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D94BA8" w14:textId="77777777" w:rsidR="0089013A" w:rsidRDefault="0089013A" w:rsidP="00210CDD">
      <w:pPr>
        <w:pStyle w:val="a6"/>
        <w:rPr>
          <w:sz w:val="40"/>
        </w:rPr>
      </w:pPr>
    </w:p>
    <w:p w14:paraId="03383EE8" w14:textId="77777777" w:rsidR="0089013A" w:rsidRDefault="0089013A" w:rsidP="00210CDD">
      <w:pPr>
        <w:pStyle w:val="a6"/>
        <w:rPr>
          <w:sz w:val="40"/>
        </w:rPr>
      </w:pPr>
    </w:p>
    <w:p w14:paraId="1FD2052D" w14:textId="77777777" w:rsidR="0089013A" w:rsidRDefault="0089013A" w:rsidP="00210CDD">
      <w:pPr>
        <w:pStyle w:val="a6"/>
        <w:rPr>
          <w:sz w:val="40"/>
        </w:rPr>
      </w:pPr>
    </w:p>
    <w:p w14:paraId="571D6059" w14:textId="77777777" w:rsidR="0089013A" w:rsidRDefault="0089013A" w:rsidP="00210CDD">
      <w:pPr>
        <w:pStyle w:val="a6"/>
        <w:rPr>
          <w:sz w:val="40"/>
        </w:rPr>
      </w:pPr>
    </w:p>
    <w:p w14:paraId="1D060E60" w14:textId="77777777" w:rsidR="0089013A" w:rsidRDefault="0089013A" w:rsidP="00210CDD">
      <w:pPr>
        <w:pStyle w:val="a6"/>
        <w:rPr>
          <w:sz w:val="40"/>
        </w:rPr>
      </w:pPr>
    </w:p>
    <w:p w14:paraId="0C623CC3" w14:textId="77777777" w:rsidR="0089013A" w:rsidRDefault="0089013A" w:rsidP="00210CDD">
      <w:pPr>
        <w:pStyle w:val="a6"/>
        <w:rPr>
          <w:sz w:val="40"/>
        </w:rPr>
      </w:pPr>
    </w:p>
    <w:p w14:paraId="0FCA3041" w14:textId="5310172B" w:rsidR="00E05D48" w:rsidRPr="0089013A" w:rsidRDefault="00531210" w:rsidP="00210CDD">
      <w:pPr>
        <w:pStyle w:val="a6"/>
        <w:rPr>
          <w:sz w:val="52"/>
        </w:rPr>
      </w:pPr>
      <w:r w:rsidRPr="0089013A">
        <w:rPr>
          <w:rFonts w:hint="eastAsia"/>
          <w:sz w:val="52"/>
        </w:rPr>
        <w:t>TPO1-48</w:t>
      </w:r>
      <w:r w:rsidR="003B3522" w:rsidRPr="0089013A">
        <w:rPr>
          <w:rFonts w:hint="eastAsia"/>
          <w:sz w:val="52"/>
        </w:rPr>
        <w:t>听力</w:t>
      </w:r>
      <w:r w:rsidR="004F5AC6">
        <w:rPr>
          <w:rFonts w:hint="eastAsia"/>
          <w:sz w:val="52"/>
        </w:rPr>
        <w:t>题目</w:t>
      </w:r>
    </w:p>
    <w:p w14:paraId="2D2980AB" w14:textId="12A58B64" w:rsidR="00210CDD" w:rsidRPr="00210CDD" w:rsidRDefault="00AD5DA7" w:rsidP="0089013A">
      <w:pPr>
        <w:jc w:val="center"/>
      </w:pPr>
      <w:r>
        <w:rPr>
          <w:rFonts w:hint="eastAsia"/>
        </w:rPr>
        <w:t>(</w:t>
      </w:r>
      <w:r w:rsidR="0089013A">
        <w:rPr>
          <w:rFonts w:hint="eastAsia"/>
        </w:rPr>
        <w:t>不含</w:t>
      </w:r>
      <w:r w:rsidR="0089013A">
        <w:rPr>
          <w:rFonts w:hint="eastAsia"/>
        </w:rPr>
        <w:t>TPO35-39)</w:t>
      </w:r>
      <w:r w:rsidR="00903A45" w:rsidRPr="00903A45">
        <w:rPr>
          <w:rFonts w:hint="eastAsia"/>
          <w:b/>
          <w:color w:val="FF0000"/>
        </w:rPr>
        <w:t>见下一文档</w:t>
      </w:r>
      <w:bookmarkStart w:id="0" w:name="_GoBack"/>
      <w:bookmarkEnd w:id="0"/>
    </w:p>
    <w:p w14:paraId="2FC1CE0C" w14:textId="77777777" w:rsidR="0089013A" w:rsidRDefault="0089013A" w:rsidP="009C1404">
      <w:pPr>
        <w:spacing w:line="360" w:lineRule="auto"/>
        <w:jc w:val="center"/>
        <w:rPr>
          <w:rFonts w:ascii="Times New Roman" w:eastAsiaTheme="majorEastAsia" w:hAnsi="Times New Roman"/>
          <w:b/>
          <w:sz w:val="22"/>
          <w:szCs w:val="22"/>
        </w:rPr>
      </w:pPr>
    </w:p>
    <w:p w14:paraId="390A6798" w14:textId="77777777" w:rsidR="0089013A" w:rsidRDefault="0089013A" w:rsidP="009C1404">
      <w:pPr>
        <w:spacing w:line="360" w:lineRule="auto"/>
        <w:jc w:val="center"/>
        <w:rPr>
          <w:rFonts w:ascii="Times New Roman" w:eastAsiaTheme="majorEastAsia" w:hAnsi="Times New Roman"/>
          <w:b/>
          <w:sz w:val="22"/>
          <w:szCs w:val="22"/>
        </w:rPr>
      </w:pPr>
    </w:p>
    <w:p w14:paraId="5F3505C3" w14:textId="77777777" w:rsidR="0089013A" w:rsidRDefault="0089013A" w:rsidP="009C1404">
      <w:pPr>
        <w:spacing w:line="360" w:lineRule="auto"/>
        <w:jc w:val="center"/>
        <w:rPr>
          <w:rFonts w:ascii="Times New Roman" w:eastAsiaTheme="majorEastAsia" w:hAnsi="Times New Roman"/>
          <w:b/>
          <w:sz w:val="22"/>
          <w:szCs w:val="22"/>
        </w:rPr>
      </w:pPr>
    </w:p>
    <w:p w14:paraId="102AF7FD" w14:textId="77777777" w:rsidR="0089013A" w:rsidRDefault="0089013A" w:rsidP="009C1404">
      <w:pPr>
        <w:spacing w:line="360" w:lineRule="auto"/>
        <w:jc w:val="center"/>
        <w:rPr>
          <w:rFonts w:ascii="Times New Roman" w:eastAsiaTheme="majorEastAsia" w:hAnsi="Times New Roman"/>
          <w:b/>
          <w:sz w:val="22"/>
          <w:szCs w:val="22"/>
        </w:rPr>
      </w:pPr>
    </w:p>
    <w:p w14:paraId="5B7858D6" w14:textId="77777777" w:rsidR="0089013A" w:rsidRDefault="0089013A" w:rsidP="009C1404">
      <w:pPr>
        <w:spacing w:line="360" w:lineRule="auto"/>
        <w:jc w:val="center"/>
        <w:rPr>
          <w:rFonts w:ascii="Times New Roman" w:eastAsiaTheme="majorEastAsia" w:hAnsi="Times New Roman"/>
          <w:b/>
          <w:sz w:val="22"/>
          <w:szCs w:val="22"/>
        </w:rPr>
      </w:pPr>
    </w:p>
    <w:p w14:paraId="32F4DEDD" w14:textId="77777777" w:rsidR="0089013A" w:rsidRDefault="0089013A" w:rsidP="009C1404">
      <w:pPr>
        <w:spacing w:line="360" w:lineRule="auto"/>
        <w:jc w:val="center"/>
        <w:rPr>
          <w:rFonts w:ascii="Times New Roman" w:eastAsiaTheme="majorEastAsia" w:hAnsi="Times New Roman"/>
          <w:b/>
          <w:sz w:val="22"/>
          <w:szCs w:val="22"/>
        </w:rPr>
      </w:pPr>
    </w:p>
    <w:p w14:paraId="771684F2" w14:textId="77777777" w:rsidR="0089013A" w:rsidRDefault="0089013A" w:rsidP="009C1404">
      <w:pPr>
        <w:spacing w:line="360" w:lineRule="auto"/>
        <w:jc w:val="center"/>
        <w:rPr>
          <w:rFonts w:ascii="Times New Roman" w:eastAsiaTheme="majorEastAsia" w:hAnsi="Times New Roman"/>
          <w:b/>
          <w:sz w:val="22"/>
          <w:szCs w:val="22"/>
        </w:rPr>
      </w:pPr>
    </w:p>
    <w:p w14:paraId="35F72EC0" w14:textId="77777777" w:rsidR="0089013A" w:rsidRDefault="0089013A" w:rsidP="009C1404">
      <w:pPr>
        <w:spacing w:line="360" w:lineRule="auto"/>
        <w:jc w:val="center"/>
        <w:rPr>
          <w:rFonts w:ascii="Times New Roman" w:eastAsiaTheme="majorEastAsia" w:hAnsi="Times New Roman"/>
          <w:b/>
          <w:sz w:val="22"/>
          <w:szCs w:val="22"/>
        </w:rPr>
      </w:pPr>
    </w:p>
    <w:p w14:paraId="66C958E2" w14:textId="77777777" w:rsidR="0089013A" w:rsidRDefault="0089013A" w:rsidP="009C1404">
      <w:pPr>
        <w:spacing w:line="360" w:lineRule="auto"/>
        <w:jc w:val="center"/>
        <w:rPr>
          <w:rFonts w:ascii="Times New Roman" w:eastAsiaTheme="majorEastAsia" w:hAnsi="Times New Roman"/>
          <w:b/>
          <w:sz w:val="22"/>
          <w:szCs w:val="22"/>
        </w:rPr>
      </w:pPr>
    </w:p>
    <w:p w14:paraId="5563CDD6" w14:textId="77777777" w:rsidR="0089013A" w:rsidRDefault="0089013A" w:rsidP="009C1404">
      <w:pPr>
        <w:spacing w:line="360" w:lineRule="auto"/>
        <w:jc w:val="center"/>
        <w:rPr>
          <w:rFonts w:ascii="Times New Roman" w:eastAsiaTheme="majorEastAsia" w:hAnsi="Times New Roman"/>
          <w:b/>
          <w:sz w:val="22"/>
          <w:szCs w:val="22"/>
        </w:rPr>
      </w:pPr>
    </w:p>
    <w:p w14:paraId="70DC6E9E" w14:textId="77777777" w:rsidR="0089013A" w:rsidRDefault="0089013A" w:rsidP="009C1404">
      <w:pPr>
        <w:spacing w:line="360" w:lineRule="auto"/>
        <w:jc w:val="center"/>
        <w:rPr>
          <w:rFonts w:ascii="Times New Roman" w:eastAsiaTheme="majorEastAsia" w:hAnsi="Times New Roman"/>
          <w:b/>
          <w:sz w:val="22"/>
          <w:szCs w:val="22"/>
        </w:rPr>
      </w:pPr>
    </w:p>
    <w:p w14:paraId="538CA878" w14:textId="77777777" w:rsidR="0089013A" w:rsidRDefault="0089013A" w:rsidP="009C1404">
      <w:pPr>
        <w:spacing w:line="360" w:lineRule="auto"/>
        <w:jc w:val="center"/>
        <w:rPr>
          <w:rFonts w:ascii="Times New Roman" w:eastAsiaTheme="majorEastAsia" w:hAnsi="Times New Roman"/>
          <w:b/>
          <w:sz w:val="22"/>
          <w:szCs w:val="22"/>
        </w:rPr>
      </w:pPr>
    </w:p>
    <w:p w14:paraId="5627F436" w14:textId="77777777" w:rsidR="0089013A" w:rsidRDefault="0089013A" w:rsidP="009C1404">
      <w:pPr>
        <w:spacing w:line="360" w:lineRule="auto"/>
        <w:jc w:val="center"/>
        <w:rPr>
          <w:rFonts w:ascii="Times New Roman" w:eastAsiaTheme="majorEastAsia" w:hAnsi="Times New Roman"/>
          <w:b/>
          <w:sz w:val="22"/>
          <w:szCs w:val="22"/>
        </w:rPr>
      </w:pPr>
    </w:p>
    <w:p w14:paraId="55D095AE" w14:textId="77777777" w:rsidR="0089013A" w:rsidRDefault="0089013A" w:rsidP="009C1404">
      <w:pPr>
        <w:spacing w:line="360" w:lineRule="auto"/>
        <w:jc w:val="center"/>
        <w:rPr>
          <w:rFonts w:ascii="Times New Roman" w:eastAsiaTheme="majorEastAsia" w:hAnsi="Times New Roman"/>
          <w:b/>
          <w:sz w:val="22"/>
          <w:szCs w:val="22"/>
        </w:rPr>
      </w:pPr>
    </w:p>
    <w:p w14:paraId="10C2EC54" w14:textId="77777777" w:rsidR="0089013A" w:rsidRDefault="0089013A" w:rsidP="009C1404">
      <w:pPr>
        <w:spacing w:line="360" w:lineRule="auto"/>
        <w:jc w:val="center"/>
        <w:rPr>
          <w:rFonts w:ascii="Times New Roman" w:eastAsiaTheme="majorEastAsia" w:hAnsi="Times New Roman"/>
          <w:b/>
          <w:sz w:val="22"/>
          <w:szCs w:val="22"/>
        </w:rPr>
      </w:pPr>
    </w:p>
    <w:p w14:paraId="09775DFE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rFonts w:eastAsiaTheme="majorEastAsia"/>
          <w:sz w:val="22"/>
          <w:szCs w:val="22"/>
        </w:rPr>
        <w:lastRenderedPageBreak/>
        <w:fldChar w:fldCharType="begin"/>
      </w:r>
      <w:r>
        <w:rPr>
          <w:rFonts w:eastAsiaTheme="majorEastAsia"/>
          <w:sz w:val="22"/>
          <w:szCs w:val="22"/>
        </w:rPr>
        <w:instrText xml:space="preserve"> TOC \o "1-3" </w:instrText>
      </w:r>
      <w:r>
        <w:rPr>
          <w:rFonts w:eastAsiaTheme="majorEastAsia"/>
          <w:sz w:val="22"/>
          <w:szCs w:val="22"/>
        </w:rPr>
        <w:fldChar w:fldCharType="separate"/>
      </w:r>
      <w:r w:rsidRPr="003D29B8">
        <w:rPr>
          <w:rFonts w:eastAsiaTheme="majorEastAsia" w:cs="Arial"/>
          <w:noProof/>
        </w:rPr>
        <w:t>TPO-1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435D8C3A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6D95453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_Toc397763788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A84EA65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2820CA15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0CF5539C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3A954231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0B192653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TPO-8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5EDFED6E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TPO-9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14:paraId="4FA48667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TPO-10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75</w:t>
      </w:r>
      <w:r>
        <w:rPr>
          <w:noProof/>
        </w:rPr>
        <w:fldChar w:fldCharType="end"/>
      </w:r>
    </w:p>
    <w:p w14:paraId="75C4F767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TPO-11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85</w:t>
      </w:r>
      <w:r>
        <w:rPr>
          <w:noProof/>
        </w:rPr>
        <w:fldChar w:fldCharType="end"/>
      </w:r>
    </w:p>
    <w:p w14:paraId="20543064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TPO-12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92</w:t>
      </w:r>
      <w:r>
        <w:rPr>
          <w:noProof/>
        </w:rPr>
        <w:fldChar w:fldCharType="end"/>
      </w:r>
    </w:p>
    <w:p w14:paraId="58D13D79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TPO-13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99</w:t>
      </w:r>
      <w:r>
        <w:rPr>
          <w:noProof/>
        </w:rPr>
        <w:fldChar w:fldCharType="end"/>
      </w:r>
    </w:p>
    <w:p w14:paraId="6E30404B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TPO-14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108</w:t>
      </w:r>
      <w:r>
        <w:rPr>
          <w:noProof/>
        </w:rPr>
        <w:fldChar w:fldCharType="end"/>
      </w:r>
    </w:p>
    <w:p w14:paraId="4C1F6851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TPO-15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117</w:t>
      </w:r>
      <w:r>
        <w:rPr>
          <w:noProof/>
        </w:rPr>
        <w:fldChar w:fldCharType="end"/>
      </w:r>
    </w:p>
    <w:p w14:paraId="6BF1DAFE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TPO-16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124</w:t>
      </w:r>
      <w:r>
        <w:rPr>
          <w:noProof/>
        </w:rPr>
        <w:fldChar w:fldCharType="end"/>
      </w:r>
    </w:p>
    <w:p w14:paraId="386B2DDF" w14:textId="16367D4B" w:rsidR="009C1404" w:rsidRDefault="00896703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rFonts w:eastAsiaTheme="majorEastAsia" w:cs="Arial"/>
          <w:noProof/>
        </w:rPr>
        <w:t>TPO</w:t>
      </w:r>
      <w:r w:rsidR="009C1404" w:rsidRPr="003D29B8">
        <w:rPr>
          <w:rFonts w:eastAsiaTheme="majorEastAsia" w:cs="Arial"/>
          <w:noProof/>
        </w:rPr>
        <w:t>-17</w:t>
      </w:r>
      <w:r w:rsidR="009C1404">
        <w:rPr>
          <w:noProof/>
        </w:rPr>
        <w:tab/>
      </w:r>
      <w:r w:rsidR="009C1404">
        <w:rPr>
          <w:noProof/>
        </w:rPr>
        <w:fldChar w:fldCharType="begin"/>
      </w:r>
      <w:r w:rsidR="009C1404">
        <w:rPr>
          <w:noProof/>
        </w:rPr>
        <w:instrText xml:space="preserve"> PAGEREF _Toc397763802 \h </w:instrText>
      </w:r>
      <w:r w:rsidR="009C1404">
        <w:rPr>
          <w:noProof/>
        </w:rPr>
      </w:r>
      <w:r w:rsidR="009C1404">
        <w:rPr>
          <w:noProof/>
        </w:rPr>
        <w:fldChar w:fldCharType="separate"/>
      </w:r>
      <w:r w:rsidR="009C1404">
        <w:rPr>
          <w:noProof/>
        </w:rPr>
        <w:t>132</w:t>
      </w:r>
      <w:r w:rsidR="009C1404">
        <w:rPr>
          <w:noProof/>
        </w:rPr>
        <w:fldChar w:fldCharType="end"/>
      </w:r>
    </w:p>
    <w:p w14:paraId="02CB9790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TPO-18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139</w:t>
      </w:r>
      <w:r>
        <w:rPr>
          <w:noProof/>
        </w:rPr>
        <w:fldChar w:fldCharType="end"/>
      </w:r>
    </w:p>
    <w:p w14:paraId="578210BB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TPO-19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_Toc397763804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147</w:t>
      </w:r>
      <w:r>
        <w:rPr>
          <w:noProof/>
        </w:rPr>
        <w:fldChar w:fldCharType="end"/>
      </w:r>
    </w:p>
    <w:p w14:paraId="33C8B03A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TPO-20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_Toc397763805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154</w:t>
      </w:r>
      <w:r>
        <w:rPr>
          <w:noProof/>
        </w:rPr>
        <w:fldChar w:fldCharType="end"/>
      </w:r>
    </w:p>
    <w:p w14:paraId="351D66D4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TPO-21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_Toc397763806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161</w:t>
      </w:r>
      <w:r>
        <w:rPr>
          <w:noProof/>
        </w:rPr>
        <w:fldChar w:fldCharType="end"/>
      </w:r>
    </w:p>
    <w:p w14:paraId="43FEB0FA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TPO-22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_Toc397763807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169</w:t>
      </w:r>
      <w:r>
        <w:rPr>
          <w:noProof/>
        </w:rPr>
        <w:fldChar w:fldCharType="end"/>
      </w:r>
    </w:p>
    <w:p w14:paraId="1CD8381F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TPO-23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_Toc397763808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177</w:t>
      </w:r>
      <w:r>
        <w:rPr>
          <w:noProof/>
        </w:rPr>
        <w:fldChar w:fldCharType="end"/>
      </w:r>
    </w:p>
    <w:p w14:paraId="2DEDB3D0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TPO-24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_Toc397763809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184</w:t>
      </w:r>
      <w:r>
        <w:rPr>
          <w:noProof/>
        </w:rPr>
        <w:fldChar w:fldCharType="end"/>
      </w:r>
    </w:p>
    <w:p w14:paraId="1317EF08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TPO-25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_Toc397763810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191</w:t>
      </w:r>
      <w:r>
        <w:rPr>
          <w:noProof/>
        </w:rPr>
        <w:fldChar w:fldCharType="end"/>
      </w:r>
    </w:p>
    <w:p w14:paraId="1839CFCA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TPO-26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_Toc397763811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199</w:t>
      </w:r>
      <w:r>
        <w:rPr>
          <w:noProof/>
        </w:rPr>
        <w:fldChar w:fldCharType="end"/>
      </w:r>
    </w:p>
    <w:p w14:paraId="7CE52F9A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TPO-27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_Toc397763812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207</w:t>
      </w:r>
      <w:r>
        <w:rPr>
          <w:noProof/>
        </w:rPr>
        <w:fldChar w:fldCharType="end"/>
      </w:r>
    </w:p>
    <w:p w14:paraId="7F602220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TPO-28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214</w:t>
      </w:r>
      <w:r>
        <w:rPr>
          <w:noProof/>
        </w:rPr>
        <w:fldChar w:fldCharType="end"/>
      </w:r>
    </w:p>
    <w:p w14:paraId="260A1725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TPO-29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221</w:t>
      </w:r>
      <w:r>
        <w:rPr>
          <w:noProof/>
        </w:rPr>
        <w:fldChar w:fldCharType="end"/>
      </w:r>
    </w:p>
    <w:p w14:paraId="6C26A11C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TPO-30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227</w:t>
      </w:r>
      <w:r>
        <w:rPr>
          <w:noProof/>
        </w:rPr>
        <w:fldChar w:fldCharType="end"/>
      </w:r>
    </w:p>
    <w:p w14:paraId="20FF91A1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TPO-31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_Toc397763816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234</w:t>
      </w:r>
      <w:r>
        <w:rPr>
          <w:noProof/>
        </w:rPr>
        <w:fldChar w:fldCharType="end"/>
      </w:r>
    </w:p>
    <w:p w14:paraId="07829B0B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TPO-32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243</w:t>
      </w:r>
      <w:r>
        <w:rPr>
          <w:noProof/>
        </w:rPr>
        <w:fldChar w:fldCharType="end"/>
      </w:r>
    </w:p>
    <w:p w14:paraId="3882A866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TPO-33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_Toc397763818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252</w:t>
      </w:r>
      <w:r>
        <w:rPr>
          <w:noProof/>
        </w:rPr>
        <w:fldChar w:fldCharType="end"/>
      </w:r>
    </w:p>
    <w:p w14:paraId="21188948" w14:textId="7D4623F4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TPO-34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260</w:t>
      </w:r>
      <w:r>
        <w:rPr>
          <w:noProof/>
        </w:rPr>
        <w:fldChar w:fldCharType="end"/>
      </w:r>
    </w:p>
    <w:p w14:paraId="4557549D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TPO-40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_Toc397763826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268</w:t>
      </w:r>
      <w:r>
        <w:rPr>
          <w:noProof/>
        </w:rPr>
        <w:fldChar w:fldCharType="end"/>
      </w:r>
    </w:p>
    <w:p w14:paraId="4255F37C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TPO-41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277</w:t>
      </w:r>
      <w:r>
        <w:rPr>
          <w:noProof/>
        </w:rPr>
        <w:fldChar w:fldCharType="end"/>
      </w:r>
    </w:p>
    <w:p w14:paraId="766ABDD3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TPO-42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285</w:t>
      </w:r>
      <w:r>
        <w:rPr>
          <w:noProof/>
        </w:rPr>
        <w:fldChar w:fldCharType="end"/>
      </w:r>
    </w:p>
    <w:p w14:paraId="7801496D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TPO-43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294</w:t>
      </w:r>
      <w:r>
        <w:rPr>
          <w:noProof/>
        </w:rPr>
        <w:fldChar w:fldCharType="end"/>
      </w:r>
    </w:p>
    <w:p w14:paraId="646ACB83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TPO-44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301</w:t>
      </w:r>
      <w:r>
        <w:rPr>
          <w:noProof/>
        </w:rPr>
        <w:fldChar w:fldCharType="end"/>
      </w:r>
    </w:p>
    <w:p w14:paraId="700E5699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TPO-45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307</w:t>
      </w:r>
      <w:r>
        <w:rPr>
          <w:noProof/>
        </w:rPr>
        <w:fldChar w:fldCharType="end"/>
      </w:r>
    </w:p>
    <w:p w14:paraId="711D2F01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TPO-46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314</w:t>
      </w:r>
      <w:r>
        <w:rPr>
          <w:noProof/>
        </w:rPr>
        <w:fldChar w:fldCharType="end"/>
      </w:r>
    </w:p>
    <w:p w14:paraId="07A12A49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TPO-47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321</w:t>
      </w:r>
      <w:r>
        <w:rPr>
          <w:noProof/>
        </w:rPr>
        <w:fldChar w:fldCharType="end"/>
      </w:r>
    </w:p>
    <w:p w14:paraId="4CDFDBCE" w14:textId="77777777" w:rsidR="009C1404" w:rsidRDefault="009C1404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D29B8">
        <w:rPr>
          <w:rFonts w:eastAsiaTheme="majorEastAsia" w:cs="Arial"/>
          <w:noProof/>
        </w:rPr>
        <w:t>TPO-48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_Toc397763834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329</w:t>
      </w:r>
      <w:r>
        <w:rPr>
          <w:noProof/>
        </w:rPr>
        <w:fldChar w:fldCharType="end"/>
      </w:r>
    </w:p>
    <w:p w14:paraId="65B63069" w14:textId="77777777" w:rsidR="002C5B35" w:rsidRPr="00101A41" w:rsidRDefault="009C1404" w:rsidP="009C1404">
      <w:pPr>
        <w:spacing w:line="360" w:lineRule="auto"/>
        <w:jc w:val="center"/>
        <w:rPr>
          <w:rFonts w:ascii="Times New Roman" w:eastAsiaTheme="majorEastAsia" w:hAnsi="Times New Roman"/>
          <w:sz w:val="22"/>
          <w:szCs w:val="22"/>
        </w:rPr>
      </w:pPr>
      <w:r>
        <w:rPr>
          <w:rFonts w:ascii="Times New Roman" w:eastAsiaTheme="majorEastAsia" w:hAnsi="Times New Roman"/>
          <w:sz w:val="22"/>
          <w:szCs w:val="22"/>
        </w:rPr>
        <w:fldChar w:fldCharType="end"/>
      </w:r>
    </w:p>
    <w:p w14:paraId="65D4452A" w14:textId="77777777" w:rsidR="002C5B35" w:rsidRPr="00101A41" w:rsidRDefault="002C5B35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1" w:name="_Toc1042"/>
      <w:bookmarkStart w:id="2" w:name="_Toc7129"/>
      <w:bookmarkStart w:id="3" w:name="_Toc397717131"/>
      <w:bookmarkStart w:id="4" w:name="_Toc397763786"/>
      <w:r w:rsidRPr="00101A41">
        <w:rPr>
          <w:rFonts w:eastAsiaTheme="majorEastAsia" w:cs="Arial"/>
          <w:b w:val="0"/>
          <w:sz w:val="22"/>
          <w:szCs w:val="22"/>
        </w:rPr>
        <w:lastRenderedPageBreak/>
        <w:t>TPO-1</w:t>
      </w:r>
      <w:bookmarkEnd w:id="1"/>
      <w:bookmarkEnd w:id="2"/>
      <w:bookmarkEnd w:id="3"/>
      <w:bookmarkEnd w:id="4"/>
    </w:p>
    <w:p w14:paraId="1B6E5ABD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Section 1</w:t>
      </w:r>
    </w:p>
    <w:p w14:paraId="739BCF8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B74C00A" w14:textId="77777777" w:rsidR="002C5B35" w:rsidRPr="00101A41" w:rsidRDefault="002C5B35" w:rsidP="009C1404">
      <w:pPr>
        <w:numPr>
          <w:ilvl w:val="0"/>
          <w:numId w:val="357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student go to see the librarian?</w:t>
      </w:r>
    </w:p>
    <w:p w14:paraId="08F80565" w14:textId="77777777" w:rsidR="002C5B35" w:rsidRPr="00101A41" w:rsidRDefault="002C5B35" w:rsidP="009C1404">
      <w:pPr>
        <w:numPr>
          <w:ilvl w:val="0"/>
          <w:numId w:val="1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sign up for a seminar on using electronic sources for research</w:t>
      </w:r>
    </w:p>
    <w:p w14:paraId="2DF3AB4A" w14:textId="77777777" w:rsidR="002C5B35" w:rsidRPr="00101A41" w:rsidRDefault="002C5B35" w:rsidP="009C1404">
      <w:pPr>
        <w:numPr>
          <w:ilvl w:val="0"/>
          <w:numId w:val="1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report that a journal is missing from the reference area</w:t>
      </w:r>
    </w:p>
    <w:p w14:paraId="77FF072D" w14:textId="77777777" w:rsidR="002C5B35" w:rsidRPr="00101A41" w:rsidRDefault="002C5B35" w:rsidP="009C1404">
      <w:pPr>
        <w:numPr>
          <w:ilvl w:val="0"/>
          <w:numId w:val="1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find out the procedure for checking out journal articles</w:t>
      </w:r>
    </w:p>
    <w:p w14:paraId="0DC34CA0" w14:textId="77777777" w:rsidR="002C5B35" w:rsidRPr="00101A41" w:rsidRDefault="002C5B35" w:rsidP="009C1404">
      <w:pPr>
        <w:numPr>
          <w:ilvl w:val="0"/>
          <w:numId w:val="1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ask about how to look for resources for a class paper</w:t>
      </w:r>
    </w:p>
    <w:p w14:paraId="185F529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BF05B1A" w14:textId="77777777" w:rsidR="002C5B35" w:rsidRPr="00101A41" w:rsidRDefault="002C5B35" w:rsidP="009C1404">
      <w:pPr>
        <w:numPr>
          <w:ilvl w:val="0"/>
          <w:numId w:val="2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librarian say about the availability of journals and articles in the library?</w:t>
      </w:r>
    </w:p>
    <w:p w14:paraId="6EE3ABA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F3D93F1" w14:textId="77777777" w:rsidR="002C5B35" w:rsidRPr="00101A41" w:rsidRDefault="002C5B35" w:rsidP="009C1404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They are not easy to find if a professor put them on reserve </w:t>
      </w:r>
    </w:p>
    <w:p w14:paraId="68614FB4" w14:textId="77777777" w:rsidR="002C5B35" w:rsidRPr="00101A41" w:rsidRDefault="002C5B35" w:rsidP="009C1404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Most of them are accessible in an electronic format</w:t>
      </w:r>
    </w:p>
    <w:p w14:paraId="783B8D58" w14:textId="77777777" w:rsidR="002C5B35" w:rsidRPr="00101A41" w:rsidRDefault="002C5B35" w:rsidP="009C1404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Most of them can be checked out for three weeks</w:t>
      </w:r>
    </w:p>
    <w:p w14:paraId="1FAA6AD2" w14:textId="77777777" w:rsidR="002C5B35" w:rsidRPr="00101A41" w:rsidRDefault="002C5B35" w:rsidP="009C1404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Printed versions from the past three years are located in the reference section.</w:t>
      </w:r>
    </w:p>
    <w:p w14:paraId="67D0CBE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02A95E3" w14:textId="77777777" w:rsidR="002C5B35" w:rsidRPr="00101A41" w:rsidRDefault="002C5B35" w:rsidP="009C1404">
      <w:pPr>
        <w:numPr>
          <w:ilvl w:val="0"/>
          <w:numId w:val="2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librarian suggest the student should do to save time?</w:t>
      </w:r>
    </w:p>
    <w:p w14:paraId="0CC4F7D1" w14:textId="77777777" w:rsidR="002C5B35" w:rsidRPr="00101A41" w:rsidRDefault="002C5B35" w:rsidP="009C1404">
      <w:pPr>
        <w:numPr>
          <w:ilvl w:val="0"/>
          <w:numId w:val="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Choose an easier research topic</w:t>
      </w:r>
    </w:p>
    <w:p w14:paraId="7B63B1F0" w14:textId="77777777" w:rsidR="002C5B35" w:rsidRPr="00101A41" w:rsidRDefault="002C5B35" w:rsidP="009C1404">
      <w:pPr>
        <w:numPr>
          <w:ilvl w:val="0"/>
          <w:numId w:val="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Concentrate on five journals</w:t>
      </w:r>
    </w:p>
    <w:p w14:paraId="3AAE3A0D" w14:textId="77777777" w:rsidR="002C5B35" w:rsidRPr="00101A41" w:rsidRDefault="002C5B35" w:rsidP="009C1404">
      <w:pPr>
        <w:numPr>
          <w:ilvl w:val="0"/>
          <w:numId w:val="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Read the summaries of the articles first</w:t>
      </w:r>
    </w:p>
    <w:p w14:paraId="48F5D3EC" w14:textId="77777777" w:rsidR="002C5B35" w:rsidRPr="00101A41" w:rsidRDefault="002C5B35" w:rsidP="009C1404">
      <w:pPr>
        <w:numPr>
          <w:ilvl w:val="0"/>
          <w:numId w:val="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Install a new program on her home computer</w:t>
      </w:r>
    </w:p>
    <w:p w14:paraId="19CFDE5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691DF76" w14:textId="77777777" w:rsidR="002C5B35" w:rsidRPr="00101A41" w:rsidRDefault="002C5B35" w:rsidP="009C1404">
      <w:pPr>
        <w:numPr>
          <w:ilvl w:val="0"/>
          <w:numId w:val="2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What can be inferred about why the woman decides to use the computer in the library?</w:t>
      </w:r>
    </w:p>
    <w:p w14:paraId="3536979F" w14:textId="77777777" w:rsidR="002C5B35" w:rsidRPr="00101A41" w:rsidRDefault="002C5B35" w:rsidP="009C1404">
      <w:pPr>
        <w:numPr>
          <w:ilvl w:val="0"/>
          <w:numId w:val="5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thinks she might need additional help from the man</w:t>
      </w:r>
    </w:p>
    <w:p w14:paraId="0A637BDE" w14:textId="77777777" w:rsidR="002C5B35" w:rsidRPr="00101A41" w:rsidRDefault="002C5B35" w:rsidP="009C1404">
      <w:pPr>
        <w:numPr>
          <w:ilvl w:val="0"/>
          <w:numId w:val="5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does not have a computer at home</w:t>
      </w:r>
    </w:p>
    <w:p w14:paraId="2593A39B" w14:textId="77777777" w:rsidR="002C5B35" w:rsidRPr="00101A41" w:rsidRDefault="002C5B35" w:rsidP="009C1404">
      <w:pPr>
        <w:numPr>
          <w:ilvl w:val="0"/>
          <w:numId w:val="5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has to hand in her assignment by the end of the day</w:t>
      </w:r>
    </w:p>
    <w:p w14:paraId="2BF82E60" w14:textId="77777777" w:rsidR="002C5B35" w:rsidRPr="00101A41" w:rsidRDefault="002C5B35" w:rsidP="009C1404">
      <w:pPr>
        <w:numPr>
          <w:ilvl w:val="0"/>
          <w:numId w:val="5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will be meeting a friend in the library later on</w:t>
      </w:r>
    </w:p>
    <w:p w14:paraId="6B17F42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0FDC5B3" w14:textId="77777777" w:rsidR="002C5B35" w:rsidRPr="00101A41" w:rsidRDefault="002C5B35" w:rsidP="009C1404">
      <w:pPr>
        <w:numPr>
          <w:ilvl w:val="0"/>
          <w:numId w:val="2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woman say this()</w:t>
      </w:r>
    </w:p>
    <w:p w14:paraId="7296158D" w14:textId="77777777" w:rsidR="002C5B35" w:rsidRPr="00101A41" w:rsidRDefault="002C5B35" w:rsidP="009C1404">
      <w:pPr>
        <w:numPr>
          <w:ilvl w:val="0"/>
          <w:numId w:val="6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had forgotten about the information</w:t>
      </w:r>
    </w:p>
    <w:p w14:paraId="02C5C4E7" w14:textId="77777777" w:rsidR="002C5B35" w:rsidRPr="00101A41" w:rsidRDefault="002C5B35" w:rsidP="009C1404">
      <w:pPr>
        <w:numPr>
          <w:ilvl w:val="0"/>
          <w:numId w:val="6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She is surprised she was not aware of the information</w:t>
      </w:r>
    </w:p>
    <w:p w14:paraId="781F7D00" w14:textId="77777777" w:rsidR="002C5B35" w:rsidRPr="00101A41" w:rsidRDefault="002C5B35" w:rsidP="009C1404">
      <w:pPr>
        <w:numPr>
          <w:ilvl w:val="0"/>
          <w:numId w:val="6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is annoyed that the information was published only recently</w:t>
      </w:r>
    </w:p>
    <w:p w14:paraId="6B0B53D9" w14:textId="77777777" w:rsidR="002C5B35" w:rsidRPr="00101A41" w:rsidRDefault="002C5B35" w:rsidP="009C1404">
      <w:pPr>
        <w:numPr>
          <w:ilvl w:val="0"/>
          <w:numId w:val="6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is concerned that the librarian gave her incorrect information</w:t>
      </w:r>
    </w:p>
    <w:p w14:paraId="2C9C9D8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F53001C" w14:textId="77777777" w:rsidR="002C5B35" w:rsidRPr="00101A41" w:rsidRDefault="002C5B35" w:rsidP="009C1404">
      <w:pPr>
        <w:numPr>
          <w:ilvl w:val="0"/>
          <w:numId w:val="2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is the purpose of the lecture?</w:t>
      </w:r>
    </w:p>
    <w:p w14:paraId="7E37E605" w14:textId="77777777" w:rsidR="002C5B35" w:rsidRPr="00101A41" w:rsidRDefault="002C5B35" w:rsidP="009C1404">
      <w:pPr>
        <w:numPr>
          <w:ilvl w:val="0"/>
          <w:numId w:val="7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explain the difference between two artistic styles</w:t>
      </w:r>
    </w:p>
    <w:p w14:paraId="41804255" w14:textId="77777777" w:rsidR="002C5B35" w:rsidRPr="00101A41" w:rsidRDefault="002C5B35" w:rsidP="009C1404">
      <w:pPr>
        <w:numPr>
          <w:ilvl w:val="0"/>
          <w:numId w:val="7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describe a new art gallery to the class</w:t>
      </w:r>
    </w:p>
    <w:p w14:paraId="707D7BBC" w14:textId="77777777" w:rsidR="002C5B35" w:rsidRPr="00101A41" w:rsidRDefault="002C5B35" w:rsidP="009C1404">
      <w:pPr>
        <w:numPr>
          <w:ilvl w:val="0"/>
          <w:numId w:val="7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introduce an artist's work to the class</w:t>
      </w:r>
    </w:p>
    <w:p w14:paraId="1900D8BB" w14:textId="77777777" w:rsidR="002C5B35" w:rsidRPr="00101A41" w:rsidRDefault="002C5B35" w:rsidP="009C1404">
      <w:pPr>
        <w:numPr>
          <w:ilvl w:val="0"/>
          <w:numId w:val="7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show how artists' styles can evolve over time</w:t>
      </w:r>
    </w:p>
    <w:p w14:paraId="5087341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DE6D628" w14:textId="77777777" w:rsidR="002C5B35" w:rsidRPr="00101A41" w:rsidRDefault="002C5B35" w:rsidP="009C1404">
      <w:pPr>
        <w:numPr>
          <w:ilvl w:val="0"/>
          <w:numId w:val="2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professor say about Frantzen's painting of a farm scene?</w:t>
      </w:r>
    </w:p>
    <w:p w14:paraId="4BB2C161" w14:textId="77777777" w:rsidR="002C5B35" w:rsidRPr="00101A41" w:rsidRDefault="002C5B35" w:rsidP="009C1404">
      <w:pPr>
        <w:numPr>
          <w:ilvl w:val="0"/>
          <w:numId w:val="8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resembles a photograph</w:t>
      </w:r>
    </w:p>
    <w:p w14:paraId="23B18207" w14:textId="77777777" w:rsidR="002C5B35" w:rsidRPr="00101A41" w:rsidRDefault="002C5B35" w:rsidP="009C1404">
      <w:pPr>
        <w:numPr>
          <w:ilvl w:val="0"/>
          <w:numId w:val="8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may be Frantzen's best known painting</w:t>
      </w:r>
    </w:p>
    <w:p w14:paraId="6BD60D93" w14:textId="77777777" w:rsidR="002C5B35" w:rsidRPr="00101A41" w:rsidRDefault="002C5B35" w:rsidP="009C1404">
      <w:pPr>
        <w:numPr>
          <w:ilvl w:val="0"/>
          <w:numId w:val="8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was painted in the Impressionist style</w:t>
      </w:r>
    </w:p>
    <w:p w14:paraId="0DD3A1BD" w14:textId="77777777" w:rsidR="002C5B35" w:rsidRPr="00101A41" w:rsidRDefault="002C5B35" w:rsidP="009C1404">
      <w:pPr>
        <w:numPr>
          <w:ilvl w:val="0"/>
          <w:numId w:val="8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was painted while Frantzen lived abroad</w:t>
      </w:r>
    </w:p>
    <w:p w14:paraId="0AF0815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79EAA7E" w14:textId="77777777" w:rsidR="002C5B35" w:rsidRPr="00101A41" w:rsidRDefault="002C5B35" w:rsidP="009C1404">
      <w:pPr>
        <w:numPr>
          <w:ilvl w:val="0"/>
          <w:numId w:val="2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did Frantzen go to the Sales Barn?</w:t>
      </w:r>
    </w:p>
    <w:p w14:paraId="2CFF6CFB" w14:textId="77777777" w:rsidR="002C5B35" w:rsidRPr="00101A41" w:rsidRDefault="002C5B35" w:rsidP="009C1404">
      <w:pPr>
        <w:numPr>
          <w:ilvl w:val="0"/>
          <w:numId w:val="9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study human form and movement</w:t>
      </w:r>
    </w:p>
    <w:p w14:paraId="5E049E6A" w14:textId="77777777" w:rsidR="002C5B35" w:rsidRPr="00101A41" w:rsidRDefault="002C5B35" w:rsidP="009C1404">
      <w:pPr>
        <w:numPr>
          <w:ilvl w:val="0"/>
          <w:numId w:val="9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earn money by painting portraits</w:t>
      </w:r>
    </w:p>
    <w:p w14:paraId="723E426A" w14:textId="77777777" w:rsidR="002C5B35" w:rsidRPr="00101A41" w:rsidRDefault="002C5B35" w:rsidP="009C1404">
      <w:pPr>
        <w:numPr>
          <w:ilvl w:val="0"/>
          <w:numId w:val="9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paint farm animals in an outdoor setting</w:t>
      </w:r>
    </w:p>
    <w:p w14:paraId="5986CAA7" w14:textId="77777777" w:rsidR="002C5B35" w:rsidRPr="00101A41" w:rsidRDefault="002C5B35" w:rsidP="009C1404">
      <w:pPr>
        <w:numPr>
          <w:ilvl w:val="0"/>
          <w:numId w:val="9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meet people who could model for her paining</w:t>
      </w:r>
    </w:p>
    <w:p w14:paraId="2319431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B3045DE" w14:textId="77777777" w:rsidR="002C5B35" w:rsidRPr="00101A41" w:rsidRDefault="002C5B35" w:rsidP="009C1404">
      <w:pPr>
        <w:numPr>
          <w:ilvl w:val="0"/>
          <w:numId w:val="2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professor imply about the painting of the young woman surrounded by pumpkins?</w:t>
      </w:r>
    </w:p>
    <w:p w14:paraId="25F50E12" w14:textId="77777777" w:rsidR="002C5B35" w:rsidRPr="00101A41" w:rsidRDefault="002C5B35" w:rsidP="009C1404">
      <w:pPr>
        <w:numPr>
          <w:ilvl w:val="0"/>
          <w:numId w:val="10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was painted at an art fair</w:t>
      </w:r>
    </w:p>
    <w:p w14:paraId="452999C3" w14:textId="77777777" w:rsidR="002C5B35" w:rsidRPr="00101A41" w:rsidRDefault="002C5B35" w:rsidP="009C1404">
      <w:pPr>
        <w:numPr>
          <w:ilvl w:val="0"/>
          <w:numId w:val="10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combines Impressionism with Realism</w:t>
      </w:r>
    </w:p>
    <w:p w14:paraId="67FCA3C8" w14:textId="77777777" w:rsidR="002C5B35" w:rsidRPr="00101A41" w:rsidRDefault="002C5B35" w:rsidP="009C1404">
      <w:pPr>
        <w:numPr>
          <w:ilvl w:val="0"/>
          <w:numId w:val="10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convinced Frantzen that she was a good illustrator</w:t>
      </w:r>
    </w:p>
    <w:p w14:paraId="6224169B" w14:textId="77777777" w:rsidR="002C5B35" w:rsidRPr="00101A41" w:rsidRDefault="002C5B35" w:rsidP="009C1404">
      <w:pPr>
        <w:numPr>
          <w:ilvl w:val="0"/>
          <w:numId w:val="10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was originally meant to be used in an advertisement</w:t>
      </w:r>
    </w:p>
    <w:p w14:paraId="1D84282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2062774" w14:textId="77777777" w:rsidR="002C5B35" w:rsidRPr="00101A41" w:rsidRDefault="002C5B35" w:rsidP="009C1404">
      <w:pPr>
        <w:numPr>
          <w:ilvl w:val="0"/>
          <w:numId w:val="2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professor discuss Frantzen's difficulties as a young painter?</w:t>
      </w:r>
    </w:p>
    <w:p w14:paraId="71247690" w14:textId="77777777" w:rsidR="002C5B35" w:rsidRPr="00101A41" w:rsidRDefault="002C5B35" w:rsidP="009C1404">
      <w:pPr>
        <w:numPr>
          <w:ilvl w:val="0"/>
          <w:numId w:val="11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He wants to point out mistakes that young artists commonly make</w:t>
      </w:r>
    </w:p>
    <w:p w14:paraId="1EE56208" w14:textId="77777777" w:rsidR="002C5B35" w:rsidRPr="00101A41" w:rsidRDefault="002C5B35" w:rsidP="009C1404">
      <w:pPr>
        <w:numPr>
          <w:ilvl w:val="0"/>
          <w:numId w:val="11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thinks her example can inspire the students in their own lives</w:t>
      </w:r>
    </w:p>
    <w:p w14:paraId="60EEA026" w14:textId="77777777" w:rsidR="002C5B35" w:rsidRPr="00101A41" w:rsidRDefault="002C5B35" w:rsidP="009C1404">
      <w:pPr>
        <w:numPr>
          <w:ilvl w:val="0"/>
          <w:numId w:val="11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Her difficulties remind him of the difficulties he himself experienced as a young girl</w:t>
      </w:r>
    </w:p>
    <w:p w14:paraId="3D82CA71" w14:textId="77777777" w:rsidR="002C5B35" w:rsidRPr="00101A41" w:rsidRDefault="002C5B35" w:rsidP="009C1404">
      <w:pPr>
        <w:numPr>
          <w:ilvl w:val="0"/>
          <w:numId w:val="11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Her difficulties are the subject of some of the paintings in the gallery that the students will visit</w:t>
      </w:r>
    </w:p>
    <w:p w14:paraId="5D9D157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E4D237C" w14:textId="77777777" w:rsidR="002C5B35" w:rsidRPr="00101A41" w:rsidRDefault="002C5B35" w:rsidP="009C1404">
      <w:pPr>
        <w:numPr>
          <w:ilvl w:val="0"/>
          <w:numId w:val="2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professor imply when he says this()</w:t>
      </w:r>
    </w:p>
    <w:p w14:paraId="20574129" w14:textId="77777777" w:rsidR="002C5B35" w:rsidRPr="00101A41" w:rsidRDefault="002C5B35" w:rsidP="009C1404">
      <w:pPr>
        <w:numPr>
          <w:ilvl w:val="0"/>
          <w:numId w:val="12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students can understand Frantzen's art without knowing about her life</w:t>
      </w:r>
    </w:p>
    <w:p w14:paraId="4E6B9823" w14:textId="77777777" w:rsidR="002C5B35" w:rsidRPr="00101A41" w:rsidRDefault="002C5B35" w:rsidP="009C1404">
      <w:pPr>
        <w:numPr>
          <w:ilvl w:val="0"/>
          <w:numId w:val="12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students should pay very close attention to what he is going to say</w:t>
      </w:r>
    </w:p>
    <w:p w14:paraId="10B8532E" w14:textId="77777777" w:rsidR="002C5B35" w:rsidRPr="00101A41" w:rsidRDefault="002C5B35" w:rsidP="009C1404">
      <w:pPr>
        <w:numPr>
          <w:ilvl w:val="0"/>
          <w:numId w:val="12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Some of his students are already familiar with Frantzen's life story</w:t>
      </w:r>
    </w:p>
    <w:p w14:paraId="0A5BC4BC" w14:textId="77777777" w:rsidR="002C5B35" w:rsidRPr="00101A41" w:rsidRDefault="002C5B35" w:rsidP="009C1404">
      <w:pPr>
        <w:numPr>
          <w:ilvl w:val="0"/>
          <w:numId w:val="12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Some of his students may not appreciate Frantzen's work</w:t>
      </w:r>
    </w:p>
    <w:p w14:paraId="7D971C8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92EB579" w14:textId="77777777" w:rsidR="002C5B35" w:rsidRPr="00101A41" w:rsidRDefault="002C5B35" w:rsidP="009C1404">
      <w:pPr>
        <w:numPr>
          <w:ilvl w:val="0"/>
          <w:numId w:val="2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professor mainly discuss?</w:t>
      </w:r>
    </w:p>
    <w:p w14:paraId="7FF4A69D" w14:textId="77777777" w:rsidR="002C5B35" w:rsidRPr="00101A41" w:rsidRDefault="002C5B35" w:rsidP="009C1404">
      <w:pPr>
        <w:numPr>
          <w:ilvl w:val="0"/>
          <w:numId w:val="13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difference in age among American mountain ranges</w:t>
      </w:r>
    </w:p>
    <w:p w14:paraId="67A8D60F" w14:textId="77777777" w:rsidR="002C5B35" w:rsidRPr="00101A41" w:rsidRDefault="002C5B35" w:rsidP="009C1404">
      <w:pPr>
        <w:numPr>
          <w:ilvl w:val="0"/>
          <w:numId w:val="13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importance of a technique used for dating geological materials</w:t>
      </w:r>
    </w:p>
    <w:p w14:paraId="5328F58F" w14:textId="77777777" w:rsidR="002C5B35" w:rsidRPr="00101A41" w:rsidRDefault="002C5B35" w:rsidP="009C1404">
      <w:pPr>
        <w:numPr>
          <w:ilvl w:val="0"/>
          <w:numId w:val="13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recent discovery of an ancient canyon</w:t>
      </w:r>
    </w:p>
    <w:p w14:paraId="65614F4E" w14:textId="77777777" w:rsidR="002C5B35" w:rsidRPr="00101A41" w:rsidRDefault="002C5B35" w:rsidP="009C1404">
      <w:pPr>
        <w:numPr>
          <w:ilvl w:val="0"/>
          <w:numId w:val="13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 comparison of various minerals used for dating</w:t>
      </w:r>
    </w:p>
    <w:p w14:paraId="612C53C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C97D1F6" w14:textId="77777777" w:rsidR="002C5B35" w:rsidRPr="00101A41" w:rsidRDefault="002C5B35" w:rsidP="009C1404">
      <w:pPr>
        <w:numPr>
          <w:ilvl w:val="0"/>
          <w:numId w:val="2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Before the use of uranium-lead analysis, where did most geologists think the Grand Canyon sandstone came from?</w:t>
      </w:r>
    </w:p>
    <w:p w14:paraId="675EB92F" w14:textId="77777777" w:rsidR="002C5B35" w:rsidRPr="00101A41" w:rsidRDefault="002C5B35" w:rsidP="009C1404">
      <w:pPr>
        <w:numPr>
          <w:ilvl w:val="0"/>
          <w:numId w:val="1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An ancient lake located in the American Southwest</w:t>
      </w:r>
    </w:p>
    <w:p w14:paraId="37F332CA" w14:textId="77777777" w:rsidR="002C5B35" w:rsidRPr="00101A41" w:rsidRDefault="002C5B35" w:rsidP="009C1404">
      <w:pPr>
        <w:numPr>
          <w:ilvl w:val="0"/>
          <w:numId w:val="1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 desert that once connected two continents</w:t>
      </w:r>
    </w:p>
    <w:p w14:paraId="07F04CBF" w14:textId="77777777" w:rsidR="002C5B35" w:rsidRPr="00101A41" w:rsidRDefault="002C5B35" w:rsidP="009C1404">
      <w:pPr>
        <w:numPr>
          <w:ilvl w:val="0"/>
          <w:numId w:val="1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Sands carried by a river from the Appalachian Mountains</w:t>
      </w:r>
    </w:p>
    <w:p w14:paraId="28BCFB4D" w14:textId="77777777" w:rsidR="002C5B35" w:rsidRPr="00101A41" w:rsidRDefault="002C5B35" w:rsidP="009C1404">
      <w:pPr>
        <w:numPr>
          <w:ilvl w:val="0"/>
          <w:numId w:val="1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 nearby mountain range that had flattened out over time</w:t>
      </w:r>
    </w:p>
    <w:p w14:paraId="7501907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810EB3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14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.In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the talk, the professor describes the sequence of uranium-lead dating. Summarize the sequence by putting the events in the correct order.</w:t>
      </w:r>
    </w:p>
    <w:p w14:paraId="1C1D8FA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</w:t>
      </w:r>
    </w:p>
    <w:p w14:paraId="351CC34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Drag your answer choices to spaces where they belong. To remove an answer choice, click on it</w:t>
      </w:r>
    </w:p>
    <w:p w14:paraId="2B7B2FF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 xml:space="preserve">  Zircon in the sandstone is matched to the zircon in a particular mountain range.</w:t>
      </w:r>
    </w:p>
    <w:p w14:paraId="2FEBD5A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The amount of lead in sandstone zircon is measured</w:t>
      </w:r>
    </w:p>
    <w:p w14:paraId="0570F12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The age of zircon in a sandstone sample is determined</w:t>
      </w:r>
    </w:p>
    <w:p w14:paraId="58DFBAC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</w:t>
      </w:r>
    </w:p>
    <w:p w14:paraId="1A0C85A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2</w:t>
      </w:r>
    </w:p>
    <w:p w14:paraId="6D706E6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3</w:t>
      </w:r>
    </w:p>
    <w:p w14:paraId="0D4910C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714AF2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15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.According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to the professor, what change has caused uranium-lead dating to gain popularity recently?</w:t>
      </w:r>
    </w:p>
    <w:p w14:paraId="7F8F57DB" w14:textId="77777777" w:rsidR="002C5B35" w:rsidRPr="00101A41" w:rsidRDefault="002C5B35" w:rsidP="009C1404">
      <w:pPr>
        <w:numPr>
          <w:ilvl w:val="0"/>
          <w:numId w:val="15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can be performed outside a laboratory</w:t>
      </w:r>
    </w:p>
    <w:p w14:paraId="392A68B7" w14:textId="77777777" w:rsidR="002C5B35" w:rsidRPr="00101A41" w:rsidRDefault="002C5B35" w:rsidP="009C1404">
      <w:pPr>
        <w:numPr>
          <w:ilvl w:val="0"/>
          <w:numId w:val="15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can now be done more efficiently</w:t>
      </w:r>
    </w:p>
    <w:p w14:paraId="2B000D92" w14:textId="77777777" w:rsidR="002C5B35" w:rsidRPr="00101A41" w:rsidRDefault="002C5B35" w:rsidP="009C1404">
      <w:pPr>
        <w:numPr>
          <w:ilvl w:val="0"/>
          <w:numId w:val="15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no longer involves radioactive elements</w:t>
      </w:r>
    </w:p>
    <w:p w14:paraId="3C1572C1" w14:textId="77777777" w:rsidR="002C5B35" w:rsidRPr="00101A41" w:rsidRDefault="002C5B35" w:rsidP="009C1404">
      <w:pPr>
        <w:numPr>
          <w:ilvl w:val="0"/>
          <w:numId w:val="15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can be used in fields other than geology</w:t>
      </w:r>
    </w:p>
    <w:p w14:paraId="1DE0325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CF8712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16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.Why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professor talk about the breaking apart of Earth's continents?</w:t>
      </w:r>
    </w:p>
    <w:p w14:paraId="221A93F5" w14:textId="77777777" w:rsidR="002C5B35" w:rsidRPr="00101A41" w:rsidRDefault="002C5B35" w:rsidP="009C1404">
      <w:pPr>
        <w:numPr>
          <w:ilvl w:val="0"/>
          <w:numId w:val="16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give another example of how uranium-lead dating might be useful</w:t>
      </w:r>
    </w:p>
    <w:p w14:paraId="70AAD1DA" w14:textId="77777777" w:rsidR="002C5B35" w:rsidRPr="00101A41" w:rsidRDefault="002C5B35" w:rsidP="009C1404">
      <w:pPr>
        <w:numPr>
          <w:ilvl w:val="0"/>
          <w:numId w:val="16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explain how the Grand Canyon was formed</w:t>
      </w:r>
    </w:p>
    <w:p w14:paraId="64418CB5" w14:textId="77777777" w:rsidR="002C5B35" w:rsidRPr="00101A41" w:rsidRDefault="002C5B35" w:rsidP="009C1404">
      <w:pPr>
        <w:numPr>
          <w:ilvl w:val="0"/>
          <w:numId w:val="16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demonstrate how difficult uranium-lead dating is</w:t>
      </w:r>
    </w:p>
    <w:p w14:paraId="41BFE6FA" w14:textId="77777777" w:rsidR="002C5B35" w:rsidRPr="00101A41" w:rsidRDefault="002C5B35" w:rsidP="009C1404">
      <w:pPr>
        <w:numPr>
          <w:ilvl w:val="0"/>
          <w:numId w:val="16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disprove a theory about the age of Earth's first mountain ranges</w:t>
      </w:r>
    </w:p>
    <w:p w14:paraId="7A0CDBE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A5C6FD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17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professor imply when he says this()</w:t>
      </w:r>
    </w:p>
    <w:p w14:paraId="273BD6B0" w14:textId="77777777" w:rsidR="002C5B35" w:rsidRPr="00101A41" w:rsidRDefault="002C5B35" w:rsidP="009C1404">
      <w:pPr>
        <w:numPr>
          <w:ilvl w:val="0"/>
          <w:numId w:val="17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class is easier than other geology classes</w:t>
      </w:r>
    </w:p>
    <w:p w14:paraId="3DA7E545" w14:textId="77777777" w:rsidR="002C5B35" w:rsidRPr="00101A41" w:rsidRDefault="002C5B35" w:rsidP="009C1404">
      <w:pPr>
        <w:numPr>
          <w:ilvl w:val="0"/>
          <w:numId w:val="17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class has already studied the information he is discussing</w:t>
      </w:r>
    </w:p>
    <w:p w14:paraId="6D135EE8" w14:textId="77777777" w:rsidR="002C5B35" w:rsidRPr="00101A41" w:rsidRDefault="002C5B35" w:rsidP="009C1404">
      <w:pPr>
        <w:numPr>
          <w:ilvl w:val="0"/>
          <w:numId w:val="17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Some students should take a course in geological dating techniques</w:t>
      </w:r>
    </w:p>
    <w:p w14:paraId="1B2CD821" w14:textId="77777777" w:rsidR="002C5B35" w:rsidRPr="00101A41" w:rsidRDefault="002C5B35" w:rsidP="009C1404">
      <w:pPr>
        <w:numPr>
          <w:ilvl w:val="0"/>
          <w:numId w:val="17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will discuss the topic later in the class</w:t>
      </w:r>
    </w:p>
    <w:p w14:paraId="226C288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Section 2.</w:t>
      </w:r>
      <w:proofErr w:type="gramEnd"/>
    </w:p>
    <w:p w14:paraId="2A5C9CC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1.What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is the conversation mainly about</w:t>
      </w:r>
    </w:p>
    <w:p w14:paraId="3DF6C220" w14:textId="77777777" w:rsidR="002C5B35" w:rsidRPr="00101A41" w:rsidRDefault="002C5B35" w:rsidP="009C1404">
      <w:pPr>
        <w:numPr>
          <w:ilvl w:val="0"/>
          <w:numId w:val="18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 lesson Matthew prepared for his students</w:t>
      </w:r>
    </w:p>
    <w:p w14:paraId="3E8224EF" w14:textId="77777777" w:rsidR="002C5B35" w:rsidRPr="00101A41" w:rsidRDefault="002C5B35" w:rsidP="009C1404">
      <w:pPr>
        <w:numPr>
          <w:ilvl w:val="0"/>
          <w:numId w:val="18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 class Matthew has been observing</w:t>
      </w:r>
    </w:p>
    <w:p w14:paraId="21CFC077" w14:textId="77777777" w:rsidR="002C5B35" w:rsidRPr="00101A41" w:rsidRDefault="002C5B35" w:rsidP="009C1404">
      <w:pPr>
        <w:numPr>
          <w:ilvl w:val="0"/>
          <w:numId w:val="18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 term paper that Matthew has written</w:t>
      </w:r>
    </w:p>
    <w:p w14:paraId="3A174E54" w14:textId="77777777" w:rsidR="002C5B35" w:rsidRPr="00101A41" w:rsidRDefault="002C5B35" w:rsidP="009C1404">
      <w:pPr>
        <w:numPr>
          <w:ilvl w:val="0"/>
          <w:numId w:val="18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A problem in Matthew's classroom</w:t>
      </w:r>
    </w:p>
    <w:p w14:paraId="2B24AFBA" w14:textId="77777777" w:rsidR="002C5B35" w:rsidRPr="00101A41" w:rsidRDefault="002C5B35" w:rsidP="009C1404">
      <w:pPr>
        <w:tabs>
          <w:tab w:val="left" w:pos="420"/>
        </w:tabs>
        <w:spacing w:line="360" w:lineRule="auto"/>
        <w:ind w:left="420"/>
        <w:rPr>
          <w:rFonts w:ascii="Times New Roman" w:eastAsiaTheme="majorEastAsia" w:hAnsi="Times New Roman"/>
          <w:sz w:val="22"/>
          <w:szCs w:val="22"/>
        </w:rPr>
      </w:pPr>
    </w:p>
    <w:p w14:paraId="397649C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2.What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is Matthew's opinion about observing Mr.Grabell's third-grade class?</w:t>
      </w:r>
    </w:p>
    <w:p w14:paraId="09F98E59" w14:textId="77777777" w:rsidR="002C5B35" w:rsidRPr="00101A41" w:rsidRDefault="002C5B35" w:rsidP="009C1404">
      <w:pPr>
        <w:numPr>
          <w:ilvl w:val="0"/>
          <w:numId w:val="19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will help him become a more effective  teacher</w:t>
      </w:r>
    </w:p>
    <w:p w14:paraId="45D69624" w14:textId="77777777" w:rsidR="002C5B35" w:rsidRPr="00101A41" w:rsidRDefault="002C5B35" w:rsidP="009C1404">
      <w:pPr>
        <w:numPr>
          <w:ilvl w:val="0"/>
          <w:numId w:val="19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could help improve his study habits</w:t>
      </w:r>
    </w:p>
    <w:p w14:paraId="544ACA8E" w14:textId="77777777" w:rsidR="002C5B35" w:rsidRPr="00101A41" w:rsidRDefault="002C5B35" w:rsidP="009C1404">
      <w:pPr>
        <w:numPr>
          <w:ilvl w:val="0"/>
          <w:numId w:val="19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has improved his public-speaking skills</w:t>
      </w:r>
    </w:p>
    <w:p w14:paraId="54497D81" w14:textId="77777777" w:rsidR="002C5B35" w:rsidRPr="00101A41" w:rsidRDefault="002C5B35" w:rsidP="009C1404">
      <w:pPr>
        <w:numPr>
          <w:ilvl w:val="0"/>
          <w:numId w:val="19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may be the most difficult assignment he has had</w:t>
      </w:r>
    </w:p>
    <w:p w14:paraId="2260A87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12C891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3.Why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Matthew mention Greek and Roman mythology?</w:t>
      </w:r>
    </w:p>
    <w:p w14:paraId="549434B6" w14:textId="77777777" w:rsidR="002C5B35" w:rsidRPr="00101A41" w:rsidRDefault="002C5B35" w:rsidP="009C1404">
      <w:pPr>
        <w:numPr>
          <w:ilvl w:val="0"/>
          <w:numId w:val="20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identify a topic frequently discussed in third grade</w:t>
      </w:r>
    </w:p>
    <w:p w14:paraId="54B6FF9C" w14:textId="77777777" w:rsidR="002C5B35" w:rsidRPr="00101A41" w:rsidRDefault="002C5B35" w:rsidP="009C1404">
      <w:pPr>
        <w:numPr>
          <w:ilvl w:val="0"/>
          <w:numId w:val="20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get the professor's opinion about a lesson he taught</w:t>
      </w:r>
    </w:p>
    <w:p w14:paraId="0B78E72E" w14:textId="77777777" w:rsidR="002C5B35" w:rsidRPr="00101A41" w:rsidRDefault="002C5B35" w:rsidP="009C1404">
      <w:pPr>
        <w:numPr>
          <w:ilvl w:val="0"/>
          <w:numId w:val="20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make a suggestion to improve the class he is taking</w:t>
      </w:r>
    </w:p>
    <w:p w14:paraId="38498B94" w14:textId="77777777" w:rsidR="002C5B35" w:rsidRPr="00101A41" w:rsidRDefault="002C5B35" w:rsidP="009C1404">
      <w:pPr>
        <w:numPr>
          <w:ilvl w:val="0"/>
          <w:numId w:val="20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illustrate a technique used to teach a third-grade class</w:t>
      </w:r>
    </w:p>
    <w:p w14:paraId="787C8B9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D05515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4.What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important skills did Mr.Grabell introduce to his third-grade class?</w:t>
      </w:r>
    </w:p>
    <w:p w14:paraId="300D625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     Click on 3 answers</w:t>
      </w:r>
    </w:p>
    <w:p w14:paraId="0C81D216" w14:textId="77777777" w:rsidR="002C5B35" w:rsidRPr="00101A41" w:rsidRDefault="002C5B35" w:rsidP="009C1404">
      <w:pPr>
        <w:numPr>
          <w:ilvl w:val="0"/>
          <w:numId w:val="21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Reviewing other student's reports</w:t>
      </w:r>
    </w:p>
    <w:p w14:paraId="6B6557DA" w14:textId="77777777" w:rsidR="002C5B35" w:rsidRPr="00101A41" w:rsidRDefault="002C5B35" w:rsidP="009C1404">
      <w:pPr>
        <w:numPr>
          <w:ilvl w:val="0"/>
          <w:numId w:val="21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Using books in the library</w:t>
      </w:r>
    </w:p>
    <w:p w14:paraId="29E83970" w14:textId="77777777" w:rsidR="002C5B35" w:rsidRPr="00101A41" w:rsidRDefault="002C5B35" w:rsidP="009C1404">
      <w:pPr>
        <w:numPr>
          <w:ilvl w:val="0"/>
          <w:numId w:val="21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Interviewing their classmates</w:t>
      </w:r>
    </w:p>
    <w:p w14:paraId="4CF03F40" w14:textId="77777777" w:rsidR="002C5B35" w:rsidRPr="00101A41" w:rsidRDefault="002C5B35" w:rsidP="009C1404">
      <w:pPr>
        <w:numPr>
          <w:ilvl w:val="0"/>
          <w:numId w:val="21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Speaking in public</w:t>
      </w:r>
    </w:p>
    <w:p w14:paraId="37B7519E" w14:textId="77777777" w:rsidR="002C5B35" w:rsidRPr="00101A41" w:rsidRDefault="002C5B35" w:rsidP="009C1404">
      <w:pPr>
        <w:numPr>
          <w:ilvl w:val="0"/>
          <w:numId w:val="21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Writing reports</w:t>
      </w:r>
    </w:p>
    <w:p w14:paraId="0EC2EC4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6EFE78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5.What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will Matthew probably do in next Wednesday's class?</w:t>
      </w:r>
    </w:p>
    <w:p w14:paraId="1C92815C" w14:textId="77777777" w:rsidR="002C5B35" w:rsidRPr="00101A41" w:rsidRDefault="002C5B35" w:rsidP="009C1404">
      <w:pPr>
        <w:numPr>
          <w:ilvl w:val="0"/>
          <w:numId w:val="22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Hand in his assignment early</w:t>
      </w:r>
    </w:p>
    <w:p w14:paraId="3B79734D" w14:textId="77777777" w:rsidR="002C5B35" w:rsidRPr="00101A41" w:rsidRDefault="002C5B35" w:rsidP="009C1404">
      <w:pPr>
        <w:numPr>
          <w:ilvl w:val="0"/>
          <w:numId w:val="22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Try to start a study group</w:t>
      </w:r>
    </w:p>
    <w:p w14:paraId="3D491263" w14:textId="77777777" w:rsidR="002C5B35" w:rsidRPr="00101A41" w:rsidRDefault="002C5B35" w:rsidP="009C1404">
      <w:pPr>
        <w:numPr>
          <w:ilvl w:val="0"/>
          <w:numId w:val="22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Make a presentation to the class</w:t>
      </w:r>
    </w:p>
    <w:p w14:paraId="37532965" w14:textId="77777777" w:rsidR="002C5B35" w:rsidRPr="00101A41" w:rsidRDefault="002C5B35" w:rsidP="009C1404">
      <w:pPr>
        <w:numPr>
          <w:ilvl w:val="0"/>
          <w:numId w:val="22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Choose a topic for his paper</w:t>
      </w:r>
    </w:p>
    <w:p w14:paraId="0C67E1D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84F6F9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6.What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is the lecture mainly about?</w:t>
      </w:r>
    </w:p>
    <w:p w14:paraId="6A77B037" w14:textId="77777777" w:rsidR="002C5B35" w:rsidRPr="00101A41" w:rsidRDefault="002C5B35" w:rsidP="009C1404">
      <w:pPr>
        <w:numPr>
          <w:ilvl w:val="0"/>
          <w:numId w:val="23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Art in the Neolithic period</w:t>
      </w:r>
    </w:p>
    <w:p w14:paraId="0CB02412" w14:textId="77777777" w:rsidR="002C5B35" w:rsidRPr="00101A41" w:rsidRDefault="002C5B35" w:rsidP="009C1404">
      <w:pPr>
        <w:numPr>
          <w:ilvl w:val="0"/>
          <w:numId w:val="23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The site of a Neolithic town</w:t>
      </w:r>
    </w:p>
    <w:p w14:paraId="5C648434" w14:textId="77777777" w:rsidR="002C5B35" w:rsidRPr="00101A41" w:rsidRDefault="002C5B35" w:rsidP="009C1404">
      <w:pPr>
        <w:numPr>
          <w:ilvl w:val="0"/>
          <w:numId w:val="23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Methods of making stone tools</w:t>
      </w:r>
    </w:p>
    <w:p w14:paraId="1730AB8A" w14:textId="77777777" w:rsidR="002C5B35" w:rsidRPr="00101A41" w:rsidRDefault="002C5B35" w:rsidP="009C1404">
      <w:pPr>
        <w:numPr>
          <w:ilvl w:val="0"/>
          <w:numId w:val="23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domestication of plants and animals by early farmers</w:t>
      </w:r>
    </w:p>
    <w:p w14:paraId="41318F2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54D594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7.What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professor imply about the tools used by the people of Catalhoyuk?</w:t>
      </w:r>
    </w:p>
    <w:p w14:paraId="2365F226" w14:textId="77777777" w:rsidR="002C5B35" w:rsidRPr="00101A41" w:rsidRDefault="002C5B35" w:rsidP="009C1404">
      <w:pPr>
        <w:numPr>
          <w:ilvl w:val="0"/>
          <w:numId w:val="2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were made of stone that came from Catalhoyuk</w:t>
      </w:r>
    </w:p>
    <w:p w14:paraId="190765FD" w14:textId="77777777" w:rsidR="002C5B35" w:rsidRPr="00101A41" w:rsidRDefault="002C5B35" w:rsidP="009C1404">
      <w:pPr>
        <w:numPr>
          <w:ilvl w:val="0"/>
          <w:numId w:val="2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were among the sharpest tools available at the time</w:t>
      </w:r>
    </w:p>
    <w:p w14:paraId="4BE047A4" w14:textId="77777777" w:rsidR="002C5B35" w:rsidRPr="00101A41" w:rsidRDefault="002C5B35" w:rsidP="009C1404">
      <w:pPr>
        <w:numPr>
          <w:ilvl w:val="0"/>
          <w:numId w:val="2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were often used in religious rituals</w:t>
      </w:r>
    </w:p>
    <w:p w14:paraId="76294946" w14:textId="77777777" w:rsidR="002C5B35" w:rsidRPr="00101A41" w:rsidRDefault="002C5B35" w:rsidP="009C1404">
      <w:pPr>
        <w:numPr>
          <w:ilvl w:val="0"/>
          <w:numId w:val="2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were used primarily for agriculture</w:t>
      </w:r>
    </w:p>
    <w:p w14:paraId="28ECF57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8.What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professor say about the entrances to the horses in Catalhoyuk?</w:t>
      </w:r>
    </w:p>
    <w:p w14:paraId="2590E95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 Click on 2 answers</w:t>
      </w:r>
    </w:p>
    <w:p w14:paraId="43554B2F" w14:textId="77777777" w:rsidR="002C5B35" w:rsidRPr="00101A41" w:rsidRDefault="002C5B35" w:rsidP="009C1404">
      <w:pPr>
        <w:numPr>
          <w:ilvl w:val="0"/>
          <w:numId w:val="25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were in the roof</w:t>
      </w:r>
    </w:p>
    <w:p w14:paraId="3A321EF8" w14:textId="77777777" w:rsidR="002C5B35" w:rsidRPr="00101A41" w:rsidRDefault="002C5B35" w:rsidP="009C1404">
      <w:pPr>
        <w:numPr>
          <w:ilvl w:val="0"/>
          <w:numId w:val="25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were usually kept closed</w:t>
      </w:r>
    </w:p>
    <w:p w14:paraId="2FDAE237" w14:textId="77777777" w:rsidR="002C5B35" w:rsidRPr="00101A41" w:rsidRDefault="002C5B35" w:rsidP="009C1404">
      <w:pPr>
        <w:numPr>
          <w:ilvl w:val="0"/>
          <w:numId w:val="25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allowed smoke to escape from the house</w:t>
      </w:r>
    </w:p>
    <w:p w14:paraId="7B2534D0" w14:textId="77777777" w:rsidR="002C5B35" w:rsidRPr="00101A41" w:rsidRDefault="002C5B35" w:rsidP="009C1404">
      <w:pPr>
        <w:numPr>
          <w:ilvl w:val="0"/>
          <w:numId w:val="25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stood opposite one another across narrow streets</w:t>
      </w:r>
    </w:p>
    <w:p w14:paraId="5D6811C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C7F408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9.What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professor say about Catalhoyuk graves?</w:t>
      </w:r>
    </w:p>
    <w:p w14:paraId="38DB8C8E" w14:textId="77777777" w:rsidR="002C5B35" w:rsidRPr="00101A41" w:rsidRDefault="002C5B35" w:rsidP="009C1404">
      <w:pPr>
        <w:numPr>
          <w:ilvl w:val="0"/>
          <w:numId w:val="26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graves contained precious stones</w:t>
      </w:r>
    </w:p>
    <w:p w14:paraId="59ABF3D5" w14:textId="77777777" w:rsidR="002C5B35" w:rsidRPr="00101A41" w:rsidRDefault="002C5B35" w:rsidP="009C1404">
      <w:pPr>
        <w:numPr>
          <w:ilvl w:val="0"/>
          <w:numId w:val="26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Many people were buried in each grave</w:t>
      </w:r>
    </w:p>
    <w:p w14:paraId="34B620D3" w14:textId="77777777" w:rsidR="002C5B35" w:rsidRPr="00101A41" w:rsidRDefault="002C5B35" w:rsidP="009C1404">
      <w:pPr>
        <w:numPr>
          <w:ilvl w:val="0"/>
          <w:numId w:val="26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grave were located under the house floors</w:t>
      </w:r>
    </w:p>
    <w:p w14:paraId="4A160E73" w14:textId="77777777" w:rsidR="002C5B35" w:rsidRPr="00101A41" w:rsidRDefault="002C5B35" w:rsidP="009C1404">
      <w:pPr>
        <w:numPr>
          <w:ilvl w:val="0"/>
          <w:numId w:val="26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graves contained ashes rather than bones</w:t>
      </w:r>
    </w:p>
    <w:p w14:paraId="4B353CC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469607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10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professor think of the idea that the inhabitants of Catalhoyuk deliberately arranged their house so that they could live near their ancestors' graves?</w:t>
      </w:r>
    </w:p>
    <w:p w14:paraId="69A62AE3" w14:textId="77777777" w:rsidR="002C5B35" w:rsidRPr="00101A41" w:rsidRDefault="002C5B35" w:rsidP="009C1404">
      <w:pPr>
        <w:numPr>
          <w:ilvl w:val="0"/>
          <w:numId w:val="27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thinks it is a good guess, but only a guess</w:t>
      </w:r>
    </w:p>
    <w:p w14:paraId="26C8441F" w14:textId="77777777" w:rsidR="002C5B35" w:rsidRPr="00101A41" w:rsidRDefault="002C5B35" w:rsidP="009C1404">
      <w:pPr>
        <w:numPr>
          <w:ilvl w:val="0"/>
          <w:numId w:val="27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thinks some evidence supports it, but other evidence contradicts it.</w:t>
      </w:r>
    </w:p>
    <w:p w14:paraId="6BEA2430" w14:textId="77777777" w:rsidR="002C5B35" w:rsidRPr="00101A41" w:rsidRDefault="002C5B35" w:rsidP="009C1404">
      <w:pPr>
        <w:numPr>
          <w:ilvl w:val="0"/>
          <w:numId w:val="27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thinks that further excavations will soon disprove it</w:t>
      </w:r>
    </w:p>
    <w:p w14:paraId="107B37DB" w14:textId="77777777" w:rsidR="002C5B35" w:rsidRPr="00101A41" w:rsidRDefault="002C5B35" w:rsidP="009C1404">
      <w:pPr>
        <w:numPr>
          <w:ilvl w:val="0"/>
          <w:numId w:val="27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She thinks that it is not appropriate to make such guesses about the distant past </w:t>
      </w:r>
    </w:p>
    <w:p w14:paraId="621A8E1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FCB12A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11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are three things the professor says about the artwork of Catalhoyuk?</w:t>
      </w:r>
    </w:p>
    <w:p w14:paraId="1C967C6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 xml:space="preserve"> Click on 3 answers</w:t>
      </w:r>
    </w:p>
    <w:p w14:paraId="542EA9E5" w14:textId="77777777" w:rsidR="002C5B35" w:rsidRPr="00101A41" w:rsidRDefault="002C5B35" w:rsidP="009C1404">
      <w:pPr>
        <w:numPr>
          <w:ilvl w:val="0"/>
          <w:numId w:val="28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was clearly important to the Catalhoyuk religion</w:t>
      </w:r>
    </w:p>
    <w:p w14:paraId="1D389E6B" w14:textId="77777777" w:rsidR="002C5B35" w:rsidRPr="00101A41" w:rsidRDefault="002C5B35" w:rsidP="009C1404">
      <w:pPr>
        <w:numPr>
          <w:ilvl w:val="0"/>
          <w:numId w:val="28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became covered with soot</w:t>
      </w:r>
    </w:p>
    <w:p w14:paraId="20223BC0" w14:textId="77777777" w:rsidR="002C5B35" w:rsidRPr="00101A41" w:rsidRDefault="002C5B35" w:rsidP="009C1404">
      <w:pPr>
        <w:numPr>
          <w:ilvl w:val="0"/>
          <w:numId w:val="28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often shows farmers at work</w:t>
      </w:r>
    </w:p>
    <w:p w14:paraId="5C5AF629" w14:textId="77777777" w:rsidR="002C5B35" w:rsidRPr="00101A41" w:rsidRDefault="002C5B35" w:rsidP="009C1404">
      <w:pPr>
        <w:numPr>
          <w:ilvl w:val="0"/>
          <w:numId w:val="28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Its significance is unknown</w:t>
      </w:r>
    </w:p>
    <w:p w14:paraId="28A272B0" w14:textId="77777777" w:rsidR="002C5B35" w:rsidRPr="00101A41" w:rsidRDefault="002C5B35" w:rsidP="009C1404">
      <w:pPr>
        <w:numPr>
          <w:ilvl w:val="0"/>
          <w:numId w:val="28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contains many hunting scenes</w:t>
      </w:r>
    </w:p>
    <w:p w14:paraId="7B16A41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EA15A7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12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is the main topic of the lecture</w:t>
      </w:r>
    </w:p>
    <w:p w14:paraId="7F17B6D4" w14:textId="77777777" w:rsidR="002C5B35" w:rsidRPr="00101A41" w:rsidRDefault="002C5B35" w:rsidP="009C1404">
      <w:pPr>
        <w:numPr>
          <w:ilvl w:val="0"/>
          <w:numId w:val="29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types of habitats marmots prefer</w:t>
      </w:r>
    </w:p>
    <w:p w14:paraId="4BCDE70A" w14:textId="77777777" w:rsidR="002C5B35" w:rsidRPr="00101A41" w:rsidRDefault="002C5B35" w:rsidP="009C1404">
      <w:pPr>
        <w:numPr>
          <w:ilvl w:val="0"/>
          <w:numId w:val="29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Methods of observing marmot behavior</w:t>
      </w:r>
    </w:p>
    <w:p w14:paraId="35254692" w14:textId="77777777" w:rsidR="002C5B35" w:rsidRPr="00101A41" w:rsidRDefault="002C5B35" w:rsidP="009C1404">
      <w:pPr>
        <w:numPr>
          <w:ilvl w:val="0"/>
          <w:numId w:val="29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Feeding habits of some marmot species</w:t>
      </w:r>
    </w:p>
    <w:p w14:paraId="72112401" w14:textId="77777777" w:rsidR="002C5B35" w:rsidRPr="00101A41" w:rsidRDefault="002C5B35" w:rsidP="009C1404">
      <w:pPr>
        <w:numPr>
          <w:ilvl w:val="0"/>
          <w:numId w:val="29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Differences in behavior between marmot species</w:t>
      </w:r>
    </w:p>
    <w:p w14:paraId="169F39D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579DFB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13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.According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to the case study, why are marmots ideal for observation</w:t>
      </w:r>
    </w:p>
    <w:p w14:paraId="5F8852AF" w14:textId="77777777" w:rsidR="002C5B35" w:rsidRPr="00101A41" w:rsidRDefault="002C5B35" w:rsidP="009C1404">
      <w:pPr>
        <w:numPr>
          <w:ilvl w:val="0"/>
          <w:numId w:val="30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do not hide from humans</w:t>
      </w:r>
    </w:p>
    <w:p w14:paraId="0BD8F04C" w14:textId="77777777" w:rsidR="002C5B35" w:rsidRPr="00101A41" w:rsidRDefault="002C5B35" w:rsidP="009C1404">
      <w:pPr>
        <w:numPr>
          <w:ilvl w:val="0"/>
          <w:numId w:val="30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reside in many regions throughout North America</w:t>
      </w:r>
    </w:p>
    <w:p w14:paraId="1C875C98" w14:textId="77777777" w:rsidR="002C5B35" w:rsidRPr="00101A41" w:rsidRDefault="002C5B35" w:rsidP="009C1404">
      <w:pPr>
        <w:numPr>
          <w:ilvl w:val="0"/>
          <w:numId w:val="30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are active in open areas during the day</w:t>
      </w:r>
    </w:p>
    <w:p w14:paraId="0FF7E38D" w14:textId="77777777" w:rsidR="002C5B35" w:rsidRPr="00101A41" w:rsidRDefault="002C5B35" w:rsidP="009C1404">
      <w:pPr>
        <w:numPr>
          <w:ilvl w:val="0"/>
          <w:numId w:val="30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Their burrows are easy to locate</w:t>
      </w:r>
    </w:p>
    <w:p w14:paraId="33E151C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60AB93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14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.Drag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the appropriate description of each marmot species' behavior to the box below the marmot's name</w:t>
      </w:r>
    </w:p>
    <w:p w14:paraId="4470A49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     Click on a phrase. Then drag it to the space where it belongs.</w:t>
      </w:r>
    </w:p>
    <w:p w14:paraId="3065EE8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One of the phrases will not be used</w:t>
      </w:r>
    </w:p>
    <w:p w14:paraId="517C45B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Displays aggressive tendencies   is family oriented says active during the winter</w:t>
      </w:r>
    </w:p>
    <w:p w14:paraId="278BA92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</w:t>
      </w:r>
    </w:p>
    <w:p w14:paraId="33E4A93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Olympic Marmot                               Eastern Marmot</w:t>
      </w:r>
    </w:p>
    <w:tbl>
      <w:tblPr>
        <w:tblpPr w:leftFromText="182" w:rightFromText="182" w:vertAnchor="text" w:horzAnchor="page" w:tblpX="736" w:tblpY="298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99"/>
        <w:gridCol w:w="11645"/>
      </w:tblGrid>
      <w:tr w:rsidR="002C5B35" w:rsidRPr="00101A41" w14:paraId="028F4597" w14:textId="77777777" w:rsidTr="005714E6">
        <w:trPr>
          <w:trHeight w:val="517"/>
        </w:trPr>
        <w:tc>
          <w:tcPr>
            <w:tcW w:w="5399" w:type="dxa"/>
          </w:tcPr>
          <w:p w14:paraId="663D56DC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11645" w:type="dxa"/>
          </w:tcPr>
          <w:p w14:paraId="5A3A1D9F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</w:tr>
    </w:tbl>
    <w:p w14:paraId="4D6D69C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97ED7E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15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reason does the professor give for the difference in marmot behaviour patterns?</w:t>
      </w:r>
    </w:p>
    <w:p w14:paraId="122E5C2B" w14:textId="77777777" w:rsidR="002C5B35" w:rsidRPr="00101A41" w:rsidRDefault="002C5B35" w:rsidP="009C1404">
      <w:pPr>
        <w:numPr>
          <w:ilvl w:val="0"/>
          <w:numId w:val="31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Type of food available</w:t>
      </w:r>
    </w:p>
    <w:p w14:paraId="17929299" w14:textId="77777777" w:rsidR="002C5B35" w:rsidRPr="00101A41" w:rsidRDefault="002C5B35" w:rsidP="009C1404">
      <w:pPr>
        <w:numPr>
          <w:ilvl w:val="0"/>
          <w:numId w:val="31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size of the population</w:t>
      </w:r>
    </w:p>
    <w:p w14:paraId="6D0EBB2A" w14:textId="77777777" w:rsidR="002C5B35" w:rsidRPr="00101A41" w:rsidRDefault="002C5B35" w:rsidP="009C1404">
      <w:pPr>
        <w:numPr>
          <w:ilvl w:val="0"/>
          <w:numId w:val="31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Interaction with other marmot species</w:t>
      </w:r>
    </w:p>
    <w:p w14:paraId="692F3450" w14:textId="77777777" w:rsidR="002C5B35" w:rsidRPr="00101A41" w:rsidRDefault="002C5B35" w:rsidP="009C1404">
      <w:pPr>
        <w:numPr>
          <w:ilvl w:val="0"/>
          <w:numId w:val="31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Adaptations to the climate</w:t>
      </w:r>
    </w:p>
    <w:p w14:paraId="52F6DD3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391865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16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.Why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professor say this()</w:t>
      </w:r>
    </w:p>
    <w:p w14:paraId="60DC492B" w14:textId="77777777" w:rsidR="002C5B35" w:rsidRPr="00101A41" w:rsidRDefault="002C5B35" w:rsidP="009C1404">
      <w:pPr>
        <w:numPr>
          <w:ilvl w:val="0"/>
          <w:numId w:val="32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inform the student that his definition is incorrect</w:t>
      </w:r>
    </w:p>
    <w:p w14:paraId="7DEFD6FA" w14:textId="77777777" w:rsidR="002C5B35" w:rsidRPr="00101A41" w:rsidRDefault="002C5B35" w:rsidP="009C1404">
      <w:pPr>
        <w:numPr>
          <w:ilvl w:val="0"/>
          <w:numId w:val="32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suggest that the student did not do the reading</w:t>
      </w:r>
    </w:p>
    <w:p w14:paraId="75172549" w14:textId="77777777" w:rsidR="002C5B35" w:rsidRPr="00101A41" w:rsidRDefault="002C5B35" w:rsidP="009C1404">
      <w:pPr>
        <w:numPr>
          <w:ilvl w:val="0"/>
          <w:numId w:val="32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encourage the student to try again</w:t>
      </w:r>
    </w:p>
    <w:p w14:paraId="13FE5417" w14:textId="77777777" w:rsidR="002C5B35" w:rsidRPr="00101A41" w:rsidRDefault="002C5B35" w:rsidP="009C1404">
      <w:pPr>
        <w:numPr>
          <w:ilvl w:val="0"/>
          <w:numId w:val="32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change the topic of discussion</w:t>
      </w:r>
    </w:p>
    <w:p w14:paraId="1EEC9F7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6AF73E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17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.Why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professor say this()</w:t>
      </w:r>
    </w:p>
    <w:p w14:paraId="43FE1133" w14:textId="77777777" w:rsidR="002C5B35" w:rsidRPr="00101A41" w:rsidRDefault="002C5B35" w:rsidP="009C1404">
      <w:pPr>
        <w:numPr>
          <w:ilvl w:val="0"/>
          <w:numId w:val="33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express a similar concern</w:t>
      </w:r>
    </w:p>
    <w:p w14:paraId="04E6B8DB" w14:textId="77777777" w:rsidR="002C5B35" w:rsidRPr="00101A41" w:rsidRDefault="002C5B35" w:rsidP="009C1404">
      <w:pPr>
        <w:numPr>
          <w:ilvl w:val="0"/>
          <w:numId w:val="33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encourage the student to explain what she means</w:t>
      </w:r>
    </w:p>
    <w:p w14:paraId="224E6F8B" w14:textId="77777777" w:rsidR="002C5B35" w:rsidRPr="00101A41" w:rsidRDefault="002C5B35" w:rsidP="009C1404">
      <w:pPr>
        <w:numPr>
          <w:ilvl w:val="0"/>
          <w:numId w:val="33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address the student's concern</w:t>
      </w:r>
    </w:p>
    <w:p w14:paraId="3619F400" w14:textId="77777777" w:rsidR="002C5B35" w:rsidRPr="00101A41" w:rsidRDefault="002C5B35" w:rsidP="009C1404">
      <w:pPr>
        <w:numPr>
          <w:ilvl w:val="0"/>
          <w:numId w:val="33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agree with the student</w:t>
      </w:r>
    </w:p>
    <w:p w14:paraId="1CB268F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37076DD" w14:textId="77777777" w:rsidR="002C5B35" w:rsidRPr="00101A41" w:rsidRDefault="002C5B35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5" w:name="_Toc11000"/>
      <w:bookmarkStart w:id="6" w:name="_Toc15103"/>
      <w:bookmarkStart w:id="7" w:name="_Toc397717132"/>
      <w:bookmarkStart w:id="8" w:name="_Toc397763787"/>
      <w:r w:rsidRPr="00101A41">
        <w:rPr>
          <w:rFonts w:eastAsiaTheme="majorEastAsia" w:cs="Arial"/>
          <w:b w:val="0"/>
          <w:sz w:val="22"/>
          <w:szCs w:val="22"/>
        </w:rPr>
        <w:t>TPO-2</w:t>
      </w:r>
      <w:bookmarkEnd w:id="5"/>
      <w:bookmarkEnd w:id="6"/>
      <w:bookmarkEnd w:id="7"/>
      <w:bookmarkEnd w:id="8"/>
    </w:p>
    <w:p w14:paraId="0C8CAE31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Section 1</w:t>
      </w:r>
    </w:p>
    <w:p w14:paraId="0C03403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1.Why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man go to see his professor</w:t>
      </w:r>
    </w:p>
    <w:p w14:paraId="73C3D446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borrow some charts and graphs from her</w:t>
      </w:r>
    </w:p>
    <w:p w14:paraId="3AB36E27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ask her to explain some statistical procedures</w:t>
      </w:r>
    </w:p>
    <w:p w14:paraId="1095973A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talk about report he is writing</w:t>
      </w:r>
    </w:p>
    <w:p w14:paraId="55D7435E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discuss a grade he got on a paper</w:t>
      </w:r>
    </w:p>
    <w:p w14:paraId="3E4048F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33AE63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2.What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information will the man include in his report?</w:t>
      </w:r>
    </w:p>
    <w:p w14:paraId="459ED3A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Click in the correct box for each phrase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2C5B35" w:rsidRPr="00101A41" w14:paraId="7756EAD6" w14:textId="77777777" w:rsidTr="005714E6">
        <w:tc>
          <w:tcPr>
            <w:tcW w:w="2840" w:type="dxa"/>
          </w:tcPr>
          <w:p w14:paraId="792B6BCF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2841" w:type="dxa"/>
          </w:tcPr>
          <w:p w14:paraId="11D3EDD8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>Include in report</w:t>
            </w:r>
          </w:p>
        </w:tc>
        <w:tc>
          <w:tcPr>
            <w:tcW w:w="2841" w:type="dxa"/>
          </w:tcPr>
          <w:p w14:paraId="0A5844E0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>Not include in report</w:t>
            </w:r>
          </w:p>
        </w:tc>
      </w:tr>
      <w:tr w:rsidR="002C5B35" w:rsidRPr="00101A41" w14:paraId="1B7E4691" w14:textId="77777777" w:rsidTr="005714E6">
        <w:tc>
          <w:tcPr>
            <w:tcW w:w="2840" w:type="dxa"/>
          </w:tcPr>
          <w:p w14:paraId="5C7C0D0D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 xml:space="preserve">Climate charts </w:t>
            </w:r>
          </w:p>
        </w:tc>
        <w:tc>
          <w:tcPr>
            <w:tcW w:w="2841" w:type="dxa"/>
          </w:tcPr>
          <w:p w14:paraId="1E0D8890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2841" w:type="dxa"/>
          </w:tcPr>
          <w:p w14:paraId="083CB1D1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</w:tr>
      <w:tr w:rsidR="002C5B35" w:rsidRPr="00101A41" w14:paraId="76B8197C" w14:textId="77777777" w:rsidTr="005714E6">
        <w:tc>
          <w:tcPr>
            <w:tcW w:w="2840" w:type="dxa"/>
          </w:tcPr>
          <w:p w14:paraId="5665DF86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lastRenderedPageBreak/>
              <w:t>Interviews with meteorologists</w:t>
            </w:r>
          </w:p>
        </w:tc>
        <w:tc>
          <w:tcPr>
            <w:tcW w:w="2841" w:type="dxa"/>
          </w:tcPr>
          <w:p w14:paraId="1D3CF006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2841" w:type="dxa"/>
          </w:tcPr>
          <w:p w14:paraId="45D0CF93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</w:tr>
      <w:tr w:rsidR="002C5B35" w:rsidRPr="00101A41" w14:paraId="637CAB4B" w14:textId="77777777" w:rsidTr="005714E6">
        <w:tc>
          <w:tcPr>
            <w:tcW w:w="2840" w:type="dxa"/>
          </w:tcPr>
          <w:p w14:paraId="0FB69725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 xml:space="preserve">Journals notes </w:t>
            </w:r>
          </w:p>
        </w:tc>
        <w:tc>
          <w:tcPr>
            <w:tcW w:w="2841" w:type="dxa"/>
          </w:tcPr>
          <w:p w14:paraId="6AD12BE6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2841" w:type="dxa"/>
          </w:tcPr>
          <w:p w14:paraId="758DFF00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</w:tr>
      <w:tr w:rsidR="002C5B35" w:rsidRPr="00101A41" w14:paraId="2E66A435" w14:textId="77777777" w:rsidTr="005714E6">
        <w:tc>
          <w:tcPr>
            <w:tcW w:w="2840" w:type="dxa"/>
          </w:tcPr>
          <w:p w14:paraId="40C445AC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>Statistical tests</w:t>
            </w:r>
          </w:p>
        </w:tc>
        <w:tc>
          <w:tcPr>
            <w:tcW w:w="2841" w:type="dxa"/>
          </w:tcPr>
          <w:p w14:paraId="44B1A0C4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2841" w:type="dxa"/>
          </w:tcPr>
          <w:p w14:paraId="6D714B67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</w:tr>
    </w:tbl>
    <w:p w14:paraId="32B64D6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6C48BE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3.Why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professor tell the man about the appointment at the doctor's office?</w:t>
      </w:r>
    </w:p>
    <w:p w14:paraId="0D385086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demonstrate a way of remembering things</w:t>
      </w:r>
    </w:p>
    <w:p w14:paraId="4475E737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explain why she needs to leave soon</w:t>
      </w:r>
    </w:p>
    <w:p w14:paraId="7A340E35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illustrate a point that appears in his report</w:t>
      </w:r>
    </w:p>
    <w:p w14:paraId="3A11F04E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emphasize the importance of good health</w:t>
      </w:r>
    </w:p>
    <w:p w14:paraId="5D3CAD4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BD0B84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4.What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professor offer to do for the man</w:t>
      </w:r>
    </w:p>
    <w:p w14:paraId="1139CE04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Help him collect more data in other areas of the state</w:t>
      </w:r>
    </w:p>
    <w:p w14:paraId="71A123AD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Submit his research findings for publication</w:t>
      </w:r>
    </w:p>
    <w:p w14:paraId="4DE294D7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Give him the doctor's telephone number</w:t>
      </w:r>
    </w:p>
    <w:p w14:paraId="0874D2A7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Review the first version of his report</w:t>
      </w:r>
    </w:p>
    <w:p w14:paraId="04C1FC4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0F7FEB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5.Why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professor say this()</w:t>
      </w:r>
    </w:p>
    <w:p w14:paraId="64F2B067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question the length of the paper</w:t>
      </w:r>
    </w:p>
    <w:p w14:paraId="4D665308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offer encouragement</w:t>
      </w:r>
    </w:p>
    <w:p w14:paraId="698C3E28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dispute the data sources</w:t>
      </w:r>
    </w:p>
    <w:p w14:paraId="44398615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explain a theory</w:t>
      </w:r>
    </w:p>
    <w:p w14:paraId="6DD9AFA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334028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6.What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is the professor mainly discussing</w:t>
      </w:r>
    </w:p>
    <w:p w14:paraId="0D515700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development of motor skills in children</w:t>
      </w:r>
    </w:p>
    <w:p w14:paraId="048354B3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How psychologists measure muscle activity in the throat</w:t>
      </w:r>
    </w:p>
    <w:p w14:paraId="3D550542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 theory about the relationship between muscle activity and thinking</w:t>
      </w:r>
    </w:p>
    <w:p w14:paraId="01B79198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 study on deaf people's problem-solving techniques</w:t>
      </w:r>
    </w:p>
    <w:p w14:paraId="7A5914C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68049E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7.Why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professor say this()</w:t>
      </w:r>
    </w:p>
    <w:p w14:paraId="42A0FC43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give an example of a laryngeal habit</w:t>
      </w:r>
    </w:p>
    <w:p w14:paraId="34FA7726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explain the meaning of a term</w:t>
      </w:r>
    </w:p>
    <w:p w14:paraId="07B9BA5C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explain why he is discussing laryngeal habits</w:t>
      </w:r>
    </w:p>
    <w:p w14:paraId="7B2F0ED2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remind students of a point he had discussed previously</w:t>
      </w:r>
    </w:p>
    <w:p w14:paraId="57587F5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91AA3A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E04C5C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8.Why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professor say about people who use sign language</w:t>
      </w:r>
    </w:p>
    <w:p w14:paraId="682394FE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is not possible to study their thinking habits</w:t>
      </w:r>
    </w:p>
    <w:p w14:paraId="3817B53B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exhibit laryngeal habits</w:t>
      </w:r>
    </w:p>
    <w:p w14:paraId="009073ED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muscles in their hands move when they solve problems</w:t>
      </w:r>
    </w:p>
    <w:p w14:paraId="40BBF642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do not exhibit ideomotor action</w:t>
      </w:r>
    </w:p>
    <w:p w14:paraId="05E30D6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28716E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9.What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point does the professor make when he refers to the university library</w:t>
      </w:r>
    </w:p>
    <w:p w14:paraId="4386122D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 study on problem solving took place there</w:t>
      </w:r>
    </w:p>
    <w:p w14:paraId="0974312D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Students should go there to read more about behaviorism</w:t>
      </w:r>
    </w:p>
    <w:p w14:paraId="498F433E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Students' eyes will turn toward it if they think about it</w:t>
      </w:r>
    </w:p>
    <w:p w14:paraId="18138EB2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learned about William James' concept of thinking there</w:t>
      </w:r>
    </w:p>
    <w:p w14:paraId="41560F1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D8DC9B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10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.The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professor describes a magic trick to the class, what does the magic trick demonstrate?</w:t>
      </w:r>
    </w:p>
    <w:p w14:paraId="637F20BA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An action people make that they are not aware of</w:t>
      </w:r>
    </w:p>
    <w:p w14:paraId="1F177DD4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That behaviorists are not really scientists</w:t>
      </w:r>
    </w:p>
    <w:p w14:paraId="6342E3F6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How psychologists study children</w:t>
      </w:r>
    </w:p>
    <w:p w14:paraId="18304C2E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 method for remembering locations</w:t>
      </w:r>
    </w:p>
    <w:p w14:paraId="0FE7453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65669C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11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is the professor's opinion of the motor theory of thinking</w:t>
      </w:r>
    </w:p>
    <w:p w14:paraId="2C23DBBE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Most of the evidence he has collected contradicts it</w:t>
      </w:r>
    </w:p>
    <w:p w14:paraId="76B1DE90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explains adult behavior better than it explains child behavior</w:t>
      </w:r>
    </w:p>
    <w:p w14:paraId="20B432A6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is the most valid theory of thinking at the present time</w:t>
      </w:r>
    </w:p>
    <w:p w14:paraId="3C07D95B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cannot be completely proved or disproved</w:t>
      </w:r>
    </w:p>
    <w:p w14:paraId="142A43B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4756EA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12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aspect of Manila hemp fibers does the professor mainly discuss in the lecture</w:t>
      </w:r>
    </w:p>
    <w:p w14:paraId="18237B21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Similarities between cotton fibers and manila hemp fibers</w:t>
      </w:r>
    </w:p>
    <w:p w14:paraId="24374EC6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Various types of manila hemp fibers</w:t>
      </w:r>
    </w:p>
    <w:p w14:paraId="78D5B4BA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economic importance of Manila hemp fibers</w:t>
      </w:r>
    </w:p>
    <w:p w14:paraId="3983499E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 use of Manila hemp fibers</w:t>
      </w:r>
    </w:p>
    <w:p w14:paraId="7CAC0A9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F1F14A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13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.Why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professor mention going away for the weekend?</w:t>
      </w:r>
    </w:p>
    <w:p w14:paraId="1669182D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tell the class a joke</w:t>
      </w:r>
    </w:p>
    <w:p w14:paraId="58D13C68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apologize for not completing some work</w:t>
      </w:r>
    </w:p>
    <w:p w14:paraId="6E073540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introduce the topic of the lecture</w:t>
      </w:r>
    </w:p>
    <w:p w14:paraId="2592BF6E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encourage students to ask about her trip</w:t>
      </w:r>
    </w:p>
    <w:p w14:paraId="09C6971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14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professor imply about the name Manila hemp</w:t>
      </w:r>
    </w:p>
    <w:p w14:paraId="229EDC58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is a commercial brand name</w:t>
      </w:r>
    </w:p>
    <w:p w14:paraId="4377DC08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Part of the name is inappropriate</w:t>
      </w:r>
    </w:p>
    <w:p w14:paraId="6841045B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name has recently changed</w:t>
      </w:r>
    </w:p>
    <w:p w14:paraId="21511504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name was first used in the 1940's</w:t>
      </w:r>
    </w:p>
    <w:p w14:paraId="3E9FFAE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A68DEC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15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.Why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professor mention the Golden Gate Bridge?</w:t>
      </w:r>
    </w:p>
    <w:p w14:paraId="4436A1D3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demonstrate a disadvantage of steel cables</w:t>
      </w:r>
    </w:p>
    <w:p w14:paraId="7EEB0453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give an example of the creative use of color</w:t>
      </w:r>
    </w:p>
    <w:p w14:paraId="1911DAD7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show that steel cables are able to resist salt water</w:t>
      </w:r>
    </w:p>
    <w:p w14:paraId="5D053927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give an example of a use of Manila hemp</w:t>
      </w:r>
    </w:p>
    <w:p w14:paraId="2C6E7F3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612FFA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16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.According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to the professor, what was the main reason that many ships used Manila hemp ropes instead of steel cables?</w:t>
      </w:r>
    </w:p>
    <w:p w14:paraId="41E58221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Manila hemp was cheaper</w:t>
      </w:r>
    </w:p>
    <w:p w14:paraId="1CBE0023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Manila hemp was easier to produce</w:t>
      </w:r>
    </w:p>
    <w:p w14:paraId="4017F184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Manila hemp is more resistant to salt water</w:t>
      </w:r>
    </w:p>
    <w:p w14:paraId="719934A2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Manila hemp is lighter in weight</w:t>
      </w:r>
    </w:p>
    <w:p w14:paraId="1D85295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 xml:space="preserve"> </w:t>
      </w:r>
    </w:p>
    <w:p w14:paraId="188F6CB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17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.According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to the lecture, what are two ways to increase the strength or rope made from Manila hemp fibers?</w:t>
      </w:r>
    </w:p>
    <w:p w14:paraId="514B2D6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Click on 2 answers</w:t>
      </w:r>
    </w:p>
    <w:p w14:paraId="4C18CE36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Coat the fibers with zinc-based paint</w:t>
      </w:r>
    </w:p>
    <w:p w14:paraId="6EABBDA3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Combine the fibers into bundles</w:t>
      </w:r>
    </w:p>
    <w:p w14:paraId="4D97161E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Soak bundles of fibers in salt water</w:t>
      </w:r>
    </w:p>
    <w:p w14:paraId="38385923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Twist bundles of fibers</w:t>
      </w:r>
    </w:p>
    <w:p w14:paraId="64C05E3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2EA6CC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Section 2</w:t>
      </w:r>
    </w:p>
    <w:p w14:paraId="365B9BC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37415C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1.What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are the students mainly discussing?</w:t>
      </w:r>
    </w:p>
    <w:p w14:paraId="47756AF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Click on 2 answers</w:t>
      </w:r>
    </w:p>
    <w:p w14:paraId="7E9615CB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Their courses for next semester</w:t>
      </w:r>
    </w:p>
    <w:p w14:paraId="5ECEFB30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Their plans for the weekend</w:t>
      </w:r>
    </w:p>
    <w:p w14:paraId="458756C0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 poetry club</w:t>
      </w:r>
    </w:p>
    <w:p w14:paraId="7417D651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 class assignment</w:t>
      </w:r>
    </w:p>
    <w:p w14:paraId="5185E81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924E41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2.What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man plan to do at the end of the month</w:t>
      </w:r>
    </w:p>
    <w:p w14:paraId="375003C1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Register for classes</w:t>
      </w:r>
    </w:p>
    <w:p w14:paraId="13ACC714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Finish writing his master's thesis</w:t>
      </w:r>
    </w:p>
    <w:p w14:paraId="665DF413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Leave his job at the coffee shop</w:t>
      </w:r>
    </w:p>
    <w:p w14:paraId="3D696461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Take a short vacation</w:t>
      </w:r>
    </w:p>
    <w:p w14:paraId="0F3CB12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665362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3.Why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man talk to the woman about the "Poetry Kitchen"?</w:t>
      </w:r>
    </w:p>
    <w:p w14:paraId="13DB6238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find out how often the club meets</w:t>
      </w:r>
    </w:p>
    <w:p w14:paraId="6253AEF8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inform her that the date of the next meeting has changed</w:t>
      </w:r>
    </w:p>
    <w:p w14:paraId="3F6C5BE0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complain that not enough people are reading their poems</w:t>
      </w:r>
    </w:p>
    <w:p w14:paraId="3B0D7CE9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encourage her to attend</w:t>
      </w:r>
    </w:p>
    <w:p w14:paraId="0F7DDD0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A94011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4.What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is the woman's attitude toward participating in the poetry club?</w:t>
      </w:r>
    </w:p>
    <w:p w14:paraId="4AFBDDF9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is looking forward to hearing her professor's poetry</w:t>
      </w:r>
    </w:p>
    <w:p w14:paraId="3B7F7FE2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is interested in attending but she has no time</w:t>
      </w:r>
    </w:p>
    <w:p w14:paraId="2559E68E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thinks the poetry that is read there is not very good</w:t>
      </w:r>
    </w:p>
    <w:p w14:paraId="04EEAD2E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used to participate but did not enjoy it</w:t>
      </w:r>
    </w:p>
    <w:p w14:paraId="53767E2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3D259B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5.What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will the students do in the summer</w:t>
      </w:r>
    </w:p>
    <w:p w14:paraId="37C96AA6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will both take courses</w:t>
      </w:r>
    </w:p>
    <w:p w14:paraId="450D249E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will both have full-time jobs</w:t>
      </w:r>
    </w:p>
    <w:p w14:paraId="244291B9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will travel to England together</w:t>
      </w:r>
    </w:p>
    <w:p w14:paraId="28DD3542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will teach a class together</w:t>
      </w:r>
    </w:p>
    <w:p w14:paraId="4950F0A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12D220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6.What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is the main purpose of the lecture?</w:t>
      </w:r>
    </w:p>
    <w:p w14:paraId="7B7FBEA2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illustrate the importance of extrinsic values</w:t>
      </w:r>
    </w:p>
    <w:p w14:paraId="6EC1475B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explain Aristotle's views about the importance of teaching</w:t>
      </w:r>
    </w:p>
    <w:p w14:paraId="07DB6DAA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explain why people change what they value</w:t>
      </w:r>
    </w:p>
    <w:p w14:paraId="080AD320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discuss Aristotle's views about human happiness</w:t>
      </w:r>
    </w:p>
    <w:p w14:paraId="2252273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4B7A32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7.The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professor gives examples of things that have value for her. Indicate for each example what type of value it has for her.</w:t>
      </w:r>
    </w:p>
    <w:p w14:paraId="53FBDDA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Click in the correct box. This question is worth 2 points.</w:t>
      </w:r>
    </w:p>
    <w:p w14:paraId="0072FD2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2C5B35" w:rsidRPr="00101A41" w14:paraId="0E6B6B05" w14:textId="77777777" w:rsidTr="005714E6">
        <w:tc>
          <w:tcPr>
            <w:tcW w:w="2130" w:type="dxa"/>
          </w:tcPr>
          <w:p w14:paraId="56667E75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2130" w:type="dxa"/>
          </w:tcPr>
          <w:p w14:paraId="350E3EAC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>Only extrinsic value</w:t>
            </w:r>
          </w:p>
        </w:tc>
        <w:tc>
          <w:tcPr>
            <w:tcW w:w="2131" w:type="dxa"/>
          </w:tcPr>
          <w:p w14:paraId="7E872E90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>Only intrinsic value</w:t>
            </w:r>
          </w:p>
        </w:tc>
        <w:tc>
          <w:tcPr>
            <w:tcW w:w="2131" w:type="dxa"/>
          </w:tcPr>
          <w:p w14:paraId="2312419A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>Both extrinsic and intrinsic value</w:t>
            </w:r>
          </w:p>
        </w:tc>
      </w:tr>
      <w:tr w:rsidR="002C5B35" w:rsidRPr="00101A41" w14:paraId="25163CD5" w14:textId="77777777" w:rsidTr="005714E6">
        <w:tc>
          <w:tcPr>
            <w:tcW w:w="2130" w:type="dxa"/>
          </w:tcPr>
          <w:p w14:paraId="49F54986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 xml:space="preserve">Teaching </w:t>
            </w:r>
          </w:p>
        </w:tc>
        <w:tc>
          <w:tcPr>
            <w:tcW w:w="2130" w:type="dxa"/>
          </w:tcPr>
          <w:p w14:paraId="6212880C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2131" w:type="dxa"/>
          </w:tcPr>
          <w:p w14:paraId="7BFA238D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2131" w:type="dxa"/>
          </w:tcPr>
          <w:p w14:paraId="4632C757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</w:tr>
      <w:tr w:rsidR="002C5B35" w:rsidRPr="00101A41" w14:paraId="4D2EDAA8" w14:textId="77777777" w:rsidTr="005714E6">
        <w:tc>
          <w:tcPr>
            <w:tcW w:w="2130" w:type="dxa"/>
          </w:tcPr>
          <w:p w14:paraId="61288441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 xml:space="preserve">Exercise </w:t>
            </w:r>
          </w:p>
        </w:tc>
        <w:tc>
          <w:tcPr>
            <w:tcW w:w="2130" w:type="dxa"/>
          </w:tcPr>
          <w:p w14:paraId="6A669963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2131" w:type="dxa"/>
          </w:tcPr>
          <w:p w14:paraId="7D175AC1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2131" w:type="dxa"/>
          </w:tcPr>
          <w:p w14:paraId="04019E9F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</w:tr>
      <w:tr w:rsidR="002C5B35" w:rsidRPr="00101A41" w14:paraId="616B91AE" w14:textId="77777777" w:rsidTr="005714E6">
        <w:tc>
          <w:tcPr>
            <w:tcW w:w="2130" w:type="dxa"/>
          </w:tcPr>
          <w:p w14:paraId="19872EE8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>health</w:t>
            </w:r>
          </w:p>
        </w:tc>
        <w:tc>
          <w:tcPr>
            <w:tcW w:w="2130" w:type="dxa"/>
          </w:tcPr>
          <w:p w14:paraId="721F45E2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2131" w:type="dxa"/>
          </w:tcPr>
          <w:p w14:paraId="34C8D382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2131" w:type="dxa"/>
          </w:tcPr>
          <w:p w14:paraId="1766E4FE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</w:tr>
      <w:tr w:rsidR="002C5B35" w:rsidRPr="00101A41" w14:paraId="0D8D4656" w14:textId="77777777" w:rsidTr="005714E6">
        <w:tc>
          <w:tcPr>
            <w:tcW w:w="2130" w:type="dxa"/>
          </w:tcPr>
          <w:p w14:paraId="76C09CE5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>Playing a musical instrument</w:t>
            </w:r>
          </w:p>
        </w:tc>
        <w:tc>
          <w:tcPr>
            <w:tcW w:w="2130" w:type="dxa"/>
          </w:tcPr>
          <w:p w14:paraId="564FF17B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2131" w:type="dxa"/>
          </w:tcPr>
          <w:p w14:paraId="53EFD1ED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2131" w:type="dxa"/>
          </w:tcPr>
          <w:p w14:paraId="32554D8F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</w:tr>
    </w:tbl>
    <w:p w14:paraId="7FD00D7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BA2296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8.Why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is happiness central to Aristotle's theory?</w:t>
      </w:r>
    </w:p>
    <w:p w14:paraId="471A7EA0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Because it is so difficult for people to attain</w:t>
      </w:r>
    </w:p>
    <w:p w14:paraId="5E789ADD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Because it is valued for its own sake by all people</w:t>
      </w:r>
    </w:p>
    <w:p w14:paraId="53D9E8D9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Because it is a means to a productive life</w:t>
      </w:r>
    </w:p>
    <w:p w14:paraId="69C6C17E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Because most people agree about what happiness is</w:t>
      </w:r>
    </w:p>
    <w:p w14:paraId="08F9F7D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8A67AC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9.According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to the professor, why does Aristotle think that fame cannot provide true happiness?</w:t>
      </w:r>
    </w:p>
    <w:p w14:paraId="25C1058D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Fame cannot be obtained without help from other people</w:t>
      </w:r>
    </w:p>
    <w:p w14:paraId="78FEC35E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Fame cannot be obtained by all people</w:t>
      </w:r>
    </w:p>
    <w:p w14:paraId="6099E27C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Fame does not last forever</w:t>
      </w:r>
    </w:p>
    <w:p w14:paraId="0A929A46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People cannot share their fame with other people</w:t>
      </w:r>
    </w:p>
    <w:p w14:paraId="3535202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21E94B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10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professor mean when she says this()</w:t>
      </w:r>
    </w:p>
    <w:p w14:paraId="7A3CEF13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Teaching is not a highly valued profession in society</w:t>
      </w:r>
    </w:p>
    <w:p w14:paraId="0EAC92A2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may change professions in order to earn more money</w:t>
      </w:r>
    </w:p>
    <w:p w14:paraId="0D820588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reason she is a teacher has little to do with her salary</w:t>
      </w:r>
    </w:p>
    <w:p w14:paraId="501ADA1E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More people would become teachers if the salary were higher</w:t>
      </w:r>
    </w:p>
    <w:p w14:paraId="312E951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319F47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11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is Bode's law?</w:t>
      </w:r>
    </w:p>
    <w:p w14:paraId="75C5192D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 law of gravitation</w:t>
      </w:r>
    </w:p>
    <w:p w14:paraId="2563D546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An estimate of the distance between Mars and Jupiter</w:t>
      </w:r>
    </w:p>
    <w:p w14:paraId="01F9B713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 prediction of how many asteroids there are</w:t>
      </w:r>
    </w:p>
    <w:p w14:paraId="63F102CE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 pattern in the spacing of the planets</w:t>
      </w:r>
    </w:p>
    <w:p w14:paraId="30058DC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01DD0B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12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.Why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professor explain Bode's Law to the class?</w:t>
      </w:r>
    </w:p>
    <w:p w14:paraId="72DC846C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describe the size of the asteroids</w:t>
      </w:r>
    </w:p>
    <w:p w14:paraId="10D106D1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explain who the asteroids belt was discovered</w:t>
      </w:r>
    </w:p>
    <w:p w14:paraId="3DFF42D6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explain how gravitational forces influence the planets</w:t>
      </w:r>
    </w:p>
    <w:p w14:paraId="04B3ED74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To describe the impact of telescopes on astronomy</w:t>
      </w:r>
    </w:p>
    <w:p w14:paraId="05A9293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59F3E6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13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.How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professor introduce Bode's Law?</w:t>
      </w:r>
    </w:p>
    <w:p w14:paraId="092904CE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By demonstrating how it is derived mathematically</w:t>
      </w:r>
    </w:p>
    <w:p w14:paraId="05AA0617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By describing the discovery of Uranus</w:t>
      </w:r>
    </w:p>
    <w:p w14:paraId="66B85D1F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By drawing attention to the inaccuracy of a certain pattern</w:t>
      </w:r>
    </w:p>
    <w:p w14:paraId="49D95404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By telling the names of several of the asteroids</w:t>
      </w:r>
    </w:p>
    <w:p w14:paraId="3178EA8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6CB1FE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14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.According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to the professor, what two factors contributed to the discovery of the asteroid Ceres?</w:t>
      </w:r>
    </w:p>
    <w:p w14:paraId="3993C45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Click on 2 answers</w:t>
      </w:r>
    </w:p>
    <w:p w14:paraId="74E06597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Improved telescopes</w:t>
      </w:r>
    </w:p>
    <w:p w14:paraId="5FA65B33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Advances in mathematics</w:t>
      </w:r>
    </w:p>
    <w:p w14:paraId="0C058B6C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discovery of a new star</w:t>
      </w:r>
    </w:p>
    <w:p w14:paraId="4BC2642F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position of Uranus in a pattern</w:t>
      </w:r>
    </w:p>
    <w:p w14:paraId="7B8A308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F74492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15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professor imply about the asteroid belt?</w:t>
      </w:r>
    </w:p>
    <w:p w14:paraId="2B27AAFF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is farther from the Sun than Uranus</w:t>
      </w:r>
    </w:p>
    <w:p w14:paraId="2BD7D147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Bode believed it was made up of small stars</w:t>
      </w:r>
    </w:p>
    <w:p w14:paraId="11846611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is located where people expected to find a planet</w:t>
      </w:r>
    </w:p>
    <w:p w14:paraId="1F4C426A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Ceres is the only one of the asteroids that can be seen without a telescope</w:t>
      </w:r>
    </w:p>
    <w:p w14:paraId="4B9CA4B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368C46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16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.Why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professor say this</w:t>
      </w:r>
    </w:p>
    <w:p w14:paraId="75433972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introduce an alternative application of Bode's Law</w:t>
      </w:r>
    </w:p>
    <w:p w14:paraId="2EFFB3B1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give an example of what Bode's law cannot explain</w:t>
      </w:r>
    </w:p>
    <w:p w14:paraId="229D48B9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describe the limitations of gravitational theory</w:t>
      </w:r>
    </w:p>
    <w:p w14:paraId="06FB9643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contrast Bode's Law with a real scientific law</w:t>
      </w:r>
    </w:p>
    <w:p w14:paraId="7CC02C8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3792CF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ABF6F6E" w14:textId="77777777" w:rsidR="002C5B35" w:rsidRPr="00101A41" w:rsidRDefault="002C5B35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9" w:name="_Toc6298"/>
      <w:bookmarkStart w:id="10" w:name="_Toc11115"/>
      <w:bookmarkStart w:id="11" w:name="_Toc397763788"/>
      <w:r w:rsidRPr="00101A41">
        <w:rPr>
          <w:rFonts w:eastAsiaTheme="majorEastAsia" w:cs="Arial"/>
          <w:b w:val="0"/>
          <w:sz w:val="22"/>
          <w:szCs w:val="22"/>
        </w:rPr>
        <w:lastRenderedPageBreak/>
        <w:t>TPO-3</w:t>
      </w:r>
      <w:bookmarkEnd w:id="9"/>
      <w:bookmarkEnd w:id="10"/>
      <w:bookmarkEnd w:id="11"/>
    </w:p>
    <w:p w14:paraId="6D22852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Section1                                </w:t>
      </w:r>
    </w:p>
    <w:p w14:paraId="605A4FB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Q1</w:t>
      </w:r>
    </w:p>
    <w:p w14:paraId="03B08B0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woman come to the office?</w:t>
      </w:r>
    </w:p>
    <w:p w14:paraId="26D24ED5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ind w:leftChars="50" w:left="54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notify the university of her change of address</w:t>
      </w:r>
    </w:p>
    <w:p w14:paraId="6D26F933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ind w:leftChars="50" w:left="54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find out where her physics class is being held</w:t>
      </w:r>
    </w:p>
    <w:p w14:paraId="0B32FFBC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  <w:tab w:val="left" w:pos="453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To get directions to the science building</w:t>
      </w:r>
      <w:r w:rsidRPr="00101A41">
        <w:rPr>
          <w:rFonts w:ascii="Times New Roman" w:eastAsiaTheme="majorEastAsia" w:hAnsi="Times New Roman"/>
          <w:sz w:val="22"/>
          <w:szCs w:val="22"/>
        </w:rPr>
        <w:tab/>
      </w:r>
    </w:p>
    <w:p w14:paraId="3E89797B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complain about her physics class being canceled</w:t>
      </w:r>
    </w:p>
    <w:p w14:paraId="3B0647A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AF71DE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Q2</w:t>
      </w:r>
    </w:p>
    <w:p w14:paraId="7542A05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happened to the letter the university sent to the woman?</w:t>
      </w:r>
    </w:p>
    <w:p w14:paraId="180D6A98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She threw it away by mistake</w:t>
      </w:r>
    </w:p>
    <w:p w14:paraId="55BF05FC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Her roommate forgot to give it to her</w:t>
      </w:r>
    </w:p>
    <w:p w14:paraId="1C557A4D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It was sent to her old mailing address</w:t>
      </w:r>
    </w:p>
    <w:p w14:paraId="1641A914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It was sent to another student by mistake</w:t>
      </w:r>
    </w:p>
    <w:p w14:paraId="7000143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E148BC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Q3</w:t>
      </w:r>
    </w:p>
    <w:p w14:paraId="0543064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Why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was the woman’s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physics class canceled?</w:t>
      </w:r>
    </w:p>
    <w:p w14:paraId="775448A6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Not enough students signed up to take the class</w:t>
      </w:r>
    </w:p>
    <w:p w14:paraId="7774025C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No professors were available to teach the class</w:t>
      </w:r>
    </w:p>
    <w:p w14:paraId="388B7F94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ind w:firstLineChars="50" w:firstLine="11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university changed its requirements for physics students</w:t>
      </w:r>
    </w:p>
    <w:p w14:paraId="5AAA29DB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ind w:firstLineChars="50" w:firstLine="11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There were no classrooms available in the science building at the hour</w:t>
      </w:r>
    </w:p>
    <w:p w14:paraId="4D148F46" w14:textId="77777777" w:rsidR="002C5B35" w:rsidRPr="00101A41" w:rsidRDefault="002C5B35" w:rsidP="009C1404">
      <w:pPr>
        <w:spacing w:line="360" w:lineRule="auto"/>
        <w:ind w:firstLineChars="50" w:firstLine="110"/>
        <w:rPr>
          <w:rFonts w:ascii="Times New Roman" w:eastAsiaTheme="majorEastAsia" w:hAnsi="Times New Roman"/>
          <w:sz w:val="22"/>
          <w:szCs w:val="22"/>
        </w:rPr>
      </w:pPr>
    </w:p>
    <w:p w14:paraId="28C94CA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Q4</w:t>
      </w:r>
    </w:p>
    <w:p w14:paraId="4D8F069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man suggest the woman do before the beginning of next semester?</w:t>
      </w:r>
    </w:p>
    <w:p w14:paraId="02FD0A8E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Consult with her advisor about her class schedule</w:t>
      </w:r>
    </w:p>
    <w:p w14:paraId="408A9D70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Check with the registrar’s office about the location of the class</w:t>
      </w:r>
    </w:p>
    <w:p w14:paraId="20C69FD8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Register for her classes early</w:t>
      </w:r>
    </w:p>
    <w:p w14:paraId="7EEED6E4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Call the physics department</w:t>
      </w:r>
    </w:p>
    <w:p w14:paraId="2BB6D63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0452A0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Q5R</w:t>
      </w:r>
    </w:p>
    <w:p w14:paraId="186A999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What does the man imply when he says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this: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</w:t>
      </w:r>
    </w:p>
    <w:p w14:paraId="4C9365DD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He know the physics class has been canceled</w:t>
      </w:r>
    </w:p>
    <w:p w14:paraId="4DB79C9C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He is not sure where the science building is</w:t>
      </w:r>
    </w:p>
    <w:p w14:paraId="17FFF7E6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Many of the room assignments have been changed</w:t>
      </w:r>
    </w:p>
    <w:p w14:paraId="51D5E342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The women can check for herself where her class is</w:t>
      </w:r>
    </w:p>
    <w:p w14:paraId="157C375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964C33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Q6</w:t>
      </w:r>
    </w:p>
    <w:p w14:paraId="09A1624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professor mainly discuss?</w:t>
      </w:r>
    </w:p>
    <w:p w14:paraId="0F433294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Major changes in the migratory patterns of hummingbirds</w:t>
      </w:r>
    </w:p>
    <w:p w14:paraId="1FF81EE0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The adaptation of hummingbirds to urban environments</w:t>
      </w:r>
    </w:p>
    <w:p w14:paraId="0CC53951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Concern about the reduction of hummingbird habitat</w:t>
      </w:r>
    </w:p>
    <w:p w14:paraId="053485E9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The impact of ecotourism on hummingbird populations</w:t>
      </w:r>
    </w:p>
    <w:p w14:paraId="4B01F8E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5B7D8F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Q7</w:t>
      </w:r>
    </w:p>
    <w:p w14:paraId="190C5EE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professor imply might cause a decrease in the hummingbird population?</w:t>
      </w:r>
    </w:p>
    <w:p w14:paraId="0AA129C6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An increase in the ecotourism industry</w:t>
      </w:r>
    </w:p>
    <w:p w14:paraId="63CC3558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An increase in the use of land to raise crops and cattle</w:t>
      </w:r>
    </w:p>
    <w:p w14:paraId="2C275573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A decrease in banding studies</w:t>
      </w:r>
    </w:p>
    <w:p w14:paraId="7C05E681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A decrease in the distance traveled during migration</w:t>
      </w:r>
    </w:p>
    <w:p w14:paraId="0968D8E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654E68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Q8</w:t>
      </w:r>
    </w:p>
    <w:p w14:paraId="521C00F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professor say people have done to help hummingbirds survive?</w:t>
      </w:r>
    </w:p>
    <w:p w14:paraId="175DC140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They have built a series of hummingbird feeding stations</w:t>
      </w:r>
    </w:p>
    <w:p w14:paraId="02CB6C9A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They have supported new laws that punish polluters of wildlife habitats</w:t>
      </w:r>
    </w:p>
    <w:p w14:paraId="5111F3D6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They have replanted native flowers in once polluted areas</w:t>
      </w:r>
    </w:p>
    <w:p w14:paraId="38C432CF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They have learned to identify various hummingbird species</w:t>
      </w:r>
    </w:p>
    <w:p w14:paraId="59DE066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5A8FAD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Q9</w:t>
      </w:r>
    </w:p>
    <w:p w14:paraId="2EAB8D8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What way of collecting information about migrating hummingbirds does the professor </w:t>
      </w: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mention?</w:t>
      </w:r>
    </w:p>
    <w:p w14:paraId="066241B4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Receiving radio signals from electronic tracking devices</w:t>
      </w:r>
    </w:p>
    <w:p w14:paraId="027F43F3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Being contacted by people who recapture banded birds</w:t>
      </w:r>
    </w:p>
    <w:p w14:paraId="675E8589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Counting the birds that return to the same region every year</w:t>
      </w:r>
    </w:p>
    <w:p w14:paraId="3035C4D2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Comparing old and young birds’ migration routes</w:t>
      </w:r>
    </w:p>
    <w:p w14:paraId="19CC73E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387F11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Q10</w:t>
      </w:r>
    </w:p>
    <w:p w14:paraId="2138B65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professor imply researchers have learned while studying hummingbird migration?</w:t>
      </w:r>
    </w:p>
    <w:p w14:paraId="17B880FA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Hummingbirds have totally disappeared from some countries due to recent habitat destruction </w:t>
      </w:r>
    </w:p>
    <w:p w14:paraId="1C38A7FA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Programs to replant flowers native to hummingbird habitats are not succeeding</w:t>
      </w:r>
    </w:p>
    <w:p w14:paraId="4490DB4A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Some groups of hummingbirds have changed their migration patterns</w:t>
      </w:r>
    </w:p>
    <w:p w14:paraId="04398BF0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Some plant species pollinated by hummingbirds have become extinct</w:t>
      </w:r>
    </w:p>
    <w:p w14:paraId="2EBA38C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921D64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Q11R</w:t>
      </w:r>
    </w:p>
    <w:p w14:paraId="6227534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What does the professor imply when she says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this: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</w:t>
      </w:r>
    </w:p>
    <w:p w14:paraId="19B224E2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ind w:firstLineChars="50" w:firstLine="11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There is disagreement about the idea she has presented</w:t>
      </w:r>
    </w:p>
    <w:p w14:paraId="623DA906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She does not plan to discuss all the details</w:t>
      </w:r>
    </w:p>
    <w:p w14:paraId="728A2A7C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Her next point may seem to contradict what she has just said</w:t>
      </w:r>
    </w:p>
    <w:p w14:paraId="398CD90C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The point she will make next should be obvious to the students</w:t>
      </w:r>
    </w:p>
    <w:p w14:paraId="6B6F80E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FB09B5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Q12</w:t>
      </w:r>
    </w:p>
    <w:p w14:paraId="25455EC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is the main purpose of the lecture?</w:t>
      </w:r>
    </w:p>
    <w:p w14:paraId="71510ABF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To discuss the style of an early filmmaker</w:t>
      </w:r>
    </w:p>
    <w:p w14:paraId="4D162C29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To describe different types of filmmaking in the 1930s</w:t>
      </w:r>
    </w:p>
    <w:p w14:paraId="66A8F496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To discuss the emergence of the documentary film</w:t>
      </w:r>
    </w:p>
    <w:p w14:paraId="7ABC1A92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To describe Painleve’s influence on today’s science-fiction films</w:t>
      </w:r>
    </w:p>
    <w:p w14:paraId="1D544B7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5DF50B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Q13</w:t>
      </w:r>
    </w:p>
    <w:p w14:paraId="232889C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Why are Painleve’s films typical of the films of the 1920s and 1930s?</w:t>
      </w:r>
    </w:p>
    <w:p w14:paraId="653B209D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They do not have sound</w:t>
      </w:r>
    </w:p>
    <w:p w14:paraId="285F0825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They are filmed underwater</w:t>
      </w:r>
    </w:p>
    <w:p w14:paraId="60C83680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They are easy to understand </w:t>
      </w:r>
    </w:p>
    <w:p w14:paraId="7BDFBC24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They difficult to categorize</w:t>
      </w:r>
    </w:p>
    <w:p w14:paraId="5141A3A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E2FC07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Q14</w:t>
      </w:r>
    </w:p>
    <w:p w14:paraId="68F67E2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According to the professor, how did Painleve’s film confuse the audience?</w:t>
      </w:r>
    </w:p>
    <w:p w14:paraId="535356FE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They show animals out of their natural habitat </w:t>
      </w:r>
    </w:p>
    <w:p w14:paraId="3F3D3586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They depict animals as having both human and animal characteristics</w:t>
      </w:r>
    </w:p>
    <w:p w14:paraId="2A3B3B0F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The narration is scientific and difficult to understand </w:t>
      </w:r>
    </w:p>
    <w:p w14:paraId="3D557F13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The audiences of the 1920s and 1930s were not used to films shot underwater  </w:t>
      </w:r>
    </w:p>
    <w:p w14:paraId="13F8C07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8FC506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Q15</w:t>
      </w:r>
    </w:p>
    <w:p w14:paraId="12A62C1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professor mention sea horses?</w:t>
      </w:r>
    </w:p>
    <w:p w14:paraId="0BF6DEBB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To explain that they were difficult to film in the 1930s</w:t>
      </w:r>
    </w:p>
    <w:p w14:paraId="18CB5406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To point out that Cousteau made documentaries about them </w:t>
      </w:r>
    </w:p>
    <w:p w14:paraId="4B632479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To illustrate Pianleve’s fascination with unusual animals</w:t>
      </w:r>
    </w:p>
    <w:p w14:paraId="357B1BEF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To explain why Painleve’s underwater films were not successful</w:t>
      </w:r>
    </w:p>
    <w:p w14:paraId="4EEB81D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BE0925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Q16</w:t>
      </w:r>
    </w:p>
    <w:p w14:paraId="315AAB6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professor compare the film style of Jacques Cousteau and Jean Painleve?</w:t>
      </w:r>
    </w:p>
    <w:p w14:paraId="7E6F9205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To explain how Painleve influenced Cousteau</w:t>
      </w:r>
    </w:p>
    <w:p w14:paraId="1941BBB6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To emphasize the uniqueness of Painleve’s filming style </w:t>
      </w:r>
    </w:p>
    <w:p w14:paraId="09CAEC31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To emphasize the artistic value of Cousteau’s documentary films</w:t>
      </w:r>
    </w:p>
    <w:p w14:paraId="48D3DAAF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To demonstrate the superiority of Painleve’s filmmaking equipment</w:t>
      </w:r>
    </w:p>
    <w:p w14:paraId="02793EF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</w:t>
      </w:r>
    </w:p>
    <w:p w14:paraId="0071904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Q17R</w:t>
      </w:r>
    </w:p>
    <w:p w14:paraId="1FB9BC8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What does the student imply when he says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this: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</w:t>
      </w:r>
    </w:p>
    <w:p w14:paraId="33818C3B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He does not like Jean Painleve’s films</w:t>
      </w:r>
    </w:p>
    <w:p w14:paraId="0BED854C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 xml:space="preserve"> He thinks that the professor should spend more time discussing Jacques Cousteau’s film</w:t>
      </w:r>
    </w:p>
    <w:p w14:paraId="321F65E0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He believes that high quality filmmakers are usually well known</w:t>
      </w:r>
    </w:p>
    <w:p w14:paraId="7994197A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He believes that Jean Painleve’s film have been unfairly overlooked</w:t>
      </w:r>
    </w:p>
    <w:p w14:paraId="41A2505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Setion2</w:t>
      </w:r>
    </w:p>
    <w:p w14:paraId="0AF2361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Q1</w:t>
      </w:r>
    </w:p>
    <w:p w14:paraId="0911C13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student go to see the professor?</w:t>
      </w:r>
    </w:p>
    <w:p w14:paraId="092DF895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To ask about a class assignment</w:t>
      </w:r>
    </w:p>
    <w:p w14:paraId="43A615F0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To find out about a midsemester project</w:t>
      </w:r>
    </w:p>
    <w:p w14:paraId="55A47FAA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To get information about summer jobs</w:t>
      </w:r>
    </w:p>
    <w:p w14:paraId="22C270AE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To discuss ways to improve his grade</w:t>
      </w:r>
    </w:p>
    <w:p w14:paraId="1869877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37EF2A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Q2</w:t>
      </w:r>
    </w:p>
    <w:p w14:paraId="582F549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was originally located on the site of the lecture hall?</w:t>
      </w:r>
    </w:p>
    <w:p w14:paraId="2ACC3A75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A farmhouse</w:t>
      </w:r>
    </w:p>
    <w:p w14:paraId="77EB770A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A pottery factory </w:t>
      </w:r>
    </w:p>
    <w:p w14:paraId="1F42A0FD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A clothing store</w:t>
      </w:r>
    </w:p>
    <w:p w14:paraId="5A26C22E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A bottle-manufacturing plant</w:t>
      </w:r>
    </w:p>
    <w:p w14:paraId="1BF4485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588CF9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Q3</w:t>
      </w:r>
    </w:p>
    <w:p w14:paraId="6C91538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is mentioned as an advantage of working on this project?</w:t>
      </w:r>
    </w:p>
    <w:p w14:paraId="1E3D9924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Off-campus travel is paid off </w:t>
      </w:r>
    </w:p>
    <w:p w14:paraId="3C28B7BF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Students can leave class early</w:t>
      </w:r>
    </w:p>
    <w:p w14:paraId="011DE0AC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The location is convenient </w:t>
      </w:r>
    </w:p>
    <w:p w14:paraId="7240E87E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It fulfills a graduation requirement</w:t>
      </w:r>
    </w:p>
    <w:p w14:paraId="3F242AF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990975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Q4</w:t>
      </w:r>
    </w:p>
    <w:p w14:paraId="6B0B20D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is the professor considering doing to get move volunteers?</w:t>
      </w:r>
    </w:p>
    <w:p w14:paraId="24F72348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Offering extra class credit</w:t>
      </w:r>
    </w:p>
    <w:p w14:paraId="381158E6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Paying the students for their time</w:t>
      </w:r>
    </w:p>
    <w:p w14:paraId="0C8C3DEF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Asking for student volunteers from outside her class</w:t>
      </w:r>
    </w:p>
    <w:p w14:paraId="7B30AD26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 xml:space="preserve"> Providing flexible work schedules</w:t>
      </w:r>
    </w:p>
    <w:p w14:paraId="156F74E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FE4A38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Q5</w:t>
      </w:r>
    </w:p>
    <w:p w14:paraId="316325B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information does the student still need to get from the professor?</w:t>
      </w:r>
    </w:p>
    <w:p w14:paraId="43AA16F9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The name of the senior researcher</w:t>
      </w:r>
    </w:p>
    <w:p w14:paraId="6F402B37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What book he needs to read before the next lecture</w:t>
      </w:r>
    </w:p>
    <w:p w14:paraId="0BC6D83E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When the train session will be scheduled</w:t>
      </w:r>
    </w:p>
    <w:p w14:paraId="66626E5B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Where the project is located</w:t>
      </w:r>
    </w:p>
    <w:p w14:paraId="69307CD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433020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Q6</w:t>
      </w:r>
    </w:p>
    <w:p w14:paraId="33E194E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professor mainly discuss?</w:t>
      </w:r>
    </w:p>
    <w:p w14:paraId="701AD50F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The oldest known cave art</w:t>
      </w:r>
    </w:p>
    <w:p w14:paraId="506C8A8C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How ancient cave art is dated</w:t>
      </w:r>
    </w:p>
    <w:p w14:paraId="6F0BFE7D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The homes of Paleolithic humans</w:t>
      </w:r>
    </w:p>
    <w:p w14:paraId="3A2EF540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How Paleolithic humans thought about animals</w:t>
      </w:r>
    </w:p>
    <w:p w14:paraId="36836B3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AB439E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Q7</w:t>
      </w:r>
    </w:p>
    <w:p w14:paraId="1F1F0DF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When does the professor mention his daughter?</w:t>
      </w:r>
    </w:p>
    <w:p w14:paraId="05689B66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To describe her reaction to seeing the paintings</w:t>
      </w:r>
    </w:p>
    <w:p w14:paraId="191E4E88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To explain the universal appeal for the Chauvet paintings</w:t>
      </w:r>
    </w:p>
    <w:p w14:paraId="3AB76CE8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To demonstrate the size of most Paleolithic cave art</w:t>
      </w:r>
    </w:p>
    <w:p w14:paraId="29D9CE49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To emphasize his point about the age of Chauvet paintings</w:t>
      </w:r>
    </w:p>
    <w:p w14:paraId="23CB7D5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095577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Q8</w:t>
      </w:r>
    </w:p>
    <w:p w14:paraId="0C4A362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is the professor’s opinion about the art at the Chauvet cave?</w:t>
      </w:r>
    </w:p>
    <w:p w14:paraId="160CEEB5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It is extremely well done</w:t>
      </w:r>
    </w:p>
    <w:p w14:paraId="092E5C7D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It probably reflected artists’ religious beliefs</w:t>
      </w:r>
    </w:p>
    <w:p w14:paraId="529EECDE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It is less sophisticated than the art at Lascaux and Altamira</w:t>
      </w:r>
    </w:p>
    <w:p w14:paraId="35F1E919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It is probably not much older than the are at Lascaux and Altamira</w:t>
      </w:r>
    </w:p>
    <w:p w14:paraId="1C8845D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2ED0AB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Q9</w:t>
      </w:r>
    </w:p>
    <w:p w14:paraId="4AC03F9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According to the professor, what is the significance of charcoal marks on the walls of the Chauvet cave?</w:t>
      </w:r>
    </w:p>
    <w:p w14:paraId="4C5406B4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They suggest that Paleolithic people cooked their food in the cave</w:t>
      </w:r>
    </w:p>
    <w:p w14:paraId="4E91FD7C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They prove that people came to the cave long after the paintings were made</w:t>
      </w:r>
    </w:p>
    <w:p w14:paraId="51B64C92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They show how much light the Paleolithic artists needed for their work</w:t>
      </w:r>
    </w:p>
    <w:p w14:paraId="59A464AA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They were used in recent times to date the paintings</w:t>
      </w:r>
    </w:p>
    <w:p w14:paraId="12B6AF9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57BFC6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Q10</w:t>
      </w:r>
    </w:p>
    <w:p w14:paraId="008F5B4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Compared to other Paleolithic art, what is unusual about the animals painted at Chauvet?</w:t>
      </w:r>
    </w:p>
    <w:p w14:paraId="16AE8F4A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Most of them are horses</w:t>
      </w:r>
    </w:p>
    <w:p w14:paraId="41BBB618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Many of them are dangerous</w:t>
      </w:r>
    </w:p>
    <w:p w14:paraId="59457C23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Many of them are shown alongside humans</w:t>
      </w:r>
    </w:p>
    <w:p w14:paraId="59B842E6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All of them are species that are still found in France</w:t>
      </w:r>
    </w:p>
    <w:p w14:paraId="0CEB58E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BBD9C1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Q11</w:t>
      </w:r>
    </w:p>
    <w:p w14:paraId="7419C47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are two questions about the Chauvet cave artists that the professor raises but cannot answer?</w:t>
      </w:r>
    </w:p>
    <w:p w14:paraId="1B940113" w14:textId="77777777" w:rsidR="002C5B35" w:rsidRPr="00101A41" w:rsidRDefault="002C5B35" w:rsidP="009C1404">
      <w:pPr>
        <w:spacing w:line="360" w:lineRule="auto"/>
        <w:ind w:firstLineChars="950" w:firstLine="209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Choice two answers below</w:t>
      </w:r>
    </w:p>
    <w:p w14:paraId="17F9ED94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How they lighted their work area</w:t>
      </w:r>
    </w:p>
    <w:p w14:paraId="6A1BF8AA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How they obtained pigments for their paints</w:t>
      </w:r>
    </w:p>
    <w:p w14:paraId="4E1F90E9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Why they chose to paint certain animals and not others</w:t>
      </w:r>
    </w:p>
    <w:p w14:paraId="2C071DDA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Why they placed their art in dark, uninhabited places</w:t>
      </w:r>
    </w:p>
    <w:p w14:paraId="2810FA8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E68E29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Q12</w:t>
      </w:r>
    </w:p>
    <w:p w14:paraId="08C8AB5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is the lecture mainly about?</w:t>
      </w:r>
    </w:p>
    <w:p w14:paraId="1563150F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Different ways of magnifying the spectrum of a star</w:t>
      </w:r>
    </w:p>
    <w:p w14:paraId="152BA71C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How a chemical element was first discovered on the Sun </w:t>
      </w:r>
    </w:p>
    <w:p w14:paraId="46B69BA9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How astronomers identify the chemical elements in a star</w:t>
      </w:r>
    </w:p>
    <w:p w14:paraId="667E8EF7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Why the spectra of different stars are composed of different colors</w:t>
      </w:r>
    </w:p>
    <w:p w14:paraId="203F7B2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E63CCA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Q13</w:t>
      </w:r>
    </w:p>
    <w:p w14:paraId="15AEDB7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professor explain to one of the students about the term “radiation”?</w:t>
      </w:r>
    </w:p>
    <w:p w14:paraId="702631EE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It is defined incorrectly in the textbooks</w:t>
      </w:r>
    </w:p>
    <w:p w14:paraId="04565F2A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It was first used in the nineteenth century</w:t>
      </w:r>
    </w:p>
    <w:p w14:paraId="008D90B9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It is rarely used by astronomers</w:t>
      </w:r>
    </w:p>
    <w:p w14:paraId="51F5C11A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It does not refer only to harmful energy</w:t>
      </w:r>
    </w:p>
    <w:p w14:paraId="5BFDEF9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7DE584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Q14</w:t>
      </w:r>
    </w:p>
    <w:p w14:paraId="67EDEB3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can be inferred about two stars if their spectra have similar spectral line patterns?</w:t>
      </w:r>
    </w:p>
    <w:p w14:paraId="2D64AE9D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The stars are approximately the same distance from the Earth</w:t>
      </w:r>
    </w:p>
    <w:p w14:paraId="0A8B8186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The stars probably have some chemical elements in common</w:t>
      </w:r>
    </w:p>
    <w:p w14:paraId="24F4A5E8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The stars have nearly the same brightness</w:t>
      </w:r>
    </w:p>
    <w:p w14:paraId="588D7FE9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The stars are probably of the same size</w:t>
      </w:r>
    </w:p>
    <w:p w14:paraId="4770E43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0EED76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Q15</w:t>
      </w:r>
    </w:p>
    <w:p w14:paraId="75CAA60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According to the professor, what is the purpose of heating an element in a spectroscopic flame test?</w:t>
      </w:r>
    </w:p>
    <w:p w14:paraId="7A50D819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To cause an element to emit light</w:t>
      </w:r>
    </w:p>
    <w:p w14:paraId="0A7F2AB3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To study an element in combination with other elements</w:t>
      </w:r>
    </w:p>
    <w:p w14:paraId="4B95D2FE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To remove impurities from the element</w:t>
      </w:r>
    </w:p>
    <w:p w14:paraId="4DCC3C6E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To measure an element’s resistance to heat</w:t>
      </w:r>
    </w:p>
    <w:p w14:paraId="2F371FD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0CDCA8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Q16R</w:t>
      </w:r>
    </w:p>
    <w:p w14:paraId="21DEAEA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professor say this?</w:t>
      </w:r>
    </w:p>
    <w:p w14:paraId="76DFE767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He is about to provide some background information</w:t>
      </w:r>
    </w:p>
    <w:p w14:paraId="06BD6257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He is about to repeat what he just said</w:t>
      </w:r>
    </w:p>
    <w:p w14:paraId="2A726A44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He intends to focus on the history of astronomy </w:t>
      </w:r>
    </w:p>
    <w:p w14:paraId="02637133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He intends to explain two different points of view</w:t>
      </w:r>
    </w:p>
    <w:p w14:paraId="3BFA515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D108AE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Q17R</w:t>
      </w:r>
    </w:p>
    <w:p w14:paraId="4EAE4F4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professor ask this?</w:t>
      </w:r>
    </w:p>
    <w:p w14:paraId="10255FCC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To check the students’ understanding of their reading assignment</w:t>
      </w:r>
    </w:p>
    <w:p w14:paraId="04D8BD46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To give the students a hint to the answer to his previous question</w:t>
      </w:r>
    </w:p>
    <w:p w14:paraId="09E1E7B2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To emphasize how important it is for astronomers to study Greek</w:t>
      </w:r>
    </w:p>
    <w:p w14:paraId="3A825328" w14:textId="77777777" w:rsidR="002C5B35" w:rsidRPr="00101A41" w:rsidRDefault="002C5B35" w:rsidP="009C1404">
      <w:pPr>
        <w:numPr>
          <w:ilvl w:val="0"/>
          <w:numId w:val="3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To remind the students about the historical background of astronomy</w:t>
      </w:r>
    </w:p>
    <w:p w14:paraId="34BD07EA" w14:textId="77777777" w:rsidR="002C5B35" w:rsidRPr="00101A41" w:rsidRDefault="002C5B35" w:rsidP="009C1404">
      <w:pPr>
        <w:spacing w:line="360" w:lineRule="auto"/>
        <w:jc w:val="center"/>
        <w:outlineLvl w:val="0"/>
        <w:rPr>
          <w:rFonts w:ascii="Times New Roman" w:eastAsiaTheme="majorEastAsia" w:hAnsi="Times New Roman"/>
          <w:sz w:val="22"/>
          <w:szCs w:val="22"/>
        </w:rPr>
      </w:pPr>
      <w:bookmarkStart w:id="12" w:name="_Toc4836"/>
      <w:bookmarkStart w:id="13" w:name="_Toc14020"/>
    </w:p>
    <w:p w14:paraId="52E56271" w14:textId="77777777" w:rsidR="002C5B35" w:rsidRPr="00101A41" w:rsidRDefault="002C5B35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14" w:name="_Toc397763789"/>
      <w:r w:rsidRPr="00101A41">
        <w:rPr>
          <w:rFonts w:eastAsiaTheme="majorEastAsia" w:cs="Arial"/>
          <w:b w:val="0"/>
          <w:sz w:val="22"/>
          <w:szCs w:val="22"/>
        </w:rPr>
        <w:t>TPO-4</w:t>
      </w:r>
      <w:bookmarkEnd w:id="12"/>
      <w:bookmarkEnd w:id="13"/>
      <w:bookmarkEnd w:id="14"/>
    </w:p>
    <w:p w14:paraId="44FE5900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Section 1</w:t>
      </w:r>
    </w:p>
    <w:p w14:paraId="6CA92792" w14:textId="77777777" w:rsidR="002C5B35" w:rsidRPr="00101A41" w:rsidRDefault="002C5B35" w:rsidP="009C1404">
      <w:pPr>
        <w:spacing w:line="360" w:lineRule="auto"/>
        <w:jc w:val="center"/>
        <w:rPr>
          <w:rFonts w:ascii="Times New Roman" w:eastAsiaTheme="majorEastAsia" w:hAnsi="Times New Roman"/>
          <w:sz w:val="22"/>
          <w:szCs w:val="22"/>
        </w:rPr>
      </w:pPr>
    </w:p>
    <w:p w14:paraId="305FEC53" w14:textId="77777777" w:rsidR="002C5B35" w:rsidRPr="00101A41" w:rsidRDefault="002C5B35" w:rsidP="009C1404">
      <w:pPr>
        <w:numPr>
          <w:ilvl w:val="0"/>
          <w:numId w:val="35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man need the woman’s assistance?</w:t>
      </w:r>
    </w:p>
    <w:p w14:paraId="6AF9EF5C" w14:textId="77777777" w:rsidR="002C5B35" w:rsidRPr="00101A41" w:rsidRDefault="002C5B35" w:rsidP="009C1404">
      <w:pPr>
        <w:spacing w:line="360" w:lineRule="auto"/>
        <w:ind w:left="36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Click on 2 answers.</w:t>
      </w:r>
    </w:p>
    <w:p w14:paraId="11609A0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 He does not know the publication date of some reviews he needs.</w:t>
      </w:r>
    </w:p>
    <w:p w14:paraId="4200DC5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 He does not know the location of the library’s videos collection of plays.</w:t>
      </w:r>
    </w:p>
    <w:p w14:paraId="36112C5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 He does not know how to find out where the play is currently being performed.</w:t>
      </w:r>
    </w:p>
    <w:p w14:paraId="4BDE53A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 He does not know how to determine which newspaper he should look at.</w:t>
      </w:r>
    </w:p>
    <w:p w14:paraId="2B3B1B69" w14:textId="77777777" w:rsidR="002C5B35" w:rsidRPr="00101A41" w:rsidRDefault="002C5B35" w:rsidP="009C1404">
      <w:pPr>
        <w:spacing w:line="360" w:lineRule="auto"/>
        <w:ind w:left="360"/>
        <w:rPr>
          <w:rFonts w:ascii="Times New Roman" w:eastAsiaTheme="majorEastAsia" w:hAnsi="Times New Roman"/>
          <w:sz w:val="22"/>
          <w:szCs w:val="22"/>
        </w:rPr>
      </w:pPr>
    </w:p>
    <w:p w14:paraId="15974F6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2.  What does the woman imply about critical reaction to the play Happy Strangers?</w:t>
      </w:r>
    </w:p>
    <w:p w14:paraId="68CE0E76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 Negative critical reaction led to its content being revised after it premiered.</w:t>
      </w:r>
    </w:p>
    <w:p w14:paraId="440DC239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 The play has always been quite popular among university students.</w:t>
      </w:r>
    </w:p>
    <w:p w14:paraId="5EE0DA20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 Reactions to the play are more positive nowadays than they were in the past.</w:t>
      </w:r>
    </w:p>
    <w:p w14:paraId="731CDA29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 The play is rarely performed nowadays because critics have never liked it.</w:t>
      </w:r>
    </w:p>
    <w:p w14:paraId="34EA3D3F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</w:p>
    <w:p w14:paraId="193C7886" w14:textId="77777777" w:rsidR="002C5B35" w:rsidRPr="00101A41" w:rsidRDefault="002C5B35" w:rsidP="009C1404">
      <w:pPr>
        <w:spacing w:line="360" w:lineRule="auto"/>
        <w:ind w:left="440" w:hangingChars="200" w:hanging="44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3.  What does the woman say about her experience seeing a performance of Happy Strangers when she was younger?</w:t>
      </w:r>
    </w:p>
    <w:p w14:paraId="3FE86FF7" w14:textId="77777777" w:rsidR="002C5B35" w:rsidRPr="00101A41" w:rsidRDefault="002C5B35" w:rsidP="009C1404">
      <w:pPr>
        <w:spacing w:line="360" w:lineRule="auto"/>
        <w:ind w:left="440" w:hangingChars="200" w:hanging="44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Click on 2 answers.</w:t>
      </w:r>
    </w:p>
    <w:p w14:paraId="531C34EA" w14:textId="77777777" w:rsidR="002C5B35" w:rsidRPr="00101A41" w:rsidRDefault="002C5B35" w:rsidP="009C1404">
      <w:pPr>
        <w:numPr>
          <w:ilvl w:val="0"/>
          <w:numId w:val="36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was the first play she had seen performed professionally.</w:t>
      </w:r>
    </w:p>
    <w:p w14:paraId="7C26DB35" w14:textId="77777777" w:rsidR="002C5B35" w:rsidRPr="00101A41" w:rsidRDefault="002C5B35" w:rsidP="009C1404">
      <w:pPr>
        <w:numPr>
          <w:ilvl w:val="0"/>
          <w:numId w:val="36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saw it against the wishes of her parents.</w:t>
      </w:r>
    </w:p>
    <w:p w14:paraId="79B47729" w14:textId="77777777" w:rsidR="002C5B35" w:rsidRPr="00101A41" w:rsidRDefault="002C5B35" w:rsidP="009C1404">
      <w:pPr>
        <w:numPr>
          <w:ilvl w:val="0"/>
          <w:numId w:val="36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was surprised at how traditional the performance was.</w:t>
      </w:r>
    </w:p>
    <w:p w14:paraId="1B4C6A4A" w14:textId="77777777" w:rsidR="002C5B35" w:rsidRPr="00101A41" w:rsidRDefault="002C5B35" w:rsidP="009C1404">
      <w:pPr>
        <w:numPr>
          <w:ilvl w:val="0"/>
          <w:numId w:val="36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had a variety of emotional reactions to the play.</w:t>
      </w:r>
    </w:p>
    <w:p w14:paraId="5D965F3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CD09680" w14:textId="77777777" w:rsidR="002C5B35" w:rsidRPr="00101A41" w:rsidRDefault="002C5B35" w:rsidP="009C1404">
      <w:pPr>
        <w:numPr>
          <w:ilvl w:val="0"/>
          <w:numId w:val="37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is the man’s attitude toward his current assignment?</w:t>
      </w:r>
    </w:p>
    <w:p w14:paraId="192AA98F" w14:textId="77777777" w:rsidR="002C5B35" w:rsidRPr="00101A41" w:rsidRDefault="002C5B35" w:rsidP="009C1404">
      <w:pPr>
        <w:numPr>
          <w:ilvl w:val="1"/>
          <w:numId w:val="37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is not confident that he will find the materials he needs.</w:t>
      </w:r>
    </w:p>
    <w:p w14:paraId="14B78C92" w14:textId="77777777" w:rsidR="002C5B35" w:rsidRPr="00101A41" w:rsidRDefault="002C5B35" w:rsidP="009C1404">
      <w:pPr>
        <w:numPr>
          <w:ilvl w:val="1"/>
          <w:numId w:val="37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feels that performing in a play is less boring than reading one.</w:t>
      </w:r>
    </w:p>
    <w:p w14:paraId="60988AAA" w14:textId="77777777" w:rsidR="002C5B35" w:rsidRPr="00101A41" w:rsidRDefault="002C5B35" w:rsidP="009C1404">
      <w:pPr>
        <w:numPr>
          <w:ilvl w:val="1"/>
          <w:numId w:val="37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thinks his review of the play will be more objective than the contemporary reviews were.</w:t>
      </w:r>
    </w:p>
    <w:p w14:paraId="570C7C7D" w14:textId="77777777" w:rsidR="002C5B35" w:rsidRPr="00101A41" w:rsidRDefault="002C5B35" w:rsidP="009C1404">
      <w:pPr>
        <w:numPr>
          <w:ilvl w:val="1"/>
          <w:numId w:val="37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is optimistic that he will learn to appreciate the play he is researching.</w:t>
      </w:r>
    </w:p>
    <w:p w14:paraId="1510B45C" w14:textId="77777777" w:rsidR="002C5B35" w:rsidRPr="00101A41" w:rsidRDefault="002C5B35" w:rsidP="009C1404">
      <w:pPr>
        <w:spacing w:line="360" w:lineRule="auto"/>
        <w:ind w:left="420"/>
        <w:rPr>
          <w:rFonts w:ascii="Times New Roman" w:eastAsiaTheme="majorEastAsia" w:hAnsi="Times New Roman"/>
          <w:sz w:val="22"/>
          <w:szCs w:val="22"/>
        </w:rPr>
      </w:pPr>
    </w:p>
    <w:p w14:paraId="3CE3E4F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5.  Replay: Why does the woman say this?</w:t>
      </w:r>
    </w:p>
    <w:p w14:paraId="0DD2E23F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  To ask the man to clarify his request.</w:t>
      </w:r>
    </w:p>
    <w:p w14:paraId="6E3E458E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  To state the man’s request more precisely.</w:t>
      </w:r>
    </w:p>
    <w:p w14:paraId="65FF3B0A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  To make sure that she heard the man correctly.</w:t>
      </w:r>
    </w:p>
    <w:p w14:paraId="0B88E28D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  To correct a mistake the man has made.</w:t>
      </w:r>
    </w:p>
    <w:p w14:paraId="1D67EEA0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</w:p>
    <w:p w14:paraId="373A3AD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6.  What is the lecture mainly about?</w:t>
      </w:r>
    </w:p>
    <w:p w14:paraId="4FEFB487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  Method s of observing unusual animal behavior.</w:t>
      </w:r>
    </w:p>
    <w:p w14:paraId="39ED6CE5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  A theory about ways birds attract mates.</w:t>
      </w:r>
    </w:p>
    <w:p w14:paraId="64775C77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  Ways animals behave when they have conflicting drives.</w:t>
      </w:r>
    </w:p>
    <w:p w14:paraId="522321D0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  Criteria for classifying animal behaviors.</w:t>
      </w:r>
    </w:p>
    <w:p w14:paraId="28D5079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7.  Indicate whether each of the activities below describes a displacement activity.</w:t>
      </w:r>
    </w:p>
    <w:p w14:paraId="0F90522B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Click in the correct box for each phrase.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60"/>
        <w:gridCol w:w="1080"/>
        <w:gridCol w:w="1080"/>
      </w:tblGrid>
      <w:tr w:rsidR="002C5B35" w:rsidRPr="00101A41" w14:paraId="64E4DAE7" w14:textId="77777777" w:rsidTr="005714E6">
        <w:trPr>
          <w:trHeight w:val="477"/>
        </w:trPr>
        <w:tc>
          <w:tcPr>
            <w:tcW w:w="5760" w:type="dxa"/>
          </w:tcPr>
          <w:p w14:paraId="2EAD0534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1080" w:type="dxa"/>
          </w:tcPr>
          <w:p w14:paraId="3EAD5D9A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 xml:space="preserve"> Yes</w:t>
            </w:r>
          </w:p>
        </w:tc>
        <w:tc>
          <w:tcPr>
            <w:tcW w:w="1080" w:type="dxa"/>
          </w:tcPr>
          <w:p w14:paraId="1BECC240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 xml:space="preserve">  No</w:t>
            </w:r>
          </w:p>
        </w:tc>
      </w:tr>
      <w:tr w:rsidR="002C5B35" w:rsidRPr="00101A41" w14:paraId="1878C5C6" w14:textId="77777777" w:rsidTr="005714E6">
        <w:trPr>
          <w:trHeight w:val="477"/>
        </w:trPr>
        <w:tc>
          <w:tcPr>
            <w:tcW w:w="5760" w:type="dxa"/>
          </w:tcPr>
          <w:p w14:paraId="3AAEBEF6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 xml:space="preserve"> An animal attacks the ground instead of its enemy.</w:t>
            </w:r>
          </w:p>
        </w:tc>
        <w:tc>
          <w:tcPr>
            <w:tcW w:w="1080" w:type="dxa"/>
          </w:tcPr>
          <w:p w14:paraId="5CE0C48C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1080" w:type="dxa"/>
          </w:tcPr>
          <w:p w14:paraId="35E11F41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</w:tr>
      <w:tr w:rsidR="002C5B35" w:rsidRPr="00101A41" w14:paraId="7DFE016D" w14:textId="77777777" w:rsidTr="005714E6">
        <w:trPr>
          <w:trHeight w:val="477"/>
        </w:trPr>
        <w:tc>
          <w:tcPr>
            <w:tcW w:w="5760" w:type="dxa"/>
          </w:tcPr>
          <w:p w14:paraId="6C480981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 xml:space="preserve"> An animal falls asleep in the middle of a mating ritual.</w:t>
            </w:r>
          </w:p>
        </w:tc>
        <w:tc>
          <w:tcPr>
            <w:tcW w:w="1080" w:type="dxa"/>
          </w:tcPr>
          <w:p w14:paraId="22A18C22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1080" w:type="dxa"/>
          </w:tcPr>
          <w:p w14:paraId="2A89A7FB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</w:tr>
      <w:tr w:rsidR="002C5B35" w:rsidRPr="00101A41" w14:paraId="3B36F3FA" w14:textId="77777777" w:rsidTr="005714E6">
        <w:trPr>
          <w:trHeight w:val="477"/>
        </w:trPr>
        <w:tc>
          <w:tcPr>
            <w:tcW w:w="5760" w:type="dxa"/>
          </w:tcPr>
          <w:p w14:paraId="1489AA1C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 xml:space="preserve"> An animal eats some food when confronted by it enemy.</w:t>
            </w:r>
          </w:p>
        </w:tc>
        <w:tc>
          <w:tcPr>
            <w:tcW w:w="1080" w:type="dxa"/>
          </w:tcPr>
          <w:p w14:paraId="004FC33A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1080" w:type="dxa"/>
          </w:tcPr>
          <w:p w14:paraId="0F012D63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</w:tr>
      <w:tr w:rsidR="002C5B35" w:rsidRPr="00101A41" w14:paraId="2EDE2DA7" w14:textId="77777777" w:rsidTr="005714E6">
        <w:trPr>
          <w:trHeight w:val="477"/>
        </w:trPr>
        <w:tc>
          <w:tcPr>
            <w:tcW w:w="5760" w:type="dxa"/>
          </w:tcPr>
          <w:p w14:paraId="463A8AD4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 xml:space="preserve"> An animal takes a drink of water after grooming itself.</w:t>
            </w:r>
          </w:p>
        </w:tc>
        <w:tc>
          <w:tcPr>
            <w:tcW w:w="1080" w:type="dxa"/>
          </w:tcPr>
          <w:p w14:paraId="4EECBE3B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1080" w:type="dxa"/>
          </w:tcPr>
          <w:p w14:paraId="6B4AC7C1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</w:tr>
    </w:tbl>
    <w:p w14:paraId="1C8A20E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A1E2C5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8.  What does the professor say about disinhibition?</w:t>
      </w:r>
    </w:p>
    <w:p w14:paraId="729701CE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  It can prevent displacement activities from occurring.</w:t>
      </w:r>
    </w:p>
    <w:p w14:paraId="262D28B5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B.  It can cause animals to act on more than one drive at a time.</w:t>
      </w:r>
    </w:p>
    <w:p w14:paraId="2D7F7EBF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  It is not useful for explaining many types of displacement activities.</w:t>
      </w:r>
    </w:p>
    <w:p w14:paraId="0F2E3ACF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  It is responsible for the appearance of seemingly irrelevant behavior.</w:t>
      </w:r>
    </w:p>
    <w:p w14:paraId="7B92CD5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9.  According to the lecture, what is one possible reason that displacement activities are often grooming behaviors?</w:t>
      </w:r>
    </w:p>
    <w:p w14:paraId="49DD9BDD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  Grooming may cause an enemy or predator to be confused.</w:t>
      </w:r>
    </w:p>
    <w:p w14:paraId="55B14BEB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  Grooming is a convenient and accessible behavior.</w:t>
      </w:r>
    </w:p>
    <w:p w14:paraId="0DBA6006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  Grooming often occurs before eating and drinking.</w:t>
      </w:r>
    </w:p>
    <w:p w14:paraId="42027E00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  Grooming is a common social activity.</w:t>
      </w:r>
    </w:p>
    <w:p w14:paraId="74A8AC3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10.  Why does the professor mention the wood thrush?</w:t>
      </w:r>
    </w:p>
    <w:p w14:paraId="05E31771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  To contrast its displacement activities with those of other animals species.</w:t>
      </w:r>
    </w:p>
    <w:p w14:paraId="740707B7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  To explain that some animals display displacement activities other than grooming</w:t>
      </w:r>
    </w:p>
    <w:p w14:paraId="4CBFE420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  To point out how displacement activities are influenced by the environment.</w:t>
      </w:r>
    </w:p>
    <w:p w14:paraId="789F8826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  To give an example of an animal that does not display displacement activities.</w:t>
      </w:r>
    </w:p>
    <w:p w14:paraId="1B37028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869D90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11.  Replay: What does the professor mean when she says this?</w:t>
      </w:r>
    </w:p>
    <w:p w14:paraId="7FB7BA68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  She is impressed by how much the student knows about redirecting.</w:t>
      </w:r>
    </w:p>
    <w:p w14:paraId="467711F4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  She thinks it is time to move on to the next part of this lectures.</w:t>
      </w:r>
    </w:p>
    <w:p w14:paraId="60F8A650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  The student’s answer is not an example of a displacement activity.</w:t>
      </w:r>
    </w:p>
    <w:p w14:paraId="3E1141C0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  The student should suggest a different animal behavior to discuss next.</w:t>
      </w:r>
    </w:p>
    <w:p w14:paraId="371431CD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</w:p>
    <w:p w14:paraId="1CC7512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12.  What is the main purpose of the lecture?</w:t>
      </w:r>
    </w:p>
    <w:p w14:paraId="25810A2E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  To point out similarities n Emerson’s essays and poems.</w:t>
      </w:r>
    </w:p>
    <w:p w14:paraId="62704559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  To prepare the students to read an essay by Emerson.</w:t>
      </w:r>
    </w:p>
    <w:p w14:paraId="082161D8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  To compare Emerson’s concept of universal truth to that of other authors.</w:t>
      </w:r>
    </w:p>
    <w:p w14:paraId="03B34E46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  To show the influence of early United States society on Emerson’s writing.</w:t>
      </w:r>
    </w:p>
    <w:p w14:paraId="10CE8CC1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</w:p>
    <w:p w14:paraId="5EFA79D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13.  On what basis did Emerson criticize the people of his time?</w:t>
      </w:r>
    </w:p>
    <w:p w14:paraId="4A220480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  They refused to recognize universal truths.</w:t>
      </w:r>
    </w:p>
    <w:p w14:paraId="16138DF3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  They did not recognize the genius of certain authors.</w:t>
      </w:r>
    </w:p>
    <w:p w14:paraId="073968E4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C.  Their convictions were not well-defined.</w:t>
      </w:r>
    </w:p>
    <w:p w14:paraId="40799C7D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  They were too interested in conformity.</w:t>
      </w:r>
    </w:p>
    <w:p w14:paraId="147540F4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</w:p>
    <w:p w14:paraId="7149867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14.  What does Emerson say about the past?</w:t>
      </w:r>
    </w:p>
    <w:p w14:paraId="2CB76090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  It should guide a person’s present actions.</w:t>
      </w:r>
    </w:p>
    <w:p w14:paraId="1200411E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  It must be examined closely.</w:t>
      </w:r>
    </w:p>
    <w:p w14:paraId="2ECED658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  It is less important than the future.</w:t>
      </w:r>
    </w:p>
    <w:p w14:paraId="5001BB85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  It lacks both clarity and universal truth.</w:t>
      </w:r>
    </w:p>
    <w:p w14:paraId="6D83B714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</w:p>
    <w:p w14:paraId="71136B5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15.  What point does the professor make when he mentions a ship’s path?</w:t>
      </w:r>
    </w:p>
    <w:p w14:paraId="11097978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  It is easy for people to lose sight of their true path.</w:t>
      </w:r>
    </w:p>
    <w:p w14:paraId="33859F20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  Most people are not capable of deciding which path is best for them.</w:t>
      </w:r>
    </w:p>
    <w:p w14:paraId="283660C0" w14:textId="77777777" w:rsidR="002C5B35" w:rsidRPr="00101A41" w:rsidRDefault="002C5B35" w:rsidP="009C1404">
      <w:pPr>
        <w:spacing w:line="360" w:lineRule="auto"/>
        <w:ind w:leftChars="200" w:left="920" w:hangingChars="200" w:hanging="44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  The path a person takes can only be seen clearly after the destination has been reached.</w:t>
      </w:r>
    </w:p>
    <w:p w14:paraId="492A5C39" w14:textId="77777777" w:rsidR="002C5B35" w:rsidRPr="00101A41" w:rsidRDefault="002C5B35" w:rsidP="009C1404">
      <w:pPr>
        <w:spacing w:line="360" w:lineRule="auto"/>
        <w:ind w:leftChars="200" w:left="920" w:hangingChars="200" w:hanging="44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  A person should establish a goal before deciding which path to take.</w:t>
      </w:r>
    </w:p>
    <w:p w14:paraId="7920D291" w14:textId="77777777" w:rsidR="002C5B35" w:rsidRPr="00101A41" w:rsidRDefault="002C5B35" w:rsidP="009C1404">
      <w:pPr>
        <w:spacing w:line="360" w:lineRule="auto"/>
        <w:ind w:leftChars="200" w:left="920" w:hangingChars="200" w:hanging="440"/>
        <w:rPr>
          <w:rFonts w:ascii="Times New Roman" w:eastAsiaTheme="majorEastAsia" w:hAnsi="Times New Roman"/>
          <w:sz w:val="22"/>
          <w:szCs w:val="22"/>
        </w:rPr>
      </w:pPr>
    </w:p>
    <w:p w14:paraId="7B3AF909" w14:textId="77777777" w:rsidR="002C5B35" w:rsidRPr="00101A41" w:rsidRDefault="002C5B35" w:rsidP="009C1404">
      <w:pPr>
        <w:spacing w:line="360" w:lineRule="auto"/>
        <w:ind w:left="550" w:hangingChars="250" w:hanging="55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16.  What does the professor imply about himself when he recounts some life experiences he had before becoming a literature professor?</w:t>
      </w:r>
    </w:p>
    <w:p w14:paraId="2070D1EC" w14:textId="77777777" w:rsidR="002C5B35" w:rsidRPr="00101A41" w:rsidRDefault="002C5B35" w:rsidP="009C1404">
      <w:pPr>
        <w:spacing w:line="360" w:lineRule="auto"/>
        <w:ind w:left="550" w:hangingChars="250" w:hanging="55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Click on 2 answers.</w:t>
      </w:r>
    </w:p>
    <w:p w14:paraId="233203C2" w14:textId="77777777" w:rsidR="002C5B35" w:rsidRPr="00101A41" w:rsidRDefault="002C5B35" w:rsidP="009C1404">
      <w:pPr>
        <w:numPr>
          <w:ilvl w:val="0"/>
          <w:numId w:val="38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did not consider the consequences of his decisions.</w:t>
      </w:r>
    </w:p>
    <w:p w14:paraId="50C6E5B8" w14:textId="77777777" w:rsidR="002C5B35" w:rsidRPr="00101A41" w:rsidRDefault="002C5B35" w:rsidP="009C1404">
      <w:pPr>
        <w:numPr>
          <w:ilvl w:val="0"/>
          <w:numId w:val="38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did not plan to become a literature professor</w:t>
      </w:r>
    </w:p>
    <w:p w14:paraId="79679F2E" w14:textId="77777777" w:rsidR="002C5B35" w:rsidRPr="00101A41" w:rsidRDefault="002C5B35" w:rsidP="009C1404">
      <w:pPr>
        <w:numPr>
          <w:ilvl w:val="0"/>
          <w:numId w:val="38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has always tried to act consistently</w:t>
      </w:r>
    </w:p>
    <w:p w14:paraId="175291AA" w14:textId="77777777" w:rsidR="002C5B35" w:rsidRPr="00101A41" w:rsidRDefault="002C5B35" w:rsidP="009C1404">
      <w:pPr>
        <w:numPr>
          <w:ilvl w:val="0"/>
          <w:numId w:val="38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has trusted in himself and his decisions.</w:t>
      </w:r>
    </w:p>
    <w:p w14:paraId="55AAD43D" w14:textId="77777777" w:rsidR="002C5B35" w:rsidRPr="00101A41" w:rsidRDefault="002C5B35" w:rsidP="009C1404">
      <w:pPr>
        <w:spacing w:line="360" w:lineRule="auto"/>
        <w:ind w:left="315"/>
        <w:rPr>
          <w:rFonts w:ascii="Times New Roman" w:eastAsiaTheme="majorEastAsia" w:hAnsi="Times New Roman"/>
          <w:sz w:val="22"/>
          <w:szCs w:val="22"/>
        </w:rPr>
      </w:pPr>
    </w:p>
    <w:p w14:paraId="159D0BD1" w14:textId="77777777" w:rsidR="002C5B35" w:rsidRPr="00101A41" w:rsidRDefault="002C5B35" w:rsidP="009C1404">
      <w:pPr>
        <w:numPr>
          <w:ilvl w:val="0"/>
          <w:numId w:val="39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Replay: Why does the professor say this:</w:t>
      </w:r>
    </w:p>
    <w:p w14:paraId="44DB1ABB" w14:textId="77777777" w:rsidR="002C5B35" w:rsidRPr="00101A41" w:rsidRDefault="002C5B35" w:rsidP="009C1404">
      <w:pPr>
        <w:spacing w:line="360" w:lineRule="auto"/>
        <w:ind w:firstLineChars="150" w:firstLine="33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  To suggest that United States citizens have not changed much over time</w:t>
      </w:r>
    </w:p>
    <w:p w14:paraId="249D4E8D" w14:textId="77777777" w:rsidR="002C5B35" w:rsidRPr="00101A41" w:rsidRDefault="002C5B35" w:rsidP="009C1404">
      <w:pPr>
        <w:spacing w:line="360" w:lineRule="auto"/>
        <w:ind w:firstLineChars="150" w:firstLine="33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  To encourage the class to find more information about this time period.</w:t>
      </w:r>
    </w:p>
    <w:p w14:paraId="41DB502A" w14:textId="77777777" w:rsidR="002C5B35" w:rsidRPr="00101A41" w:rsidRDefault="002C5B35" w:rsidP="009C1404">
      <w:pPr>
        <w:spacing w:line="360" w:lineRule="auto"/>
        <w:ind w:firstLineChars="150" w:firstLine="33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  To explain why Emerson’s essay has lost some relevance.</w:t>
      </w:r>
    </w:p>
    <w:p w14:paraId="159F260A" w14:textId="77777777" w:rsidR="002C5B35" w:rsidRPr="00101A41" w:rsidRDefault="002C5B35" w:rsidP="009C1404">
      <w:pPr>
        <w:spacing w:line="360" w:lineRule="auto"/>
        <w:ind w:firstLineChars="150" w:firstLine="33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  To provide background for the concept he is explaining.</w:t>
      </w:r>
    </w:p>
    <w:p w14:paraId="15830BC0" w14:textId="77777777" w:rsidR="002C5B35" w:rsidRPr="00101A41" w:rsidRDefault="002C5B35" w:rsidP="009C1404">
      <w:pPr>
        <w:spacing w:line="360" w:lineRule="auto"/>
        <w:ind w:firstLineChars="150" w:firstLine="330"/>
        <w:rPr>
          <w:rFonts w:ascii="Times New Roman" w:eastAsiaTheme="majorEastAsia" w:hAnsi="Times New Roman"/>
          <w:sz w:val="22"/>
          <w:szCs w:val="22"/>
        </w:rPr>
      </w:pPr>
    </w:p>
    <w:p w14:paraId="5F668E7A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Section 2</w:t>
      </w:r>
    </w:p>
    <w:p w14:paraId="7C74D45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1.  What is the conversation mainly about?</w:t>
      </w:r>
    </w:p>
    <w:p w14:paraId="29029DF1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  Methods for finding appropriate sources for a project.</w:t>
      </w:r>
    </w:p>
    <w:p w14:paraId="6471F11A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  Reasons the woman is having difficulties with a project.</w:t>
      </w:r>
    </w:p>
    <w:p w14:paraId="023B6863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  Criteria the professor uses to evaluate group projects.</w:t>
      </w:r>
    </w:p>
    <w:p w14:paraId="3C204DB2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  Ways to develop the skills needed to work in groups.</w:t>
      </w:r>
    </w:p>
    <w:p w14:paraId="3E517431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</w:p>
    <w:p w14:paraId="55E3541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2.  Why does the professor mention the ‘free-rider’ problem?</w:t>
      </w:r>
    </w:p>
    <w:p w14:paraId="0D1CE8F8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  To review a concept he explained in class.</w:t>
      </w:r>
    </w:p>
    <w:p w14:paraId="29222EF0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  To give the student a plan to solve her problem.</w:t>
      </w:r>
    </w:p>
    <w:p w14:paraId="1F6F738C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  To clarify the problem the student is facing.</w:t>
      </w:r>
    </w:p>
    <w:p w14:paraId="11B08AD8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  To explain a benefit of working in groups.</w:t>
      </w:r>
    </w:p>
    <w:p w14:paraId="3CCB30CC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</w:p>
    <w:p w14:paraId="5A1BE20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3.  What is the professor’s opinion of the other students in the woman’s group?</w:t>
      </w:r>
    </w:p>
    <w:p w14:paraId="7ABAA078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  They try to take credit for work they did not do.</w:t>
      </w:r>
    </w:p>
    <w:p w14:paraId="64AB26CF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  They did not perform well in previous courses with him.</w:t>
      </w:r>
    </w:p>
    <w:p w14:paraId="14FCBFEC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  They are more motivated when they are working in a group.</w:t>
      </w:r>
    </w:p>
    <w:p w14:paraId="3F5B89B7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  They do good work when they are interested in the subject</w:t>
      </w:r>
    </w:p>
    <w:p w14:paraId="35BF082C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</w:p>
    <w:p w14:paraId="7CA95FE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4.  Why did the woman choose property rights as a topic?</w:t>
      </w:r>
    </w:p>
    <w:p w14:paraId="08D09ADA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  The professor recommended the topic.</w:t>
      </w:r>
    </w:p>
    <w:p w14:paraId="45D15BC3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  She already had a lot of reference materials on the subject.</w:t>
      </w:r>
    </w:p>
    <w:p w14:paraId="0BBA1505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  She wanted to learn something new.</w:t>
      </w:r>
    </w:p>
    <w:p w14:paraId="7CC517BC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  It was easy to research at the school library.</w:t>
      </w:r>
    </w:p>
    <w:p w14:paraId="302C8CF8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</w:p>
    <w:p w14:paraId="3828E1B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368A265" w14:textId="77777777" w:rsidR="002C5B35" w:rsidRPr="00101A41" w:rsidRDefault="002C5B35" w:rsidP="009C1404">
      <w:pPr>
        <w:spacing w:line="360" w:lineRule="auto"/>
        <w:ind w:left="440" w:hangingChars="200" w:hanging="44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5.  What mistakes does the professor imply the woman has made while working on a project?</w:t>
      </w:r>
    </w:p>
    <w:p w14:paraId="302ABFE7" w14:textId="77777777" w:rsidR="002C5B35" w:rsidRPr="00101A41" w:rsidRDefault="002C5B35" w:rsidP="009C1404">
      <w:pPr>
        <w:spacing w:line="360" w:lineRule="auto"/>
        <w:ind w:left="440" w:hangingChars="200" w:hanging="44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Click on 2 answers</w:t>
      </w:r>
    </w:p>
    <w:p w14:paraId="7310D822" w14:textId="77777777" w:rsidR="002C5B35" w:rsidRPr="00101A41" w:rsidRDefault="002C5B35" w:rsidP="009C1404">
      <w:pPr>
        <w:numPr>
          <w:ilvl w:val="1"/>
          <w:numId w:val="38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Finding sources for her group partners.</w:t>
      </w:r>
    </w:p>
    <w:p w14:paraId="68407AAC" w14:textId="77777777" w:rsidR="002C5B35" w:rsidRPr="00101A41" w:rsidRDefault="002C5B35" w:rsidP="009C1404">
      <w:pPr>
        <w:numPr>
          <w:ilvl w:val="1"/>
          <w:numId w:val="38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Writing the weekly progress reports for her group.</w:t>
      </w:r>
    </w:p>
    <w:p w14:paraId="0CAF0F19" w14:textId="77777777" w:rsidR="002C5B35" w:rsidRPr="00101A41" w:rsidRDefault="002C5B35" w:rsidP="009C1404">
      <w:pPr>
        <w:numPr>
          <w:ilvl w:val="1"/>
          <w:numId w:val="38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Forgetting to pay attention to the project’s deadlines.</w:t>
      </w:r>
    </w:p>
    <w:p w14:paraId="32E2FA2A" w14:textId="77777777" w:rsidR="002C5B35" w:rsidRPr="00101A41" w:rsidRDefault="002C5B35" w:rsidP="009C1404">
      <w:pPr>
        <w:numPr>
          <w:ilvl w:val="1"/>
          <w:numId w:val="38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Failing to involve the group members in the selection of a topic.</w:t>
      </w:r>
    </w:p>
    <w:p w14:paraId="48A3ED0E" w14:textId="77777777" w:rsidR="002C5B35" w:rsidRPr="00101A41" w:rsidRDefault="002C5B35" w:rsidP="009C1404">
      <w:pPr>
        <w:spacing w:line="360" w:lineRule="auto"/>
        <w:ind w:left="735"/>
        <w:rPr>
          <w:rFonts w:ascii="Times New Roman" w:eastAsiaTheme="majorEastAsia" w:hAnsi="Times New Roman"/>
          <w:sz w:val="22"/>
          <w:szCs w:val="22"/>
        </w:rPr>
      </w:pPr>
    </w:p>
    <w:p w14:paraId="53CA1D1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6.  What does the professor mainly discuss?</w:t>
      </w:r>
    </w:p>
    <w:p w14:paraId="0BCA9728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  His plans for research involving moving rocks.</w:t>
      </w:r>
    </w:p>
    <w:p w14:paraId="76159BEA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  A difference between two geological forces that cause rocks to move.</w:t>
      </w:r>
    </w:p>
    <w:p w14:paraId="360B5DAA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  Theories about why desert rocks move.</w:t>
      </w:r>
    </w:p>
    <w:p w14:paraId="6D150DC2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  Reasons why geologists should study moving rocks.</w:t>
      </w:r>
    </w:p>
    <w:p w14:paraId="5BBDC4DC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</w:p>
    <w:p w14:paraId="1A360FA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7.  According to the professor, what have the researchers agreed on?</w:t>
      </w:r>
    </w:p>
    <w:p w14:paraId="27034A71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  The rocks cannot move after ice storms.</w:t>
      </w:r>
    </w:p>
    <w:p w14:paraId="444BA38C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  The rocks do not move at night.</w:t>
      </w:r>
    </w:p>
    <w:p w14:paraId="24CE0B2D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  The rocks never move in circles.</w:t>
      </w:r>
    </w:p>
    <w:p w14:paraId="0F8F849C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  The rocks are not moved by people.</w:t>
      </w:r>
    </w:p>
    <w:p w14:paraId="0FDEFE2F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</w:p>
    <w:p w14:paraId="78CA1CA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8.  The professor mentions experiments on the wind speed necessary to move rocks. What is the professor’s attitude toward the experiments?</w:t>
      </w:r>
    </w:p>
    <w:p w14:paraId="7CBAFD40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  Their results were decisive.</w:t>
      </w:r>
    </w:p>
    <w:p w14:paraId="2C926960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  They were not carried out carefully.</w:t>
      </w:r>
    </w:p>
    <w:p w14:paraId="07E15BB9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  They were not continued long enough to reach a conclusion.</w:t>
      </w:r>
    </w:p>
    <w:p w14:paraId="6B88857F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  The government should not have allowed the experiments.</w:t>
      </w:r>
    </w:p>
    <w:p w14:paraId="6F76494D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</w:p>
    <w:p w14:paraId="27E70C0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9.  What important point does the professor make about the area where the rocks are found?</w:t>
      </w:r>
    </w:p>
    <w:p w14:paraId="65C54886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  It has been the site of Earth’s highest wind speeds.</w:t>
      </w:r>
    </w:p>
    <w:p w14:paraId="5C7C30AB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  It is subject to laws that restrict experimentation.</w:t>
      </w:r>
    </w:p>
    <w:p w14:paraId="2363F0DB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  It is accessible to heavy machinery.</w:t>
      </w:r>
    </w:p>
    <w:p w14:paraId="4C1BC824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  It is not subject to significant changes in temperature.</w:t>
      </w:r>
    </w:p>
    <w:p w14:paraId="60D9EAF6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</w:p>
    <w:p w14:paraId="2317D01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10.  What is the professor’s purpose in telling the students about moving rocks?</w:t>
      </w:r>
    </w:p>
    <w:p w14:paraId="6395B07B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A.  To teach a lesson about the structure of solid matter.</w:t>
      </w:r>
    </w:p>
    <w:p w14:paraId="00A04125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  To share a recent advance in geology.</w:t>
      </w:r>
    </w:p>
    <w:p w14:paraId="1EEFCF7B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  To give an example of how ice can move rocks.</w:t>
      </w:r>
    </w:p>
    <w:p w14:paraId="70F76D82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  To show how geologists need to combine information from several fields.</w:t>
      </w:r>
    </w:p>
    <w:p w14:paraId="5F31190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99A59C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11.  Replay: What des the professor imply when he says this:</w:t>
      </w:r>
    </w:p>
    <w:p w14:paraId="31738D53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  The movement pattern of the rocks was misreported by researchers.</w:t>
      </w:r>
    </w:p>
    <w:p w14:paraId="39017535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  The rocs are probably being moved by people.</w:t>
      </w:r>
    </w:p>
    <w:p w14:paraId="07FA33BF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  The movement pattern of the rocks does not support the wind theory.</w:t>
      </w:r>
    </w:p>
    <w:p w14:paraId="249FD06C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  There must be differences in the rocks’ composition.</w:t>
      </w:r>
    </w:p>
    <w:p w14:paraId="220B9541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</w:p>
    <w:p w14:paraId="3169A62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12.  What is the lecture mainly about?</w:t>
      </w:r>
    </w:p>
    <w:p w14:paraId="3D18AB5E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  Reasons the United States government should not support the arts.</w:t>
      </w:r>
    </w:p>
    <w:p w14:paraId="767316A1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  The history of government support for the arts in the United States.</w:t>
      </w:r>
    </w:p>
    <w:p w14:paraId="38380464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  Strengths and weaknesses of different government-sponsored arts programs.</w:t>
      </w:r>
    </w:p>
    <w:p w14:paraId="580D4B5D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  Different ways in which governments can help support artists.</w:t>
      </w:r>
    </w:p>
    <w:p w14:paraId="1111233A" w14:textId="77777777" w:rsidR="002C5B35" w:rsidRPr="00101A41" w:rsidRDefault="002C5B35" w:rsidP="009C1404">
      <w:pPr>
        <w:spacing w:line="360" w:lineRule="auto"/>
        <w:ind w:firstLine="420"/>
        <w:rPr>
          <w:rFonts w:ascii="Times New Roman" w:eastAsiaTheme="majorEastAsia" w:hAnsi="Times New Roman"/>
          <w:sz w:val="22"/>
          <w:szCs w:val="22"/>
        </w:rPr>
      </w:pPr>
    </w:p>
    <w:p w14:paraId="598125E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13.  According to the talk, in what two ways was the Federal Art Project successful?</w:t>
      </w:r>
    </w:p>
    <w:p w14:paraId="4A9749A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Click on 2 answers.</w:t>
      </w:r>
    </w:p>
    <w:p w14:paraId="28F29EB5" w14:textId="77777777" w:rsidR="002C5B35" w:rsidRPr="00101A41" w:rsidRDefault="002C5B35" w:rsidP="009C1404">
      <w:pPr>
        <w:numPr>
          <w:ilvl w:val="0"/>
          <w:numId w:val="40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established standards for art schools.</w:t>
      </w:r>
    </w:p>
    <w:p w14:paraId="7EBF6150" w14:textId="77777777" w:rsidR="002C5B35" w:rsidRPr="00101A41" w:rsidRDefault="002C5B35" w:rsidP="009C1404">
      <w:pPr>
        <w:numPr>
          <w:ilvl w:val="0"/>
          <w:numId w:val="40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provided jobs for many artists.</w:t>
      </w:r>
    </w:p>
    <w:p w14:paraId="0F0538EB" w14:textId="77777777" w:rsidR="002C5B35" w:rsidRPr="00101A41" w:rsidRDefault="002C5B35" w:rsidP="009C1404">
      <w:pPr>
        <w:numPr>
          <w:ilvl w:val="0"/>
          <w:numId w:val="40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produced many excellent artists.</w:t>
      </w:r>
    </w:p>
    <w:p w14:paraId="566556C7" w14:textId="77777777" w:rsidR="002C5B35" w:rsidRPr="00101A41" w:rsidRDefault="002C5B35" w:rsidP="009C1404">
      <w:pPr>
        <w:numPr>
          <w:ilvl w:val="0"/>
          <w:numId w:val="40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gave many people greater access to the arts.</w:t>
      </w:r>
    </w:p>
    <w:p w14:paraId="08BEEE1B" w14:textId="77777777" w:rsidR="002C5B35" w:rsidRPr="00101A41" w:rsidRDefault="002C5B35" w:rsidP="009C1404">
      <w:pPr>
        <w:spacing w:line="360" w:lineRule="auto"/>
        <w:ind w:left="420"/>
        <w:rPr>
          <w:rFonts w:ascii="Times New Roman" w:eastAsiaTheme="majorEastAsia" w:hAnsi="Times New Roman"/>
          <w:sz w:val="22"/>
          <w:szCs w:val="22"/>
        </w:rPr>
      </w:pPr>
    </w:p>
    <w:p w14:paraId="1FC1452C" w14:textId="77777777" w:rsidR="002C5B35" w:rsidRPr="00101A41" w:rsidRDefault="002C5B35" w:rsidP="009C1404">
      <w:pPr>
        <w:numPr>
          <w:ilvl w:val="0"/>
          <w:numId w:val="4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class discusses some important events related to government support for the arts in the United States. Put the events in order from earliest to latest.</w:t>
      </w:r>
    </w:p>
    <w:p w14:paraId="548767C6" w14:textId="77777777" w:rsidR="002C5B35" w:rsidRPr="00101A41" w:rsidRDefault="002C5B35" w:rsidP="009C1404">
      <w:pPr>
        <w:spacing w:line="360" w:lineRule="auto"/>
        <w:ind w:left="51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Answer Choices.</w:t>
      </w:r>
    </w:p>
    <w:tbl>
      <w:tblPr>
        <w:tblW w:w="0" w:type="auto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20"/>
      </w:tblGrid>
      <w:tr w:rsidR="002C5B35" w:rsidRPr="00101A41" w14:paraId="78F1B902" w14:textId="77777777" w:rsidTr="005714E6">
        <w:trPr>
          <w:trHeight w:val="375"/>
        </w:trPr>
        <w:tc>
          <w:tcPr>
            <w:tcW w:w="7020" w:type="dxa"/>
          </w:tcPr>
          <w:p w14:paraId="69A4F902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>Arts councils were established in all 50 states of the country.</w:t>
            </w:r>
          </w:p>
        </w:tc>
      </w:tr>
      <w:tr w:rsidR="002C5B35" w:rsidRPr="00101A41" w14:paraId="5BA94DD3" w14:textId="77777777" w:rsidTr="005714E6">
        <w:trPr>
          <w:trHeight w:val="375"/>
        </w:trPr>
        <w:tc>
          <w:tcPr>
            <w:tcW w:w="7020" w:type="dxa"/>
          </w:tcPr>
          <w:p w14:paraId="6C538885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>The federal budget supporting the arts was reduced by half.</w:t>
            </w:r>
          </w:p>
        </w:tc>
      </w:tr>
      <w:tr w:rsidR="002C5B35" w:rsidRPr="00101A41" w14:paraId="00FF90DC" w14:textId="77777777" w:rsidTr="005714E6">
        <w:trPr>
          <w:trHeight w:val="368"/>
        </w:trPr>
        <w:tc>
          <w:tcPr>
            <w:tcW w:w="7020" w:type="dxa"/>
          </w:tcPr>
          <w:p w14:paraId="091B8D12" w14:textId="77777777" w:rsidR="002C5B35" w:rsidRPr="00101A41" w:rsidRDefault="002C5B35" w:rsidP="009C1404">
            <w:pPr>
              <w:spacing w:line="360" w:lineRule="auto"/>
              <w:ind w:left="-30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lastRenderedPageBreak/>
              <w:t>The Federal Art Project helped reduce unemployment.</w:t>
            </w:r>
          </w:p>
        </w:tc>
      </w:tr>
      <w:tr w:rsidR="002C5B35" w:rsidRPr="00101A41" w14:paraId="24EE2DAF" w14:textId="77777777" w:rsidTr="005714E6">
        <w:trPr>
          <w:trHeight w:val="367"/>
        </w:trPr>
        <w:tc>
          <w:tcPr>
            <w:tcW w:w="7020" w:type="dxa"/>
          </w:tcPr>
          <w:p w14:paraId="6764E691" w14:textId="77777777" w:rsidR="002C5B35" w:rsidRPr="00101A41" w:rsidRDefault="002C5B35" w:rsidP="009C1404">
            <w:pPr>
              <w:spacing w:line="360" w:lineRule="auto"/>
              <w:ind w:left="-30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>The National Endowment for the Arts was established.</w:t>
            </w:r>
          </w:p>
        </w:tc>
      </w:tr>
    </w:tbl>
    <w:p w14:paraId="605B4BD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tbl>
      <w:tblPr>
        <w:tblW w:w="0" w:type="auto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6425"/>
      </w:tblGrid>
      <w:tr w:rsidR="002C5B35" w:rsidRPr="00101A41" w14:paraId="5D5AE177" w14:textId="77777777" w:rsidTr="005714E6">
        <w:trPr>
          <w:trHeight w:val="342"/>
        </w:trPr>
        <w:tc>
          <w:tcPr>
            <w:tcW w:w="535" w:type="dxa"/>
          </w:tcPr>
          <w:p w14:paraId="29788870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 xml:space="preserve"> 1</w:t>
            </w:r>
          </w:p>
        </w:tc>
        <w:tc>
          <w:tcPr>
            <w:tcW w:w="6425" w:type="dxa"/>
          </w:tcPr>
          <w:p w14:paraId="1016FFAA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>The government provided no official support for the arts.</w:t>
            </w:r>
          </w:p>
        </w:tc>
      </w:tr>
      <w:tr w:rsidR="002C5B35" w:rsidRPr="00101A41" w14:paraId="03A63B6A" w14:textId="77777777" w:rsidTr="005714E6">
        <w:trPr>
          <w:trHeight w:val="342"/>
        </w:trPr>
        <w:tc>
          <w:tcPr>
            <w:tcW w:w="535" w:type="dxa"/>
          </w:tcPr>
          <w:p w14:paraId="028881BA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 xml:space="preserve"> 2</w:t>
            </w:r>
          </w:p>
        </w:tc>
        <w:tc>
          <w:tcPr>
            <w:tcW w:w="6425" w:type="dxa"/>
          </w:tcPr>
          <w:p w14:paraId="49E57AD6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</w:tr>
      <w:tr w:rsidR="002C5B35" w:rsidRPr="00101A41" w14:paraId="6523BE10" w14:textId="77777777" w:rsidTr="005714E6">
        <w:trPr>
          <w:trHeight w:val="342"/>
        </w:trPr>
        <w:tc>
          <w:tcPr>
            <w:tcW w:w="535" w:type="dxa"/>
          </w:tcPr>
          <w:p w14:paraId="1B42098F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 xml:space="preserve"> 3</w:t>
            </w:r>
          </w:p>
        </w:tc>
        <w:tc>
          <w:tcPr>
            <w:tcW w:w="6425" w:type="dxa"/>
          </w:tcPr>
          <w:p w14:paraId="4F756154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</w:tr>
      <w:tr w:rsidR="002C5B35" w:rsidRPr="00101A41" w14:paraId="34C99398" w14:textId="77777777" w:rsidTr="005714E6">
        <w:trPr>
          <w:trHeight w:val="342"/>
        </w:trPr>
        <w:tc>
          <w:tcPr>
            <w:tcW w:w="535" w:type="dxa"/>
          </w:tcPr>
          <w:p w14:paraId="273F50E5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 xml:space="preserve"> 4 </w:t>
            </w:r>
          </w:p>
        </w:tc>
        <w:tc>
          <w:tcPr>
            <w:tcW w:w="6425" w:type="dxa"/>
          </w:tcPr>
          <w:p w14:paraId="430F15F1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</w:tr>
      <w:tr w:rsidR="002C5B35" w:rsidRPr="00101A41" w14:paraId="54834893" w14:textId="77777777" w:rsidTr="005714E6">
        <w:trPr>
          <w:trHeight w:val="342"/>
        </w:trPr>
        <w:tc>
          <w:tcPr>
            <w:tcW w:w="535" w:type="dxa"/>
          </w:tcPr>
          <w:p w14:paraId="34300E47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 xml:space="preserve"> 5</w:t>
            </w:r>
          </w:p>
        </w:tc>
        <w:tc>
          <w:tcPr>
            <w:tcW w:w="6425" w:type="dxa"/>
          </w:tcPr>
          <w:p w14:paraId="32A08E63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</w:tr>
      <w:tr w:rsidR="002C5B35" w:rsidRPr="00101A41" w14:paraId="36182020" w14:textId="77777777" w:rsidTr="005714E6">
        <w:trPr>
          <w:trHeight w:val="90"/>
        </w:trPr>
        <w:tc>
          <w:tcPr>
            <w:tcW w:w="535" w:type="dxa"/>
          </w:tcPr>
          <w:p w14:paraId="4B841CB9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6425" w:type="dxa"/>
          </w:tcPr>
          <w:p w14:paraId="264EBF93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</w:tr>
    </w:tbl>
    <w:p w14:paraId="56954E87" w14:textId="77777777" w:rsidR="002C5B35" w:rsidRPr="00101A41" w:rsidRDefault="002C5B35" w:rsidP="009C1404">
      <w:pPr>
        <w:numPr>
          <w:ilvl w:val="0"/>
          <w:numId w:val="4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Why does the professor mention the Kennedy Center and Lincoln Center? </w:t>
      </w:r>
    </w:p>
    <w:p w14:paraId="38F2884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B61FF14" w14:textId="77777777" w:rsidR="002C5B35" w:rsidRPr="00101A41" w:rsidRDefault="002C5B35" w:rsidP="009C1404">
      <w:pPr>
        <w:numPr>
          <w:ilvl w:val="1"/>
          <w:numId w:val="4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give example s of institutions that benefit from corporate support.</w:t>
      </w:r>
    </w:p>
    <w:p w14:paraId="09837776" w14:textId="77777777" w:rsidR="002C5B35" w:rsidRPr="00101A41" w:rsidRDefault="002C5B35" w:rsidP="009C1404">
      <w:pPr>
        <w:numPr>
          <w:ilvl w:val="1"/>
          <w:numId w:val="4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illustrate why some artists oppose the building of cultural centers.</w:t>
      </w:r>
    </w:p>
    <w:p w14:paraId="138AB180" w14:textId="77777777" w:rsidR="002C5B35" w:rsidRPr="00101A41" w:rsidRDefault="002C5B35" w:rsidP="009C1404">
      <w:pPr>
        <w:numPr>
          <w:ilvl w:val="1"/>
          <w:numId w:val="4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show how two centers were named after presidents who supported the arts.</w:t>
      </w:r>
    </w:p>
    <w:p w14:paraId="4AC847DA" w14:textId="77777777" w:rsidR="002C5B35" w:rsidRPr="00101A41" w:rsidRDefault="002C5B35" w:rsidP="009C1404">
      <w:pPr>
        <w:numPr>
          <w:ilvl w:val="1"/>
          <w:numId w:val="4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name two art centers built by the government during the Depression.</w:t>
      </w:r>
    </w:p>
    <w:p w14:paraId="0079538F" w14:textId="77777777" w:rsidR="002C5B35" w:rsidRPr="00101A41" w:rsidRDefault="002C5B35" w:rsidP="009C1404">
      <w:pPr>
        <w:spacing w:line="360" w:lineRule="auto"/>
        <w:ind w:left="420"/>
        <w:rPr>
          <w:rFonts w:ascii="Times New Roman" w:eastAsiaTheme="majorEastAsia" w:hAnsi="Times New Roman"/>
          <w:sz w:val="22"/>
          <w:szCs w:val="22"/>
        </w:rPr>
      </w:pPr>
    </w:p>
    <w:p w14:paraId="498754DD" w14:textId="77777777" w:rsidR="002C5B35" w:rsidRPr="00101A41" w:rsidRDefault="002C5B35" w:rsidP="009C1404">
      <w:pPr>
        <w:numPr>
          <w:ilvl w:val="0"/>
          <w:numId w:val="4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professor say about artists’ opinions of government support for the arts?</w:t>
      </w:r>
    </w:p>
    <w:p w14:paraId="67CF79CD" w14:textId="77777777" w:rsidR="002C5B35" w:rsidRPr="00101A41" w:rsidRDefault="002C5B35" w:rsidP="009C1404">
      <w:pPr>
        <w:numPr>
          <w:ilvl w:val="1"/>
          <w:numId w:val="4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Most artists believe that the government should provide more funding for the art</w:t>
      </w:r>
    </w:p>
    <w:p w14:paraId="1D8098C6" w14:textId="77777777" w:rsidR="002C5B35" w:rsidRPr="00101A41" w:rsidRDefault="002C5B35" w:rsidP="009C1404">
      <w:pPr>
        <w:numPr>
          <w:ilvl w:val="1"/>
          <w:numId w:val="4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Most artists approve of the ways in which the government supports the arts.</w:t>
      </w:r>
    </w:p>
    <w:p w14:paraId="69719B99" w14:textId="77777777" w:rsidR="002C5B35" w:rsidRPr="00101A41" w:rsidRDefault="002C5B35" w:rsidP="009C1404">
      <w:pPr>
        <w:numPr>
          <w:ilvl w:val="1"/>
          <w:numId w:val="4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Even artists do not agree on whether the government should support the arts.</w:t>
      </w:r>
    </w:p>
    <w:p w14:paraId="466B3B36" w14:textId="77777777" w:rsidR="002C5B35" w:rsidRPr="00101A41" w:rsidRDefault="002C5B35" w:rsidP="009C1404">
      <w:pPr>
        <w:numPr>
          <w:ilvl w:val="1"/>
          <w:numId w:val="4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Even artists have a low opinion of government support for the arts.</w:t>
      </w:r>
    </w:p>
    <w:p w14:paraId="1ACB5F69" w14:textId="77777777" w:rsidR="002C5B35" w:rsidRPr="00101A41" w:rsidRDefault="002C5B35" w:rsidP="009C1404">
      <w:pPr>
        <w:spacing w:line="360" w:lineRule="auto"/>
        <w:ind w:left="420"/>
        <w:rPr>
          <w:rFonts w:ascii="Times New Roman" w:eastAsiaTheme="majorEastAsia" w:hAnsi="Times New Roman"/>
          <w:sz w:val="22"/>
          <w:szCs w:val="22"/>
        </w:rPr>
      </w:pPr>
    </w:p>
    <w:p w14:paraId="0717FBFD" w14:textId="77777777" w:rsidR="002C5B35" w:rsidRPr="00101A41" w:rsidRDefault="002C5B35" w:rsidP="009C1404">
      <w:pPr>
        <w:numPr>
          <w:ilvl w:val="0"/>
          <w:numId w:val="4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Replay: What does the professor imply when she says this: </w:t>
      </w:r>
    </w:p>
    <w:p w14:paraId="3E2ADF45" w14:textId="77777777" w:rsidR="002C5B35" w:rsidRPr="00101A41" w:rsidRDefault="002C5B35" w:rsidP="009C1404">
      <w:pPr>
        <w:numPr>
          <w:ilvl w:val="1"/>
          <w:numId w:val="4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Others students should comment on the man’s remark.</w:t>
      </w:r>
    </w:p>
    <w:p w14:paraId="0DC4230D" w14:textId="77777777" w:rsidR="002C5B35" w:rsidRPr="00101A41" w:rsidRDefault="002C5B35" w:rsidP="009C1404">
      <w:pPr>
        <w:numPr>
          <w:ilvl w:val="1"/>
          <w:numId w:val="4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Most people would agree with the man’s opinion.</w:t>
      </w:r>
    </w:p>
    <w:p w14:paraId="38815A0D" w14:textId="77777777" w:rsidR="002C5B35" w:rsidRPr="00101A41" w:rsidRDefault="002C5B35" w:rsidP="009C1404">
      <w:pPr>
        <w:numPr>
          <w:ilvl w:val="1"/>
          <w:numId w:val="4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Artwork funded by the government is usually of excellent quality.</w:t>
      </w:r>
    </w:p>
    <w:p w14:paraId="556884A1" w14:textId="77777777" w:rsidR="002C5B35" w:rsidRPr="00101A41" w:rsidRDefault="002C5B35" w:rsidP="009C1404">
      <w:pPr>
        <w:numPr>
          <w:ilvl w:val="1"/>
          <w:numId w:val="4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government project was not a waste of money.</w:t>
      </w:r>
    </w:p>
    <w:p w14:paraId="25B50183" w14:textId="77777777" w:rsidR="002C5B35" w:rsidRPr="00101A41" w:rsidRDefault="002C5B35" w:rsidP="009C1404">
      <w:pPr>
        <w:spacing w:line="360" w:lineRule="auto"/>
        <w:jc w:val="center"/>
        <w:rPr>
          <w:rFonts w:ascii="Times New Roman" w:eastAsiaTheme="majorEastAsia" w:hAnsi="Times New Roman"/>
          <w:sz w:val="22"/>
          <w:szCs w:val="22"/>
        </w:rPr>
      </w:pPr>
    </w:p>
    <w:p w14:paraId="2C07BD15" w14:textId="77777777" w:rsidR="002C5B35" w:rsidRPr="00101A41" w:rsidRDefault="002C5B35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15" w:name="_Toc23521"/>
      <w:bookmarkStart w:id="16" w:name="_Toc27731"/>
      <w:bookmarkStart w:id="17" w:name="_Toc397763790"/>
      <w:r w:rsidRPr="00101A41">
        <w:rPr>
          <w:rFonts w:eastAsiaTheme="majorEastAsia" w:cs="Arial"/>
          <w:b w:val="0"/>
          <w:sz w:val="22"/>
          <w:szCs w:val="22"/>
        </w:rPr>
        <w:lastRenderedPageBreak/>
        <w:t>TPO-5</w:t>
      </w:r>
      <w:bookmarkEnd w:id="15"/>
      <w:bookmarkEnd w:id="16"/>
      <w:bookmarkEnd w:id="17"/>
    </w:p>
    <w:p w14:paraId="3FED94D6" w14:textId="77777777" w:rsidR="002C5B35" w:rsidRPr="00101A41" w:rsidRDefault="002C5B35" w:rsidP="009C1404">
      <w:pPr>
        <w:pStyle w:val="a6"/>
        <w:spacing w:before="0" w:after="0" w:line="360" w:lineRule="auto"/>
        <w:rPr>
          <w:rFonts w:ascii="Times New Roman" w:eastAsiaTheme="majorEastAsia" w:hAnsi="Times New Roman"/>
          <w:b w:val="0"/>
          <w:sz w:val="22"/>
          <w:szCs w:val="22"/>
        </w:rPr>
      </w:pPr>
    </w:p>
    <w:p w14:paraId="1873B72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bookmarkStart w:id="18" w:name="_Toc5385"/>
      <w:r w:rsidRPr="00101A41">
        <w:rPr>
          <w:rFonts w:ascii="Times New Roman" w:eastAsiaTheme="majorEastAsia" w:hAnsi="Times New Roman"/>
          <w:sz w:val="22"/>
          <w:szCs w:val="22"/>
        </w:rPr>
        <w:t>Section 1</w:t>
      </w:r>
      <w:bookmarkEnd w:id="18"/>
    </w:p>
    <w:p w14:paraId="2A460BB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C3D30D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Conversation1</w:t>
      </w:r>
    </w:p>
    <w:p w14:paraId="3286B5F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Q1: What do the speakers mainly discuss?</w:t>
      </w:r>
    </w:p>
    <w:p w14:paraId="7500929C" w14:textId="77777777" w:rsidR="002C5B35" w:rsidRPr="00101A41" w:rsidRDefault="002C5B35" w:rsidP="009C1404">
      <w:pPr>
        <w:pStyle w:val="a7"/>
        <w:numPr>
          <w:ilvl w:val="0"/>
          <w:numId w:val="4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the woman has little in common with her roommates</w:t>
      </w:r>
    </w:p>
    <w:p w14:paraId="3205537F" w14:textId="77777777" w:rsidR="002C5B35" w:rsidRPr="00101A41" w:rsidRDefault="002C5B35" w:rsidP="009C1404">
      <w:pPr>
        <w:pStyle w:val="a7"/>
        <w:numPr>
          <w:ilvl w:val="0"/>
          <w:numId w:val="4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How the woman can keep up in her academic studies</w:t>
      </w:r>
    </w:p>
    <w:p w14:paraId="11610D79" w14:textId="77777777" w:rsidR="002C5B35" w:rsidRPr="00101A41" w:rsidRDefault="002C5B35" w:rsidP="009C1404">
      <w:pPr>
        <w:pStyle w:val="a7"/>
        <w:numPr>
          <w:ilvl w:val="0"/>
          <w:numId w:val="4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woman’s adjustment to life at the university</w:t>
      </w:r>
    </w:p>
    <w:p w14:paraId="534EA8BB" w14:textId="77777777" w:rsidR="002C5B35" w:rsidRPr="00101A41" w:rsidRDefault="002C5B35" w:rsidP="009C1404">
      <w:pPr>
        <w:pStyle w:val="a7"/>
        <w:numPr>
          <w:ilvl w:val="0"/>
          <w:numId w:val="4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woman’s decision to transfer to another university</w:t>
      </w:r>
    </w:p>
    <w:p w14:paraId="0BABFC9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00684A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Q2: Why does the woman mention her hometown?</w:t>
      </w:r>
    </w:p>
    <w:p w14:paraId="751BB2F0" w14:textId="77777777" w:rsidR="002C5B35" w:rsidRPr="00101A41" w:rsidRDefault="002C5B35" w:rsidP="009C1404">
      <w:pPr>
        <w:pStyle w:val="a7"/>
        <w:numPr>
          <w:ilvl w:val="0"/>
          <w:numId w:val="4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draw a contrast to her current situation</w:t>
      </w:r>
    </w:p>
    <w:p w14:paraId="42AC8AD6" w14:textId="77777777" w:rsidR="002C5B35" w:rsidRPr="00101A41" w:rsidRDefault="002C5B35" w:rsidP="009C1404">
      <w:pPr>
        <w:pStyle w:val="a7"/>
        <w:numPr>
          <w:ilvl w:val="0"/>
          <w:numId w:val="4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acknowledge that she is accustomed to living in big cities</w:t>
      </w:r>
    </w:p>
    <w:p w14:paraId="70571213" w14:textId="77777777" w:rsidR="002C5B35" w:rsidRPr="00101A41" w:rsidRDefault="002C5B35" w:rsidP="009C1404">
      <w:pPr>
        <w:pStyle w:val="a7"/>
        <w:numPr>
          <w:ilvl w:val="0"/>
          <w:numId w:val="4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indicate that she has known some people on campus for a long time </w:t>
      </w:r>
    </w:p>
    <w:p w14:paraId="575D570A" w14:textId="77777777" w:rsidR="002C5B35" w:rsidRPr="00101A41" w:rsidRDefault="002C5B35" w:rsidP="009C1404">
      <w:pPr>
        <w:pStyle w:val="a7"/>
        <w:numPr>
          <w:ilvl w:val="0"/>
          <w:numId w:val="4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emphasize her previous success in academic studies</w:t>
      </w:r>
    </w:p>
    <w:p w14:paraId="32E1097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E34736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Q3: What does the woman imply about incident that occurred in her sociology class?</w:t>
      </w:r>
    </w:p>
    <w:p w14:paraId="3D3CA644" w14:textId="77777777" w:rsidR="002C5B35" w:rsidRPr="00101A41" w:rsidRDefault="002C5B35" w:rsidP="009C1404">
      <w:pPr>
        <w:pStyle w:val="a7"/>
        <w:numPr>
          <w:ilvl w:val="0"/>
          <w:numId w:val="4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bookmarkStart w:id="19" w:name="OLE_LINK1"/>
      <w:bookmarkStart w:id="20" w:name="OLE_LINK2"/>
      <w:r w:rsidRPr="00101A41">
        <w:rPr>
          <w:rFonts w:eastAsiaTheme="majorEastAsia"/>
          <w:sz w:val="22"/>
          <w:szCs w:val="22"/>
        </w:rPr>
        <w:t>She was</w:t>
      </w:r>
      <w:bookmarkEnd w:id="19"/>
      <w:bookmarkEnd w:id="20"/>
      <w:r w:rsidRPr="00101A41">
        <w:rPr>
          <w:rFonts w:eastAsiaTheme="majorEastAsia"/>
          <w:sz w:val="22"/>
          <w:szCs w:val="22"/>
        </w:rPr>
        <w:t xml:space="preserve"> embarrassed because she gave an incorrect answer </w:t>
      </w:r>
    </w:p>
    <w:p w14:paraId="5AC342D0" w14:textId="77777777" w:rsidR="002C5B35" w:rsidRPr="00101A41" w:rsidRDefault="002C5B35" w:rsidP="009C1404">
      <w:pPr>
        <w:pStyle w:val="a7"/>
        <w:numPr>
          <w:ilvl w:val="0"/>
          <w:numId w:val="4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She was upset because the professor seemed to ignore her</w:t>
      </w:r>
    </w:p>
    <w:p w14:paraId="0FE703AD" w14:textId="77777777" w:rsidR="002C5B35" w:rsidRPr="00101A41" w:rsidRDefault="002C5B35" w:rsidP="009C1404">
      <w:pPr>
        <w:pStyle w:val="a7"/>
        <w:numPr>
          <w:ilvl w:val="0"/>
          <w:numId w:val="4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She was confused by the organization of the professor’ s lecture </w:t>
      </w:r>
    </w:p>
    <w:p w14:paraId="2C84BCB8" w14:textId="77777777" w:rsidR="002C5B35" w:rsidRPr="00101A41" w:rsidRDefault="002C5B35" w:rsidP="009C1404">
      <w:pPr>
        <w:pStyle w:val="a7"/>
        <w:numPr>
          <w:ilvl w:val="0"/>
          <w:numId w:val="4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She was surprised by the comments of the other students</w:t>
      </w:r>
    </w:p>
    <w:p w14:paraId="7B48B38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F1B8C2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Q4: </w:t>
      </w:r>
      <w:bookmarkStart w:id="21" w:name="OLE_LINK3"/>
      <w:bookmarkStart w:id="22" w:name="OLE_LINK4"/>
      <w:r w:rsidRPr="00101A41">
        <w:rPr>
          <w:rFonts w:ascii="Times New Roman" w:eastAsiaTheme="majorEastAsia" w:hAnsi="Times New Roman"/>
          <w:sz w:val="22"/>
          <w:szCs w:val="22"/>
        </w:rPr>
        <w:t>According to the counselor, why should the woman visit her professor’s office?</w:t>
      </w:r>
    </w:p>
    <w:p w14:paraId="4EDD36E5" w14:textId="77777777" w:rsidR="002C5B35" w:rsidRPr="00101A41" w:rsidRDefault="002C5B35" w:rsidP="009C1404">
      <w:pPr>
        <w:spacing w:line="360" w:lineRule="auto"/>
        <w:jc w:val="center"/>
        <w:rPr>
          <w:rFonts w:ascii="Times New Roman" w:eastAsiaTheme="majorEastAsia" w:hAnsi="Times New Roman"/>
          <w:sz w:val="22"/>
          <w:szCs w:val="22"/>
          <w:shd w:val="pct10" w:color="auto" w:fill="FFFFFF"/>
        </w:rPr>
      </w:pPr>
      <w:r w:rsidRPr="00101A41">
        <w:rPr>
          <w:rFonts w:ascii="Times New Roman" w:eastAsiaTheme="majorEastAsia" w:hAnsi="Times New Roman"/>
          <w:sz w:val="22"/>
          <w:szCs w:val="22"/>
          <w:shd w:val="pct10" w:color="auto" w:fill="FFFFFF"/>
        </w:rPr>
        <w:t>Click on 2 answers.</w:t>
      </w:r>
    </w:p>
    <w:bookmarkEnd w:id="21"/>
    <w:bookmarkEnd w:id="22"/>
    <w:p w14:paraId="178FD0E7" w14:textId="77777777" w:rsidR="002C5B35" w:rsidRPr="00101A41" w:rsidRDefault="002C5B35" w:rsidP="009C1404">
      <w:pPr>
        <w:pStyle w:val="a7"/>
        <w:numPr>
          <w:ilvl w:val="0"/>
          <w:numId w:val="45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offer a compliment</w:t>
      </w:r>
    </w:p>
    <w:p w14:paraId="034DDC01" w14:textId="77777777" w:rsidR="002C5B35" w:rsidRPr="00101A41" w:rsidRDefault="002C5B35" w:rsidP="009C1404">
      <w:pPr>
        <w:pStyle w:val="a7"/>
        <w:numPr>
          <w:ilvl w:val="0"/>
          <w:numId w:val="45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offer to help other students</w:t>
      </w:r>
    </w:p>
    <w:p w14:paraId="5CFDBAAC" w14:textId="77777777" w:rsidR="002C5B35" w:rsidRPr="00101A41" w:rsidRDefault="002C5B35" w:rsidP="009C1404">
      <w:pPr>
        <w:pStyle w:val="a7"/>
        <w:numPr>
          <w:ilvl w:val="0"/>
          <w:numId w:val="45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introduce herself </w:t>
      </w:r>
    </w:p>
    <w:p w14:paraId="0CEF4E0D" w14:textId="77777777" w:rsidR="002C5B35" w:rsidRPr="00101A41" w:rsidRDefault="002C5B35" w:rsidP="009C1404">
      <w:pPr>
        <w:pStyle w:val="a7"/>
        <w:numPr>
          <w:ilvl w:val="0"/>
          <w:numId w:val="45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suggest ways of making the class more personal</w:t>
      </w:r>
    </w:p>
    <w:p w14:paraId="539212FA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25EEDAE3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Q5: What does the woman imply about joining the string quartet?</w:t>
      </w:r>
    </w:p>
    <w:p w14:paraId="574FF6AD" w14:textId="77777777" w:rsidR="002C5B35" w:rsidRPr="00101A41" w:rsidRDefault="002C5B35" w:rsidP="009C1404">
      <w:pPr>
        <w:pStyle w:val="a7"/>
        <w:numPr>
          <w:ilvl w:val="0"/>
          <w:numId w:val="46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It would enable her to continue a hobby she gave up when she was ten </w:t>
      </w:r>
    </w:p>
    <w:p w14:paraId="31B73E3D" w14:textId="77777777" w:rsidR="002C5B35" w:rsidRPr="00101A41" w:rsidRDefault="002C5B35" w:rsidP="009C1404">
      <w:pPr>
        <w:pStyle w:val="a7"/>
        <w:numPr>
          <w:ilvl w:val="0"/>
          <w:numId w:val="46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would allow her to spend more time in her major area of study</w:t>
      </w:r>
    </w:p>
    <w:p w14:paraId="5DDB7982" w14:textId="77777777" w:rsidR="002C5B35" w:rsidRPr="00101A41" w:rsidRDefault="002C5B35" w:rsidP="009C1404">
      <w:pPr>
        <w:pStyle w:val="a7"/>
        <w:numPr>
          <w:ilvl w:val="0"/>
          <w:numId w:val="46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would help her stop worrying about her academic studies</w:t>
      </w:r>
    </w:p>
    <w:p w14:paraId="47D157C7" w14:textId="77777777" w:rsidR="002C5B35" w:rsidRPr="00101A41" w:rsidRDefault="002C5B35" w:rsidP="009C1404">
      <w:pPr>
        <w:pStyle w:val="a7"/>
        <w:numPr>
          <w:ilvl w:val="0"/>
          <w:numId w:val="46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would be a way to meet students with similar interests.</w:t>
      </w:r>
    </w:p>
    <w:p w14:paraId="4521482E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</w:p>
    <w:p w14:paraId="28DAF337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</w:p>
    <w:p w14:paraId="72B14B09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Lecture 1 Sociology</w:t>
      </w:r>
    </w:p>
    <w:p w14:paraId="1698921B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Q6: What is the main purpose of the lecture?</w:t>
      </w:r>
    </w:p>
    <w:p w14:paraId="7629D6C5" w14:textId="77777777" w:rsidR="002C5B35" w:rsidRPr="00101A41" w:rsidRDefault="002C5B35" w:rsidP="009C1404">
      <w:pPr>
        <w:pStyle w:val="a7"/>
        <w:numPr>
          <w:ilvl w:val="0"/>
          <w:numId w:val="47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introduce a method that can help students remember new information</w:t>
      </w:r>
    </w:p>
    <w:p w14:paraId="3E212FEA" w14:textId="77777777" w:rsidR="002C5B35" w:rsidRPr="00101A41" w:rsidRDefault="002C5B35" w:rsidP="009C1404">
      <w:pPr>
        <w:pStyle w:val="a7"/>
        <w:numPr>
          <w:ilvl w:val="0"/>
          <w:numId w:val="47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introduce a way to study how information passes from one person to another</w:t>
      </w:r>
    </w:p>
    <w:p w14:paraId="1A37F0A9" w14:textId="77777777" w:rsidR="002C5B35" w:rsidRPr="00101A41" w:rsidRDefault="002C5B35" w:rsidP="009C1404">
      <w:pPr>
        <w:pStyle w:val="a7"/>
        <w:numPr>
          <w:ilvl w:val="0"/>
          <w:numId w:val="47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explain the differences between biological information and cultural information</w:t>
      </w:r>
    </w:p>
    <w:p w14:paraId="6F185643" w14:textId="77777777" w:rsidR="002C5B35" w:rsidRPr="00101A41" w:rsidRDefault="002C5B35" w:rsidP="009C1404">
      <w:pPr>
        <w:pStyle w:val="a7"/>
        <w:numPr>
          <w:ilvl w:val="0"/>
          <w:numId w:val="47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explain the differences between stories, songs, and other pieces of information</w:t>
      </w:r>
    </w:p>
    <w:p w14:paraId="13B24480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</w:p>
    <w:p w14:paraId="38FA953A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Q7: Why does the professor tell the story about alligators?</w:t>
      </w:r>
    </w:p>
    <w:p w14:paraId="003BAACA" w14:textId="77777777" w:rsidR="002C5B35" w:rsidRPr="00101A41" w:rsidRDefault="002C5B35" w:rsidP="009C1404">
      <w:pPr>
        <w:pStyle w:val="a7"/>
        <w:numPr>
          <w:ilvl w:val="0"/>
          <w:numId w:val="48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explain the difference between true and false stories</w:t>
      </w:r>
    </w:p>
    <w:p w14:paraId="0C13BD42" w14:textId="77777777" w:rsidR="002C5B35" w:rsidRPr="00101A41" w:rsidRDefault="002C5B35" w:rsidP="009C1404">
      <w:pPr>
        <w:pStyle w:val="a7"/>
        <w:numPr>
          <w:ilvl w:val="0"/>
          <w:numId w:val="48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draw an analogy between alligator reproduction and cultural transmission</w:t>
      </w:r>
    </w:p>
    <w:p w14:paraId="6C505774" w14:textId="77777777" w:rsidR="002C5B35" w:rsidRPr="00101A41" w:rsidRDefault="002C5B35" w:rsidP="009C1404">
      <w:pPr>
        <w:pStyle w:val="a7"/>
        <w:numPr>
          <w:ilvl w:val="0"/>
          <w:numId w:val="48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give an example of a piece of information that functions as a meme</w:t>
      </w:r>
    </w:p>
    <w:p w14:paraId="6137FA7C" w14:textId="77777777" w:rsidR="002C5B35" w:rsidRPr="00101A41" w:rsidRDefault="002C5B35" w:rsidP="009C1404">
      <w:pPr>
        <w:pStyle w:val="a7"/>
        <w:numPr>
          <w:ilvl w:val="0"/>
          <w:numId w:val="48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show how a story can gradually change into a song</w:t>
      </w:r>
    </w:p>
    <w:p w14:paraId="3B91539E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</w:p>
    <w:p w14:paraId="5141B5C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Q8: According to the professor, which of the following are examples of meme transfer?</w:t>
      </w:r>
    </w:p>
    <w:p w14:paraId="60E87EC5" w14:textId="77777777" w:rsidR="002C5B35" w:rsidRPr="00101A41" w:rsidRDefault="002C5B35" w:rsidP="009C1404">
      <w:pPr>
        <w:spacing w:line="360" w:lineRule="auto"/>
        <w:jc w:val="center"/>
        <w:rPr>
          <w:rFonts w:ascii="Times New Roman" w:eastAsiaTheme="majorEastAsia" w:hAnsi="Times New Roman"/>
          <w:sz w:val="22"/>
          <w:szCs w:val="22"/>
          <w:shd w:val="pct10" w:color="auto" w:fill="FFFFFF"/>
        </w:rPr>
      </w:pPr>
      <w:r w:rsidRPr="00101A41">
        <w:rPr>
          <w:rFonts w:ascii="Times New Roman" w:eastAsiaTheme="majorEastAsia" w:hAnsi="Times New Roman"/>
          <w:sz w:val="22"/>
          <w:szCs w:val="22"/>
          <w:shd w:val="pct10" w:color="auto" w:fill="FFFFFF"/>
        </w:rPr>
        <w:t>Click on 2 answers.</w:t>
      </w:r>
    </w:p>
    <w:p w14:paraId="52542AB9" w14:textId="77777777" w:rsidR="002C5B35" w:rsidRPr="00101A41" w:rsidRDefault="002C5B35" w:rsidP="009C1404">
      <w:pPr>
        <w:pStyle w:val="a7"/>
        <w:numPr>
          <w:ilvl w:val="0"/>
          <w:numId w:val="49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Telling familiar stories</w:t>
      </w:r>
    </w:p>
    <w:p w14:paraId="01F7EF46" w14:textId="77777777" w:rsidR="002C5B35" w:rsidRPr="00101A41" w:rsidRDefault="002C5B35" w:rsidP="009C1404">
      <w:pPr>
        <w:pStyle w:val="a7"/>
        <w:numPr>
          <w:ilvl w:val="0"/>
          <w:numId w:val="49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Sharing feelings</w:t>
      </w:r>
    </w:p>
    <w:p w14:paraId="1FA311C5" w14:textId="77777777" w:rsidR="002C5B35" w:rsidRPr="00101A41" w:rsidRDefault="002C5B35" w:rsidP="009C1404">
      <w:pPr>
        <w:pStyle w:val="a7"/>
        <w:numPr>
          <w:ilvl w:val="0"/>
          <w:numId w:val="49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Composing original music</w:t>
      </w:r>
    </w:p>
    <w:p w14:paraId="4DED7508" w14:textId="77777777" w:rsidR="002C5B35" w:rsidRPr="00101A41" w:rsidRDefault="002C5B35" w:rsidP="009C1404">
      <w:pPr>
        <w:pStyle w:val="a7"/>
        <w:numPr>
          <w:ilvl w:val="0"/>
          <w:numId w:val="49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Learning a scientific theory</w:t>
      </w:r>
    </w:p>
    <w:p w14:paraId="29AF82CF" w14:textId="77777777" w:rsidR="002C5B35" w:rsidRPr="00101A41" w:rsidRDefault="002C5B35" w:rsidP="009C1404">
      <w:pPr>
        <w:pStyle w:val="a7"/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</w:p>
    <w:p w14:paraId="4D39FCF1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Q9: What example does the professor give of a meme’s longevity?</w:t>
      </w:r>
    </w:p>
    <w:p w14:paraId="44A976CD" w14:textId="77777777" w:rsidR="002C5B35" w:rsidRPr="00101A41" w:rsidRDefault="002C5B35" w:rsidP="009C1404">
      <w:pPr>
        <w:pStyle w:val="a7"/>
        <w:numPr>
          <w:ilvl w:val="0"/>
          <w:numId w:val="50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 story has been changing since it first appeared in the 1930s</w:t>
      </w:r>
    </w:p>
    <w:p w14:paraId="343F7ABA" w14:textId="77777777" w:rsidR="002C5B35" w:rsidRPr="00101A41" w:rsidRDefault="002C5B35" w:rsidP="009C1404">
      <w:pPr>
        <w:pStyle w:val="a7"/>
        <w:numPr>
          <w:ilvl w:val="0"/>
          <w:numId w:val="50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 person remembers a story for many years</w:t>
      </w:r>
    </w:p>
    <w:p w14:paraId="02540CC3" w14:textId="77777777" w:rsidR="002C5B35" w:rsidRPr="00101A41" w:rsidRDefault="002C5B35" w:rsidP="009C1404">
      <w:pPr>
        <w:pStyle w:val="a7"/>
        <w:numPr>
          <w:ilvl w:val="0"/>
          <w:numId w:val="50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lastRenderedPageBreak/>
        <w:t>A gene is passed on through many generations without changing</w:t>
      </w:r>
    </w:p>
    <w:p w14:paraId="6D7A4A7C" w14:textId="77777777" w:rsidR="002C5B35" w:rsidRPr="00101A41" w:rsidRDefault="002C5B35" w:rsidP="009C1404">
      <w:pPr>
        <w:pStyle w:val="a7"/>
        <w:numPr>
          <w:ilvl w:val="0"/>
          <w:numId w:val="50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 song quickly becomes popular all over the world</w:t>
      </w:r>
    </w:p>
    <w:p w14:paraId="0788795A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</w:p>
    <w:p w14:paraId="19A4374E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Q10: What does the professor compare to a housefly laying many eggs?</w:t>
      </w:r>
    </w:p>
    <w:p w14:paraId="4BEA7B5C" w14:textId="77777777" w:rsidR="002C5B35" w:rsidRPr="00101A41" w:rsidRDefault="002C5B35" w:rsidP="009C1404">
      <w:pPr>
        <w:pStyle w:val="a7"/>
        <w:numPr>
          <w:ilvl w:val="0"/>
          <w:numId w:val="51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 child learning many different ideas from or her parents</w:t>
      </w:r>
    </w:p>
    <w:p w14:paraId="7D8B51F5" w14:textId="77777777" w:rsidR="002C5B35" w:rsidRPr="00101A41" w:rsidRDefault="002C5B35" w:rsidP="009C1404">
      <w:pPr>
        <w:pStyle w:val="a7"/>
        <w:numPr>
          <w:ilvl w:val="0"/>
          <w:numId w:val="51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Alligators reproducing in New York sewers</w:t>
      </w:r>
    </w:p>
    <w:p w14:paraId="64D42687" w14:textId="77777777" w:rsidR="002C5B35" w:rsidRPr="00101A41" w:rsidRDefault="002C5B35" w:rsidP="009C1404">
      <w:pPr>
        <w:pStyle w:val="a7"/>
        <w:numPr>
          <w:ilvl w:val="0"/>
          <w:numId w:val="51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Different people remembering different versions of a story</w:t>
      </w:r>
    </w:p>
    <w:p w14:paraId="39D6F311" w14:textId="77777777" w:rsidR="002C5B35" w:rsidRPr="00101A41" w:rsidRDefault="002C5B35" w:rsidP="009C1404">
      <w:pPr>
        <w:pStyle w:val="a7"/>
        <w:numPr>
          <w:ilvl w:val="0"/>
          <w:numId w:val="51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 person singing the “Twinkle, twinkle” song many times</w:t>
      </w:r>
    </w:p>
    <w:p w14:paraId="0637ADD8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</w:p>
    <w:p w14:paraId="2114E2B4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Q11: Why does the professor say </w:t>
      </w:r>
      <w:proofErr w:type="gramStart"/>
      <w:r w:rsidRPr="00101A41">
        <w:rPr>
          <w:rFonts w:eastAsiaTheme="majorEastAsia"/>
          <w:sz w:val="22"/>
          <w:szCs w:val="22"/>
        </w:rPr>
        <w:t>this:</w:t>
      </w:r>
      <w:proofErr w:type="gramEnd"/>
    </w:p>
    <w:p w14:paraId="3949E5D0" w14:textId="77777777" w:rsidR="002C5B35" w:rsidRPr="00101A41" w:rsidRDefault="002C5B35" w:rsidP="009C1404">
      <w:pPr>
        <w:pStyle w:val="a7"/>
        <w:numPr>
          <w:ilvl w:val="0"/>
          <w:numId w:val="52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explain why some memes do not change much</w:t>
      </w:r>
    </w:p>
    <w:p w14:paraId="63022EE8" w14:textId="77777777" w:rsidR="002C5B35" w:rsidRPr="00101A41" w:rsidRDefault="002C5B35" w:rsidP="009C1404">
      <w:pPr>
        <w:pStyle w:val="a7"/>
        <w:numPr>
          <w:ilvl w:val="0"/>
          <w:numId w:val="52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ask the students for their opinion about songs as memes</w:t>
      </w:r>
    </w:p>
    <w:p w14:paraId="65CE6C05" w14:textId="77777777" w:rsidR="002C5B35" w:rsidRPr="00101A41" w:rsidRDefault="002C5B35" w:rsidP="009C1404">
      <w:pPr>
        <w:pStyle w:val="a7"/>
        <w:numPr>
          <w:ilvl w:val="0"/>
          <w:numId w:val="52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acknowledge a problem with the meme theory</w:t>
      </w:r>
    </w:p>
    <w:p w14:paraId="3B12F1AE" w14:textId="77777777" w:rsidR="002C5B35" w:rsidRPr="00101A41" w:rsidRDefault="002C5B35" w:rsidP="009C1404">
      <w:pPr>
        <w:pStyle w:val="a7"/>
        <w:numPr>
          <w:ilvl w:val="0"/>
          <w:numId w:val="52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ask the student to test an idea about memes</w:t>
      </w:r>
    </w:p>
    <w:p w14:paraId="60CE6F55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</w:p>
    <w:p w14:paraId="6A9208E3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Lecture 2 Astronomy</w:t>
      </w:r>
    </w:p>
    <w:p w14:paraId="7F6BD3B6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Q12: What is the main purpose of the lecture?</w:t>
      </w:r>
    </w:p>
    <w:p w14:paraId="66A5F8DB" w14:textId="77777777" w:rsidR="002C5B35" w:rsidRPr="00101A41" w:rsidRDefault="002C5B35" w:rsidP="009C1404">
      <w:pPr>
        <w:pStyle w:val="a7"/>
        <w:numPr>
          <w:ilvl w:val="0"/>
          <w:numId w:val="53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explain why scientists disagree about the age of the Moon</w:t>
      </w:r>
    </w:p>
    <w:p w14:paraId="0848E0A0" w14:textId="77777777" w:rsidR="002C5B35" w:rsidRPr="00101A41" w:rsidRDefault="002C5B35" w:rsidP="009C1404">
      <w:pPr>
        <w:pStyle w:val="a7"/>
        <w:numPr>
          <w:ilvl w:val="0"/>
          <w:numId w:val="53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present arguments in favor of another Moon landing</w:t>
      </w:r>
    </w:p>
    <w:p w14:paraId="6EDDFF49" w14:textId="77777777" w:rsidR="002C5B35" w:rsidRPr="00101A41" w:rsidRDefault="002C5B35" w:rsidP="009C1404">
      <w:pPr>
        <w:pStyle w:val="a7"/>
        <w:numPr>
          <w:ilvl w:val="0"/>
          <w:numId w:val="53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explain how scientists discovered a crater on the far side of the Moon</w:t>
      </w:r>
    </w:p>
    <w:p w14:paraId="55979751" w14:textId="77777777" w:rsidR="002C5B35" w:rsidRPr="00101A41" w:rsidRDefault="002C5B35" w:rsidP="009C1404">
      <w:pPr>
        <w:pStyle w:val="a7"/>
        <w:numPr>
          <w:ilvl w:val="0"/>
          <w:numId w:val="53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review some finding of a recent mission to the Moon</w:t>
      </w:r>
    </w:p>
    <w:p w14:paraId="3394EBBF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</w:p>
    <w:p w14:paraId="7324D8BF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Q13: What does the professor imply about the spacecraft Clementine?</w:t>
      </w:r>
    </w:p>
    <w:p w14:paraId="679C19D6" w14:textId="77777777" w:rsidR="002C5B35" w:rsidRPr="00101A41" w:rsidRDefault="002C5B35" w:rsidP="009C1404">
      <w:pPr>
        <w:pStyle w:val="a7"/>
        <w:numPr>
          <w:ilvl w:val="0"/>
          <w:numId w:val="54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sent back the first color photographs of the Moon</w:t>
      </w:r>
    </w:p>
    <w:p w14:paraId="6A9809B8" w14:textId="77777777" w:rsidR="002C5B35" w:rsidRPr="00101A41" w:rsidRDefault="002C5B35" w:rsidP="009C1404">
      <w:pPr>
        <w:pStyle w:val="a7"/>
        <w:numPr>
          <w:ilvl w:val="0"/>
          <w:numId w:val="54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was powered by solar energy</w:t>
      </w:r>
    </w:p>
    <w:p w14:paraId="65B9D605" w14:textId="77777777" w:rsidR="002C5B35" w:rsidRPr="00101A41" w:rsidRDefault="002C5B35" w:rsidP="009C1404">
      <w:pPr>
        <w:pStyle w:val="a7"/>
        <w:numPr>
          <w:ilvl w:val="0"/>
          <w:numId w:val="54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landed in the far side of the Moon</w:t>
      </w:r>
    </w:p>
    <w:p w14:paraId="25547986" w14:textId="77777777" w:rsidR="002C5B35" w:rsidRPr="00101A41" w:rsidRDefault="002C5B35" w:rsidP="009C1404">
      <w:pPr>
        <w:pStyle w:val="a7"/>
        <w:numPr>
          <w:ilvl w:val="0"/>
          <w:numId w:val="54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flew over the Moon’s polar regions</w:t>
      </w:r>
    </w:p>
    <w:p w14:paraId="34C6DF40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</w:p>
    <w:p w14:paraId="4C6F5E5C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Q14: Why does the professor mention the Moon’s mantle?</w:t>
      </w:r>
    </w:p>
    <w:p w14:paraId="6783CD88" w14:textId="77777777" w:rsidR="002C5B35" w:rsidRPr="00101A41" w:rsidRDefault="002C5B35" w:rsidP="009C1404">
      <w:pPr>
        <w:pStyle w:val="a7"/>
        <w:numPr>
          <w:ilvl w:val="0"/>
          <w:numId w:val="55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explain why scientists believe that meteor impacts cannot affect the Moon’s mantle</w:t>
      </w:r>
    </w:p>
    <w:p w14:paraId="4670B9A4" w14:textId="77777777" w:rsidR="002C5B35" w:rsidRPr="00101A41" w:rsidRDefault="002C5B35" w:rsidP="009C1404">
      <w:pPr>
        <w:pStyle w:val="a7"/>
        <w:numPr>
          <w:ilvl w:val="0"/>
          <w:numId w:val="55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lastRenderedPageBreak/>
        <w:t>To explain what kind of information scientists hope to obtain from the mantle</w:t>
      </w:r>
    </w:p>
    <w:p w14:paraId="6D8E9D3F" w14:textId="77777777" w:rsidR="002C5B35" w:rsidRPr="00101A41" w:rsidRDefault="002C5B35" w:rsidP="009C1404">
      <w:pPr>
        <w:pStyle w:val="a7"/>
        <w:numPr>
          <w:ilvl w:val="0"/>
          <w:numId w:val="55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point out that the Moon’s crust and mantle are made of similar materials</w:t>
      </w:r>
    </w:p>
    <w:p w14:paraId="13335D78" w14:textId="77777777" w:rsidR="002C5B35" w:rsidRPr="00101A41" w:rsidRDefault="002C5B35" w:rsidP="009C1404">
      <w:pPr>
        <w:pStyle w:val="a7"/>
        <w:numPr>
          <w:ilvl w:val="0"/>
          <w:numId w:val="55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point out that the Moon’s mantle and Earth’s mantle have different compositions</w:t>
      </w:r>
    </w:p>
    <w:p w14:paraId="34958781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</w:p>
    <w:p w14:paraId="677C4191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Q15: Why is the South Pole-Aitken Basin thought to be exceptionally old?</w:t>
      </w:r>
    </w:p>
    <w:p w14:paraId="24EC527C" w14:textId="77777777" w:rsidR="002C5B35" w:rsidRPr="00101A41" w:rsidRDefault="002C5B35" w:rsidP="009C1404">
      <w:pPr>
        <w:pStyle w:val="a7"/>
        <w:numPr>
          <w:ilvl w:val="0"/>
          <w:numId w:val="56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walls of the Basin are more reflective than those of most other craters</w:t>
      </w:r>
    </w:p>
    <w:p w14:paraId="19252DB9" w14:textId="77777777" w:rsidR="002C5B35" w:rsidRPr="00101A41" w:rsidRDefault="002C5B35" w:rsidP="009C1404">
      <w:pPr>
        <w:pStyle w:val="a7"/>
        <w:numPr>
          <w:ilvl w:val="0"/>
          <w:numId w:val="56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Testing of rocks from the Basin’s floor proves them to be as old as the Moon itself </w:t>
      </w:r>
    </w:p>
    <w:p w14:paraId="4257E168" w14:textId="77777777" w:rsidR="002C5B35" w:rsidRPr="00101A41" w:rsidRDefault="002C5B35" w:rsidP="009C1404">
      <w:pPr>
        <w:pStyle w:val="a7"/>
        <w:numPr>
          <w:ilvl w:val="0"/>
          <w:numId w:val="56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Many small craters have been detected at the bottom of the Basin</w:t>
      </w:r>
    </w:p>
    <w:p w14:paraId="406F2C65" w14:textId="77777777" w:rsidR="002C5B35" w:rsidRPr="00101A41" w:rsidRDefault="002C5B35" w:rsidP="009C1404">
      <w:pPr>
        <w:pStyle w:val="a7"/>
        <w:numPr>
          <w:ilvl w:val="0"/>
          <w:numId w:val="56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 large amount of dust has been detected in and around the Basin</w:t>
      </w:r>
    </w:p>
    <w:p w14:paraId="040701D3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</w:p>
    <w:p w14:paraId="1BDDBB0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Q16: </w:t>
      </w:r>
      <w:bookmarkStart w:id="23" w:name="OLE_LINK5"/>
      <w:bookmarkStart w:id="24" w:name="OLE_LINK6"/>
      <w:r w:rsidRPr="00101A41">
        <w:rPr>
          <w:rFonts w:ascii="Times New Roman" w:eastAsiaTheme="majorEastAsia" w:hAnsi="Times New Roman"/>
          <w:sz w:val="22"/>
          <w:szCs w:val="22"/>
        </w:rPr>
        <w:t>Why does the professor consider it important to find out if water ice exists on the Moon?</w:t>
      </w:r>
    </w:p>
    <w:p w14:paraId="245D6219" w14:textId="77777777" w:rsidR="002C5B35" w:rsidRPr="00101A41" w:rsidRDefault="002C5B35" w:rsidP="009C1404">
      <w:pPr>
        <w:spacing w:line="360" w:lineRule="auto"/>
        <w:jc w:val="center"/>
        <w:rPr>
          <w:rFonts w:ascii="Times New Roman" w:eastAsiaTheme="majorEastAsia" w:hAnsi="Times New Roman"/>
          <w:sz w:val="22"/>
          <w:szCs w:val="22"/>
          <w:shd w:val="pct10" w:color="auto" w:fill="FFFFFF"/>
        </w:rPr>
      </w:pPr>
      <w:r w:rsidRPr="00101A41">
        <w:rPr>
          <w:rFonts w:ascii="Times New Roman" w:eastAsiaTheme="majorEastAsia" w:hAnsi="Times New Roman"/>
          <w:sz w:val="22"/>
          <w:szCs w:val="22"/>
          <w:shd w:val="pct10" w:color="auto" w:fill="FFFFFF"/>
        </w:rPr>
        <w:t>Click on 2 answers.</w:t>
      </w:r>
    </w:p>
    <w:bookmarkEnd w:id="23"/>
    <w:bookmarkEnd w:id="24"/>
    <w:p w14:paraId="2D892F67" w14:textId="77777777" w:rsidR="002C5B35" w:rsidRPr="00101A41" w:rsidRDefault="002C5B35" w:rsidP="009C1404">
      <w:pPr>
        <w:pStyle w:val="a7"/>
        <w:numPr>
          <w:ilvl w:val="0"/>
          <w:numId w:val="57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Water ice could be processed to provide breathable air for astronauts</w:t>
      </w:r>
    </w:p>
    <w:p w14:paraId="02EC3F7D" w14:textId="77777777" w:rsidR="002C5B35" w:rsidRPr="00101A41" w:rsidRDefault="002C5B35" w:rsidP="009C1404">
      <w:pPr>
        <w:pStyle w:val="a7"/>
        <w:numPr>
          <w:ilvl w:val="0"/>
          <w:numId w:val="57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One component of water ice could be used as a fuel for rockets</w:t>
      </w:r>
    </w:p>
    <w:p w14:paraId="3C4C534F" w14:textId="77777777" w:rsidR="002C5B35" w:rsidRPr="00101A41" w:rsidRDefault="002C5B35" w:rsidP="009C1404">
      <w:pPr>
        <w:pStyle w:val="a7"/>
        <w:numPr>
          <w:ilvl w:val="0"/>
          <w:numId w:val="57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Water ice could contain evidence of primitive life on the Moon</w:t>
      </w:r>
    </w:p>
    <w:p w14:paraId="5724E0AE" w14:textId="77777777" w:rsidR="002C5B35" w:rsidRPr="00101A41" w:rsidRDefault="002C5B35" w:rsidP="009C1404">
      <w:pPr>
        <w:pStyle w:val="a7"/>
        <w:numPr>
          <w:ilvl w:val="0"/>
          <w:numId w:val="57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Water ice could be tested to find out what type of meteors crashed into the Moon</w:t>
      </w:r>
    </w:p>
    <w:p w14:paraId="3CCC6208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</w:p>
    <w:p w14:paraId="07D99930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Q17: What does the professor imply when he says </w:t>
      </w:r>
      <w:proofErr w:type="gramStart"/>
      <w:r w:rsidRPr="00101A41">
        <w:rPr>
          <w:rFonts w:eastAsiaTheme="majorEastAsia"/>
          <w:sz w:val="22"/>
          <w:szCs w:val="22"/>
        </w:rPr>
        <w:t>this :</w:t>
      </w:r>
      <w:proofErr w:type="gramEnd"/>
    </w:p>
    <w:p w14:paraId="41D67677" w14:textId="77777777" w:rsidR="002C5B35" w:rsidRPr="00101A41" w:rsidRDefault="002C5B35" w:rsidP="009C1404">
      <w:pPr>
        <w:pStyle w:val="a7"/>
        <w:numPr>
          <w:ilvl w:val="0"/>
          <w:numId w:val="58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current age estimates for the South Pole-Aitken Basin are based on incorrect assumptions.</w:t>
      </w:r>
    </w:p>
    <w:p w14:paraId="5B8B9DA1" w14:textId="77777777" w:rsidR="002C5B35" w:rsidRPr="00101A41" w:rsidRDefault="002C5B35" w:rsidP="009C1404">
      <w:pPr>
        <w:pStyle w:val="a7"/>
        <w:numPr>
          <w:ilvl w:val="0"/>
          <w:numId w:val="58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technology to analyze Moon rocks has not advanced much since the days of the Moon landings</w:t>
      </w:r>
    </w:p>
    <w:p w14:paraId="162B00A2" w14:textId="77777777" w:rsidR="002C5B35" w:rsidRPr="00101A41" w:rsidRDefault="002C5B35" w:rsidP="009C1404">
      <w:pPr>
        <w:pStyle w:val="a7"/>
        <w:numPr>
          <w:ilvl w:val="0"/>
          <w:numId w:val="58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Too few of the original Moon-rock samples were dated accurately</w:t>
      </w:r>
    </w:p>
    <w:p w14:paraId="0AC403D9" w14:textId="77777777" w:rsidR="002C5B35" w:rsidRPr="00101A41" w:rsidRDefault="002C5B35" w:rsidP="009C1404">
      <w:pPr>
        <w:pStyle w:val="a7"/>
        <w:numPr>
          <w:ilvl w:val="0"/>
          <w:numId w:val="58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Only by testing samples from South Pole-Aitken Basin can its age be precisely determined</w:t>
      </w:r>
    </w:p>
    <w:p w14:paraId="1CD449C4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</w:p>
    <w:p w14:paraId="171EA4F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bookmarkStart w:id="25" w:name="_Toc14888"/>
      <w:r w:rsidRPr="00101A41">
        <w:rPr>
          <w:rFonts w:ascii="Times New Roman" w:eastAsiaTheme="majorEastAsia" w:hAnsi="Times New Roman"/>
          <w:sz w:val="22"/>
          <w:szCs w:val="22"/>
        </w:rPr>
        <w:t>Section 2</w:t>
      </w:r>
      <w:bookmarkEnd w:id="25"/>
    </w:p>
    <w:p w14:paraId="0DAA88FF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Conversation</w:t>
      </w:r>
    </w:p>
    <w:p w14:paraId="62565123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Q1: What is the conversation mainly about?</w:t>
      </w:r>
    </w:p>
    <w:p w14:paraId="247395E4" w14:textId="77777777" w:rsidR="002C5B35" w:rsidRPr="00101A41" w:rsidRDefault="002C5B35" w:rsidP="009C1404">
      <w:pPr>
        <w:pStyle w:val="a7"/>
        <w:numPr>
          <w:ilvl w:val="0"/>
          <w:numId w:val="59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lastRenderedPageBreak/>
        <w:t>An assignment about which the student would like advice</w:t>
      </w:r>
    </w:p>
    <w:p w14:paraId="014A0E12" w14:textId="77777777" w:rsidR="002C5B35" w:rsidRPr="00101A41" w:rsidRDefault="002C5B35" w:rsidP="009C1404">
      <w:pPr>
        <w:pStyle w:val="a7"/>
        <w:numPr>
          <w:ilvl w:val="0"/>
          <w:numId w:val="59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Concerns as to whether the student should be in the professor’s course </w:t>
      </w:r>
    </w:p>
    <w:p w14:paraId="110A6B89" w14:textId="77777777" w:rsidR="002C5B35" w:rsidRPr="00101A41" w:rsidRDefault="002C5B35" w:rsidP="009C1404">
      <w:pPr>
        <w:pStyle w:val="a7"/>
        <w:numPr>
          <w:ilvl w:val="0"/>
          <w:numId w:val="59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selection of films to be viewed by students in a film theory course</w:t>
      </w:r>
    </w:p>
    <w:p w14:paraId="57CC1394" w14:textId="77777777" w:rsidR="002C5B35" w:rsidRPr="00101A41" w:rsidRDefault="002C5B35" w:rsidP="009C1404">
      <w:pPr>
        <w:pStyle w:val="a7"/>
        <w:numPr>
          <w:ilvl w:val="0"/>
          <w:numId w:val="59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structure and sequence of courses in the Film Department</w:t>
      </w:r>
    </w:p>
    <w:p w14:paraId="4B17EB92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</w:p>
    <w:p w14:paraId="6FB51741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Q2: What is the professor’s attitude toward the student’s high school film course?</w:t>
      </w:r>
    </w:p>
    <w:p w14:paraId="114A02F1" w14:textId="77777777" w:rsidR="002C5B35" w:rsidRPr="00101A41" w:rsidRDefault="002C5B35" w:rsidP="009C1404">
      <w:pPr>
        <w:pStyle w:val="a7"/>
        <w:numPr>
          <w:ilvl w:val="0"/>
          <w:numId w:val="60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does not consider it satisfactory preparation for the class he teaches</w:t>
      </w:r>
    </w:p>
    <w:p w14:paraId="5F5F816F" w14:textId="77777777" w:rsidR="002C5B35" w:rsidRPr="00101A41" w:rsidRDefault="002C5B35" w:rsidP="009C1404">
      <w:pPr>
        <w:pStyle w:val="a7"/>
        <w:numPr>
          <w:ilvl w:val="0"/>
          <w:numId w:val="60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does not think that literary works should be discussed in film classes</w:t>
      </w:r>
    </w:p>
    <w:p w14:paraId="6DF56DC4" w14:textId="77777777" w:rsidR="002C5B35" w:rsidRPr="00101A41" w:rsidRDefault="002C5B35" w:rsidP="009C1404">
      <w:pPr>
        <w:pStyle w:val="a7"/>
        <w:numPr>
          <w:ilvl w:val="0"/>
          <w:numId w:val="60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believes that this type of course often confuses inexperienced students</w:t>
      </w:r>
    </w:p>
    <w:p w14:paraId="7B80EE5D" w14:textId="77777777" w:rsidR="002C5B35" w:rsidRPr="00101A41" w:rsidRDefault="002C5B35" w:rsidP="009C1404">
      <w:pPr>
        <w:pStyle w:val="a7"/>
        <w:numPr>
          <w:ilvl w:val="0"/>
          <w:numId w:val="60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feels that the approach taken in this course is the best way to learn about film</w:t>
      </w:r>
    </w:p>
    <w:p w14:paraId="1C4550DC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</w:p>
    <w:p w14:paraId="2A3BD121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Q3: Why was the student permitted to sign up for professor’s film theory course?</w:t>
      </w:r>
    </w:p>
    <w:p w14:paraId="53D2A439" w14:textId="77777777" w:rsidR="002C5B35" w:rsidRPr="00101A41" w:rsidRDefault="002C5B35" w:rsidP="009C1404">
      <w:pPr>
        <w:pStyle w:val="a7"/>
        <w:numPr>
          <w:ilvl w:val="0"/>
          <w:numId w:val="61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Her high school course fulfilled the requirement for previous course work</w:t>
      </w:r>
    </w:p>
    <w:p w14:paraId="52F2F240" w14:textId="77777777" w:rsidR="002C5B35" w:rsidRPr="00101A41" w:rsidRDefault="002C5B35" w:rsidP="009C1404">
      <w:pPr>
        <w:pStyle w:val="a7"/>
        <w:numPr>
          <w:ilvl w:val="0"/>
          <w:numId w:val="61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computer system that usually blocks students was not working properly</w:t>
      </w:r>
    </w:p>
    <w:p w14:paraId="4D446F65" w14:textId="77777777" w:rsidR="002C5B35" w:rsidRPr="00101A41" w:rsidRDefault="002C5B35" w:rsidP="009C1404">
      <w:pPr>
        <w:pStyle w:val="a7"/>
        <w:numPr>
          <w:ilvl w:val="0"/>
          <w:numId w:val="61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An employee in the department did not follow instructions</w:t>
      </w:r>
    </w:p>
    <w:p w14:paraId="55724FFB" w14:textId="77777777" w:rsidR="002C5B35" w:rsidRPr="00101A41" w:rsidRDefault="002C5B35" w:rsidP="009C1404">
      <w:pPr>
        <w:pStyle w:val="a7"/>
        <w:numPr>
          <w:ilvl w:val="0"/>
          <w:numId w:val="61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professor made an exception in her case</w:t>
      </w:r>
    </w:p>
    <w:p w14:paraId="1D73254E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</w:p>
    <w:p w14:paraId="656AE1F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Q4: Why does the professor decide to allow the student in his class?</w:t>
      </w:r>
    </w:p>
    <w:p w14:paraId="506CEA79" w14:textId="77777777" w:rsidR="002C5B35" w:rsidRPr="00101A41" w:rsidRDefault="002C5B35" w:rsidP="009C1404">
      <w:pPr>
        <w:spacing w:line="360" w:lineRule="auto"/>
        <w:jc w:val="center"/>
        <w:rPr>
          <w:rFonts w:ascii="Times New Roman" w:eastAsiaTheme="majorEastAsia" w:hAnsi="Times New Roman"/>
          <w:sz w:val="22"/>
          <w:szCs w:val="22"/>
          <w:shd w:val="pct10" w:color="auto" w:fill="FFFFFF"/>
        </w:rPr>
      </w:pPr>
      <w:r w:rsidRPr="00101A41">
        <w:rPr>
          <w:rFonts w:ascii="Times New Roman" w:eastAsiaTheme="majorEastAsia" w:hAnsi="Times New Roman"/>
          <w:sz w:val="22"/>
          <w:szCs w:val="22"/>
          <w:shd w:val="pct10" w:color="auto" w:fill="FFFFFF"/>
        </w:rPr>
        <w:t>Click on 2 answers.</w:t>
      </w:r>
    </w:p>
    <w:p w14:paraId="7D6C00F1" w14:textId="77777777" w:rsidR="002C5B35" w:rsidRPr="00101A41" w:rsidRDefault="002C5B35" w:rsidP="009C1404">
      <w:pPr>
        <w:pStyle w:val="a7"/>
        <w:numPr>
          <w:ilvl w:val="0"/>
          <w:numId w:val="62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She needs to take the course in order to graduate</w:t>
      </w:r>
    </w:p>
    <w:p w14:paraId="336D075A" w14:textId="77777777" w:rsidR="002C5B35" w:rsidRPr="00101A41" w:rsidRDefault="002C5B35" w:rsidP="009C1404">
      <w:pPr>
        <w:pStyle w:val="a7"/>
        <w:numPr>
          <w:ilvl w:val="0"/>
          <w:numId w:val="62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is impressed with her eagerness to continue</w:t>
      </w:r>
    </w:p>
    <w:p w14:paraId="78BFCD73" w14:textId="77777777" w:rsidR="002C5B35" w:rsidRPr="00101A41" w:rsidRDefault="002C5B35" w:rsidP="009C1404">
      <w:pPr>
        <w:pStyle w:val="a7"/>
        <w:numPr>
          <w:ilvl w:val="0"/>
          <w:numId w:val="62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She convinces him that she does have adequate preparation for the course </w:t>
      </w:r>
    </w:p>
    <w:p w14:paraId="7139B919" w14:textId="77777777" w:rsidR="002C5B35" w:rsidRPr="00101A41" w:rsidRDefault="002C5B35" w:rsidP="009C1404">
      <w:pPr>
        <w:pStyle w:val="a7"/>
        <w:numPr>
          <w:ilvl w:val="0"/>
          <w:numId w:val="62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learns that she is nor studying film as her main course of study</w:t>
      </w:r>
    </w:p>
    <w:p w14:paraId="4E7EEBE4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</w:p>
    <w:p w14:paraId="762C74BF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Q5: What does the professor advise the student to so in order to keep up with the class she is in?</w:t>
      </w:r>
    </w:p>
    <w:p w14:paraId="2287CB4F" w14:textId="77777777" w:rsidR="002C5B35" w:rsidRPr="00101A41" w:rsidRDefault="002C5B35" w:rsidP="009C1404">
      <w:pPr>
        <w:pStyle w:val="a7"/>
        <w:numPr>
          <w:ilvl w:val="0"/>
          <w:numId w:val="63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Take the introductory course</w:t>
      </w:r>
    </w:p>
    <w:p w14:paraId="4E8F5C5B" w14:textId="77777777" w:rsidR="002C5B35" w:rsidRPr="00101A41" w:rsidRDefault="002C5B35" w:rsidP="009C1404">
      <w:pPr>
        <w:pStyle w:val="a7"/>
        <w:numPr>
          <w:ilvl w:val="0"/>
          <w:numId w:val="63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Watch some video recordings</w:t>
      </w:r>
    </w:p>
    <w:p w14:paraId="6CD6F3E9" w14:textId="77777777" w:rsidR="002C5B35" w:rsidRPr="00101A41" w:rsidRDefault="002C5B35" w:rsidP="009C1404">
      <w:pPr>
        <w:pStyle w:val="a7"/>
        <w:numPr>
          <w:ilvl w:val="0"/>
          <w:numId w:val="63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Do extra reading</w:t>
      </w:r>
    </w:p>
    <w:p w14:paraId="0D581E38" w14:textId="77777777" w:rsidR="002C5B35" w:rsidRPr="00101A41" w:rsidRDefault="002C5B35" w:rsidP="009C1404">
      <w:pPr>
        <w:pStyle w:val="a7"/>
        <w:numPr>
          <w:ilvl w:val="0"/>
          <w:numId w:val="63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Drop out of her marketing class</w:t>
      </w:r>
    </w:p>
    <w:p w14:paraId="088C0577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</w:p>
    <w:p w14:paraId="7EBA65C4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Lecture1 Chemistry </w:t>
      </w:r>
    </w:p>
    <w:p w14:paraId="4FDF119B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Q6: What is the main purpose of the lecture?</w:t>
      </w:r>
    </w:p>
    <w:p w14:paraId="3BB33576" w14:textId="77777777" w:rsidR="002C5B35" w:rsidRPr="00101A41" w:rsidRDefault="002C5B35" w:rsidP="009C1404">
      <w:pPr>
        <w:pStyle w:val="a7"/>
        <w:numPr>
          <w:ilvl w:val="0"/>
          <w:numId w:val="64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discuss recent innovations in laboratory equipment</w:t>
      </w:r>
    </w:p>
    <w:p w14:paraId="6516B4A6" w14:textId="77777777" w:rsidR="002C5B35" w:rsidRPr="00101A41" w:rsidRDefault="002C5B35" w:rsidP="009C1404">
      <w:pPr>
        <w:pStyle w:val="a7"/>
        <w:numPr>
          <w:ilvl w:val="0"/>
          <w:numId w:val="64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give an example of a practical use for a particular scientific technique</w:t>
      </w:r>
    </w:p>
    <w:p w14:paraId="331D3AC4" w14:textId="77777777" w:rsidR="002C5B35" w:rsidRPr="00101A41" w:rsidRDefault="002C5B35" w:rsidP="009C1404">
      <w:pPr>
        <w:pStyle w:val="a7"/>
        <w:numPr>
          <w:ilvl w:val="0"/>
          <w:numId w:val="64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familiarize students with the chemical composition of paint pigments</w:t>
      </w:r>
    </w:p>
    <w:p w14:paraId="036451B7" w14:textId="77777777" w:rsidR="002C5B35" w:rsidRPr="00101A41" w:rsidRDefault="002C5B35" w:rsidP="009C1404">
      <w:pPr>
        <w:pStyle w:val="a7"/>
        <w:numPr>
          <w:ilvl w:val="0"/>
          <w:numId w:val="64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show how researchers were able to restore a particular work of art</w:t>
      </w:r>
    </w:p>
    <w:p w14:paraId="3A9F8B29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</w:p>
    <w:p w14:paraId="15AA67C8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Q7: What does the professor imply when he mentions an art historian?</w:t>
      </w:r>
    </w:p>
    <w:p w14:paraId="455C2CDC" w14:textId="77777777" w:rsidR="002C5B35" w:rsidRPr="00101A41" w:rsidRDefault="002C5B35" w:rsidP="009C1404">
      <w:pPr>
        <w:pStyle w:val="a7"/>
        <w:numPr>
          <w:ilvl w:val="0"/>
          <w:numId w:val="65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Art historians have been learning how to use spectroscopes</w:t>
      </w:r>
    </w:p>
    <w:p w14:paraId="7C31DF84" w14:textId="77777777" w:rsidR="002C5B35" w:rsidRPr="00101A41" w:rsidRDefault="002C5B35" w:rsidP="009C1404">
      <w:pPr>
        <w:pStyle w:val="a7"/>
        <w:numPr>
          <w:ilvl w:val="0"/>
          <w:numId w:val="65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Scientists need to learn how art historians analyze paintings</w:t>
      </w:r>
    </w:p>
    <w:p w14:paraId="2058C4DD" w14:textId="77777777" w:rsidR="002C5B35" w:rsidRPr="00101A41" w:rsidRDefault="002C5B35" w:rsidP="009C1404">
      <w:pPr>
        <w:pStyle w:val="a7"/>
        <w:numPr>
          <w:ilvl w:val="0"/>
          <w:numId w:val="65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Confirming the authenticity of artworks requires collaboration</w:t>
      </w:r>
    </w:p>
    <w:p w14:paraId="08851A25" w14:textId="77777777" w:rsidR="002C5B35" w:rsidRPr="00101A41" w:rsidRDefault="002C5B35" w:rsidP="009C1404">
      <w:pPr>
        <w:pStyle w:val="a7"/>
        <w:numPr>
          <w:ilvl w:val="0"/>
          <w:numId w:val="65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Spectroscopic analysis can help identify a painter’s techniques</w:t>
      </w:r>
    </w:p>
    <w:p w14:paraId="7548B855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</w:p>
    <w:p w14:paraId="01D48C3E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Q8: Why does the professor discuss the presence of zinc in paint pigments?</w:t>
      </w:r>
    </w:p>
    <w:p w14:paraId="5214E7A3" w14:textId="77777777" w:rsidR="002C5B35" w:rsidRPr="00101A41" w:rsidRDefault="002C5B35" w:rsidP="009C1404">
      <w:pPr>
        <w:pStyle w:val="a7"/>
        <w:numPr>
          <w:ilvl w:val="0"/>
          <w:numId w:val="66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explain why some paints may deteriorate over the course of time</w:t>
      </w:r>
    </w:p>
    <w:p w14:paraId="07072C24" w14:textId="77777777" w:rsidR="002C5B35" w:rsidRPr="00101A41" w:rsidRDefault="002C5B35" w:rsidP="009C1404">
      <w:pPr>
        <w:pStyle w:val="a7"/>
        <w:numPr>
          <w:ilvl w:val="0"/>
          <w:numId w:val="66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stress the need for caution when attempting to restore old artworks</w:t>
      </w:r>
    </w:p>
    <w:p w14:paraId="393515FA" w14:textId="77777777" w:rsidR="002C5B35" w:rsidRPr="00101A41" w:rsidRDefault="002C5B35" w:rsidP="009C1404">
      <w:pPr>
        <w:pStyle w:val="a7"/>
        <w:numPr>
          <w:ilvl w:val="0"/>
          <w:numId w:val="66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show how pigments differ from varnishes and binding agents</w:t>
      </w:r>
    </w:p>
    <w:p w14:paraId="4498FACD" w14:textId="77777777" w:rsidR="002C5B35" w:rsidRPr="00101A41" w:rsidRDefault="002C5B35" w:rsidP="009C1404">
      <w:pPr>
        <w:pStyle w:val="a7"/>
        <w:numPr>
          <w:ilvl w:val="0"/>
          <w:numId w:val="66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show how spectroscopy can help establish the age of a painting </w:t>
      </w:r>
    </w:p>
    <w:p w14:paraId="3BDA624A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</w:p>
    <w:p w14:paraId="43F9863A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Q9: According to the professor, what is the primary advantage of spectroscopy over other laboratory methods for analyzing artworks?</w:t>
      </w:r>
    </w:p>
    <w:p w14:paraId="569F34A3" w14:textId="77777777" w:rsidR="002C5B35" w:rsidRPr="00101A41" w:rsidRDefault="002C5B35" w:rsidP="009C1404">
      <w:pPr>
        <w:pStyle w:val="a7"/>
        <w:numPr>
          <w:ilvl w:val="0"/>
          <w:numId w:val="67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does not damage the artworks</w:t>
      </w:r>
    </w:p>
    <w:p w14:paraId="34B33BB0" w14:textId="77777777" w:rsidR="002C5B35" w:rsidRPr="00101A41" w:rsidRDefault="002C5B35" w:rsidP="009C1404">
      <w:pPr>
        <w:pStyle w:val="a7"/>
        <w:numPr>
          <w:ilvl w:val="0"/>
          <w:numId w:val="67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provides a more accurate analysis than other methods do</w:t>
      </w:r>
    </w:p>
    <w:p w14:paraId="5B05AD0C" w14:textId="77777777" w:rsidR="002C5B35" w:rsidRPr="00101A41" w:rsidRDefault="002C5B35" w:rsidP="009C1404">
      <w:pPr>
        <w:pStyle w:val="a7"/>
        <w:numPr>
          <w:ilvl w:val="0"/>
          <w:numId w:val="67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uses equipment that can be transferred to other locations</w:t>
      </w:r>
    </w:p>
    <w:p w14:paraId="03CC8499" w14:textId="77777777" w:rsidR="002C5B35" w:rsidRPr="00101A41" w:rsidRDefault="002C5B35" w:rsidP="009C1404">
      <w:pPr>
        <w:pStyle w:val="a7"/>
        <w:numPr>
          <w:ilvl w:val="0"/>
          <w:numId w:val="67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can be used by individuals with little scientific training</w:t>
      </w:r>
    </w:p>
    <w:p w14:paraId="58078FE3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</w:p>
    <w:p w14:paraId="3527DB0C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Q10: What is one way the professor mention that can help with art restoration?</w:t>
      </w:r>
    </w:p>
    <w:p w14:paraId="550B1E32" w14:textId="77777777" w:rsidR="002C5B35" w:rsidRPr="00101A41" w:rsidRDefault="002C5B35" w:rsidP="009C1404">
      <w:pPr>
        <w:pStyle w:val="a7"/>
        <w:numPr>
          <w:ilvl w:val="0"/>
          <w:numId w:val="68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By re-creating the pigments and binding agents used by artists of earlier eras </w:t>
      </w:r>
    </w:p>
    <w:p w14:paraId="26923EE7" w14:textId="77777777" w:rsidR="002C5B35" w:rsidRPr="00101A41" w:rsidRDefault="002C5B35" w:rsidP="009C1404">
      <w:pPr>
        <w:pStyle w:val="a7"/>
        <w:numPr>
          <w:ilvl w:val="0"/>
          <w:numId w:val="68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By removing pigments and binding agents that dissolve paintings over time</w:t>
      </w:r>
    </w:p>
    <w:p w14:paraId="5383FC7B" w14:textId="77777777" w:rsidR="002C5B35" w:rsidRPr="00101A41" w:rsidRDefault="002C5B35" w:rsidP="009C1404">
      <w:pPr>
        <w:pStyle w:val="a7"/>
        <w:numPr>
          <w:ilvl w:val="0"/>
          <w:numId w:val="68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lastRenderedPageBreak/>
        <w:t>By creating protective coatings of paint that do not damage original paintings</w:t>
      </w:r>
    </w:p>
    <w:p w14:paraId="0979EF5A" w14:textId="77777777" w:rsidR="002C5B35" w:rsidRPr="00101A41" w:rsidRDefault="002C5B35" w:rsidP="009C1404">
      <w:pPr>
        <w:pStyle w:val="a7"/>
        <w:numPr>
          <w:ilvl w:val="0"/>
          <w:numId w:val="68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By developing ways to safely remove paint added by previous restorers</w:t>
      </w:r>
    </w:p>
    <w:p w14:paraId="25DFFC0E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</w:p>
    <w:p w14:paraId="1CD56CF2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Q11: Why does the professor say </w:t>
      </w:r>
      <w:proofErr w:type="gramStart"/>
      <w:r w:rsidRPr="00101A41">
        <w:rPr>
          <w:rFonts w:eastAsiaTheme="majorEastAsia"/>
          <w:sz w:val="22"/>
          <w:szCs w:val="22"/>
        </w:rPr>
        <w:t>this:</w:t>
      </w:r>
      <w:proofErr w:type="gramEnd"/>
    </w:p>
    <w:p w14:paraId="42C13ACF" w14:textId="77777777" w:rsidR="002C5B35" w:rsidRPr="00101A41" w:rsidRDefault="002C5B35" w:rsidP="009C1404">
      <w:pPr>
        <w:pStyle w:val="a7"/>
        <w:numPr>
          <w:ilvl w:val="0"/>
          <w:numId w:val="69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is searching for a synonym for the term</w:t>
      </w:r>
    </w:p>
    <w:p w14:paraId="09F9E833" w14:textId="77777777" w:rsidR="002C5B35" w:rsidRPr="00101A41" w:rsidRDefault="002C5B35" w:rsidP="009C1404">
      <w:pPr>
        <w:pStyle w:val="a7"/>
        <w:numPr>
          <w:ilvl w:val="0"/>
          <w:numId w:val="69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is not sure how much information the student need</w:t>
      </w:r>
    </w:p>
    <w:p w14:paraId="534DAD90" w14:textId="77777777" w:rsidR="002C5B35" w:rsidRPr="00101A41" w:rsidRDefault="002C5B35" w:rsidP="009C1404">
      <w:pPr>
        <w:pStyle w:val="a7"/>
        <w:numPr>
          <w:ilvl w:val="0"/>
          <w:numId w:val="69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is going to briefly address a related topic</w:t>
      </w:r>
    </w:p>
    <w:p w14:paraId="660860A0" w14:textId="77777777" w:rsidR="002C5B35" w:rsidRPr="00101A41" w:rsidRDefault="002C5B35" w:rsidP="009C1404">
      <w:pPr>
        <w:pStyle w:val="a7"/>
        <w:numPr>
          <w:ilvl w:val="0"/>
          <w:numId w:val="69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is giving the students a writing assignment</w:t>
      </w:r>
    </w:p>
    <w:p w14:paraId="6A6FC8DE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</w:p>
    <w:p w14:paraId="5D79D852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Lecture2 Literature</w:t>
      </w:r>
    </w:p>
    <w:p w14:paraId="266C9C4E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Q12: What is the lecture mainly about?</w:t>
      </w:r>
    </w:p>
    <w:p w14:paraId="2FB51FFF" w14:textId="77777777" w:rsidR="002C5B35" w:rsidRPr="00101A41" w:rsidRDefault="002C5B35" w:rsidP="009C1404">
      <w:pPr>
        <w:pStyle w:val="a7"/>
        <w:numPr>
          <w:ilvl w:val="0"/>
          <w:numId w:val="70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Oral traditions in folktales and fairy tales</w:t>
      </w:r>
    </w:p>
    <w:p w14:paraId="5299544D" w14:textId="77777777" w:rsidR="002C5B35" w:rsidRPr="00101A41" w:rsidRDefault="002C5B35" w:rsidP="009C1404">
      <w:pPr>
        <w:pStyle w:val="a7"/>
        <w:numPr>
          <w:ilvl w:val="0"/>
          <w:numId w:val="70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Common characters and plots in folktales and fairy tales</w:t>
      </w:r>
    </w:p>
    <w:p w14:paraId="5F43DF91" w14:textId="77777777" w:rsidR="002C5B35" w:rsidRPr="00101A41" w:rsidRDefault="002C5B35" w:rsidP="009C1404">
      <w:pPr>
        <w:pStyle w:val="a7"/>
        <w:numPr>
          <w:ilvl w:val="0"/>
          <w:numId w:val="70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Differences between folktales and fairy tales</w:t>
      </w:r>
    </w:p>
    <w:p w14:paraId="49E4B676" w14:textId="77777777" w:rsidR="002C5B35" w:rsidRPr="00101A41" w:rsidRDefault="002C5B35" w:rsidP="009C1404">
      <w:pPr>
        <w:pStyle w:val="a7"/>
        <w:numPr>
          <w:ilvl w:val="0"/>
          <w:numId w:val="70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Hidden meaning in folktales and fairy tales</w:t>
      </w:r>
    </w:p>
    <w:p w14:paraId="66389F36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</w:p>
    <w:p w14:paraId="2540CC5C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Q13: What does the professor mean when he says that folktales are communal?</w:t>
      </w:r>
    </w:p>
    <w:p w14:paraId="41ECB4EC" w14:textId="77777777" w:rsidR="002C5B35" w:rsidRPr="00101A41" w:rsidRDefault="002C5B35" w:rsidP="009C1404">
      <w:pPr>
        <w:pStyle w:val="a7"/>
        <w:numPr>
          <w:ilvl w:val="0"/>
          <w:numId w:val="71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vary little from one community to another</w:t>
      </w:r>
    </w:p>
    <w:p w14:paraId="30E590DC" w14:textId="77777777" w:rsidR="002C5B35" w:rsidRPr="00101A41" w:rsidRDefault="002C5B35" w:rsidP="009C1404">
      <w:pPr>
        <w:pStyle w:val="a7"/>
        <w:numPr>
          <w:ilvl w:val="0"/>
          <w:numId w:val="71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serve to strengthen ties among individuals within a community</w:t>
      </w:r>
    </w:p>
    <w:p w14:paraId="71F31A91" w14:textId="77777777" w:rsidR="002C5B35" w:rsidRPr="00101A41" w:rsidRDefault="002C5B35" w:rsidP="009C1404">
      <w:pPr>
        <w:pStyle w:val="a7"/>
        <w:numPr>
          <w:ilvl w:val="0"/>
          <w:numId w:val="71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relate important events in the history of a community</w:t>
      </w:r>
    </w:p>
    <w:p w14:paraId="164F13EE" w14:textId="77777777" w:rsidR="002C5B35" w:rsidRPr="00101A41" w:rsidRDefault="002C5B35" w:rsidP="009C1404">
      <w:pPr>
        <w:pStyle w:val="a7"/>
        <w:numPr>
          <w:ilvl w:val="0"/>
          <w:numId w:val="71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can be adapted to meet the needs of a community</w:t>
      </w:r>
    </w:p>
    <w:p w14:paraId="72BC509F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</w:p>
    <w:p w14:paraId="3D6DE8AF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Q14: Why does the professor clarify the concept of a “fairy tale”?</w:t>
      </w:r>
    </w:p>
    <w:p w14:paraId="3C846468" w14:textId="77777777" w:rsidR="002C5B35" w:rsidRPr="00101A41" w:rsidRDefault="002C5B35" w:rsidP="009C1404">
      <w:pPr>
        <w:pStyle w:val="a7"/>
        <w:numPr>
          <w:ilvl w:val="0"/>
          <w:numId w:val="72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explain the origins of the term “</w:t>
      </w:r>
      <w:bookmarkStart w:id="26" w:name="OLE_LINK7"/>
      <w:bookmarkStart w:id="27" w:name="OLE_LINK8"/>
      <w:r w:rsidRPr="00101A41">
        <w:rPr>
          <w:rFonts w:eastAsiaTheme="majorEastAsia"/>
          <w:sz w:val="22"/>
          <w:szCs w:val="22"/>
        </w:rPr>
        <w:t>fairy tale</w:t>
      </w:r>
      <w:bookmarkEnd w:id="26"/>
      <w:bookmarkEnd w:id="27"/>
      <w:r w:rsidRPr="00101A41">
        <w:rPr>
          <w:rFonts w:eastAsiaTheme="majorEastAsia"/>
          <w:sz w:val="22"/>
          <w:szCs w:val="22"/>
        </w:rPr>
        <w:t>”</w:t>
      </w:r>
    </w:p>
    <w:p w14:paraId="3E0CB3A9" w14:textId="77777777" w:rsidR="002C5B35" w:rsidRPr="00101A41" w:rsidRDefault="002C5B35" w:rsidP="009C1404">
      <w:pPr>
        <w:pStyle w:val="a7"/>
        <w:numPr>
          <w:ilvl w:val="0"/>
          <w:numId w:val="72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eliminate a possible definition of the term” fairy tale”</w:t>
      </w:r>
    </w:p>
    <w:p w14:paraId="085537FC" w14:textId="77777777" w:rsidR="002C5B35" w:rsidRPr="00101A41" w:rsidRDefault="002C5B35" w:rsidP="009C1404">
      <w:pPr>
        <w:pStyle w:val="a7"/>
        <w:numPr>
          <w:ilvl w:val="0"/>
          <w:numId w:val="72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support a claim about the function of fairy tales</w:t>
      </w:r>
    </w:p>
    <w:p w14:paraId="48516D01" w14:textId="77777777" w:rsidR="002C5B35" w:rsidRPr="00101A41" w:rsidRDefault="002C5B35" w:rsidP="009C1404">
      <w:pPr>
        <w:pStyle w:val="a7"/>
        <w:numPr>
          <w:ilvl w:val="0"/>
          <w:numId w:val="72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 To indicate that fairies are a major element in fairy tale</w:t>
      </w:r>
    </w:p>
    <w:p w14:paraId="76CF8A83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</w:p>
    <w:p w14:paraId="1301CAEA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Q15: What does the professor say about the setting of fairy tales?</w:t>
      </w:r>
    </w:p>
    <w:p w14:paraId="46D22848" w14:textId="77777777" w:rsidR="002C5B35" w:rsidRPr="00101A41" w:rsidRDefault="002C5B35" w:rsidP="009C1404">
      <w:pPr>
        <w:pStyle w:val="a7"/>
        <w:numPr>
          <w:ilvl w:val="0"/>
          <w:numId w:val="73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tales are usually set in a nonspecific location</w:t>
      </w:r>
    </w:p>
    <w:p w14:paraId="0760319E" w14:textId="77777777" w:rsidR="002C5B35" w:rsidRPr="00101A41" w:rsidRDefault="002C5B35" w:rsidP="009C1404">
      <w:pPr>
        <w:pStyle w:val="a7"/>
        <w:numPr>
          <w:ilvl w:val="0"/>
          <w:numId w:val="73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lastRenderedPageBreak/>
        <w:t>The location is determined by the country of origin of a tale</w:t>
      </w:r>
    </w:p>
    <w:p w14:paraId="105C3D9D" w14:textId="77777777" w:rsidR="002C5B35" w:rsidRPr="00101A41" w:rsidRDefault="002C5B35" w:rsidP="009C1404">
      <w:pPr>
        <w:pStyle w:val="a7"/>
        <w:numPr>
          <w:ilvl w:val="0"/>
          <w:numId w:val="73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tales are set in a location familiar to the author</w:t>
      </w:r>
    </w:p>
    <w:p w14:paraId="3DB460E4" w14:textId="77777777" w:rsidR="002C5B35" w:rsidRPr="00101A41" w:rsidRDefault="002C5B35" w:rsidP="009C1404">
      <w:pPr>
        <w:pStyle w:val="a7"/>
        <w:numPr>
          <w:ilvl w:val="0"/>
          <w:numId w:val="73"/>
        </w:numPr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 storyteller varies the location of a tale depending on the audience</w:t>
      </w:r>
    </w:p>
    <w:p w14:paraId="4BF5CECA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</w:p>
    <w:p w14:paraId="300AEB8F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Q16: In the lecture, the professor discusses characteristics of</w:t>
      </w:r>
      <w:bookmarkStart w:id="28" w:name="OLE_LINK9"/>
      <w:bookmarkStart w:id="29" w:name="OLE_LINK10"/>
      <w:r w:rsidRPr="00101A41">
        <w:rPr>
          <w:rFonts w:eastAsiaTheme="majorEastAsia"/>
          <w:sz w:val="22"/>
          <w:szCs w:val="22"/>
        </w:rPr>
        <w:t xml:space="preserve"> folktales</w:t>
      </w:r>
      <w:bookmarkEnd w:id="28"/>
      <w:bookmarkEnd w:id="29"/>
      <w:r w:rsidRPr="00101A41">
        <w:rPr>
          <w:rFonts w:eastAsiaTheme="majorEastAsia"/>
          <w:sz w:val="22"/>
          <w:szCs w:val="22"/>
        </w:rPr>
        <w:t xml:space="preserve"> and</w:t>
      </w:r>
      <w:bookmarkStart w:id="30" w:name="OLE_LINK11"/>
      <w:bookmarkStart w:id="31" w:name="OLE_LINK12"/>
      <w:r w:rsidRPr="00101A41">
        <w:rPr>
          <w:rFonts w:eastAsiaTheme="majorEastAsia"/>
          <w:sz w:val="22"/>
          <w:szCs w:val="22"/>
        </w:rPr>
        <w:t xml:space="preserve"> fairy tales</w:t>
      </w:r>
      <w:bookmarkEnd w:id="30"/>
      <w:bookmarkEnd w:id="31"/>
      <w:r w:rsidRPr="00101A41">
        <w:rPr>
          <w:rFonts w:eastAsiaTheme="majorEastAsia"/>
          <w:sz w:val="22"/>
          <w:szCs w:val="22"/>
        </w:rPr>
        <w:t>, indicate the characteristics of each type of the tale</w:t>
      </w:r>
    </w:p>
    <w:p w14:paraId="2DFB8E10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center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  <w:shd w:val="pct10" w:color="auto" w:fill="FFFFFF"/>
        </w:rPr>
        <w:t>Click in the correct boxes. This question is worth two points.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2C5B35" w:rsidRPr="00101A41" w14:paraId="0DCD1FFF" w14:textId="77777777" w:rsidTr="005714E6">
        <w:tc>
          <w:tcPr>
            <w:tcW w:w="2840" w:type="dxa"/>
          </w:tcPr>
          <w:p w14:paraId="2685CFBC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jc w:val="left"/>
              <w:rPr>
                <w:rFonts w:eastAsiaTheme="majorEastAsia"/>
                <w:sz w:val="22"/>
                <w:szCs w:val="22"/>
              </w:rPr>
            </w:pPr>
          </w:p>
        </w:tc>
        <w:tc>
          <w:tcPr>
            <w:tcW w:w="2841" w:type="dxa"/>
          </w:tcPr>
          <w:p w14:paraId="767F238E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jc w:val="left"/>
              <w:rPr>
                <w:rFonts w:eastAsiaTheme="majorEastAsia"/>
                <w:sz w:val="22"/>
                <w:szCs w:val="22"/>
              </w:rPr>
            </w:pPr>
            <w:r w:rsidRPr="00101A41">
              <w:rPr>
                <w:rFonts w:eastAsiaTheme="majorEastAsia"/>
                <w:sz w:val="22"/>
                <w:szCs w:val="22"/>
              </w:rPr>
              <w:t>folktales</w:t>
            </w:r>
          </w:p>
        </w:tc>
        <w:tc>
          <w:tcPr>
            <w:tcW w:w="2841" w:type="dxa"/>
          </w:tcPr>
          <w:p w14:paraId="0683EAA3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jc w:val="left"/>
              <w:rPr>
                <w:rFonts w:eastAsiaTheme="majorEastAsia"/>
                <w:sz w:val="22"/>
                <w:szCs w:val="22"/>
              </w:rPr>
            </w:pPr>
            <w:r w:rsidRPr="00101A41">
              <w:rPr>
                <w:rFonts w:eastAsiaTheme="majorEastAsia"/>
                <w:sz w:val="22"/>
                <w:szCs w:val="22"/>
              </w:rPr>
              <w:t>fairy tales</w:t>
            </w:r>
          </w:p>
        </w:tc>
      </w:tr>
      <w:tr w:rsidR="002C5B35" w:rsidRPr="00101A41" w14:paraId="45C48EEB" w14:textId="77777777" w:rsidTr="005714E6">
        <w:tc>
          <w:tcPr>
            <w:tcW w:w="2840" w:type="dxa"/>
          </w:tcPr>
          <w:p w14:paraId="115136A2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jc w:val="left"/>
              <w:rPr>
                <w:rFonts w:eastAsiaTheme="majorEastAsia"/>
                <w:sz w:val="22"/>
                <w:szCs w:val="22"/>
              </w:rPr>
            </w:pPr>
            <w:r w:rsidRPr="00101A41">
              <w:rPr>
                <w:rFonts w:eastAsiaTheme="majorEastAsia"/>
                <w:sz w:val="22"/>
                <w:szCs w:val="22"/>
              </w:rPr>
              <w:t>Their appeal is now mainly to children</w:t>
            </w:r>
          </w:p>
        </w:tc>
        <w:tc>
          <w:tcPr>
            <w:tcW w:w="2841" w:type="dxa"/>
          </w:tcPr>
          <w:p w14:paraId="73A992C8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jc w:val="left"/>
              <w:rPr>
                <w:rFonts w:eastAsiaTheme="majorEastAsia"/>
                <w:sz w:val="22"/>
                <w:szCs w:val="22"/>
              </w:rPr>
            </w:pPr>
          </w:p>
        </w:tc>
        <w:tc>
          <w:tcPr>
            <w:tcW w:w="2841" w:type="dxa"/>
          </w:tcPr>
          <w:p w14:paraId="4B70E9C2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jc w:val="left"/>
              <w:rPr>
                <w:rFonts w:eastAsiaTheme="majorEastAsia"/>
                <w:sz w:val="22"/>
                <w:szCs w:val="22"/>
              </w:rPr>
            </w:pPr>
          </w:p>
        </w:tc>
      </w:tr>
      <w:tr w:rsidR="002C5B35" w:rsidRPr="00101A41" w14:paraId="42CB9D05" w14:textId="77777777" w:rsidTr="005714E6">
        <w:tc>
          <w:tcPr>
            <w:tcW w:w="2840" w:type="dxa"/>
          </w:tcPr>
          <w:p w14:paraId="20ABA63D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jc w:val="left"/>
              <w:rPr>
                <w:rFonts w:eastAsiaTheme="majorEastAsia"/>
                <w:sz w:val="22"/>
                <w:szCs w:val="22"/>
              </w:rPr>
            </w:pPr>
            <w:r w:rsidRPr="00101A41">
              <w:rPr>
                <w:rFonts w:eastAsiaTheme="majorEastAsia"/>
                <w:sz w:val="22"/>
                <w:szCs w:val="22"/>
              </w:rPr>
              <w:t>The plot is the only stable element</w:t>
            </w:r>
          </w:p>
        </w:tc>
        <w:tc>
          <w:tcPr>
            <w:tcW w:w="2841" w:type="dxa"/>
          </w:tcPr>
          <w:p w14:paraId="741535F8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jc w:val="left"/>
              <w:rPr>
                <w:rFonts w:eastAsiaTheme="majorEastAsia"/>
                <w:sz w:val="22"/>
                <w:szCs w:val="22"/>
              </w:rPr>
            </w:pPr>
          </w:p>
        </w:tc>
        <w:tc>
          <w:tcPr>
            <w:tcW w:w="2841" w:type="dxa"/>
          </w:tcPr>
          <w:p w14:paraId="6CC453B1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jc w:val="left"/>
              <w:rPr>
                <w:rFonts w:eastAsiaTheme="majorEastAsia"/>
                <w:sz w:val="22"/>
                <w:szCs w:val="22"/>
              </w:rPr>
            </w:pPr>
          </w:p>
        </w:tc>
      </w:tr>
      <w:tr w:rsidR="002C5B35" w:rsidRPr="00101A41" w14:paraId="751F1709" w14:textId="77777777" w:rsidTr="005714E6">
        <w:tc>
          <w:tcPr>
            <w:tcW w:w="2840" w:type="dxa"/>
          </w:tcPr>
          <w:p w14:paraId="18539C11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jc w:val="left"/>
              <w:rPr>
                <w:rFonts w:eastAsiaTheme="majorEastAsia"/>
                <w:sz w:val="22"/>
                <w:szCs w:val="22"/>
              </w:rPr>
            </w:pPr>
            <w:r w:rsidRPr="00101A41">
              <w:rPr>
                <w:rFonts w:eastAsiaTheme="majorEastAsia"/>
                <w:sz w:val="22"/>
                <w:szCs w:val="22"/>
              </w:rPr>
              <w:t>The tales are transmitted orally</w:t>
            </w:r>
          </w:p>
        </w:tc>
        <w:tc>
          <w:tcPr>
            <w:tcW w:w="2841" w:type="dxa"/>
          </w:tcPr>
          <w:p w14:paraId="5A96E415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jc w:val="left"/>
              <w:rPr>
                <w:rFonts w:eastAsiaTheme="majorEastAsia"/>
                <w:sz w:val="22"/>
                <w:szCs w:val="22"/>
              </w:rPr>
            </w:pPr>
          </w:p>
        </w:tc>
        <w:tc>
          <w:tcPr>
            <w:tcW w:w="2841" w:type="dxa"/>
          </w:tcPr>
          <w:p w14:paraId="69B8E466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jc w:val="left"/>
              <w:rPr>
                <w:rFonts w:eastAsiaTheme="majorEastAsia"/>
                <w:sz w:val="22"/>
                <w:szCs w:val="22"/>
              </w:rPr>
            </w:pPr>
          </w:p>
        </w:tc>
      </w:tr>
      <w:tr w:rsidR="002C5B35" w:rsidRPr="00101A41" w14:paraId="04E155D9" w14:textId="77777777" w:rsidTr="005714E6">
        <w:tc>
          <w:tcPr>
            <w:tcW w:w="2840" w:type="dxa"/>
          </w:tcPr>
          <w:p w14:paraId="44C3A962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jc w:val="left"/>
              <w:rPr>
                <w:rFonts w:eastAsiaTheme="majorEastAsia"/>
                <w:sz w:val="22"/>
                <w:szCs w:val="22"/>
              </w:rPr>
            </w:pPr>
            <w:r w:rsidRPr="00101A41">
              <w:rPr>
                <w:rFonts w:eastAsiaTheme="majorEastAsia"/>
                <w:sz w:val="22"/>
                <w:szCs w:val="22"/>
              </w:rPr>
              <w:t>There is one accepted version</w:t>
            </w:r>
          </w:p>
        </w:tc>
        <w:tc>
          <w:tcPr>
            <w:tcW w:w="2841" w:type="dxa"/>
          </w:tcPr>
          <w:p w14:paraId="2145EAD9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jc w:val="left"/>
              <w:rPr>
                <w:rFonts w:eastAsiaTheme="majorEastAsia"/>
                <w:sz w:val="22"/>
                <w:szCs w:val="22"/>
              </w:rPr>
            </w:pPr>
          </w:p>
        </w:tc>
        <w:tc>
          <w:tcPr>
            <w:tcW w:w="2841" w:type="dxa"/>
          </w:tcPr>
          <w:p w14:paraId="124F3CEF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jc w:val="left"/>
              <w:rPr>
                <w:rFonts w:eastAsiaTheme="majorEastAsia"/>
                <w:sz w:val="22"/>
                <w:szCs w:val="22"/>
              </w:rPr>
            </w:pPr>
          </w:p>
        </w:tc>
      </w:tr>
      <w:tr w:rsidR="002C5B35" w:rsidRPr="00101A41" w14:paraId="163419DF" w14:textId="77777777" w:rsidTr="005714E6">
        <w:tc>
          <w:tcPr>
            <w:tcW w:w="2840" w:type="dxa"/>
          </w:tcPr>
          <w:p w14:paraId="53A72213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jc w:val="left"/>
              <w:rPr>
                <w:rFonts w:eastAsiaTheme="majorEastAsia"/>
                <w:sz w:val="22"/>
                <w:szCs w:val="22"/>
              </w:rPr>
            </w:pPr>
            <w:r w:rsidRPr="00101A41">
              <w:rPr>
                <w:rFonts w:eastAsiaTheme="majorEastAsia"/>
                <w:sz w:val="22"/>
                <w:szCs w:val="22"/>
              </w:rPr>
              <w:t>Characters are well developed</w:t>
            </w:r>
          </w:p>
        </w:tc>
        <w:tc>
          <w:tcPr>
            <w:tcW w:w="2841" w:type="dxa"/>
          </w:tcPr>
          <w:p w14:paraId="4DD30E3D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jc w:val="left"/>
              <w:rPr>
                <w:rFonts w:eastAsiaTheme="majorEastAsia"/>
                <w:sz w:val="22"/>
                <w:szCs w:val="22"/>
              </w:rPr>
            </w:pPr>
          </w:p>
        </w:tc>
        <w:tc>
          <w:tcPr>
            <w:tcW w:w="2841" w:type="dxa"/>
          </w:tcPr>
          <w:p w14:paraId="34D6241C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jc w:val="left"/>
              <w:rPr>
                <w:rFonts w:eastAsiaTheme="majorEastAsia"/>
                <w:sz w:val="22"/>
                <w:szCs w:val="22"/>
              </w:rPr>
            </w:pPr>
          </w:p>
        </w:tc>
      </w:tr>
      <w:tr w:rsidR="002C5B35" w:rsidRPr="00101A41" w14:paraId="641EA9E3" w14:textId="77777777" w:rsidTr="005714E6">
        <w:tc>
          <w:tcPr>
            <w:tcW w:w="2840" w:type="dxa"/>
          </w:tcPr>
          <w:p w14:paraId="67D12F5D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jc w:val="left"/>
              <w:rPr>
                <w:rFonts w:eastAsiaTheme="majorEastAsia"/>
                <w:sz w:val="22"/>
                <w:szCs w:val="22"/>
              </w:rPr>
            </w:pPr>
            <w:r w:rsidRPr="00101A41">
              <w:rPr>
                <w:rFonts w:eastAsiaTheme="majorEastAsia"/>
                <w:sz w:val="22"/>
                <w:szCs w:val="22"/>
              </w:rPr>
              <w:t>The language is relatively formal</w:t>
            </w:r>
          </w:p>
        </w:tc>
        <w:tc>
          <w:tcPr>
            <w:tcW w:w="2841" w:type="dxa"/>
          </w:tcPr>
          <w:p w14:paraId="5F12FB31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jc w:val="left"/>
              <w:rPr>
                <w:rFonts w:eastAsiaTheme="majorEastAsia"/>
                <w:sz w:val="22"/>
                <w:szCs w:val="22"/>
              </w:rPr>
            </w:pPr>
          </w:p>
        </w:tc>
        <w:tc>
          <w:tcPr>
            <w:tcW w:w="2841" w:type="dxa"/>
          </w:tcPr>
          <w:p w14:paraId="763B8307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jc w:val="left"/>
              <w:rPr>
                <w:rFonts w:eastAsiaTheme="majorEastAsia"/>
                <w:sz w:val="22"/>
                <w:szCs w:val="22"/>
              </w:rPr>
            </w:pPr>
          </w:p>
        </w:tc>
      </w:tr>
    </w:tbl>
    <w:p w14:paraId="07685D88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</w:p>
    <w:p w14:paraId="49D8EBBE" w14:textId="77777777" w:rsidR="002C5B35" w:rsidRPr="00101A41" w:rsidRDefault="002C5B35" w:rsidP="009C1404">
      <w:pPr>
        <w:pStyle w:val="a7"/>
        <w:spacing w:line="360" w:lineRule="auto"/>
        <w:ind w:firstLineChars="0" w:firstLine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Q17: Why does the professor say </w:t>
      </w:r>
      <w:proofErr w:type="gramStart"/>
      <w:r w:rsidRPr="00101A41">
        <w:rPr>
          <w:rFonts w:eastAsiaTheme="majorEastAsia"/>
          <w:sz w:val="22"/>
          <w:szCs w:val="22"/>
        </w:rPr>
        <w:t>this :</w:t>
      </w:r>
      <w:proofErr w:type="gramEnd"/>
    </w:p>
    <w:p w14:paraId="21D8C0DA" w14:textId="77777777" w:rsidR="002C5B35" w:rsidRPr="00101A41" w:rsidRDefault="002C5B35" w:rsidP="009C1404">
      <w:pPr>
        <w:pStyle w:val="a7"/>
        <w:numPr>
          <w:ilvl w:val="0"/>
          <w:numId w:val="7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support the student’s statement</w:t>
      </w:r>
    </w:p>
    <w:p w14:paraId="136B2318" w14:textId="77777777" w:rsidR="002C5B35" w:rsidRPr="00101A41" w:rsidRDefault="002C5B35" w:rsidP="009C1404">
      <w:pPr>
        <w:pStyle w:val="a7"/>
        <w:numPr>
          <w:ilvl w:val="0"/>
          <w:numId w:val="7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ask the student to clarify her statement</w:t>
      </w:r>
    </w:p>
    <w:p w14:paraId="102E1687" w14:textId="77777777" w:rsidR="002C5B35" w:rsidRPr="00101A41" w:rsidRDefault="002C5B35" w:rsidP="009C1404">
      <w:pPr>
        <w:pStyle w:val="a7"/>
        <w:numPr>
          <w:ilvl w:val="0"/>
          <w:numId w:val="7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find out if the students know what story the line comes from</w:t>
      </w:r>
    </w:p>
    <w:p w14:paraId="53230578" w14:textId="77777777" w:rsidR="002C5B35" w:rsidRPr="00101A41" w:rsidRDefault="002C5B35" w:rsidP="009C1404">
      <w:pPr>
        <w:pStyle w:val="a7"/>
        <w:numPr>
          <w:ilvl w:val="0"/>
          <w:numId w:val="7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clarify the relationship between time and space in fairy tales</w:t>
      </w:r>
    </w:p>
    <w:p w14:paraId="0195B0ED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66B12FE3" w14:textId="77777777" w:rsidR="002C5B35" w:rsidRPr="00101A41" w:rsidRDefault="002C5B35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32" w:name="_Toc29245"/>
      <w:bookmarkStart w:id="33" w:name="_Toc15494"/>
      <w:bookmarkStart w:id="34" w:name="_Toc397763791"/>
      <w:r w:rsidRPr="00101A41">
        <w:rPr>
          <w:rFonts w:eastAsiaTheme="majorEastAsia" w:cs="Arial"/>
          <w:b w:val="0"/>
          <w:sz w:val="22"/>
          <w:szCs w:val="22"/>
        </w:rPr>
        <w:t>TPO-6</w:t>
      </w:r>
      <w:bookmarkEnd w:id="32"/>
      <w:bookmarkEnd w:id="33"/>
      <w:bookmarkEnd w:id="34"/>
    </w:p>
    <w:p w14:paraId="368715B9" w14:textId="77777777" w:rsidR="002C5B35" w:rsidRPr="00101A41" w:rsidRDefault="002C5B35" w:rsidP="009C1404">
      <w:pPr>
        <w:spacing w:line="360" w:lineRule="auto"/>
        <w:jc w:val="center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77591B9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Section 1</w:t>
      </w:r>
    </w:p>
    <w:p w14:paraId="30856C31" w14:textId="77777777" w:rsidR="002C5B35" w:rsidRPr="00101A41" w:rsidRDefault="002C5B35" w:rsidP="009C1404">
      <w:pPr>
        <w:pStyle w:val="10"/>
        <w:numPr>
          <w:ilvl w:val="0"/>
          <w:numId w:val="75"/>
        </w:numPr>
        <w:spacing w:line="360" w:lineRule="auto"/>
        <w:ind w:firstLineChars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lastRenderedPageBreak/>
        <w:t>why does the student go to the career services office</w:t>
      </w:r>
    </w:p>
    <w:p w14:paraId="09946DF1" w14:textId="77777777" w:rsidR="002C5B35" w:rsidRPr="00101A41" w:rsidRDefault="002C5B35" w:rsidP="009C1404">
      <w:pPr>
        <w:numPr>
          <w:ilvl w:val="0"/>
          <w:numId w:val="76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to confirm the date and time of the career fair</w:t>
      </w:r>
    </w:p>
    <w:p w14:paraId="1E4A7DBC" w14:textId="77777777" w:rsidR="002C5B35" w:rsidRPr="00101A41" w:rsidRDefault="002C5B35" w:rsidP="009C1404">
      <w:pPr>
        <w:numPr>
          <w:ilvl w:val="0"/>
          <w:numId w:val="76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to learn the location of the career fair</w:t>
      </w:r>
    </w:p>
    <w:p w14:paraId="2AC65E34" w14:textId="77777777" w:rsidR="002C5B35" w:rsidRPr="00101A41" w:rsidRDefault="002C5B35" w:rsidP="009C1404">
      <w:pPr>
        <w:numPr>
          <w:ilvl w:val="0"/>
          <w:numId w:val="76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to find out if he is allowed to attend the career fair</w:t>
      </w:r>
    </w:p>
    <w:p w14:paraId="1718C09E" w14:textId="77777777" w:rsidR="002C5B35" w:rsidRPr="00101A41" w:rsidRDefault="002C5B35" w:rsidP="009C1404">
      <w:pPr>
        <w:numPr>
          <w:ilvl w:val="0"/>
          <w:numId w:val="76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to get advice about interviewing at the career fair</w:t>
      </w:r>
    </w:p>
    <w:p w14:paraId="2BA22B1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075AF176" w14:textId="77777777" w:rsidR="002C5B35" w:rsidRPr="00101A41" w:rsidRDefault="002C5B35" w:rsidP="009C1404">
      <w:pPr>
        <w:pStyle w:val="10"/>
        <w:numPr>
          <w:ilvl w:val="0"/>
          <w:numId w:val="75"/>
        </w:numPr>
        <w:spacing w:line="360" w:lineRule="auto"/>
        <w:ind w:firstLineChars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t>why does the student think that companies’ representatives would not be interested in talking to him</w:t>
      </w:r>
    </w:p>
    <w:p w14:paraId="46EDFDE1" w14:textId="77777777" w:rsidR="002C5B35" w:rsidRPr="00101A41" w:rsidRDefault="002C5B35" w:rsidP="009C1404">
      <w:pPr>
        <w:numPr>
          <w:ilvl w:val="0"/>
          <w:numId w:val="77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he will not be graduating this year</w:t>
      </w:r>
    </w:p>
    <w:p w14:paraId="33317B8D" w14:textId="77777777" w:rsidR="002C5B35" w:rsidRPr="00101A41" w:rsidRDefault="002C5B35" w:rsidP="009C1404">
      <w:pPr>
        <w:numPr>
          <w:ilvl w:val="0"/>
          <w:numId w:val="77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he is not currently talking business classes</w:t>
      </w:r>
    </w:p>
    <w:p w14:paraId="0C5DAFC2" w14:textId="77777777" w:rsidR="002C5B35" w:rsidRPr="00101A41" w:rsidRDefault="002C5B35" w:rsidP="009C1404">
      <w:pPr>
        <w:numPr>
          <w:ilvl w:val="0"/>
          <w:numId w:val="77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he has not declared a major yet</w:t>
      </w:r>
    </w:p>
    <w:p w14:paraId="012C6FA9" w14:textId="77777777" w:rsidR="002C5B35" w:rsidRPr="00101A41" w:rsidRDefault="002C5B35" w:rsidP="009C1404">
      <w:pPr>
        <w:numPr>
          <w:ilvl w:val="0"/>
          <w:numId w:val="77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he does not have a current resume</w:t>
      </w:r>
    </w:p>
    <w:p w14:paraId="20C4532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26B5DD53" w14:textId="77777777" w:rsidR="002C5B35" w:rsidRPr="00101A41" w:rsidRDefault="002C5B35" w:rsidP="009C1404">
      <w:pPr>
        <w:pStyle w:val="10"/>
        <w:numPr>
          <w:ilvl w:val="0"/>
          <w:numId w:val="75"/>
        </w:numPr>
        <w:spacing w:line="360" w:lineRule="auto"/>
        <w:ind w:firstLineChars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t>what does the woman imply about the small print on the career fair posters and flyers</w:t>
      </w:r>
    </w:p>
    <w:p w14:paraId="29F8914F" w14:textId="77777777" w:rsidR="002C5B35" w:rsidRPr="00101A41" w:rsidRDefault="002C5B35" w:rsidP="009C1404">
      <w:pPr>
        <w:numPr>
          <w:ilvl w:val="0"/>
          <w:numId w:val="78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the information in the small print was incomplete</w:t>
      </w:r>
    </w:p>
    <w:p w14:paraId="3FEB3EDB" w14:textId="77777777" w:rsidR="002C5B35" w:rsidRPr="00101A41" w:rsidRDefault="002C5B35" w:rsidP="009C1404">
      <w:pPr>
        <w:numPr>
          <w:ilvl w:val="0"/>
          <w:numId w:val="78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the print was similar than she expected it to be</w:t>
      </w:r>
    </w:p>
    <w:p w14:paraId="3ED72DC4" w14:textId="77777777" w:rsidR="002C5B35" w:rsidRPr="00101A41" w:rsidRDefault="002C5B35" w:rsidP="009C1404">
      <w:pPr>
        <w:numPr>
          <w:ilvl w:val="0"/>
          <w:numId w:val="78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the information the small print contains will be updated</w:t>
      </w:r>
    </w:p>
    <w:p w14:paraId="60037E09" w14:textId="77777777" w:rsidR="002C5B35" w:rsidRPr="00101A41" w:rsidRDefault="002C5B35" w:rsidP="009C1404">
      <w:pPr>
        <w:numPr>
          <w:ilvl w:val="0"/>
          <w:numId w:val="78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the information in the small print will be presented in a more noticeable way</w:t>
      </w:r>
    </w:p>
    <w:p w14:paraId="0107043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0538E5B5" w14:textId="77777777" w:rsidR="002C5B35" w:rsidRPr="00101A41" w:rsidRDefault="002C5B35" w:rsidP="009C1404">
      <w:pPr>
        <w:pStyle w:val="10"/>
        <w:numPr>
          <w:ilvl w:val="0"/>
          <w:numId w:val="75"/>
        </w:numPr>
        <w:spacing w:line="360" w:lineRule="auto"/>
        <w:ind w:firstLineChars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t>what does the woman say is a good way for the student to prepare for speaking to companies’ representatives</w:t>
      </w:r>
      <w:r w:rsidRPr="00101A41">
        <w:rPr>
          <w:rFonts w:eastAsiaTheme="majorEastAsia"/>
          <w:color w:val="000000"/>
          <w:sz w:val="22"/>
          <w:szCs w:val="22"/>
          <w:highlight w:val="lightGray"/>
        </w:rPr>
        <w:t>(2)</w:t>
      </w:r>
    </w:p>
    <w:p w14:paraId="72D107AD" w14:textId="77777777" w:rsidR="002C5B35" w:rsidRPr="00101A41" w:rsidRDefault="002C5B35" w:rsidP="009C1404">
      <w:pPr>
        <w:numPr>
          <w:ilvl w:val="0"/>
          <w:numId w:val="79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take some business classes</w:t>
      </w:r>
    </w:p>
    <w:p w14:paraId="582062A7" w14:textId="77777777" w:rsidR="002C5B35" w:rsidRPr="00101A41" w:rsidRDefault="002C5B35" w:rsidP="009C1404">
      <w:pPr>
        <w:numPr>
          <w:ilvl w:val="0"/>
          <w:numId w:val="79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familiarize himself with certain businesses beforehand</w:t>
      </w:r>
    </w:p>
    <w:p w14:paraId="6D758359" w14:textId="77777777" w:rsidR="002C5B35" w:rsidRPr="00101A41" w:rsidRDefault="002C5B35" w:rsidP="009C1404">
      <w:pPr>
        <w:numPr>
          <w:ilvl w:val="0"/>
          <w:numId w:val="79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have questions ready to ask the representatives</w:t>
      </w:r>
    </w:p>
    <w:p w14:paraId="503CCFA3" w14:textId="77777777" w:rsidR="002C5B35" w:rsidRPr="00101A41" w:rsidRDefault="002C5B35" w:rsidP="009C1404">
      <w:pPr>
        <w:numPr>
          <w:ilvl w:val="0"/>
          <w:numId w:val="79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talk to people who work for accounting films</w:t>
      </w:r>
    </w:p>
    <w:p w14:paraId="47F6860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57812811" w14:textId="457790E3" w:rsidR="002C5B35" w:rsidRPr="00101A41" w:rsidRDefault="002C5B35" w:rsidP="009C1404">
      <w:pPr>
        <w:numPr>
          <w:ilvl w:val="0"/>
          <w:numId w:val="75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Why does the student say this: </w:t>
      </w: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4354A166" wp14:editId="1F98D6DD">
            <wp:extent cx="212090" cy="212090"/>
            <wp:effectExtent l="0" t="0" r="0" b="0"/>
            <wp:docPr id="53" name="Picture 48" descr="Description: Description: Description: Description: Description: Description: Description: Description: Description: Description: Description: 耳机图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escription: Description: Description: Description: Description: Description: Description: Description: Description: Description: Description: 耳机图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AE660" w14:textId="77777777" w:rsidR="002C5B35" w:rsidRPr="00101A41" w:rsidRDefault="002C5B35" w:rsidP="009C1404">
      <w:pPr>
        <w:numPr>
          <w:ilvl w:val="0"/>
          <w:numId w:val="662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acknowledge that he cannot go to this year’s career fair</w:t>
      </w:r>
    </w:p>
    <w:p w14:paraId="1E94AE52" w14:textId="77777777" w:rsidR="002C5B35" w:rsidRPr="00101A41" w:rsidRDefault="002C5B35" w:rsidP="009C1404">
      <w:pPr>
        <w:numPr>
          <w:ilvl w:val="0"/>
          <w:numId w:val="662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acknowledge the amount of preparation he will have</w:t>
      </w:r>
    </w:p>
    <w:p w14:paraId="48F0312B" w14:textId="77777777" w:rsidR="002C5B35" w:rsidRPr="00101A41" w:rsidRDefault="002C5B35" w:rsidP="009C1404">
      <w:pPr>
        <w:numPr>
          <w:ilvl w:val="0"/>
          <w:numId w:val="662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To indicate that he has school work he must complete before the career fair</w:t>
      </w:r>
    </w:p>
    <w:p w14:paraId="419B0CFF" w14:textId="77777777" w:rsidR="002C5B35" w:rsidRPr="00101A41" w:rsidRDefault="002C5B35" w:rsidP="009C1404">
      <w:pPr>
        <w:numPr>
          <w:ilvl w:val="0"/>
          <w:numId w:val="662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indicate that he needs to go to his job now</w:t>
      </w:r>
    </w:p>
    <w:p w14:paraId="744E6C53" w14:textId="77777777" w:rsidR="002C5B35" w:rsidRPr="00101A41" w:rsidRDefault="002C5B35" w:rsidP="009C1404">
      <w:pPr>
        <w:pStyle w:val="10"/>
        <w:numPr>
          <w:ilvl w:val="0"/>
          <w:numId w:val="75"/>
        </w:numPr>
        <w:spacing w:line="360" w:lineRule="auto"/>
        <w:ind w:firstLineChars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t>what is the main purpose of the talk</w:t>
      </w:r>
    </w:p>
    <w:p w14:paraId="7F9E963F" w14:textId="77777777" w:rsidR="002C5B35" w:rsidRPr="00101A41" w:rsidRDefault="002C5B35" w:rsidP="009C1404">
      <w:pPr>
        <w:numPr>
          <w:ilvl w:val="0"/>
          <w:numId w:val="80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to show what happens after an economy has experienced a boom-and-bust cycle</w:t>
      </w:r>
    </w:p>
    <w:p w14:paraId="01F6F6E3" w14:textId="77777777" w:rsidR="002C5B35" w:rsidRPr="00101A41" w:rsidRDefault="002C5B35" w:rsidP="009C1404">
      <w:pPr>
        <w:numPr>
          <w:ilvl w:val="0"/>
          <w:numId w:val="80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to illustrate the conditions needed to produce a boom-and-bust cycle</w:t>
      </w:r>
    </w:p>
    <w:p w14:paraId="7A6A09A6" w14:textId="77777777" w:rsidR="002C5B35" w:rsidRPr="00101A41" w:rsidRDefault="002C5B35" w:rsidP="009C1404">
      <w:pPr>
        <w:numPr>
          <w:ilvl w:val="0"/>
          <w:numId w:val="80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to demonstrate how boom-and-bust cycles have changed over time</w:t>
      </w:r>
    </w:p>
    <w:p w14:paraId="5101256F" w14:textId="77777777" w:rsidR="002C5B35" w:rsidRPr="00101A41" w:rsidRDefault="002C5B35" w:rsidP="009C1404">
      <w:pPr>
        <w:numPr>
          <w:ilvl w:val="0"/>
          <w:numId w:val="80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to explain why the boom-and-bust cycle is not a frequent historical occurrence</w:t>
      </w:r>
    </w:p>
    <w:p w14:paraId="3405F51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6398E838" w14:textId="77777777" w:rsidR="002C5B35" w:rsidRPr="00101A41" w:rsidRDefault="002C5B35" w:rsidP="009C1404">
      <w:pPr>
        <w:pStyle w:val="10"/>
        <w:numPr>
          <w:ilvl w:val="0"/>
          <w:numId w:val="75"/>
        </w:numPr>
        <w:spacing w:line="360" w:lineRule="auto"/>
        <w:ind w:firstLineChars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t>what is the professor’s opinion about the dot-com crash</w:t>
      </w:r>
    </w:p>
    <w:p w14:paraId="7C119D42" w14:textId="77777777" w:rsidR="002C5B35" w:rsidRPr="00101A41" w:rsidRDefault="002C5B35" w:rsidP="009C1404">
      <w:pPr>
        <w:numPr>
          <w:ilvl w:val="0"/>
          <w:numId w:val="81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she thinks that people should have realized it would happen</w:t>
      </w:r>
    </w:p>
    <w:p w14:paraId="4ACAE2EA" w14:textId="77777777" w:rsidR="002C5B35" w:rsidRPr="00101A41" w:rsidRDefault="002C5B35" w:rsidP="009C1404">
      <w:pPr>
        <w:numPr>
          <w:ilvl w:val="0"/>
          <w:numId w:val="81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she does not believe that anything like it will happen again</w:t>
      </w:r>
    </w:p>
    <w:p w14:paraId="64700140" w14:textId="77777777" w:rsidR="002C5B35" w:rsidRPr="00101A41" w:rsidRDefault="002C5B35" w:rsidP="009C1404">
      <w:pPr>
        <w:numPr>
          <w:ilvl w:val="0"/>
          <w:numId w:val="81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she is surprised that it did not have more serious consequences</w:t>
      </w:r>
    </w:p>
    <w:p w14:paraId="37ECD0B6" w14:textId="77777777" w:rsidR="002C5B35" w:rsidRPr="00101A41" w:rsidRDefault="002C5B35" w:rsidP="009C1404">
      <w:pPr>
        <w:numPr>
          <w:ilvl w:val="0"/>
          <w:numId w:val="81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 xml:space="preserve">she is confident that people learned a valuable lesson from it </w:t>
      </w:r>
    </w:p>
    <w:p w14:paraId="130FB58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5CB2D21B" w14:textId="77777777" w:rsidR="002C5B35" w:rsidRPr="00101A41" w:rsidRDefault="002C5B35" w:rsidP="009C1404">
      <w:pPr>
        <w:pStyle w:val="10"/>
        <w:numPr>
          <w:ilvl w:val="0"/>
          <w:numId w:val="75"/>
        </w:numPr>
        <w:spacing w:line="360" w:lineRule="auto"/>
        <w:ind w:firstLineChars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t>according to the professor, where did tulips originate</w:t>
      </w:r>
    </w:p>
    <w:p w14:paraId="53333125" w14:textId="77777777" w:rsidR="002C5B35" w:rsidRPr="00101A41" w:rsidRDefault="002C5B35" w:rsidP="009C1404">
      <w:pPr>
        <w:numPr>
          <w:ilvl w:val="0"/>
          <w:numId w:val="82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the mountains of central Asia</w:t>
      </w:r>
    </w:p>
    <w:p w14:paraId="6DF14263" w14:textId="77777777" w:rsidR="002C5B35" w:rsidRPr="00101A41" w:rsidRDefault="002C5B35" w:rsidP="009C1404">
      <w:pPr>
        <w:numPr>
          <w:ilvl w:val="0"/>
          <w:numId w:val="82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the region around Istanbul in Turkey</w:t>
      </w:r>
    </w:p>
    <w:p w14:paraId="5B8CCA06" w14:textId="77777777" w:rsidR="002C5B35" w:rsidRPr="00101A41" w:rsidRDefault="002C5B35" w:rsidP="009C1404">
      <w:pPr>
        <w:numPr>
          <w:ilvl w:val="0"/>
          <w:numId w:val="82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the sandy soils of the Netherlands</w:t>
      </w:r>
    </w:p>
    <w:p w14:paraId="432F1DF9" w14:textId="77777777" w:rsidR="002C5B35" w:rsidRPr="00101A41" w:rsidRDefault="002C5B35" w:rsidP="009C1404">
      <w:pPr>
        <w:numPr>
          <w:ilvl w:val="0"/>
          <w:numId w:val="82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the forests of northern Europe</w:t>
      </w:r>
    </w:p>
    <w:p w14:paraId="019DB27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9D49DB5" w14:textId="77777777" w:rsidR="002C5B35" w:rsidRPr="00101A41" w:rsidRDefault="002C5B35" w:rsidP="009C1404">
      <w:pPr>
        <w:pStyle w:val="10"/>
        <w:numPr>
          <w:ilvl w:val="0"/>
          <w:numId w:val="75"/>
        </w:numPr>
        <w:spacing w:line="360" w:lineRule="auto"/>
        <w:ind w:firstLineChars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t>why does the professor mention a merchant who ate tulip bulbs</w:t>
      </w:r>
    </w:p>
    <w:p w14:paraId="0CB2E2C1" w14:textId="77777777" w:rsidR="002C5B35" w:rsidRPr="00101A41" w:rsidRDefault="002C5B35" w:rsidP="009C1404">
      <w:pPr>
        <w:numPr>
          <w:ilvl w:val="0"/>
          <w:numId w:val="83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to explain how the Turks introduce the flower to European visitors</w:t>
      </w:r>
    </w:p>
    <w:p w14:paraId="45B1B55B" w14:textId="77777777" w:rsidR="002C5B35" w:rsidRPr="00101A41" w:rsidRDefault="002C5B35" w:rsidP="009C1404">
      <w:pPr>
        <w:numPr>
          <w:ilvl w:val="0"/>
          <w:numId w:val="83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to explain what happened to tulip bulbs that did not produce desirable colors</w:t>
      </w:r>
    </w:p>
    <w:p w14:paraId="4D873ED5" w14:textId="77777777" w:rsidR="002C5B35" w:rsidRPr="00101A41" w:rsidRDefault="002C5B35" w:rsidP="009C1404">
      <w:pPr>
        <w:numPr>
          <w:ilvl w:val="0"/>
          <w:numId w:val="83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to give an example of one way that the rich in the Netherlands showed off their wealth</w:t>
      </w:r>
    </w:p>
    <w:p w14:paraId="58826092" w14:textId="77777777" w:rsidR="002C5B35" w:rsidRPr="00101A41" w:rsidRDefault="002C5B35" w:rsidP="009C1404">
      <w:pPr>
        <w:numPr>
          <w:ilvl w:val="0"/>
          <w:numId w:val="83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to illustrate her point that Europeans were unfamiliar with the flower</w:t>
      </w:r>
    </w:p>
    <w:p w14:paraId="1CBFB02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00D5D6B0" w14:textId="77777777" w:rsidR="002C5B35" w:rsidRPr="00101A41" w:rsidRDefault="002C5B35" w:rsidP="009C1404">
      <w:pPr>
        <w:pStyle w:val="10"/>
        <w:numPr>
          <w:ilvl w:val="0"/>
          <w:numId w:val="75"/>
        </w:numPr>
        <w:spacing w:line="360" w:lineRule="auto"/>
        <w:ind w:firstLineChars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t>what were some of the factors that contributed to the tulip craze in the Netherlands in the seventeenth century(3)</w:t>
      </w:r>
    </w:p>
    <w:p w14:paraId="2699BD7C" w14:textId="77777777" w:rsidR="002C5B35" w:rsidRPr="00101A41" w:rsidRDefault="002C5B35" w:rsidP="009C1404">
      <w:pPr>
        <w:numPr>
          <w:ilvl w:val="0"/>
          <w:numId w:val="8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wealthy gardeners liked to complete for rare plants</w:t>
      </w:r>
    </w:p>
    <w:p w14:paraId="73070394" w14:textId="77777777" w:rsidR="002C5B35" w:rsidRPr="00101A41" w:rsidRDefault="002C5B35" w:rsidP="009C1404">
      <w:pPr>
        <w:numPr>
          <w:ilvl w:val="0"/>
          <w:numId w:val="8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the number of people with disposable income was growing</w:t>
      </w:r>
    </w:p>
    <w:p w14:paraId="6F213FAF" w14:textId="77777777" w:rsidR="002C5B35" w:rsidRPr="00101A41" w:rsidRDefault="002C5B35" w:rsidP="009C1404">
      <w:pPr>
        <w:numPr>
          <w:ilvl w:val="0"/>
          <w:numId w:val="8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lastRenderedPageBreak/>
        <w:t>tulip bulbs were initially cheap and easy to obtain</w:t>
      </w:r>
    </w:p>
    <w:p w14:paraId="699508FE" w14:textId="77777777" w:rsidR="002C5B35" w:rsidRPr="00101A41" w:rsidRDefault="002C5B35" w:rsidP="009C1404">
      <w:pPr>
        <w:numPr>
          <w:ilvl w:val="0"/>
          <w:numId w:val="8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tulips in the wild bloomed in unusual color combination</w:t>
      </w:r>
    </w:p>
    <w:p w14:paraId="1586F22F" w14:textId="77777777" w:rsidR="002C5B35" w:rsidRPr="00101A41" w:rsidRDefault="002C5B35" w:rsidP="009C1404">
      <w:pPr>
        <w:numPr>
          <w:ilvl w:val="0"/>
          <w:numId w:val="8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the tulip market was not regulated by the government</w:t>
      </w:r>
    </w:p>
    <w:p w14:paraId="7505BCD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782AF7D8" w14:textId="77777777" w:rsidR="002C5B35" w:rsidRPr="00101A41" w:rsidRDefault="002C5B35" w:rsidP="009C1404">
      <w:pPr>
        <w:pStyle w:val="10"/>
        <w:numPr>
          <w:ilvl w:val="0"/>
          <w:numId w:val="75"/>
        </w:numPr>
        <w:spacing w:line="360" w:lineRule="auto"/>
        <w:ind w:firstLineChars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t>the professor mentions the practice of trading promissory note in the Netherlands in the 1630s,what does this practice explain(2)</w:t>
      </w:r>
    </w:p>
    <w:p w14:paraId="23731507" w14:textId="77777777" w:rsidR="002C5B35" w:rsidRPr="00101A41" w:rsidRDefault="002C5B35" w:rsidP="009C1404">
      <w:pPr>
        <w:numPr>
          <w:ilvl w:val="0"/>
          <w:numId w:val="85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why tulips replaced gold as a form of currency</w:t>
      </w:r>
    </w:p>
    <w:p w14:paraId="10FA7541" w14:textId="77777777" w:rsidR="002C5B35" w:rsidRPr="00101A41" w:rsidRDefault="002C5B35" w:rsidP="009C1404">
      <w:pPr>
        <w:numPr>
          <w:ilvl w:val="0"/>
          <w:numId w:val="85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why buyers were no longer interested in owning actual tulips</w:t>
      </w:r>
    </w:p>
    <w:p w14:paraId="7370EB91" w14:textId="77777777" w:rsidR="002C5B35" w:rsidRPr="00101A41" w:rsidRDefault="002C5B35" w:rsidP="009C1404">
      <w:pPr>
        <w:numPr>
          <w:ilvl w:val="0"/>
          <w:numId w:val="85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why borrowing in the Netherlands increased on a significant scale</w:t>
      </w:r>
    </w:p>
    <w:p w14:paraId="4E0A1947" w14:textId="77777777" w:rsidR="002C5B35" w:rsidRPr="00101A41" w:rsidRDefault="002C5B35" w:rsidP="009C1404">
      <w:pPr>
        <w:numPr>
          <w:ilvl w:val="0"/>
          <w:numId w:val="85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why the middle class in the Netherlands expanded in size</w:t>
      </w:r>
    </w:p>
    <w:p w14:paraId="74789F8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528C8C47" w14:textId="77777777" w:rsidR="002C5B35" w:rsidRPr="00101A41" w:rsidRDefault="002C5B35" w:rsidP="009C1404">
      <w:pPr>
        <w:pStyle w:val="10"/>
        <w:numPr>
          <w:ilvl w:val="0"/>
          <w:numId w:val="75"/>
        </w:numPr>
        <w:spacing w:line="360" w:lineRule="auto"/>
        <w:ind w:firstLineChars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t>what topic related to the Nightcap Oak does the professor mainly discuss</w:t>
      </w:r>
      <w:r w:rsidRPr="00101A41">
        <w:rPr>
          <w:rFonts w:eastAsiaTheme="majorEastAsia"/>
          <w:color w:val="000000"/>
          <w:sz w:val="22"/>
          <w:szCs w:val="22"/>
          <w:highlight w:val="lightGray"/>
        </w:rPr>
        <w:t>(2)</w:t>
      </w:r>
    </w:p>
    <w:p w14:paraId="74EE6D69" w14:textId="77777777" w:rsidR="002C5B35" w:rsidRPr="00101A41" w:rsidRDefault="002C5B35" w:rsidP="009C1404">
      <w:pPr>
        <w:numPr>
          <w:ilvl w:val="0"/>
          <w:numId w:val="86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factors that relate to the size of the area in which it grows</w:t>
      </w:r>
    </w:p>
    <w:p w14:paraId="79E84B61" w14:textId="77777777" w:rsidR="002C5B35" w:rsidRPr="00101A41" w:rsidRDefault="002C5B35" w:rsidP="009C1404">
      <w:pPr>
        <w:numPr>
          <w:ilvl w:val="0"/>
          <w:numId w:val="86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the size of its population over the last few centuries</w:t>
      </w:r>
    </w:p>
    <w:p w14:paraId="5FA0BA5A" w14:textId="77777777" w:rsidR="002C5B35" w:rsidRPr="00101A41" w:rsidRDefault="002C5B35" w:rsidP="009C1404">
      <w:pPr>
        <w:numPr>
          <w:ilvl w:val="0"/>
          <w:numId w:val="86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whether anything can be done to ensure its survival</w:t>
      </w:r>
    </w:p>
    <w:p w14:paraId="341A011D" w14:textId="77777777" w:rsidR="002C5B35" w:rsidRPr="00101A41" w:rsidRDefault="002C5B35" w:rsidP="009C1404">
      <w:pPr>
        <w:numPr>
          <w:ilvl w:val="0"/>
          <w:numId w:val="86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why it did not change much over the last one hundred million years</w:t>
      </w:r>
    </w:p>
    <w:p w14:paraId="64A9770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5447F194" w14:textId="77777777" w:rsidR="002C5B35" w:rsidRPr="00101A41" w:rsidRDefault="002C5B35" w:rsidP="009C1404">
      <w:pPr>
        <w:pStyle w:val="10"/>
        <w:numPr>
          <w:ilvl w:val="0"/>
          <w:numId w:val="75"/>
        </w:numPr>
        <w:spacing w:line="360" w:lineRule="auto"/>
        <w:ind w:firstLineChars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t>according to the professor, what led scientists to characterize the Nightcap Oak as primitive</w:t>
      </w:r>
    </w:p>
    <w:p w14:paraId="670B90C8" w14:textId="77777777" w:rsidR="002C5B35" w:rsidRPr="00101A41" w:rsidRDefault="002C5B35" w:rsidP="009C1404">
      <w:pPr>
        <w:numPr>
          <w:ilvl w:val="0"/>
          <w:numId w:val="87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it has no evolutionary connection to other trees growing in Australia today</w:t>
      </w:r>
    </w:p>
    <w:p w14:paraId="41BE3694" w14:textId="77777777" w:rsidR="002C5B35" w:rsidRPr="00101A41" w:rsidRDefault="002C5B35" w:rsidP="009C1404">
      <w:pPr>
        <w:numPr>
          <w:ilvl w:val="0"/>
          <w:numId w:val="87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it has an inefficient reproductive system</w:t>
      </w:r>
    </w:p>
    <w:p w14:paraId="39409126" w14:textId="77777777" w:rsidR="002C5B35" w:rsidRPr="00101A41" w:rsidRDefault="002C5B35" w:rsidP="009C1404">
      <w:pPr>
        <w:numPr>
          <w:ilvl w:val="0"/>
          <w:numId w:val="87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its flower are located at the bases of the leaves</w:t>
      </w:r>
    </w:p>
    <w:p w14:paraId="7D0D4048" w14:textId="77777777" w:rsidR="002C5B35" w:rsidRPr="00101A41" w:rsidRDefault="002C5B35" w:rsidP="009C1404">
      <w:pPr>
        <w:numPr>
          <w:ilvl w:val="0"/>
          <w:numId w:val="87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it is similar to some ancient fossils</w:t>
      </w:r>
    </w:p>
    <w:p w14:paraId="0068166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34310846" w14:textId="77777777" w:rsidR="002C5B35" w:rsidRPr="00101A41" w:rsidRDefault="002C5B35" w:rsidP="009C1404">
      <w:pPr>
        <w:pStyle w:val="10"/>
        <w:numPr>
          <w:ilvl w:val="0"/>
          <w:numId w:val="75"/>
        </w:numPr>
        <w:spacing w:line="360" w:lineRule="auto"/>
        <w:ind w:firstLineChars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t>what point does the professor make about the Nightcap Oak’s habitat</w:t>
      </w:r>
    </w:p>
    <w:p w14:paraId="58173381" w14:textId="77777777" w:rsidR="002C5B35" w:rsidRPr="00101A41" w:rsidRDefault="002C5B35" w:rsidP="009C1404">
      <w:pPr>
        <w:numPr>
          <w:ilvl w:val="0"/>
          <w:numId w:val="88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it is stable despite its limited size</w:t>
      </w:r>
    </w:p>
    <w:p w14:paraId="0D1FCE6F" w14:textId="77777777" w:rsidR="002C5B35" w:rsidRPr="00101A41" w:rsidRDefault="002C5B35" w:rsidP="009C1404">
      <w:pPr>
        <w:numPr>
          <w:ilvl w:val="0"/>
          <w:numId w:val="88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unlike the habitats of many plants, it is expanding</w:t>
      </w:r>
    </w:p>
    <w:p w14:paraId="183F2163" w14:textId="77777777" w:rsidR="002C5B35" w:rsidRPr="00101A41" w:rsidRDefault="002C5B35" w:rsidP="009C1404">
      <w:pPr>
        <w:numPr>
          <w:ilvl w:val="0"/>
          <w:numId w:val="88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its recent changes have left the Nightcap Oak struggling to adapt</w:t>
      </w:r>
    </w:p>
    <w:p w14:paraId="48F09B1F" w14:textId="77777777" w:rsidR="002C5B35" w:rsidRPr="00101A41" w:rsidRDefault="002C5B35" w:rsidP="009C1404">
      <w:pPr>
        <w:numPr>
          <w:ilvl w:val="0"/>
          <w:numId w:val="88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its size is much larger than the area where the Nightcap Oak grows</w:t>
      </w:r>
    </w:p>
    <w:p w14:paraId="517BCB0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528B26C" w14:textId="77777777" w:rsidR="002C5B35" w:rsidRPr="00101A41" w:rsidRDefault="002C5B35" w:rsidP="009C1404">
      <w:pPr>
        <w:pStyle w:val="10"/>
        <w:numPr>
          <w:ilvl w:val="0"/>
          <w:numId w:val="75"/>
        </w:numPr>
        <w:spacing w:line="360" w:lineRule="auto"/>
        <w:ind w:firstLineChars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lastRenderedPageBreak/>
        <w:t>According to the professor, what are two factors that prevent Nightcap Oak population from spreading</w:t>
      </w:r>
      <w:r w:rsidRPr="00101A41">
        <w:rPr>
          <w:rFonts w:eastAsiaTheme="majorEastAsia"/>
          <w:color w:val="000000"/>
          <w:sz w:val="22"/>
          <w:szCs w:val="22"/>
          <w:highlight w:val="lightGray"/>
        </w:rPr>
        <w:t>(2)</w:t>
      </w:r>
    </w:p>
    <w:p w14:paraId="55519BC5" w14:textId="77777777" w:rsidR="002C5B35" w:rsidRPr="00101A41" w:rsidRDefault="002C5B35" w:rsidP="009C1404">
      <w:pPr>
        <w:numPr>
          <w:ilvl w:val="0"/>
          <w:numId w:val="89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The complex conditions required for the trees to produce fruit</w:t>
      </w:r>
    </w:p>
    <w:p w14:paraId="36D1B9CC" w14:textId="77777777" w:rsidR="002C5B35" w:rsidRPr="00101A41" w:rsidRDefault="002C5B35" w:rsidP="009C1404">
      <w:pPr>
        <w:numPr>
          <w:ilvl w:val="0"/>
          <w:numId w:val="89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the fact that the seed cannot germinate while locked inside the shell</w:t>
      </w:r>
    </w:p>
    <w:p w14:paraId="26D189CC" w14:textId="77777777" w:rsidR="002C5B35" w:rsidRPr="00101A41" w:rsidRDefault="002C5B35" w:rsidP="009C1404">
      <w:pPr>
        <w:numPr>
          <w:ilvl w:val="0"/>
          <w:numId w:val="89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 xml:space="preserve">the limited time the seed retain the ability to germinate </w:t>
      </w:r>
    </w:p>
    <w:p w14:paraId="4FA023E9" w14:textId="77777777" w:rsidR="002C5B35" w:rsidRPr="00101A41" w:rsidRDefault="002C5B35" w:rsidP="009C1404">
      <w:pPr>
        <w:numPr>
          <w:ilvl w:val="0"/>
          <w:numId w:val="89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competition with tree species that evolved more recently</w:t>
      </w:r>
    </w:p>
    <w:p w14:paraId="4D8E827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6F2F69B0" w14:textId="77777777" w:rsidR="002C5B35" w:rsidRPr="00101A41" w:rsidRDefault="002C5B35" w:rsidP="009C1404">
      <w:pPr>
        <w:pStyle w:val="10"/>
        <w:numPr>
          <w:ilvl w:val="0"/>
          <w:numId w:val="75"/>
        </w:numPr>
        <w:spacing w:line="360" w:lineRule="auto"/>
        <w:ind w:firstLineChars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t>why does the professor mention the size of the Nightcap Oak population over the last few hundred years</w:t>
      </w:r>
    </w:p>
    <w:p w14:paraId="08F68512" w14:textId="77777777" w:rsidR="002C5B35" w:rsidRPr="00101A41" w:rsidRDefault="002C5B35" w:rsidP="009C1404">
      <w:pPr>
        <w:numPr>
          <w:ilvl w:val="0"/>
          <w:numId w:val="90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to explain why it is likely the Nightcap Oak population will increase in the future</w:t>
      </w:r>
    </w:p>
    <w:p w14:paraId="745BA807" w14:textId="77777777" w:rsidR="002C5B35" w:rsidRPr="00101A41" w:rsidRDefault="002C5B35" w:rsidP="009C1404">
      <w:pPr>
        <w:numPr>
          <w:ilvl w:val="0"/>
          <w:numId w:val="90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to point out that Nightcap Oak’s limited reproductive success has not led to a decrease in its population</w:t>
      </w:r>
    </w:p>
    <w:p w14:paraId="7B49FFFD" w14:textId="77777777" w:rsidR="002C5B35" w:rsidRPr="00101A41" w:rsidRDefault="002C5B35" w:rsidP="009C1404">
      <w:pPr>
        <w:numPr>
          <w:ilvl w:val="0"/>
          <w:numId w:val="90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to present evidence that the Nightcap Oak is able to tolerate major changes in its environment</w:t>
      </w:r>
    </w:p>
    <w:p w14:paraId="60EE7908" w14:textId="77777777" w:rsidR="002C5B35" w:rsidRPr="00101A41" w:rsidRDefault="002C5B35" w:rsidP="009C1404">
      <w:pPr>
        <w:numPr>
          <w:ilvl w:val="0"/>
          <w:numId w:val="90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to point out that the Nightcap Oak is able to resist diseases that have destroyed other tree species</w:t>
      </w:r>
    </w:p>
    <w:p w14:paraId="37A605F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773EC6D0" w14:textId="11135491" w:rsidR="002C5B35" w:rsidRPr="00101A41" w:rsidRDefault="002C5B35" w:rsidP="009C1404">
      <w:pPr>
        <w:numPr>
          <w:ilvl w:val="0"/>
          <w:numId w:val="75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Listen again to part of the lecture. Then answer the question. What can be inferred about the professor when she says this </w:t>
      </w: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20C09C86" wp14:editId="4789EB43">
            <wp:extent cx="196215" cy="212090"/>
            <wp:effectExtent l="0" t="0" r="6985" b="0"/>
            <wp:docPr id="52" name="Picture 37" descr="Description: Description: Description: Description: 耳机图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escription: Description: Description: Description: 耳机图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E18B7" w14:textId="77777777" w:rsidR="002C5B35" w:rsidRPr="00101A41" w:rsidRDefault="002C5B35" w:rsidP="009C1404">
      <w:pPr>
        <w:numPr>
          <w:ilvl w:val="0"/>
          <w:numId w:val="658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She expects the student to provide an answer to her question </w:t>
      </w:r>
    </w:p>
    <w:p w14:paraId="3AE707C3" w14:textId="77777777" w:rsidR="002C5B35" w:rsidRPr="00101A41" w:rsidRDefault="002C5B35" w:rsidP="009C1404">
      <w:pPr>
        <w:numPr>
          <w:ilvl w:val="0"/>
          <w:numId w:val="658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is surprised by the student's question</w:t>
      </w:r>
    </w:p>
    <w:p w14:paraId="4C21912A" w14:textId="77777777" w:rsidR="002C5B35" w:rsidRPr="00101A41" w:rsidRDefault="002C5B35" w:rsidP="009C1404">
      <w:pPr>
        <w:numPr>
          <w:ilvl w:val="0"/>
          <w:numId w:val="658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thinks that she knows what the student was going to ask</w:t>
      </w:r>
    </w:p>
    <w:p w14:paraId="3ECAE37B" w14:textId="77777777" w:rsidR="002C5B35" w:rsidRPr="00101A41" w:rsidRDefault="002C5B35" w:rsidP="009C1404">
      <w:pPr>
        <w:numPr>
          <w:ilvl w:val="0"/>
          <w:numId w:val="658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expects other students in the class to express their opinions</w:t>
      </w:r>
    </w:p>
    <w:p w14:paraId="0885BCC1" w14:textId="77777777" w:rsidR="002C5B35" w:rsidRPr="00101A41" w:rsidRDefault="002C5B35" w:rsidP="009C1404">
      <w:pPr>
        <w:pStyle w:val="10"/>
        <w:spacing w:line="360" w:lineRule="auto"/>
        <w:ind w:firstLineChars="0" w:firstLine="0"/>
        <w:rPr>
          <w:rFonts w:eastAsiaTheme="majorEastAsia"/>
          <w:color w:val="000000"/>
          <w:sz w:val="22"/>
          <w:szCs w:val="22"/>
        </w:rPr>
      </w:pPr>
    </w:p>
    <w:p w14:paraId="0DA6EE2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Section 2</w:t>
      </w:r>
    </w:p>
    <w:p w14:paraId="580A8D2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27D511B7" w14:textId="77777777" w:rsidR="002C5B35" w:rsidRPr="00101A41" w:rsidRDefault="002C5B35" w:rsidP="009C1404">
      <w:pPr>
        <w:pStyle w:val="10"/>
        <w:numPr>
          <w:ilvl w:val="0"/>
          <w:numId w:val="91"/>
        </w:numPr>
        <w:spacing w:line="360" w:lineRule="auto"/>
        <w:ind w:firstLineChars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t>Why does student go to see the professor?</w:t>
      </w:r>
    </w:p>
    <w:p w14:paraId="34157472" w14:textId="77777777" w:rsidR="002C5B35" w:rsidRPr="00101A41" w:rsidRDefault="002C5B35" w:rsidP="009C1404">
      <w:pPr>
        <w:numPr>
          <w:ilvl w:val="0"/>
          <w:numId w:val="92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She is having trouble finding topic for the term paper</w:t>
      </w:r>
    </w:p>
    <w:p w14:paraId="36210086" w14:textId="77777777" w:rsidR="002C5B35" w:rsidRPr="00101A41" w:rsidRDefault="002C5B35" w:rsidP="009C1404">
      <w:pPr>
        <w:numPr>
          <w:ilvl w:val="0"/>
          <w:numId w:val="92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She needs his help to find resource materials</w:t>
      </w:r>
    </w:p>
    <w:p w14:paraId="2B1DD69E" w14:textId="77777777" w:rsidR="002C5B35" w:rsidRPr="00101A41" w:rsidRDefault="002C5B35" w:rsidP="009C1404">
      <w:pPr>
        <w:numPr>
          <w:ilvl w:val="0"/>
          <w:numId w:val="92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lastRenderedPageBreak/>
        <w:t>She wants to ask him for an extension on a paper</w:t>
      </w:r>
    </w:p>
    <w:p w14:paraId="32BF3F3F" w14:textId="77777777" w:rsidR="002C5B35" w:rsidRPr="00101A41" w:rsidRDefault="002C5B35" w:rsidP="009C1404">
      <w:pPr>
        <w:numPr>
          <w:ilvl w:val="0"/>
          <w:numId w:val="92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She wants him to approve her plans for a term paper</w:t>
      </w:r>
    </w:p>
    <w:p w14:paraId="6DEA112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47A1DB84" w14:textId="77777777" w:rsidR="002C5B35" w:rsidRPr="00101A41" w:rsidRDefault="002C5B35" w:rsidP="009C1404">
      <w:pPr>
        <w:pStyle w:val="10"/>
        <w:numPr>
          <w:ilvl w:val="0"/>
          <w:numId w:val="91"/>
        </w:numPr>
        <w:spacing w:line="360" w:lineRule="auto"/>
        <w:ind w:firstLineChars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t>why is the student interested in learning more about dialects</w:t>
      </w:r>
    </w:p>
    <w:p w14:paraId="276F2DA6" w14:textId="77777777" w:rsidR="002C5B35" w:rsidRPr="00101A41" w:rsidRDefault="002C5B35" w:rsidP="009C1404">
      <w:pPr>
        <w:numPr>
          <w:ilvl w:val="0"/>
          <w:numId w:val="93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she often has trouble understanding what other students are saying</w:t>
      </w:r>
    </w:p>
    <w:p w14:paraId="6F36F2D9" w14:textId="77777777" w:rsidR="002C5B35" w:rsidRPr="00101A41" w:rsidRDefault="002C5B35" w:rsidP="009C1404">
      <w:pPr>
        <w:numPr>
          <w:ilvl w:val="0"/>
          <w:numId w:val="93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she is trying to change the way she speaks</w:t>
      </w:r>
    </w:p>
    <w:p w14:paraId="2A0F5BDB" w14:textId="77777777" w:rsidR="002C5B35" w:rsidRPr="00101A41" w:rsidRDefault="002C5B35" w:rsidP="009C1404">
      <w:pPr>
        <w:numPr>
          <w:ilvl w:val="0"/>
          <w:numId w:val="93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she is aware that her own dialect differs from those of her roommates</w:t>
      </w:r>
    </w:p>
    <w:p w14:paraId="2A439F20" w14:textId="77777777" w:rsidR="002C5B35" w:rsidRPr="00101A41" w:rsidRDefault="002C5B35" w:rsidP="009C1404">
      <w:pPr>
        <w:numPr>
          <w:ilvl w:val="0"/>
          <w:numId w:val="93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she spent her childhood various places where different dialects are spoken</w:t>
      </w:r>
    </w:p>
    <w:p w14:paraId="7F3C5BC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499AA4C2" w14:textId="77777777" w:rsidR="002C5B35" w:rsidRPr="00101A41" w:rsidRDefault="002C5B35" w:rsidP="009C1404">
      <w:pPr>
        <w:pStyle w:val="10"/>
        <w:numPr>
          <w:ilvl w:val="0"/>
          <w:numId w:val="91"/>
        </w:numPr>
        <w:spacing w:line="360" w:lineRule="auto"/>
        <w:ind w:firstLineChars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t>Based on the conversation, what can be concluded about dialect accommodation</w:t>
      </w:r>
      <w:r w:rsidRPr="00101A41">
        <w:rPr>
          <w:rFonts w:eastAsiaTheme="majorEastAsia"/>
          <w:color w:val="000000"/>
          <w:sz w:val="22"/>
          <w:szCs w:val="22"/>
          <w:highlight w:val="lightGray"/>
        </w:rPr>
        <w:t>(2)</w:t>
      </w:r>
    </w:p>
    <w:p w14:paraId="4CAF85DC" w14:textId="77777777" w:rsidR="002C5B35" w:rsidRPr="00101A41" w:rsidRDefault="002C5B35" w:rsidP="009C1404">
      <w:pPr>
        <w:pStyle w:val="10"/>
        <w:numPr>
          <w:ilvl w:val="0"/>
          <w:numId w:val="94"/>
        </w:numPr>
        <w:tabs>
          <w:tab w:val="left" w:pos="420"/>
        </w:tabs>
        <w:spacing w:line="360" w:lineRule="auto"/>
        <w:ind w:left="360" w:firstLineChars="0" w:firstLine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t>It is a largely subconscious process</w:t>
      </w:r>
    </w:p>
    <w:p w14:paraId="04AF2B88" w14:textId="77777777" w:rsidR="002C5B35" w:rsidRPr="00101A41" w:rsidRDefault="002C5B35" w:rsidP="009C1404">
      <w:pPr>
        <w:pStyle w:val="10"/>
        <w:numPr>
          <w:ilvl w:val="0"/>
          <w:numId w:val="94"/>
        </w:numPr>
        <w:tabs>
          <w:tab w:val="left" w:pos="420"/>
        </w:tabs>
        <w:spacing w:line="360" w:lineRule="auto"/>
        <w:ind w:left="360" w:firstLineChars="0" w:firstLine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t>It is a process that applies only to some details</w:t>
      </w:r>
    </w:p>
    <w:p w14:paraId="4F25B561" w14:textId="77777777" w:rsidR="002C5B35" w:rsidRPr="00101A41" w:rsidRDefault="002C5B35" w:rsidP="009C1404">
      <w:pPr>
        <w:pStyle w:val="10"/>
        <w:numPr>
          <w:ilvl w:val="0"/>
          <w:numId w:val="94"/>
        </w:numPr>
        <w:tabs>
          <w:tab w:val="left" w:pos="420"/>
        </w:tabs>
        <w:spacing w:line="360" w:lineRule="auto"/>
        <w:ind w:left="360" w:firstLineChars="0" w:firstLine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t>It is very common phenomenon</w:t>
      </w:r>
    </w:p>
    <w:p w14:paraId="74AC342F" w14:textId="77777777" w:rsidR="002C5B35" w:rsidRPr="00101A41" w:rsidRDefault="002C5B35" w:rsidP="009C1404">
      <w:pPr>
        <w:pStyle w:val="10"/>
        <w:numPr>
          <w:ilvl w:val="0"/>
          <w:numId w:val="94"/>
        </w:numPr>
        <w:tabs>
          <w:tab w:val="left" w:pos="420"/>
        </w:tabs>
        <w:spacing w:line="360" w:lineRule="auto"/>
        <w:ind w:left="360" w:firstLineChars="0" w:firstLine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t>It is a topic that has not been explored extensively</w:t>
      </w:r>
    </w:p>
    <w:p w14:paraId="0D5AE923" w14:textId="77777777" w:rsidR="002C5B35" w:rsidRPr="00101A41" w:rsidRDefault="002C5B35" w:rsidP="009C1404">
      <w:pPr>
        <w:pStyle w:val="10"/>
        <w:numPr>
          <w:ilvl w:val="0"/>
          <w:numId w:val="91"/>
        </w:numPr>
        <w:spacing w:line="360" w:lineRule="auto"/>
        <w:ind w:firstLineChars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t>what does the professor want the student to do next</w:t>
      </w:r>
    </w:p>
    <w:p w14:paraId="73AE9324" w14:textId="77777777" w:rsidR="002C5B35" w:rsidRPr="00101A41" w:rsidRDefault="002C5B35" w:rsidP="009C1404">
      <w:pPr>
        <w:pStyle w:val="10"/>
        <w:numPr>
          <w:ilvl w:val="0"/>
          <w:numId w:val="95"/>
        </w:numPr>
        <w:tabs>
          <w:tab w:val="left" w:pos="420"/>
        </w:tabs>
        <w:spacing w:line="360" w:lineRule="auto"/>
        <w:ind w:left="360" w:firstLineChars="0" w:firstLine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t>read some articles he has recommended</w:t>
      </w:r>
    </w:p>
    <w:p w14:paraId="0B4FCB76" w14:textId="77777777" w:rsidR="002C5B35" w:rsidRPr="00101A41" w:rsidRDefault="002C5B35" w:rsidP="009C1404">
      <w:pPr>
        <w:pStyle w:val="10"/>
        <w:numPr>
          <w:ilvl w:val="0"/>
          <w:numId w:val="95"/>
        </w:numPr>
        <w:tabs>
          <w:tab w:val="left" w:pos="420"/>
        </w:tabs>
        <w:spacing w:line="360" w:lineRule="auto"/>
        <w:ind w:left="360" w:firstLineChars="0" w:firstLine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t>present her proposal before the entire class</w:t>
      </w:r>
    </w:p>
    <w:p w14:paraId="0F3D1941" w14:textId="77777777" w:rsidR="002C5B35" w:rsidRPr="00101A41" w:rsidRDefault="002C5B35" w:rsidP="009C1404">
      <w:pPr>
        <w:pStyle w:val="10"/>
        <w:numPr>
          <w:ilvl w:val="0"/>
          <w:numId w:val="95"/>
        </w:numPr>
        <w:tabs>
          <w:tab w:val="left" w:pos="420"/>
        </w:tabs>
        <w:spacing w:line="360" w:lineRule="auto"/>
        <w:ind w:left="360" w:firstLineChars="0" w:firstLine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t>submit a design plan for the project</w:t>
      </w:r>
    </w:p>
    <w:p w14:paraId="35FE8C9C" w14:textId="77777777" w:rsidR="002C5B35" w:rsidRPr="00101A41" w:rsidRDefault="002C5B35" w:rsidP="009C1404">
      <w:pPr>
        <w:pStyle w:val="10"/>
        <w:numPr>
          <w:ilvl w:val="0"/>
          <w:numId w:val="95"/>
        </w:numPr>
        <w:tabs>
          <w:tab w:val="left" w:pos="420"/>
        </w:tabs>
        <w:spacing w:line="360" w:lineRule="auto"/>
        <w:ind w:left="360" w:firstLineChars="0" w:firstLine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t>listen to recordings of different dialects</w:t>
      </w:r>
    </w:p>
    <w:p w14:paraId="016506C8" w14:textId="77777777" w:rsidR="002C5B35" w:rsidRPr="00101A41" w:rsidRDefault="002C5B35" w:rsidP="009C1404">
      <w:pPr>
        <w:pStyle w:val="10"/>
        <w:spacing w:line="360" w:lineRule="auto"/>
        <w:ind w:left="360" w:firstLineChars="0" w:firstLine="0"/>
        <w:rPr>
          <w:rFonts w:eastAsiaTheme="majorEastAsia"/>
          <w:color w:val="000000"/>
          <w:sz w:val="22"/>
          <w:szCs w:val="22"/>
        </w:rPr>
      </w:pPr>
    </w:p>
    <w:p w14:paraId="1BC1CC6C" w14:textId="1ACFBB31" w:rsidR="002C5B35" w:rsidRPr="00101A41" w:rsidRDefault="002C5B35" w:rsidP="009C1404">
      <w:pPr>
        <w:numPr>
          <w:ilvl w:val="0"/>
          <w:numId w:val="9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Why does the man mean when he says this  </w:t>
      </w: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18418BB0" wp14:editId="21823248">
            <wp:extent cx="196215" cy="212090"/>
            <wp:effectExtent l="0" t="0" r="6985" b="0"/>
            <wp:docPr id="2" name="Picture 37" descr="Description: Description: Description: Description: 耳机图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escription: Description: Description: Description: 耳机图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C13B0" w14:textId="77777777" w:rsidR="002C5B35" w:rsidRPr="00101A41" w:rsidRDefault="002C5B35" w:rsidP="009C1404">
      <w:pPr>
        <w:numPr>
          <w:ilvl w:val="0"/>
          <w:numId w:val="659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thinks the store's policy is too strict.</w:t>
      </w:r>
    </w:p>
    <w:p w14:paraId="541C4514" w14:textId="77777777" w:rsidR="002C5B35" w:rsidRPr="00101A41" w:rsidRDefault="002C5B35" w:rsidP="009C1404">
      <w:pPr>
        <w:numPr>
          <w:ilvl w:val="0"/>
          <w:numId w:val="659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is happy that the woman has agreed to his request</w:t>
      </w:r>
    </w:p>
    <w:p w14:paraId="5B92F558" w14:textId="77777777" w:rsidR="002C5B35" w:rsidRPr="00101A41" w:rsidRDefault="002C5B35" w:rsidP="009C1404">
      <w:pPr>
        <w:numPr>
          <w:ilvl w:val="0"/>
          <w:numId w:val="659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is surprised at the woman's suggestion.</w:t>
      </w:r>
    </w:p>
    <w:p w14:paraId="2FDB0C15" w14:textId="77777777" w:rsidR="002C5B35" w:rsidRPr="00101A41" w:rsidRDefault="002C5B35" w:rsidP="009C1404">
      <w:pPr>
        <w:numPr>
          <w:ilvl w:val="0"/>
          <w:numId w:val="659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is annoyed that he needs to give the woman more information</w:t>
      </w:r>
    </w:p>
    <w:p w14:paraId="016B56AD" w14:textId="77777777" w:rsidR="002C5B35" w:rsidRPr="00101A41" w:rsidRDefault="002C5B35" w:rsidP="009C1404">
      <w:pPr>
        <w:pStyle w:val="10"/>
        <w:spacing w:line="360" w:lineRule="auto"/>
        <w:ind w:left="420" w:firstLineChars="0" w:firstLine="0"/>
        <w:rPr>
          <w:rFonts w:eastAsiaTheme="majorEastAsia"/>
          <w:color w:val="000000"/>
          <w:sz w:val="22"/>
          <w:szCs w:val="22"/>
        </w:rPr>
      </w:pPr>
    </w:p>
    <w:p w14:paraId="0DE8E48C" w14:textId="77777777" w:rsidR="002C5B35" w:rsidRPr="00101A41" w:rsidRDefault="002C5B35" w:rsidP="009C1404">
      <w:pPr>
        <w:pStyle w:val="10"/>
        <w:numPr>
          <w:ilvl w:val="0"/>
          <w:numId w:val="91"/>
        </w:numPr>
        <w:spacing w:line="360" w:lineRule="auto"/>
        <w:ind w:firstLineChars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t>what aspect creative writing does the professor mainly discuss</w:t>
      </w:r>
    </w:p>
    <w:p w14:paraId="3A947D18" w14:textId="77777777" w:rsidR="002C5B35" w:rsidRPr="00101A41" w:rsidRDefault="002C5B35" w:rsidP="009C1404">
      <w:pPr>
        <w:numPr>
          <w:ilvl w:val="0"/>
          <w:numId w:val="96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how to keep a reader’s interest</w:t>
      </w:r>
    </w:p>
    <w:p w14:paraId="6D8FC377" w14:textId="77777777" w:rsidR="002C5B35" w:rsidRPr="00101A41" w:rsidRDefault="002C5B35" w:rsidP="009C1404">
      <w:pPr>
        <w:numPr>
          <w:ilvl w:val="0"/>
          <w:numId w:val="96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how to create believable characters</w:t>
      </w:r>
    </w:p>
    <w:p w14:paraId="3F4AA82A" w14:textId="77777777" w:rsidR="002C5B35" w:rsidRPr="00101A41" w:rsidRDefault="002C5B35" w:rsidP="009C1404">
      <w:pPr>
        <w:numPr>
          <w:ilvl w:val="0"/>
          <w:numId w:val="96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lastRenderedPageBreak/>
        <w:t>key differences between major and minor characters</w:t>
      </w:r>
    </w:p>
    <w:p w14:paraId="2E221785" w14:textId="77777777" w:rsidR="002C5B35" w:rsidRPr="00101A41" w:rsidRDefault="002C5B35" w:rsidP="009C1404">
      <w:pPr>
        <w:numPr>
          <w:ilvl w:val="0"/>
          <w:numId w:val="96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techniques for developing short-story plots</w:t>
      </w:r>
    </w:p>
    <w:p w14:paraId="6CED0EF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5D6549FE" w14:textId="77777777" w:rsidR="002C5B35" w:rsidRPr="00101A41" w:rsidRDefault="002C5B35" w:rsidP="009C1404">
      <w:pPr>
        <w:pStyle w:val="10"/>
        <w:numPr>
          <w:ilvl w:val="0"/>
          <w:numId w:val="91"/>
        </w:numPr>
        <w:spacing w:line="360" w:lineRule="auto"/>
        <w:ind w:firstLineChars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t>why does the professor recommend that students pay attention to the people they see every day</w:t>
      </w:r>
    </w:p>
    <w:p w14:paraId="11D46AC5" w14:textId="77777777" w:rsidR="002C5B35" w:rsidRPr="00101A41" w:rsidRDefault="002C5B35" w:rsidP="009C1404">
      <w:pPr>
        <w:numPr>
          <w:ilvl w:val="0"/>
          <w:numId w:val="97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the behavior and characteristics of these people can be used in character sketches</w:t>
      </w:r>
    </w:p>
    <w:p w14:paraId="1D10C4B6" w14:textId="77777777" w:rsidR="002C5B35" w:rsidRPr="00101A41" w:rsidRDefault="002C5B35" w:rsidP="009C1404">
      <w:pPr>
        <w:numPr>
          <w:ilvl w:val="0"/>
          <w:numId w:val="97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observing people in real-life situations can provide ideas for story plots</w:t>
      </w:r>
    </w:p>
    <w:p w14:paraId="275735FD" w14:textId="77777777" w:rsidR="002C5B35" w:rsidRPr="00101A41" w:rsidRDefault="002C5B35" w:rsidP="009C1404">
      <w:pPr>
        <w:numPr>
          <w:ilvl w:val="0"/>
          <w:numId w:val="97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it is easier to observe the behavior of familiar people than of new people</w:t>
      </w:r>
    </w:p>
    <w:p w14:paraId="57BEE368" w14:textId="77777777" w:rsidR="002C5B35" w:rsidRPr="00101A41" w:rsidRDefault="002C5B35" w:rsidP="009C1404">
      <w:pPr>
        <w:numPr>
          <w:ilvl w:val="0"/>
          <w:numId w:val="97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students can gather accurate physical description for their characters</w:t>
      </w:r>
    </w:p>
    <w:p w14:paraId="5126E4F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5C2AF647" w14:textId="77777777" w:rsidR="002C5B35" w:rsidRPr="00101A41" w:rsidRDefault="002C5B35" w:rsidP="009C1404">
      <w:pPr>
        <w:pStyle w:val="10"/>
        <w:numPr>
          <w:ilvl w:val="0"/>
          <w:numId w:val="91"/>
        </w:numPr>
        <w:spacing w:line="360" w:lineRule="auto"/>
        <w:ind w:firstLineChars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t>The professor discusses an example of three friends who run out of gas. What point does he use the example to illustrate?</w:t>
      </w:r>
    </w:p>
    <w:p w14:paraId="7736E91E" w14:textId="77777777" w:rsidR="002C5B35" w:rsidRPr="00101A41" w:rsidRDefault="002C5B35" w:rsidP="009C1404">
      <w:pPr>
        <w:numPr>
          <w:ilvl w:val="0"/>
          <w:numId w:val="98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Writers should know their characters as well as they know their friends</w:t>
      </w:r>
    </w:p>
    <w:p w14:paraId="109A103F" w14:textId="77777777" w:rsidR="002C5B35" w:rsidRPr="00101A41" w:rsidRDefault="002C5B35" w:rsidP="009C1404">
      <w:pPr>
        <w:numPr>
          <w:ilvl w:val="0"/>
          <w:numId w:val="98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Writers should create characters that interact in complex ways</w:t>
      </w:r>
    </w:p>
    <w:p w14:paraId="016E0D8B" w14:textId="77777777" w:rsidR="002C5B35" w:rsidRPr="00101A41" w:rsidRDefault="002C5B35" w:rsidP="009C1404">
      <w:pPr>
        <w:numPr>
          <w:ilvl w:val="0"/>
          <w:numId w:val="98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Friends do not always behave the way we expect them to behave</w:t>
      </w:r>
    </w:p>
    <w:p w14:paraId="760A3A00" w14:textId="77777777" w:rsidR="002C5B35" w:rsidRPr="00101A41" w:rsidRDefault="002C5B35" w:rsidP="009C1404">
      <w:pPr>
        <w:numPr>
          <w:ilvl w:val="0"/>
          <w:numId w:val="98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Friends’ behavior is often more predictable than fictional characters’ behavior</w:t>
      </w:r>
    </w:p>
    <w:p w14:paraId="01600E2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5D0BF929" w14:textId="77777777" w:rsidR="002C5B35" w:rsidRPr="00101A41" w:rsidRDefault="002C5B35" w:rsidP="009C1404">
      <w:pPr>
        <w:pStyle w:val="10"/>
        <w:numPr>
          <w:ilvl w:val="0"/>
          <w:numId w:val="91"/>
        </w:numPr>
        <w:spacing w:line="360" w:lineRule="auto"/>
        <w:ind w:firstLineChars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t>what warning does the professor give when he talks about the man who lives on the mountain</w:t>
      </w:r>
    </w:p>
    <w:p w14:paraId="2F627190" w14:textId="77777777" w:rsidR="002C5B35" w:rsidRPr="00101A41" w:rsidRDefault="002C5B35" w:rsidP="009C1404">
      <w:pPr>
        <w:numPr>
          <w:ilvl w:val="0"/>
          <w:numId w:val="99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avoid placing characters in remote settings</w:t>
      </w:r>
    </w:p>
    <w:p w14:paraId="6EAB742E" w14:textId="77777777" w:rsidR="002C5B35" w:rsidRPr="00101A41" w:rsidRDefault="002C5B35" w:rsidP="009C1404">
      <w:pPr>
        <w:numPr>
          <w:ilvl w:val="0"/>
          <w:numId w:val="99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avoid having more than one major character</w:t>
      </w:r>
    </w:p>
    <w:p w14:paraId="429504DE" w14:textId="77777777" w:rsidR="002C5B35" w:rsidRPr="00101A41" w:rsidRDefault="002C5B35" w:rsidP="009C1404">
      <w:pPr>
        <w:numPr>
          <w:ilvl w:val="0"/>
          <w:numId w:val="99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avoid using people as models whose lives are unusual</w:t>
      </w:r>
    </w:p>
    <w:p w14:paraId="69E891BC" w14:textId="77777777" w:rsidR="002C5B35" w:rsidRPr="00101A41" w:rsidRDefault="002C5B35" w:rsidP="009C1404">
      <w:pPr>
        <w:numPr>
          <w:ilvl w:val="0"/>
          <w:numId w:val="99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avoid making characters into stereotypes</w:t>
      </w:r>
    </w:p>
    <w:p w14:paraId="1A2BD86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F18B71D" w14:textId="77777777" w:rsidR="002C5B35" w:rsidRPr="00101A41" w:rsidRDefault="002C5B35" w:rsidP="009C1404">
      <w:pPr>
        <w:pStyle w:val="10"/>
        <w:numPr>
          <w:ilvl w:val="0"/>
          <w:numId w:val="91"/>
        </w:numPr>
        <w:spacing w:line="360" w:lineRule="auto"/>
        <w:ind w:firstLineChars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t>What does the professor imply is the importance of flat characters?</w:t>
      </w:r>
    </w:p>
    <w:p w14:paraId="12359E04" w14:textId="77777777" w:rsidR="002C5B35" w:rsidRPr="00101A41" w:rsidRDefault="002C5B35" w:rsidP="009C1404">
      <w:pPr>
        <w:numPr>
          <w:ilvl w:val="0"/>
          <w:numId w:val="100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They act more predictably than other characters</w:t>
      </w:r>
    </w:p>
    <w:p w14:paraId="2DFBC80F" w14:textId="77777777" w:rsidR="002C5B35" w:rsidRPr="00101A41" w:rsidRDefault="002C5B35" w:rsidP="009C1404">
      <w:pPr>
        <w:numPr>
          <w:ilvl w:val="0"/>
          <w:numId w:val="100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They are difficult for readers to understand</w:t>
      </w:r>
    </w:p>
    <w:p w14:paraId="2F36C1AA" w14:textId="77777777" w:rsidR="002C5B35" w:rsidRPr="00101A41" w:rsidRDefault="002C5B35" w:rsidP="009C1404">
      <w:pPr>
        <w:numPr>
          <w:ilvl w:val="0"/>
          <w:numId w:val="100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They help reveal the main character’s personality</w:t>
      </w:r>
    </w:p>
    <w:p w14:paraId="62B064E8" w14:textId="77777777" w:rsidR="002C5B35" w:rsidRPr="00101A41" w:rsidRDefault="002C5B35" w:rsidP="009C1404">
      <w:pPr>
        <w:numPr>
          <w:ilvl w:val="0"/>
          <w:numId w:val="100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They are the only characters able to experience defeat</w:t>
      </w:r>
    </w:p>
    <w:p w14:paraId="241C036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61BC630F" w14:textId="0568470E" w:rsidR="002C5B35" w:rsidRPr="00101A41" w:rsidRDefault="002C5B35" w:rsidP="009C1404">
      <w:pPr>
        <w:numPr>
          <w:ilvl w:val="0"/>
          <w:numId w:val="9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 xml:space="preserve">Why does the professor say this: </w:t>
      </w: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25988B99" wp14:editId="48948968">
            <wp:extent cx="212090" cy="212090"/>
            <wp:effectExtent l="0" t="0" r="0" b="0"/>
            <wp:docPr id="4" name="Picture 48" descr="Description: Description: Description: Description: Description: Description: Description: Description: Description: Description: Description: 耳机图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escription: Description: Description: Description: Description: Description: Description: Description: Description: Description: Description: 耳机图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116F6" w14:textId="77777777" w:rsidR="002C5B35" w:rsidRPr="00101A41" w:rsidRDefault="002C5B35" w:rsidP="009C1404">
      <w:pPr>
        <w:numPr>
          <w:ilvl w:val="0"/>
          <w:numId w:val="660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indicate that he is about to explain what type of drawing he wants</w:t>
      </w:r>
    </w:p>
    <w:p w14:paraId="5D4A8D0B" w14:textId="77777777" w:rsidR="002C5B35" w:rsidRPr="00101A41" w:rsidRDefault="002C5B35" w:rsidP="009C1404">
      <w:pPr>
        <w:numPr>
          <w:ilvl w:val="0"/>
          <w:numId w:val="660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help students understand a term that may be confusing</w:t>
      </w:r>
    </w:p>
    <w:p w14:paraId="1011C93F" w14:textId="77777777" w:rsidR="002C5B35" w:rsidRPr="00101A41" w:rsidRDefault="002C5B35" w:rsidP="009C1404">
      <w:pPr>
        <w:numPr>
          <w:ilvl w:val="0"/>
          <w:numId w:val="660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To indicate that he use the wrong word earlier </w:t>
      </w:r>
    </w:p>
    <w:p w14:paraId="15623F18" w14:textId="77777777" w:rsidR="002C5B35" w:rsidRPr="00101A41" w:rsidRDefault="002C5B35" w:rsidP="009C1404">
      <w:pPr>
        <w:numPr>
          <w:ilvl w:val="0"/>
          <w:numId w:val="660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motivate the students to do better work</w:t>
      </w:r>
    </w:p>
    <w:p w14:paraId="751B40F3" w14:textId="77777777" w:rsidR="002C5B35" w:rsidRPr="00101A41" w:rsidRDefault="002C5B35" w:rsidP="009C1404">
      <w:pPr>
        <w:pStyle w:val="10"/>
        <w:spacing w:line="360" w:lineRule="auto"/>
        <w:ind w:left="420" w:firstLineChars="0" w:firstLine="0"/>
        <w:rPr>
          <w:rFonts w:eastAsiaTheme="majorEastAsia"/>
          <w:color w:val="000000"/>
          <w:sz w:val="22"/>
          <w:szCs w:val="22"/>
        </w:rPr>
      </w:pPr>
    </w:p>
    <w:p w14:paraId="3197A430" w14:textId="77777777" w:rsidR="002C5B35" w:rsidRPr="00101A41" w:rsidRDefault="002C5B35" w:rsidP="009C1404">
      <w:pPr>
        <w:pStyle w:val="10"/>
        <w:numPr>
          <w:ilvl w:val="0"/>
          <w:numId w:val="91"/>
        </w:numPr>
        <w:spacing w:line="360" w:lineRule="auto"/>
        <w:ind w:firstLineChars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t>what is the lecture mainly about</w:t>
      </w:r>
    </w:p>
    <w:p w14:paraId="21828D4C" w14:textId="77777777" w:rsidR="002C5B35" w:rsidRPr="00101A41" w:rsidRDefault="002C5B35" w:rsidP="009C1404">
      <w:pPr>
        <w:numPr>
          <w:ilvl w:val="0"/>
          <w:numId w:val="101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an example of rapid climate change</w:t>
      </w:r>
    </w:p>
    <w:p w14:paraId="28735781" w14:textId="77777777" w:rsidR="002C5B35" w:rsidRPr="00101A41" w:rsidRDefault="002C5B35" w:rsidP="009C1404">
      <w:pPr>
        <w:numPr>
          <w:ilvl w:val="0"/>
          <w:numId w:val="101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 xml:space="preserve">a comparison of two mechanisms of climate change </w:t>
      </w:r>
    </w:p>
    <w:p w14:paraId="6BF0C0DC" w14:textId="77777777" w:rsidR="002C5B35" w:rsidRPr="00101A41" w:rsidRDefault="002C5B35" w:rsidP="009C1404">
      <w:pPr>
        <w:numPr>
          <w:ilvl w:val="0"/>
          <w:numId w:val="101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the weather conditions in the present-day Sahara</w:t>
      </w:r>
    </w:p>
    <w:p w14:paraId="0E239F54" w14:textId="77777777" w:rsidR="002C5B35" w:rsidRPr="00101A41" w:rsidRDefault="002C5B35" w:rsidP="009C1404">
      <w:pPr>
        <w:numPr>
          <w:ilvl w:val="0"/>
          <w:numId w:val="101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recent geological findings made in the Sahara</w:t>
      </w:r>
    </w:p>
    <w:p w14:paraId="07A4001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39A4D431" w14:textId="77777777" w:rsidR="002C5B35" w:rsidRPr="00101A41" w:rsidRDefault="002C5B35" w:rsidP="009C1404">
      <w:pPr>
        <w:pStyle w:val="10"/>
        <w:numPr>
          <w:ilvl w:val="0"/>
          <w:numId w:val="91"/>
        </w:numPr>
        <w:spacing w:line="360" w:lineRule="auto"/>
        <w:ind w:firstLineChars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t>Not long ago, the Sahara had a different climate. What evidence does the professor mention to support this</w:t>
      </w:r>
      <w:r w:rsidRPr="00101A41">
        <w:rPr>
          <w:rFonts w:eastAsiaTheme="majorEastAsia"/>
          <w:color w:val="000000"/>
          <w:sz w:val="22"/>
          <w:szCs w:val="22"/>
          <w:highlight w:val="lightGray"/>
        </w:rPr>
        <w:t>(3)</w:t>
      </w:r>
    </w:p>
    <w:p w14:paraId="036D211D" w14:textId="77777777" w:rsidR="002C5B35" w:rsidRPr="00101A41" w:rsidRDefault="002C5B35" w:rsidP="009C1404">
      <w:pPr>
        <w:numPr>
          <w:ilvl w:val="0"/>
          <w:numId w:val="102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Ancient pollen</w:t>
      </w:r>
    </w:p>
    <w:p w14:paraId="0C9C09B0" w14:textId="77777777" w:rsidR="002C5B35" w:rsidRPr="00101A41" w:rsidRDefault="002C5B35" w:rsidP="009C1404">
      <w:pPr>
        <w:numPr>
          <w:ilvl w:val="0"/>
          <w:numId w:val="102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Bones from large animals</w:t>
      </w:r>
    </w:p>
    <w:p w14:paraId="592C6899" w14:textId="77777777" w:rsidR="002C5B35" w:rsidRPr="00101A41" w:rsidRDefault="002C5B35" w:rsidP="009C1404">
      <w:pPr>
        <w:numPr>
          <w:ilvl w:val="0"/>
          <w:numId w:val="102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Rock paintings</w:t>
      </w:r>
    </w:p>
    <w:p w14:paraId="17B59040" w14:textId="77777777" w:rsidR="002C5B35" w:rsidRPr="00101A41" w:rsidRDefault="002C5B35" w:rsidP="009C1404">
      <w:pPr>
        <w:numPr>
          <w:ilvl w:val="0"/>
          <w:numId w:val="102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Agriculture in ancient Egypt</w:t>
      </w:r>
    </w:p>
    <w:p w14:paraId="2B6B927C" w14:textId="77777777" w:rsidR="002C5B35" w:rsidRPr="00101A41" w:rsidRDefault="002C5B35" w:rsidP="009C1404">
      <w:pPr>
        <w:numPr>
          <w:ilvl w:val="0"/>
          <w:numId w:val="102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Underground water</w:t>
      </w:r>
    </w:p>
    <w:p w14:paraId="58DF717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0F10DAF1" w14:textId="77777777" w:rsidR="002C5B35" w:rsidRPr="00101A41" w:rsidRDefault="002C5B35" w:rsidP="009C1404">
      <w:pPr>
        <w:pStyle w:val="10"/>
        <w:numPr>
          <w:ilvl w:val="0"/>
          <w:numId w:val="91"/>
        </w:numPr>
        <w:spacing w:line="360" w:lineRule="auto"/>
        <w:ind w:firstLineChars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t>in the lecture, what do the Ice Age and the creation of the Sahara Desert both illustrate about past climate changes</w:t>
      </w:r>
    </w:p>
    <w:p w14:paraId="14AC1AEE" w14:textId="77777777" w:rsidR="002C5B35" w:rsidRPr="00101A41" w:rsidRDefault="002C5B35" w:rsidP="009C1404">
      <w:pPr>
        <w:numPr>
          <w:ilvl w:val="0"/>
          <w:numId w:val="103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that some climate changes benefitted the development of civilization</w:t>
      </w:r>
    </w:p>
    <w:p w14:paraId="2991EBF6" w14:textId="77777777" w:rsidR="002C5B35" w:rsidRPr="00101A41" w:rsidRDefault="002C5B35" w:rsidP="009C1404">
      <w:pPr>
        <w:numPr>
          <w:ilvl w:val="0"/>
          <w:numId w:val="103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that some climate changes were not caused by human activity</w:t>
      </w:r>
    </w:p>
    <w:p w14:paraId="5E160B7D" w14:textId="77777777" w:rsidR="002C5B35" w:rsidRPr="00101A41" w:rsidRDefault="002C5B35" w:rsidP="009C1404">
      <w:pPr>
        <w:numPr>
          <w:ilvl w:val="0"/>
          <w:numId w:val="103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that some climate change were caused by a decrease of moisture in the atmosphere</w:t>
      </w:r>
    </w:p>
    <w:p w14:paraId="0EC3B36C" w14:textId="77777777" w:rsidR="002C5B35" w:rsidRPr="00101A41" w:rsidRDefault="002C5B35" w:rsidP="009C1404">
      <w:pPr>
        <w:numPr>
          <w:ilvl w:val="0"/>
          <w:numId w:val="103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that some climate changes were caused by changes in Earth’s motion and position</w:t>
      </w:r>
    </w:p>
    <w:p w14:paraId="04C6F72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600345A3" w14:textId="77777777" w:rsidR="002C5B35" w:rsidRPr="00101A41" w:rsidRDefault="002C5B35" w:rsidP="009C1404">
      <w:pPr>
        <w:pStyle w:val="10"/>
        <w:numPr>
          <w:ilvl w:val="0"/>
          <w:numId w:val="91"/>
        </w:numPr>
        <w:spacing w:line="360" w:lineRule="auto"/>
        <w:ind w:firstLineChars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t>what started the runway effect that led to the Sahara area of north Africa becoming a desert</w:t>
      </w:r>
    </w:p>
    <w:p w14:paraId="78937533" w14:textId="77777777" w:rsidR="002C5B35" w:rsidRPr="00101A41" w:rsidRDefault="002C5B35" w:rsidP="009C1404">
      <w:pPr>
        <w:numPr>
          <w:ilvl w:val="0"/>
          <w:numId w:val="10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lastRenderedPageBreak/>
        <w:t>the prevailing winds became stronger</w:t>
      </w:r>
    </w:p>
    <w:p w14:paraId="4C041073" w14:textId="77777777" w:rsidR="002C5B35" w:rsidRPr="00101A41" w:rsidRDefault="002C5B35" w:rsidP="009C1404">
      <w:pPr>
        <w:numPr>
          <w:ilvl w:val="0"/>
          <w:numId w:val="10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the seasonal rains moved to a different area</w:t>
      </w:r>
    </w:p>
    <w:p w14:paraId="52F7ED68" w14:textId="77777777" w:rsidR="002C5B35" w:rsidRPr="00101A41" w:rsidRDefault="002C5B35" w:rsidP="009C1404">
      <w:pPr>
        <w:numPr>
          <w:ilvl w:val="0"/>
          <w:numId w:val="10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the vegetation started to die off in large areas</w:t>
      </w:r>
    </w:p>
    <w:p w14:paraId="0C5BA2A0" w14:textId="77777777" w:rsidR="002C5B35" w:rsidRPr="00101A41" w:rsidRDefault="002C5B35" w:rsidP="009C1404">
      <w:pPr>
        <w:numPr>
          <w:ilvl w:val="0"/>
          <w:numId w:val="104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the soil lost its ability to retain rainwater</w:t>
      </w:r>
    </w:p>
    <w:p w14:paraId="327A808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20A2BCC7" w14:textId="77777777" w:rsidR="002C5B35" w:rsidRPr="00101A41" w:rsidRDefault="002C5B35" w:rsidP="009C1404">
      <w:pPr>
        <w:pStyle w:val="10"/>
        <w:numPr>
          <w:ilvl w:val="0"/>
          <w:numId w:val="91"/>
        </w:numPr>
        <w:spacing w:line="360" w:lineRule="auto"/>
        <w:ind w:firstLineChars="0"/>
        <w:rPr>
          <w:rFonts w:eastAsiaTheme="majorEastAsia"/>
          <w:color w:val="000000"/>
          <w:sz w:val="22"/>
          <w:szCs w:val="22"/>
        </w:rPr>
      </w:pPr>
      <w:r w:rsidRPr="00101A41">
        <w:rPr>
          <w:rFonts w:eastAsiaTheme="majorEastAsia"/>
          <w:color w:val="000000"/>
          <w:sz w:val="22"/>
          <w:szCs w:val="22"/>
        </w:rPr>
        <w:t>The professor mentions a theory that people migrating from the Sahara were important to the development of the Egyptian civilization. Which sentence best describes the professor’s attitude toward this theory?</w:t>
      </w:r>
    </w:p>
    <w:p w14:paraId="1E30D511" w14:textId="77777777" w:rsidR="002C5B35" w:rsidRPr="00101A41" w:rsidRDefault="002C5B35" w:rsidP="009C1404">
      <w:pPr>
        <w:numPr>
          <w:ilvl w:val="0"/>
          <w:numId w:val="105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It is exciting because it perfectly explains recent archaeological discoveries</w:t>
      </w:r>
    </w:p>
    <w:p w14:paraId="526ABE8C" w14:textId="77777777" w:rsidR="002C5B35" w:rsidRPr="00101A41" w:rsidRDefault="002C5B35" w:rsidP="009C1404">
      <w:pPr>
        <w:numPr>
          <w:ilvl w:val="0"/>
          <w:numId w:val="105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It is problematic because it goes too far beyond the generally available data</w:t>
      </w:r>
    </w:p>
    <w:p w14:paraId="641CE4BD" w14:textId="77777777" w:rsidR="002C5B35" w:rsidRPr="00101A41" w:rsidRDefault="002C5B35" w:rsidP="009C1404">
      <w:pPr>
        <w:numPr>
          <w:ilvl w:val="0"/>
          <w:numId w:val="105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It raises an interesting possibility and he hopes to see more evidence for it</w:t>
      </w:r>
    </w:p>
    <w:p w14:paraId="4380055F" w14:textId="77777777" w:rsidR="002C5B35" w:rsidRPr="00101A41" w:rsidRDefault="002C5B35" w:rsidP="009C1404">
      <w:pPr>
        <w:numPr>
          <w:ilvl w:val="0"/>
          <w:numId w:val="105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It cannot be taken seriously until it explains how the migrants got to Egypt</w:t>
      </w:r>
    </w:p>
    <w:p w14:paraId="215AD7C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35145445" w14:textId="1857CC7E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17.</w:t>
      </w:r>
      <w:r w:rsidRPr="00101A41">
        <w:rPr>
          <w:rFonts w:ascii="Times New Roman" w:eastAsiaTheme="majorEastAsia" w:hAnsi="Times New Roman"/>
          <w:sz w:val="22"/>
          <w:szCs w:val="22"/>
        </w:rPr>
        <w:t xml:space="preserve"> Why does the professor say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this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</w:t>
      </w: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683029F2" wp14:editId="4DD8FC67">
            <wp:extent cx="212090" cy="212090"/>
            <wp:effectExtent l="0" t="0" r="0" b="0"/>
            <wp:docPr id="5" name="Picture 48" descr="Description: Description: Description: Description: Description: Description: Description: Description: Description: Description: Description: 耳机图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escription: Description: Description: Description: Description: Description: Description: Description: Description: Description: Description: 耳机图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19B47" w14:textId="77777777" w:rsidR="002C5B35" w:rsidRPr="00101A41" w:rsidRDefault="002C5B35" w:rsidP="009C1404">
      <w:pPr>
        <w:numPr>
          <w:ilvl w:val="0"/>
          <w:numId w:val="66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correct a misstatement he made about the Sahara’s climate</w:t>
      </w:r>
    </w:p>
    <w:p w14:paraId="3ADEE62F" w14:textId="77777777" w:rsidR="002C5B35" w:rsidRPr="00101A41" w:rsidRDefault="002C5B35" w:rsidP="009C1404">
      <w:pPr>
        <w:numPr>
          <w:ilvl w:val="0"/>
          <w:numId w:val="66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suggest that the current dryness of the Sahara is exaggerated</w:t>
      </w:r>
    </w:p>
    <w:p w14:paraId="1431686D" w14:textId="77777777" w:rsidR="002C5B35" w:rsidRPr="00101A41" w:rsidRDefault="002C5B35" w:rsidP="009C1404">
      <w:pPr>
        <w:numPr>
          <w:ilvl w:val="0"/>
          <w:numId w:val="66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indicate that scientists are not in agreement about the Sahara’s past climate</w:t>
      </w:r>
    </w:p>
    <w:p w14:paraId="467FDEC9" w14:textId="77777777" w:rsidR="002C5B35" w:rsidRPr="00101A41" w:rsidRDefault="002C5B35" w:rsidP="009C1404">
      <w:pPr>
        <w:numPr>
          <w:ilvl w:val="0"/>
          <w:numId w:val="66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emphasize the difference between the current and past climates of the Sahara</w:t>
      </w:r>
    </w:p>
    <w:p w14:paraId="32929FE9" w14:textId="77777777" w:rsidR="002C5B35" w:rsidRPr="00101A41" w:rsidRDefault="002C5B35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35" w:name="_Toc18455"/>
      <w:bookmarkStart w:id="36" w:name="_Toc21048"/>
      <w:bookmarkStart w:id="37" w:name="_Toc397763792"/>
      <w:r w:rsidRPr="00101A41">
        <w:rPr>
          <w:rFonts w:eastAsiaTheme="majorEastAsia" w:cs="Arial"/>
          <w:b w:val="0"/>
          <w:sz w:val="22"/>
          <w:szCs w:val="22"/>
        </w:rPr>
        <w:t>TPO-7</w:t>
      </w:r>
      <w:bookmarkEnd w:id="35"/>
      <w:bookmarkEnd w:id="36"/>
      <w:bookmarkEnd w:id="37"/>
    </w:p>
    <w:p w14:paraId="3E0D6DC9" w14:textId="77777777" w:rsidR="002C5B35" w:rsidRPr="00101A41" w:rsidRDefault="002C5B35" w:rsidP="009C1404">
      <w:pPr>
        <w:spacing w:line="360" w:lineRule="auto"/>
        <w:jc w:val="center"/>
        <w:rPr>
          <w:rFonts w:ascii="Times New Roman" w:eastAsiaTheme="majorEastAsia" w:hAnsi="Times New Roman"/>
          <w:sz w:val="22"/>
          <w:szCs w:val="22"/>
        </w:rPr>
      </w:pPr>
    </w:p>
    <w:p w14:paraId="24397E14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Section 1</w:t>
      </w:r>
    </w:p>
    <w:p w14:paraId="4CA698BC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2E3E4B79" w14:textId="77777777" w:rsidR="002C5B35" w:rsidRPr="00101A41" w:rsidRDefault="002C5B35" w:rsidP="009C1404">
      <w:pPr>
        <w:numPr>
          <w:ilvl w:val="0"/>
          <w:numId w:val="106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man go to see the professor</w:t>
      </w:r>
    </w:p>
    <w:p w14:paraId="26E23F5E" w14:textId="77777777" w:rsidR="002C5B35" w:rsidRPr="00101A41" w:rsidRDefault="002C5B35" w:rsidP="009C1404">
      <w:pPr>
        <w:numPr>
          <w:ilvl w:val="0"/>
          <w:numId w:val="107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hand in a late assignment</w:t>
      </w:r>
    </w:p>
    <w:p w14:paraId="50A5CDE4" w14:textId="77777777" w:rsidR="002C5B35" w:rsidRPr="00101A41" w:rsidRDefault="002C5B35" w:rsidP="009C1404">
      <w:pPr>
        <w:numPr>
          <w:ilvl w:val="0"/>
          <w:numId w:val="107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find out about jobs in the department</w:t>
      </w:r>
    </w:p>
    <w:p w14:paraId="03D88E61" w14:textId="77777777" w:rsidR="002C5B35" w:rsidRPr="00101A41" w:rsidRDefault="002C5B35" w:rsidP="009C1404">
      <w:pPr>
        <w:numPr>
          <w:ilvl w:val="0"/>
          <w:numId w:val="107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discuss Dean Adam's current research</w:t>
      </w:r>
    </w:p>
    <w:p w14:paraId="25DADDF5" w14:textId="77777777" w:rsidR="002C5B35" w:rsidRPr="00101A41" w:rsidRDefault="002C5B35" w:rsidP="009C1404">
      <w:pPr>
        <w:numPr>
          <w:ilvl w:val="0"/>
          <w:numId w:val="107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volunteer to help organize an event</w:t>
      </w:r>
    </w:p>
    <w:p w14:paraId="5881B4C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3002529" w14:textId="77777777" w:rsidR="002C5B35" w:rsidRPr="00101A41" w:rsidRDefault="002C5B35" w:rsidP="009C1404">
      <w:pPr>
        <w:numPr>
          <w:ilvl w:val="0"/>
          <w:numId w:val="106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How did the man learn about Dean Adams' retirement?</w:t>
      </w:r>
    </w:p>
    <w:p w14:paraId="379E4F97" w14:textId="77777777" w:rsidR="002C5B35" w:rsidRPr="00101A41" w:rsidRDefault="002C5B35" w:rsidP="009C1404">
      <w:pPr>
        <w:numPr>
          <w:ilvl w:val="0"/>
          <w:numId w:val="108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He read about it in an e-mail message</w:t>
      </w:r>
    </w:p>
    <w:p w14:paraId="4F602874" w14:textId="77777777" w:rsidR="002C5B35" w:rsidRPr="00101A41" w:rsidRDefault="002C5B35" w:rsidP="009C1404">
      <w:pPr>
        <w:numPr>
          <w:ilvl w:val="0"/>
          <w:numId w:val="108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was posted on a bulletin board</w:t>
      </w:r>
    </w:p>
    <w:p w14:paraId="36FCB764" w14:textId="77777777" w:rsidR="002C5B35" w:rsidRPr="00101A41" w:rsidRDefault="002C5B35" w:rsidP="009C1404">
      <w:pPr>
        <w:numPr>
          <w:ilvl w:val="0"/>
          <w:numId w:val="108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heard other students discussing it</w:t>
      </w:r>
    </w:p>
    <w:p w14:paraId="18145B96" w14:textId="77777777" w:rsidR="002C5B35" w:rsidRPr="00101A41" w:rsidRDefault="002C5B35" w:rsidP="009C1404">
      <w:pPr>
        <w:numPr>
          <w:ilvl w:val="0"/>
          <w:numId w:val="108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Dean Adams announced it in her class</w:t>
      </w:r>
    </w:p>
    <w:p w14:paraId="600A3E5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4058571" w14:textId="77777777" w:rsidR="002C5B35" w:rsidRPr="00101A41" w:rsidRDefault="002C5B35" w:rsidP="009C1404">
      <w:pPr>
        <w:numPr>
          <w:ilvl w:val="0"/>
          <w:numId w:val="106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professor refuse the man's offer to help with a party?</w:t>
      </w:r>
    </w:p>
    <w:p w14:paraId="62DCF59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Click on 2 answers</w:t>
      </w:r>
    </w:p>
    <w:p w14:paraId="51C7D018" w14:textId="77777777" w:rsidR="002C5B35" w:rsidRPr="00101A41" w:rsidRDefault="002C5B35" w:rsidP="009C1404">
      <w:pPr>
        <w:numPr>
          <w:ilvl w:val="0"/>
          <w:numId w:val="109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Two people are already working on it</w:t>
      </w:r>
    </w:p>
    <w:p w14:paraId="798701CE" w14:textId="77777777" w:rsidR="002C5B35" w:rsidRPr="00101A41" w:rsidRDefault="002C5B35" w:rsidP="009C1404">
      <w:pPr>
        <w:numPr>
          <w:ilvl w:val="0"/>
          <w:numId w:val="109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prefers that he spend his time on another project</w:t>
      </w:r>
    </w:p>
    <w:p w14:paraId="4B5D3AEA" w14:textId="77777777" w:rsidR="002C5B35" w:rsidRPr="00101A41" w:rsidRDefault="002C5B35" w:rsidP="009C1404">
      <w:pPr>
        <w:numPr>
          <w:ilvl w:val="0"/>
          <w:numId w:val="109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party does not require much preparation</w:t>
      </w:r>
    </w:p>
    <w:p w14:paraId="52A9FF3E" w14:textId="77777777" w:rsidR="002C5B35" w:rsidRPr="00101A41" w:rsidRDefault="002C5B35" w:rsidP="009C1404">
      <w:pPr>
        <w:numPr>
          <w:ilvl w:val="0"/>
          <w:numId w:val="109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Dean Adams is not permanently leaving the department</w:t>
      </w:r>
    </w:p>
    <w:p w14:paraId="5EB1DE5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8AC84C0" w14:textId="77777777" w:rsidR="002C5B35" w:rsidRPr="00101A41" w:rsidRDefault="002C5B35" w:rsidP="009C1404">
      <w:pPr>
        <w:numPr>
          <w:ilvl w:val="0"/>
          <w:numId w:val="106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professor talk about speciation?</w:t>
      </w:r>
    </w:p>
    <w:p w14:paraId="3D6DBA54" w14:textId="77777777" w:rsidR="002C5B35" w:rsidRPr="00101A41" w:rsidRDefault="002C5B35" w:rsidP="009C1404">
      <w:pPr>
        <w:numPr>
          <w:ilvl w:val="0"/>
          <w:numId w:val="110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describe the main focus of the work she needs help with</w:t>
      </w:r>
    </w:p>
    <w:p w14:paraId="3591F6AB" w14:textId="77777777" w:rsidR="002C5B35" w:rsidRPr="00101A41" w:rsidRDefault="002C5B35" w:rsidP="009C1404">
      <w:pPr>
        <w:numPr>
          <w:ilvl w:val="0"/>
          <w:numId w:val="110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tell the man about a new research area in ethnology</w:t>
      </w:r>
    </w:p>
    <w:p w14:paraId="3BB0C2E8" w14:textId="77777777" w:rsidR="002C5B35" w:rsidRPr="00101A41" w:rsidRDefault="002C5B35" w:rsidP="009C1404">
      <w:pPr>
        <w:numPr>
          <w:ilvl w:val="0"/>
          <w:numId w:val="110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explain what Dean Adams chose to work on in Indonesia</w:t>
      </w:r>
    </w:p>
    <w:p w14:paraId="07320E62" w14:textId="77777777" w:rsidR="002C5B35" w:rsidRPr="00101A41" w:rsidRDefault="002C5B35" w:rsidP="009C1404">
      <w:pPr>
        <w:numPr>
          <w:ilvl w:val="0"/>
          <w:numId w:val="110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demonstrate how varied Dean Adams' research has been</w:t>
      </w:r>
    </w:p>
    <w:p w14:paraId="265E7FB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2579A6E" w14:textId="77777777" w:rsidR="002C5B35" w:rsidRPr="00101A41" w:rsidRDefault="002C5B35" w:rsidP="009C1404">
      <w:pPr>
        <w:numPr>
          <w:ilvl w:val="0"/>
          <w:numId w:val="106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professor say this()</w:t>
      </w:r>
    </w:p>
    <w:p w14:paraId="45CC31D9" w14:textId="77777777" w:rsidR="002C5B35" w:rsidRPr="00101A41" w:rsidRDefault="002C5B35" w:rsidP="009C1404">
      <w:pPr>
        <w:numPr>
          <w:ilvl w:val="0"/>
          <w:numId w:val="111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express doubt about the man's qualifications for the project</w:t>
      </w:r>
    </w:p>
    <w:p w14:paraId="45A11B09" w14:textId="77777777" w:rsidR="002C5B35" w:rsidRPr="00101A41" w:rsidRDefault="002C5B35" w:rsidP="009C1404">
      <w:pPr>
        <w:numPr>
          <w:ilvl w:val="0"/>
          <w:numId w:val="111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ask the man if he would be willing to work on the project</w:t>
      </w:r>
    </w:p>
    <w:p w14:paraId="509713DE" w14:textId="77777777" w:rsidR="002C5B35" w:rsidRPr="00101A41" w:rsidRDefault="002C5B35" w:rsidP="009C1404">
      <w:pPr>
        <w:numPr>
          <w:ilvl w:val="0"/>
          <w:numId w:val="111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ask the man to recommend someone for the project</w:t>
      </w:r>
    </w:p>
    <w:p w14:paraId="4EE1FF31" w14:textId="77777777" w:rsidR="002C5B35" w:rsidRPr="00101A41" w:rsidRDefault="002C5B35" w:rsidP="009C1404">
      <w:pPr>
        <w:numPr>
          <w:ilvl w:val="0"/>
          <w:numId w:val="111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apologize for not being able to offer the project to the man</w:t>
      </w:r>
    </w:p>
    <w:p w14:paraId="4F07E8F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D806633" w14:textId="77777777" w:rsidR="002C5B35" w:rsidRPr="00101A41" w:rsidRDefault="002C5B35" w:rsidP="009C1404">
      <w:pPr>
        <w:numPr>
          <w:ilvl w:val="0"/>
          <w:numId w:val="106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is the lecture mainly about?</w:t>
      </w:r>
    </w:p>
    <w:p w14:paraId="41DDAE02" w14:textId="77777777" w:rsidR="002C5B35" w:rsidRPr="00101A41" w:rsidRDefault="002C5B35" w:rsidP="009C1404">
      <w:pPr>
        <w:numPr>
          <w:ilvl w:val="0"/>
          <w:numId w:val="112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importance of creating believable characters in plays</w:t>
      </w:r>
    </w:p>
    <w:p w14:paraId="706969C0" w14:textId="77777777" w:rsidR="002C5B35" w:rsidRPr="00101A41" w:rsidRDefault="002C5B35" w:rsidP="009C1404">
      <w:pPr>
        <w:numPr>
          <w:ilvl w:val="0"/>
          <w:numId w:val="112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influence of the literature of "realism" on French theater</w:t>
      </w:r>
    </w:p>
    <w:p w14:paraId="170AE197" w14:textId="77777777" w:rsidR="002C5B35" w:rsidRPr="00101A41" w:rsidRDefault="002C5B35" w:rsidP="009C1404">
      <w:pPr>
        <w:numPr>
          <w:ilvl w:val="0"/>
          <w:numId w:val="112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 successful standard formula for writing plays</w:t>
      </w:r>
    </w:p>
    <w:p w14:paraId="177D14A1" w14:textId="77777777" w:rsidR="002C5B35" w:rsidRPr="00101A41" w:rsidRDefault="002C5B35" w:rsidP="009C1404">
      <w:pPr>
        <w:numPr>
          <w:ilvl w:val="0"/>
          <w:numId w:val="112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 famous example of a well-made play</w:t>
      </w:r>
    </w:p>
    <w:p w14:paraId="348D35D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8581CCE" w14:textId="77777777" w:rsidR="002C5B35" w:rsidRPr="00101A41" w:rsidRDefault="002C5B35" w:rsidP="009C1404">
      <w:pPr>
        <w:numPr>
          <w:ilvl w:val="0"/>
          <w:numId w:val="106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 xml:space="preserve">According to the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professor ,why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did some playwrights write the end of a play before the beginning?</w:t>
      </w:r>
    </w:p>
    <w:p w14:paraId="5755C32E" w14:textId="77777777" w:rsidR="002C5B35" w:rsidRPr="00101A41" w:rsidRDefault="002C5B35" w:rsidP="009C1404">
      <w:pPr>
        <w:numPr>
          <w:ilvl w:val="0"/>
          <w:numId w:val="113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produce multiple scripts as quickly as possible</w:t>
      </w:r>
    </w:p>
    <w:p w14:paraId="102DAC55" w14:textId="77777777" w:rsidR="002C5B35" w:rsidRPr="00101A41" w:rsidRDefault="002C5B35" w:rsidP="009C1404">
      <w:pPr>
        <w:numPr>
          <w:ilvl w:val="0"/>
          <w:numId w:val="113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To prevent the audience from using logic to guess the endings </w:t>
      </w:r>
    </w:p>
    <w:p w14:paraId="4338EC94" w14:textId="77777777" w:rsidR="002C5B35" w:rsidRPr="00101A41" w:rsidRDefault="002C5B35" w:rsidP="009C1404">
      <w:pPr>
        <w:numPr>
          <w:ilvl w:val="0"/>
          <w:numId w:val="113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avoid writing endings similar to those of other plays</w:t>
      </w:r>
    </w:p>
    <w:p w14:paraId="79D8D057" w14:textId="77777777" w:rsidR="002C5B35" w:rsidRPr="00101A41" w:rsidRDefault="002C5B35" w:rsidP="009C1404">
      <w:pPr>
        <w:numPr>
          <w:ilvl w:val="0"/>
          <w:numId w:val="113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ensure that the plot would develop in a logical manner</w:t>
      </w:r>
    </w:p>
    <w:p w14:paraId="0DBD8D0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BD6E1FD" w14:textId="77777777" w:rsidR="002C5B35" w:rsidRPr="00101A41" w:rsidRDefault="002C5B35" w:rsidP="009C1404">
      <w:pPr>
        <w:numPr>
          <w:ilvl w:val="0"/>
          <w:numId w:val="106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professor mention a conversation between two servants</w:t>
      </w:r>
      <w:r w:rsidRPr="00101A41">
        <w:rPr>
          <w:rFonts w:ascii="Times New Roman" w:eastAsiaTheme="majorEastAsia" w:hAnsi="Times New Roman"/>
          <w:sz w:val="22"/>
          <w:szCs w:val="22"/>
        </w:rPr>
        <w:t>？</w:t>
      </w:r>
    </w:p>
    <w:p w14:paraId="3DA86819" w14:textId="77777777" w:rsidR="002C5B35" w:rsidRPr="00101A41" w:rsidRDefault="002C5B35" w:rsidP="009C1404">
      <w:pPr>
        <w:numPr>
          <w:ilvl w:val="0"/>
          <w:numId w:val="114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give examples of typical characters in a well-made play</w:t>
      </w:r>
    </w:p>
    <w:p w14:paraId="00AE61F9" w14:textId="77777777" w:rsidR="002C5B35" w:rsidRPr="00101A41" w:rsidRDefault="002C5B35" w:rsidP="009C1404">
      <w:pPr>
        <w:numPr>
          <w:ilvl w:val="0"/>
          <w:numId w:val="114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show how background information might be revealed in a well-made play</w:t>
      </w:r>
    </w:p>
    <w:p w14:paraId="3CF14D99" w14:textId="77777777" w:rsidR="002C5B35" w:rsidRPr="00101A41" w:rsidRDefault="002C5B35" w:rsidP="009C1404">
      <w:pPr>
        <w:numPr>
          <w:ilvl w:val="0"/>
          <w:numId w:val="114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explain why Romeo and Juliet can be considered a well-made play</w:t>
      </w:r>
    </w:p>
    <w:p w14:paraId="103AACA5" w14:textId="77777777" w:rsidR="002C5B35" w:rsidRPr="00101A41" w:rsidRDefault="002C5B35" w:rsidP="009C1404">
      <w:pPr>
        <w:numPr>
          <w:ilvl w:val="0"/>
          <w:numId w:val="114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explain how playwrights develop the obligatory scene of a well-made play</w:t>
      </w:r>
    </w:p>
    <w:p w14:paraId="35FDEE8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9B3F6BF" w14:textId="77777777" w:rsidR="002C5B35" w:rsidRPr="00101A41" w:rsidRDefault="002C5B35" w:rsidP="009C1404">
      <w:pPr>
        <w:numPr>
          <w:ilvl w:val="0"/>
          <w:numId w:val="106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According to the professor, what dramatic elements are typically included in a well-made play to help move the plot forward?</w:t>
      </w:r>
    </w:p>
    <w:p w14:paraId="380DF17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Click on 2 answers</w:t>
      </w:r>
    </w:p>
    <w:p w14:paraId="09F4B07B" w14:textId="77777777" w:rsidR="002C5B35" w:rsidRPr="00101A41" w:rsidRDefault="002C5B35" w:rsidP="009C1404">
      <w:pPr>
        <w:numPr>
          <w:ilvl w:val="0"/>
          <w:numId w:val="115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 series of major changes in the hero's apparent chances of success</w:t>
      </w:r>
    </w:p>
    <w:p w14:paraId="0B232126" w14:textId="77777777" w:rsidR="002C5B35" w:rsidRPr="00101A41" w:rsidRDefault="002C5B35" w:rsidP="009C1404">
      <w:pPr>
        <w:numPr>
          <w:ilvl w:val="0"/>
          <w:numId w:val="115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introduction of new characters midway through the play</w:t>
      </w:r>
    </w:p>
    <w:p w14:paraId="5DBB66B3" w14:textId="77777777" w:rsidR="002C5B35" w:rsidRPr="00101A41" w:rsidRDefault="002C5B35" w:rsidP="009C1404">
      <w:pPr>
        <w:numPr>
          <w:ilvl w:val="0"/>
          <w:numId w:val="115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Information known to the audience but not to the main characters</w:t>
      </w:r>
    </w:p>
    <w:p w14:paraId="795FCE32" w14:textId="77777777" w:rsidR="002C5B35" w:rsidRPr="00101A41" w:rsidRDefault="002C5B35" w:rsidP="009C1404">
      <w:pPr>
        <w:numPr>
          <w:ilvl w:val="0"/>
          <w:numId w:val="115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movement of major characters from one setting to another</w:t>
      </w:r>
    </w:p>
    <w:p w14:paraId="6B7646F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38CE2F8" w14:textId="77777777" w:rsidR="002C5B35" w:rsidRPr="00101A41" w:rsidRDefault="002C5B35" w:rsidP="009C1404">
      <w:pPr>
        <w:numPr>
          <w:ilvl w:val="0"/>
          <w:numId w:val="116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professor imply about the obligatory scene and the denouncement?</w:t>
      </w:r>
    </w:p>
    <w:p w14:paraId="3EEC2653" w14:textId="77777777" w:rsidR="002C5B35" w:rsidRPr="00101A41" w:rsidRDefault="002C5B35" w:rsidP="009C1404">
      <w:pPr>
        <w:numPr>
          <w:ilvl w:val="0"/>
          <w:numId w:val="117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difference between them might be unclear to some people</w:t>
      </w:r>
    </w:p>
    <w:p w14:paraId="04871D04" w14:textId="77777777" w:rsidR="002C5B35" w:rsidRPr="00101A41" w:rsidRDefault="002C5B35" w:rsidP="009C1404">
      <w:pPr>
        <w:numPr>
          <w:ilvl w:val="0"/>
          <w:numId w:val="117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Both are useful techniques for developing realistic characters</w:t>
      </w:r>
    </w:p>
    <w:p w14:paraId="4E70D448" w14:textId="77777777" w:rsidR="002C5B35" w:rsidRPr="00101A41" w:rsidRDefault="002C5B35" w:rsidP="009C1404">
      <w:pPr>
        <w:numPr>
          <w:ilvl w:val="0"/>
          <w:numId w:val="117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The denouncement usually occurs within the obligatory scene </w:t>
      </w:r>
    </w:p>
    <w:p w14:paraId="598C9FFA" w14:textId="77777777" w:rsidR="002C5B35" w:rsidRPr="00101A41" w:rsidRDefault="002C5B35" w:rsidP="009C1404">
      <w:pPr>
        <w:numPr>
          <w:ilvl w:val="0"/>
          <w:numId w:val="117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obligatory scene is usually less exciting than the denouncement</w:t>
      </w:r>
    </w:p>
    <w:p w14:paraId="02E2212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81E74CA" w14:textId="77777777" w:rsidR="002C5B35" w:rsidRPr="00101A41" w:rsidRDefault="002C5B35" w:rsidP="009C1404">
      <w:pPr>
        <w:numPr>
          <w:ilvl w:val="0"/>
          <w:numId w:val="116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professor say this()</w:t>
      </w:r>
    </w:p>
    <w:p w14:paraId="037335E4" w14:textId="77777777" w:rsidR="002C5B35" w:rsidRPr="00101A41" w:rsidRDefault="002C5B35" w:rsidP="009C1404">
      <w:pPr>
        <w:numPr>
          <w:ilvl w:val="0"/>
          <w:numId w:val="118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help students understand the meaning of a new term</w:t>
      </w:r>
    </w:p>
    <w:p w14:paraId="75E72166" w14:textId="77777777" w:rsidR="002C5B35" w:rsidRPr="00101A41" w:rsidRDefault="002C5B35" w:rsidP="009C1404">
      <w:pPr>
        <w:numPr>
          <w:ilvl w:val="0"/>
          <w:numId w:val="118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indicate that his point is not related to the main topic of the lecture</w:t>
      </w:r>
    </w:p>
    <w:p w14:paraId="3EF94163" w14:textId="77777777" w:rsidR="002C5B35" w:rsidRPr="00101A41" w:rsidRDefault="002C5B35" w:rsidP="009C1404">
      <w:pPr>
        <w:numPr>
          <w:ilvl w:val="0"/>
          <w:numId w:val="118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To emphasize one element of a play over all others</w:t>
      </w:r>
    </w:p>
    <w:p w14:paraId="7B4E4C33" w14:textId="77777777" w:rsidR="002C5B35" w:rsidRPr="00101A41" w:rsidRDefault="002C5B35" w:rsidP="009C1404">
      <w:pPr>
        <w:numPr>
          <w:ilvl w:val="0"/>
          <w:numId w:val="118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begin to summarize the main points of the lecture</w:t>
      </w:r>
    </w:p>
    <w:p w14:paraId="05CE4D8C" w14:textId="77777777" w:rsidR="002C5B35" w:rsidRPr="00101A41" w:rsidRDefault="002C5B35" w:rsidP="009C1404">
      <w:pPr>
        <w:numPr>
          <w:ilvl w:val="0"/>
          <w:numId w:val="116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is the lecture mainly about?</w:t>
      </w:r>
    </w:p>
    <w:p w14:paraId="5681A1A4" w14:textId="77777777" w:rsidR="002C5B35" w:rsidRPr="00101A41" w:rsidRDefault="002C5B35" w:rsidP="009C1404">
      <w:pPr>
        <w:numPr>
          <w:ilvl w:val="0"/>
          <w:numId w:val="119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How animals emit ultrasonic pulses</w:t>
      </w:r>
    </w:p>
    <w:p w14:paraId="4622E9BE" w14:textId="77777777" w:rsidR="002C5B35" w:rsidRPr="00101A41" w:rsidRDefault="002C5B35" w:rsidP="009C1404">
      <w:pPr>
        <w:numPr>
          <w:ilvl w:val="0"/>
          <w:numId w:val="119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How bats use acoustical signals</w:t>
      </w:r>
    </w:p>
    <w:p w14:paraId="446DFDB5" w14:textId="77777777" w:rsidR="002C5B35" w:rsidRPr="00101A41" w:rsidRDefault="002C5B35" w:rsidP="009C1404">
      <w:pPr>
        <w:numPr>
          <w:ilvl w:val="0"/>
          <w:numId w:val="119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 comparison of echolocation and radar</w:t>
      </w:r>
    </w:p>
    <w:p w14:paraId="4AAAE0DF" w14:textId="77777777" w:rsidR="002C5B35" w:rsidRPr="00101A41" w:rsidRDefault="002C5B35" w:rsidP="009C1404">
      <w:pPr>
        <w:numPr>
          <w:ilvl w:val="0"/>
          <w:numId w:val="119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Variations among bats in the use of ultrasound</w:t>
      </w:r>
    </w:p>
    <w:p w14:paraId="188195D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E5F2ABC" w14:textId="77777777" w:rsidR="002C5B35" w:rsidRPr="00101A41" w:rsidRDefault="002C5B35" w:rsidP="009C1404">
      <w:pPr>
        <w:numPr>
          <w:ilvl w:val="0"/>
          <w:numId w:val="116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professor decide NOT to add more information to the diagram on the board?</w:t>
      </w:r>
    </w:p>
    <w:p w14:paraId="63F733E7" w14:textId="77777777" w:rsidR="002C5B35" w:rsidRPr="00101A41" w:rsidRDefault="002C5B35" w:rsidP="009C1404">
      <w:pPr>
        <w:numPr>
          <w:ilvl w:val="0"/>
          <w:numId w:val="120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wants students to complete the diagram themselves as an assignment</w:t>
      </w:r>
    </w:p>
    <w:p w14:paraId="1D8F1B4F" w14:textId="77777777" w:rsidR="002C5B35" w:rsidRPr="00101A41" w:rsidRDefault="002C5B35" w:rsidP="009C1404">
      <w:pPr>
        <w:numPr>
          <w:ilvl w:val="0"/>
          <w:numId w:val="120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needs to look up some information in order to complete the diagram accurately</w:t>
      </w:r>
    </w:p>
    <w:p w14:paraId="161758E1" w14:textId="77777777" w:rsidR="002C5B35" w:rsidRPr="00101A41" w:rsidRDefault="002C5B35" w:rsidP="009C1404">
      <w:pPr>
        <w:numPr>
          <w:ilvl w:val="0"/>
          <w:numId w:val="120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additional information is not relevant to the topic that she wants to discuss next</w:t>
      </w:r>
    </w:p>
    <w:p w14:paraId="18B9658A" w14:textId="77777777" w:rsidR="002C5B35" w:rsidRPr="00101A41" w:rsidRDefault="002C5B35" w:rsidP="009C1404">
      <w:pPr>
        <w:numPr>
          <w:ilvl w:val="0"/>
          <w:numId w:val="120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Students already have the additional information in their textbook</w:t>
      </w:r>
    </w:p>
    <w:p w14:paraId="1B7922A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132E0AC" w14:textId="77777777" w:rsidR="002C5B35" w:rsidRPr="00101A41" w:rsidRDefault="002C5B35" w:rsidP="009C1404">
      <w:pPr>
        <w:numPr>
          <w:ilvl w:val="0"/>
          <w:numId w:val="116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According to the professor, what are two ways in which a moth might react when it detects the presence of a bat?</w:t>
      </w:r>
    </w:p>
    <w:p w14:paraId="67E1D9F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Click on 2 answers</w:t>
      </w:r>
    </w:p>
    <w:p w14:paraId="5E73840A" w14:textId="77777777" w:rsidR="002C5B35" w:rsidRPr="00101A41" w:rsidRDefault="002C5B35" w:rsidP="009C1404">
      <w:pPr>
        <w:numPr>
          <w:ilvl w:val="0"/>
          <w:numId w:val="121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moth might stop beating its wings</w:t>
      </w:r>
    </w:p>
    <w:p w14:paraId="109D4D07" w14:textId="77777777" w:rsidR="002C5B35" w:rsidRPr="00101A41" w:rsidRDefault="002C5B35" w:rsidP="009C1404">
      <w:pPr>
        <w:numPr>
          <w:ilvl w:val="0"/>
          <w:numId w:val="121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moth might emit high-frequency sounds</w:t>
      </w:r>
    </w:p>
    <w:p w14:paraId="7DA0AD67" w14:textId="77777777" w:rsidR="002C5B35" w:rsidRPr="00101A41" w:rsidRDefault="002C5B35" w:rsidP="009C1404">
      <w:pPr>
        <w:numPr>
          <w:ilvl w:val="0"/>
          <w:numId w:val="121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moth might leave the area</w:t>
      </w:r>
    </w:p>
    <w:p w14:paraId="18293A89" w14:textId="77777777" w:rsidR="002C5B35" w:rsidRPr="00101A41" w:rsidRDefault="002C5B35" w:rsidP="009C1404">
      <w:pPr>
        <w:numPr>
          <w:ilvl w:val="0"/>
          <w:numId w:val="121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moth might change its color to match its surroundings</w:t>
      </w:r>
    </w:p>
    <w:p w14:paraId="00B765D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6CA1124" w14:textId="77777777" w:rsidR="002C5B35" w:rsidRPr="00101A41" w:rsidRDefault="002C5B35" w:rsidP="009C1404">
      <w:pPr>
        <w:numPr>
          <w:ilvl w:val="0"/>
          <w:numId w:val="116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surprising information did a recent experiment reveal about lesser spear-nosed bats?</w:t>
      </w:r>
    </w:p>
    <w:p w14:paraId="6100627A" w14:textId="77777777" w:rsidR="002C5B35" w:rsidRPr="00101A41" w:rsidRDefault="002C5B35" w:rsidP="009C1404">
      <w:pPr>
        <w:numPr>
          <w:ilvl w:val="0"/>
          <w:numId w:val="122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filter out echoes from some types of trees</w:t>
      </w:r>
    </w:p>
    <w:p w14:paraId="66CEC3D6" w14:textId="77777777" w:rsidR="002C5B35" w:rsidRPr="00101A41" w:rsidRDefault="002C5B35" w:rsidP="009C1404">
      <w:pPr>
        <w:numPr>
          <w:ilvl w:val="0"/>
          <w:numId w:val="122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can analyze echoes from stationary objects with complex surfaces</w:t>
      </w:r>
    </w:p>
    <w:p w14:paraId="253BE546" w14:textId="77777777" w:rsidR="002C5B35" w:rsidRPr="00101A41" w:rsidRDefault="002C5B35" w:rsidP="009C1404">
      <w:pPr>
        <w:numPr>
          <w:ilvl w:val="0"/>
          <w:numId w:val="122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cannot analyze "jagged" echoes</w:t>
      </w:r>
    </w:p>
    <w:p w14:paraId="05D783ED" w14:textId="77777777" w:rsidR="002C5B35" w:rsidRPr="00101A41" w:rsidRDefault="002C5B35" w:rsidP="009C1404">
      <w:pPr>
        <w:numPr>
          <w:ilvl w:val="0"/>
          <w:numId w:val="122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cannot analyze echoes from certain types of small moving objects.</w:t>
      </w:r>
    </w:p>
    <w:p w14:paraId="37ECD83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4307E65" w14:textId="77777777" w:rsidR="002C5B35" w:rsidRPr="00101A41" w:rsidRDefault="002C5B35" w:rsidP="009C1404">
      <w:pPr>
        <w:numPr>
          <w:ilvl w:val="0"/>
          <w:numId w:val="116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According to the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professor ,why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a pine tree produce a "smooth" echo?</w:t>
      </w:r>
    </w:p>
    <w:p w14:paraId="236DA130" w14:textId="77777777" w:rsidR="002C5B35" w:rsidRPr="00101A41" w:rsidRDefault="002C5B35" w:rsidP="009C1404">
      <w:pPr>
        <w:numPr>
          <w:ilvl w:val="0"/>
          <w:numId w:val="123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Because it has a smooth trunk</w:t>
      </w:r>
    </w:p>
    <w:p w14:paraId="3FCD86A1" w14:textId="77777777" w:rsidR="002C5B35" w:rsidRPr="00101A41" w:rsidRDefault="002C5B35" w:rsidP="009C1404">
      <w:pPr>
        <w:numPr>
          <w:ilvl w:val="0"/>
          <w:numId w:val="123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Because it has large branches spaced at regular intervals</w:t>
      </w:r>
    </w:p>
    <w:p w14:paraId="4AB2A04F" w14:textId="77777777" w:rsidR="002C5B35" w:rsidRPr="00101A41" w:rsidRDefault="002C5B35" w:rsidP="009C1404">
      <w:pPr>
        <w:numPr>
          <w:ilvl w:val="0"/>
          <w:numId w:val="123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Because it has many small, densely packed needles</w:t>
      </w:r>
    </w:p>
    <w:p w14:paraId="41BCDE07" w14:textId="77777777" w:rsidR="002C5B35" w:rsidRPr="00101A41" w:rsidRDefault="002C5B35" w:rsidP="009C1404">
      <w:pPr>
        <w:numPr>
          <w:ilvl w:val="0"/>
          <w:numId w:val="123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Because it remains stationary in all types of weather</w:t>
      </w:r>
    </w:p>
    <w:p w14:paraId="059E788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B829F8C" w14:textId="77777777" w:rsidR="002C5B35" w:rsidRPr="00101A41" w:rsidRDefault="002C5B35" w:rsidP="009C1404">
      <w:pPr>
        <w:numPr>
          <w:ilvl w:val="0"/>
          <w:numId w:val="116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professor say this()</w:t>
      </w:r>
    </w:p>
    <w:p w14:paraId="4D2F82CB" w14:textId="77777777" w:rsidR="002C5B35" w:rsidRPr="00101A41" w:rsidRDefault="002C5B35" w:rsidP="009C1404">
      <w:pPr>
        <w:numPr>
          <w:ilvl w:val="0"/>
          <w:numId w:val="124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answer a question that Carol asked</w:t>
      </w:r>
    </w:p>
    <w:p w14:paraId="32B983C8" w14:textId="77777777" w:rsidR="002C5B35" w:rsidRPr="00101A41" w:rsidRDefault="002C5B35" w:rsidP="009C1404">
      <w:pPr>
        <w:numPr>
          <w:ilvl w:val="0"/>
          <w:numId w:val="124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correct a statement that Carol made</w:t>
      </w:r>
    </w:p>
    <w:p w14:paraId="120167ED" w14:textId="77777777" w:rsidR="002C5B35" w:rsidRPr="00101A41" w:rsidRDefault="002C5B35" w:rsidP="009C1404">
      <w:pPr>
        <w:numPr>
          <w:ilvl w:val="0"/>
          <w:numId w:val="124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praise Carol for an example that she gave</w:t>
      </w:r>
    </w:p>
    <w:p w14:paraId="5AFCA186" w14:textId="77777777" w:rsidR="002C5B35" w:rsidRPr="00101A41" w:rsidRDefault="002C5B35" w:rsidP="009C1404">
      <w:pPr>
        <w:numPr>
          <w:ilvl w:val="0"/>
          <w:numId w:val="124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give an example of a principle that Carol stated</w:t>
      </w:r>
    </w:p>
    <w:p w14:paraId="28CD74E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Section 2</w:t>
      </w:r>
    </w:p>
    <w:p w14:paraId="6D09EED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11BDDA2" w14:textId="77777777" w:rsidR="002C5B35" w:rsidRPr="00101A41" w:rsidRDefault="002C5B35" w:rsidP="009C1404">
      <w:pPr>
        <w:numPr>
          <w:ilvl w:val="0"/>
          <w:numId w:val="125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student come to the library?</w:t>
      </w:r>
    </w:p>
    <w:p w14:paraId="151266B2" w14:textId="77777777" w:rsidR="002C5B35" w:rsidRPr="00101A41" w:rsidRDefault="002C5B35" w:rsidP="009C1404">
      <w:pPr>
        <w:numPr>
          <w:ilvl w:val="0"/>
          <w:numId w:val="126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learn about the library's resources</w:t>
      </w:r>
    </w:p>
    <w:p w14:paraId="7DFA8224" w14:textId="77777777" w:rsidR="002C5B35" w:rsidRPr="00101A41" w:rsidRDefault="002C5B35" w:rsidP="009C1404">
      <w:pPr>
        <w:numPr>
          <w:ilvl w:val="0"/>
          <w:numId w:val="126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ask about interlibrary loans</w:t>
      </w:r>
    </w:p>
    <w:p w14:paraId="0E5FAA39" w14:textId="77777777" w:rsidR="002C5B35" w:rsidRPr="00101A41" w:rsidRDefault="002C5B35" w:rsidP="009C1404">
      <w:pPr>
        <w:numPr>
          <w:ilvl w:val="0"/>
          <w:numId w:val="126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attend the new student orientation</w:t>
      </w:r>
    </w:p>
    <w:p w14:paraId="07120C06" w14:textId="77777777" w:rsidR="002C5B35" w:rsidRPr="00101A41" w:rsidRDefault="002C5B35" w:rsidP="009C1404">
      <w:pPr>
        <w:numPr>
          <w:ilvl w:val="0"/>
          <w:numId w:val="126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start work on a research project</w:t>
      </w:r>
    </w:p>
    <w:p w14:paraId="5A64085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A9FBF80" w14:textId="77777777" w:rsidR="002C5B35" w:rsidRPr="00101A41" w:rsidRDefault="002C5B35" w:rsidP="009C1404">
      <w:pPr>
        <w:numPr>
          <w:ilvl w:val="0"/>
          <w:numId w:val="125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librarian point out the history section to the student?</w:t>
      </w:r>
    </w:p>
    <w:p w14:paraId="6D82748E" w14:textId="77777777" w:rsidR="002C5B35" w:rsidRPr="00101A41" w:rsidRDefault="002C5B35" w:rsidP="009C1404">
      <w:pPr>
        <w:numPr>
          <w:ilvl w:val="0"/>
          <w:numId w:val="127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wants to point out the closest area containing copy machines</w:t>
      </w:r>
    </w:p>
    <w:p w14:paraId="40BE4A5F" w14:textId="77777777" w:rsidR="002C5B35" w:rsidRPr="00101A41" w:rsidRDefault="002C5B35" w:rsidP="009C1404">
      <w:pPr>
        <w:numPr>
          <w:ilvl w:val="0"/>
          <w:numId w:val="127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assumes that he will need to do research there</w:t>
      </w:r>
    </w:p>
    <w:p w14:paraId="5F37EFCF" w14:textId="77777777" w:rsidR="002C5B35" w:rsidRPr="00101A41" w:rsidRDefault="002C5B35" w:rsidP="009C1404">
      <w:pPr>
        <w:numPr>
          <w:ilvl w:val="0"/>
          <w:numId w:val="127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student is looking for a book he used at his last school</w:t>
      </w:r>
    </w:p>
    <w:p w14:paraId="7FF7B51B" w14:textId="77777777" w:rsidR="002C5B35" w:rsidRPr="00101A41" w:rsidRDefault="002C5B35" w:rsidP="009C1404">
      <w:pPr>
        <w:numPr>
          <w:ilvl w:val="0"/>
          <w:numId w:val="127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Students sometimes mistakenly assume that the section contains literature books</w:t>
      </w:r>
    </w:p>
    <w:p w14:paraId="5CEBD60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E7DAE51" w14:textId="77777777" w:rsidR="002C5B35" w:rsidRPr="00101A41" w:rsidRDefault="002C5B35" w:rsidP="009C1404">
      <w:pPr>
        <w:numPr>
          <w:ilvl w:val="0"/>
          <w:numId w:val="125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student imply about the interlibrary loan service at his last school?</w:t>
      </w:r>
    </w:p>
    <w:p w14:paraId="16953DFB" w14:textId="77777777" w:rsidR="002C5B35" w:rsidRPr="00101A41" w:rsidRDefault="002C5B35" w:rsidP="009C1404">
      <w:pPr>
        <w:numPr>
          <w:ilvl w:val="0"/>
          <w:numId w:val="128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never used it</w:t>
      </w:r>
    </w:p>
    <w:p w14:paraId="767796E1" w14:textId="77777777" w:rsidR="002C5B35" w:rsidRPr="00101A41" w:rsidRDefault="002C5B35" w:rsidP="009C1404">
      <w:pPr>
        <w:numPr>
          <w:ilvl w:val="0"/>
          <w:numId w:val="128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came to appreciate it</w:t>
      </w:r>
    </w:p>
    <w:p w14:paraId="64E427A1" w14:textId="77777777" w:rsidR="002C5B35" w:rsidRPr="00101A41" w:rsidRDefault="002C5B35" w:rsidP="009C1404">
      <w:pPr>
        <w:numPr>
          <w:ilvl w:val="0"/>
          <w:numId w:val="128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was inconvenient</w:t>
      </w:r>
    </w:p>
    <w:p w14:paraId="1FD128ED" w14:textId="77777777" w:rsidR="002C5B35" w:rsidRPr="00101A41" w:rsidRDefault="002C5B35" w:rsidP="009C1404">
      <w:pPr>
        <w:numPr>
          <w:ilvl w:val="0"/>
          <w:numId w:val="128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was expensive</w:t>
      </w:r>
    </w:p>
    <w:p w14:paraId="361BD2F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479BA94" w14:textId="77777777" w:rsidR="002C5B35" w:rsidRPr="00101A41" w:rsidRDefault="002C5B35" w:rsidP="009C1404">
      <w:pPr>
        <w:numPr>
          <w:ilvl w:val="0"/>
          <w:numId w:val="125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What does the student need to do before he can use any rare books?</w:t>
      </w:r>
    </w:p>
    <w:p w14:paraId="2CF79FF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Click on 2 answers</w:t>
      </w:r>
    </w:p>
    <w:p w14:paraId="32C0F5FD" w14:textId="77777777" w:rsidR="002C5B35" w:rsidRPr="00101A41" w:rsidRDefault="002C5B35" w:rsidP="009C1404">
      <w:pPr>
        <w:numPr>
          <w:ilvl w:val="0"/>
          <w:numId w:val="129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Purchase a card</w:t>
      </w:r>
    </w:p>
    <w:p w14:paraId="2FA9BF48" w14:textId="77777777" w:rsidR="002C5B35" w:rsidRPr="00101A41" w:rsidRDefault="002C5B35" w:rsidP="009C1404">
      <w:pPr>
        <w:numPr>
          <w:ilvl w:val="0"/>
          <w:numId w:val="129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Obtain permission</w:t>
      </w:r>
    </w:p>
    <w:p w14:paraId="1E1BF4DD" w14:textId="77777777" w:rsidR="002C5B35" w:rsidRPr="00101A41" w:rsidRDefault="002C5B35" w:rsidP="009C1404">
      <w:pPr>
        <w:numPr>
          <w:ilvl w:val="0"/>
          <w:numId w:val="129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Put on gloves</w:t>
      </w:r>
    </w:p>
    <w:p w14:paraId="318D959B" w14:textId="77777777" w:rsidR="002C5B35" w:rsidRPr="00101A41" w:rsidRDefault="002C5B35" w:rsidP="009C1404">
      <w:pPr>
        <w:numPr>
          <w:ilvl w:val="0"/>
          <w:numId w:val="129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Try interlibrary loan first</w:t>
      </w:r>
    </w:p>
    <w:p w14:paraId="1FB1348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C39C582" w14:textId="77777777" w:rsidR="002C5B35" w:rsidRPr="00101A41" w:rsidRDefault="002C5B35" w:rsidP="009C1404">
      <w:pPr>
        <w:numPr>
          <w:ilvl w:val="0"/>
          <w:numId w:val="125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which sentence best expresses what the librarian means when she says this()</w:t>
      </w:r>
    </w:p>
    <w:p w14:paraId="7F5B0695" w14:textId="77777777" w:rsidR="002C5B35" w:rsidRPr="00101A41" w:rsidRDefault="002C5B35" w:rsidP="009C1404">
      <w:pPr>
        <w:numPr>
          <w:ilvl w:val="0"/>
          <w:numId w:val="130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 wish this were true</w:t>
      </w:r>
    </w:p>
    <w:p w14:paraId="621873CB" w14:textId="77777777" w:rsidR="002C5B35" w:rsidRPr="00101A41" w:rsidRDefault="002C5B35" w:rsidP="009C1404">
      <w:pPr>
        <w:numPr>
          <w:ilvl w:val="0"/>
          <w:numId w:val="130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That is not a very good idea</w:t>
      </w:r>
    </w:p>
    <w:p w14:paraId="5F1F21B7" w14:textId="77777777" w:rsidR="002C5B35" w:rsidRPr="00101A41" w:rsidRDefault="002C5B35" w:rsidP="009C1404">
      <w:pPr>
        <w:numPr>
          <w:ilvl w:val="0"/>
          <w:numId w:val="130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Thanks for your suggestion</w:t>
      </w:r>
    </w:p>
    <w:p w14:paraId="485D43B2" w14:textId="77777777" w:rsidR="002C5B35" w:rsidRPr="00101A41" w:rsidRDefault="002C5B35" w:rsidP="009C1404">
      <w:pPr>
        <w:numPr>
          <w:ilvl w:val="0"/>
          <w:numId w:val="130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That is what we intended</w:t>
      </w:r>
    </w:p>
    <w:p w14:paraId="3CFAD1D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D5003B5" w14:textId="77777777" w:rsidR="002C5B35" w:rsidRPr="00101A41" w:rsidRDefault="002C5B35" w:rsidP="009C1404">
      <w:pPr>
        <w:numPr>
          <w:ilvl w:val="0"/>
          <w:numId w:val="125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is the lecture mainly about?</w:t>
      </w:r>
    </w:p>
    <w:p w14:paraId="01AB2D38" w14:textId="77777777" w:rsidR="002C5B35" w:rsidRPr="00101A41" w:rsidRDefault="002C5B35" w:rsidP="009C1404">
      <w:pPr>
        <w:numPr>
          <w:ilvl w:val="0"/>
          <w:numId w:val="131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Different kinds of trees used for building canoes</w:t>
      </w:r>
    </w:p>
    <w:p w14:paraId="1EF27791" w14:textId="77777777" w:rsidR="002C5B35" w:rsidRPr="00101A41" w:rsidRDefault="002C5B35" w:rsidP="009C1404">
      <w:pPr>
        <w:numPr>
          <w:ilvl w:val="0"/>
          <w:numId w:val="131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Various methods of Native American transportation</w:t>
      </w:r>
    </w:p>
    <w:p w14:paraId="56E1AE53" w14:textId="77777777" w:rsidR="002C5B35" w:rsidRPr="00101A41" w:rsidRDefault="002C5B35" w:rsidP="009C1404">
      <w:pPr>
        <w:numPr>
          <w:ilvl w:val="0"/>
          <w:numId w:val="131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value of birth trees to some Native American groups</w:t>
      </w:r>
    </w:p>
    <w:p w14:paraId="2AE97CEC" w14:textId="77777777" w:rsidR="002C5B35" w:rsidRPr="00101A41" w:rsidRDefault="002C5B35" w:rsidP="009C1404">
      <w:pPr>
        <w:numPr>
          <w:ilvl w:val="0"/>
          <w:numId w:val="131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trading of birth wood products by Europeans in North America</w:t>
      </w:r>
    </w:p>
    <w:p w14:paraId="5A6A2A3F" w14:textId="77777777" w:rsidR="002C5B35" w:rsidRPr="00101A41" w:rsidRDefault="002C5B35" w:rsidP="009C1404">
      <w:pPr>
        <w:numPr>
          <w:ilvl w:val="0"/>
          <w:numId w:val="125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According to the professor, what characteristic of birth bark made it useful to Native Americans?</w:t>
      </w:r>
    </w:p>
    <w:p w14:paraId="35E39BC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Click on 2 answers</w:t>
      </w:r>
    </w:p>
    <w:p w14:paraId="77DC533F" w14:textId="77777777" w:rsidR="002C5B35" w:rsidRPr="00101A41" w:rsidRDefault="002C5B35" w:rsidP="009C1404">
      <w:pPr>
        <w:numPr>
          <w:ilvl w:val="0"/>
          <w:numId w:val="132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repels water</w:t>
      </w:r>
    </w:p>
    <w:p w14:paraId="5A7280EF" w14:textId="77777777" w:rsidR="002C5B35" w:rsidRPr="00101A41" w:rsidRDefault="002C5B35" w:rsidP="009C1404">
      <w:pPr>
        <w:numPr>
          <w:ilvl w:val="0"/>
          <w:numId w:val="132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can be eaten</w:t>
      </w:r>
    </w:p>
    <w:p w14:paraId="75C94423" w14:textId="77777777" w:rsidR="002C5B35" w:rsidRPr="00101A41" w:rsidRDefault="002C5B35" w:rsidP="009C1404">
      <w:pPr>
        <w:numPr>
          <w:ilvl w:val="0"/>
          <w:numId w:val="132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is easy to find</w:t>
      </w:r>
    </w:p>
    <w:p w14:paraId="4547E175" w14:textId="77777777" w:rsidR="002C5B35" w:rsidRPr="00101A41" w:rsidRDefault="002C5B35" w:rsidP="009C1404">
      <w:pPr>
        <w:numPr>
          <w:ilvl w:val="0"/>
          <w:numId w:val="132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has a rough texture</w:t>
      </w:r>
    </w:p>
    <w:p w14:paraId="71A1315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FEE259A" w14:textId="77777777" w:rsidR="002C5B35" w:rsidRPr="00101A41" w:rsidRDefault="002C5B35" w:rsidP="009C1404">
      <w:pPr>
        <w:numPr>
          <w:ilvl w:val="0"/>
          <w:numId w:val="125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According to the professor, why was the canoe important to some Native American groups?</w:t>
      </w:r>
    </w:p>
    <w:p w14:paraId="7E2566E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Click on 2 answers</w:t>
      </w:r>
    </w:p>
    <w:p w14:paraId="7BE888B9" w14:textId="77777777" w:rsidR="002C5B35" w:rsidRPr="00101A41" w:rsidRDefault="002C5B35" w:rsidP="009C1404">
      <w:pPr>
        <w:numPr>
          <w:ilvl w:val="0"/>
          <w:numId w:val="133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There was a network of waterways where they lived</w:t>
      </w:r>
    </w:p>
    <w:p w14:paraId="22D20A09" w14:textId="77777777" w:rsidR="002C5B35" w:rsidRPr="00101A41" w:rsidRDefault="002C5B35" w:rsidP="009C1404">
      <w:pPr>
        <w:numPr>
          <w:ilvl w:val="0"/>
          <w:numId w:val="133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Snowy winters made land travel too difficult</w:t>
      </w:r>
    </w:p>
    <w:p w14:paraId="6ED7B33D" w14:textId="77777777" w:rsidR="002C5B35" w:rsidRPr="00101A41" w:rsidRDefault="002C5B35" w:rsidP="009C1404">
      <w:pPr>
        <w:numPr>
          <w:ilvl w:val="0"/>
          <w:numId w:val="133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Some Native American groups sold their canoes to other groups </w:t>
      </w:r>
    </w:p>
    <w:p w14:paraId="64041F4C" w14:textId="77777777" w:rsidR="002C5B35" w:rsidRPr="00101A41" w:rsidRDefault="002C5B35" w:rsidP="009C1404">
      <w:pPr>
        <w:numPr>
          <w:ilvl w:val="0"/>
          <w:numId w:val="133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Canoe travel helped form relationship between groups of Native Americans</w:t>
      </w:r>
    </w:p>
    <w:p w14:paraId="0D31956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23E693D" w14:textId="77777777" w:rsidR="002C5B35" w:rsidRPr="00101A41" w:rsidRDefault="002C5B35" w:rsidP="009C1404">
      <w:pPr>
        <w:numPr>
          <w:ilvl w:val="0"/>
          <w:numId w:val="125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professor mention French traders who arrived in the Iroquois region?</w:t>
      </w:r>
    </w:p>
    <w:p w14:paraId="6F581F8D" w14:textId="77777777" w:rsidR="002C5B35" w:rsidRPr="00101A41" w:rsidRDefault="002C5B35" w:rsidP="009C1404">
      <w:pPr>
        <w:numPr>
          <w:ilvl w:val="0"/>
          <w:numId w:val="134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illustrate how far news of the Iroquois canoe design had traveled</w:t>
      </w:r>
    </w:p>
    <w:p w14:paraId="22BF4E9F" w14:textId="77777777" w:rsidR="002C5B35" w:rsidRPr="00101A41" w:rsidRDefault="002C5B35" w:rsidP="009C1404">
      <w:pPr>
        <w:numPr>
          <w:ilvl w:val="0"/>
          <w:numId w:val="134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explain the kinds of objects the Iroquois received in exchange for their canoes</w:t>
      </w:r>
    </w:p>
    <w:p w14:paraId="203800E8" w14:textId="77777777" w:rsidR="002C5B35" w:rsidRPr="00101A41" w:rsidRDefault="002C5B35" w:rsidP="009C1404">
      <w:pPr>
        <w:numPr>
          <w:ilvl w:val="0"/>
          <w:numId w:val="134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support her point about how efficient the Iroquois canoe design was</w:t>
      </w:r>
    </w:p>
    <w:p w14:paraId="1F878146" w14:textId="77777777" w:rsidR="002C5B35" w:rsidRPr="00101A41" w:rsidRDefault="002C5B35" w:rsidP="009C1404">
      <w:pPr>
        <w:numPr>
          <w:ilvl w:val="0"/>
          <w:numId w:val="134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emphasize that the Iroquois were first settlers in that region</w:t>
      </w:r>
    </w:p>
    <w:p w14:paraId="2C772EB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348564E" w14:textId="77777777" w:rsidR="002C5B35" w:rsidRPr="00101A41" w:rsidRDefault="002C5B35" w:rsidP="009C1404">
      <w:pPr>
        <w:numPr>
          <w:ilvl w:val="0"/>
          <w:numId w:val="125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student say this()</w:t>
      </w:r>
    </w:p>
    <w:p w14:paraId="3923EC24" w14:textId="77777777" w:rsidR="002C5B35" w:rsidRPr="00101A41" w:rsidRDefault="002C5B35" w:rsidP="009C1404">
      <w:pPr>
        <w:numPr>
          <w:ilvl w:val="0"/>
          <w:numId w:val="135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share what he knows about birch wood</w:t>
      </w:r>
    </w:p>
    <w:p w14:paraId="3226FA05" w14:textId="77777777" w:rsidR="002C5B35" w:rsidRPr="00101A41" w:rsidRDefault="002C5B35" w:rsidP="009C1404">
      <w:pPr>
        <w:numPr>
          <w:ilvl w:val="0"/>
          <w:numId w:val="135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point out a misprint in the textbook</w:t>
      </w:r>
    </w:p>
    <w:p w14:paraId="1C525C99" w14:textId="77777777" w:rsidR="002C5B35" w:rsidRPr="00101A41" w:rsidRDefault="002C5B35" w:rsidP="009C1404">
      <w:pPr>
        <w:numPr>
          <w:ilvl w:val="0"/>
          <w:numId w:val="135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bring up a point from a previous lecture</w:t>
      </w:r>
    </w:p>
    <w:p w14:paraId="1EB717B3" w14:textId="77777777" w:rsidR="002C5B35" w:rsidRPr="00101A41" w:rsidRDefault="002C5B35" w:rsidP="009C1404">
      <w:pPr>
        <w:numPr>
          <w:ilvl w:val="0"/>
          <w:numId w:val="135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request more explanation from the professor</w:t>
      </w:r>
    </w:p>
    <w:p w14:paraId="7114F7C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C719D20" w14:textId="77777777" w:rsidR="002C5B35" w:rsidRPr="00101A41" w:rsidRDefault="002C5B35" w:rsidP="009C1404">
      <w:pPr>
        <w:numPr>
          <w:ilvl w:val="0"/>
          <w:numId w:val="125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professor say this()</w:t>
      </w:r>
    </w:p>
    <w:p w14:paraId="3DA5B1C3" w14:textId="77777777" w:rsidR="002C5B35" w:rsidRPr="00101A41" w:rsidRDefault="002C5B35" w:rsidP="009C1404">
      <w:pPr>
        <w:numPr>
          <w:ilvl w:val="0"/>
          <w:numId w:val="136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show how slow canoe travel was</w:t>
      </w:r>
    </w:p>
    <w:p w14:paraId="18A15737" w14:textId="77777777" w:rsidR="002C5B35" w:rsidRPr="00101A41" w:rsidRDefault="002C5B35" w:rsidP="009C1404">
      <w:pPr>
        <w:numPr>
          <w:ilvl w:val="0"/>
          <w:numId w:val="136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illustrate the size of a geographic area</w:t>
      </w:r>
    </w:p>
    <w:p w14:paraId="009B9680" w14:textId="77777777" w:rsidR="002C5B35" w:rsidRPr="00101A41" w:rsidRDefault="002C5B35" w:rsidP="009C1404">
      <w:pPr>
        <w:numPr>
          <w:ilvl w:val="0"/>
          <w:numId w:val="136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compare different means of travel</w:t>
      </w:r>
    </w:p>
    <w:p w14:paraId="6BE964D8" w14:textId="77777777" w:rsidR="002C5B35" w:rsidRPr="00101A41" w:rsidRDefault="002C5B35" w:rsidP="009C1404">
      <w:pPr>
        <w:numPr>
          <w:ilvl w:val="0"/>
          <w:numId w:val="136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describe how waterways change over time</w:t>
      </w:r>
    </w:p>
    <w:p w14:paraId="73CEA31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95368AB" w14:textId="77777777" w:rsidR="002C5B35" w:rsidRPr="00101A41" w:rsidRDefault="002C5B35" w:rsidP="009C1404">
      <w:pPr>
        <w:numPr>
          <w:ilvl w:val="0"/>
          <w:numId w:val="125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is the lecture mainly about?</w:t>
      </w:r>
    </w:p>
    <w:p w14:paraId="6FE354B1" w14:textId="77777777" w:rsidR="002C5B35" w:rsidRPr="00101A41" w:rsidRDefault="002C5B35" w:rsidP="009C1404">
      <w:pPr>
        <w:numPr>
          <w:ilvl w:val="0"/>
          <w:numId w:val="137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Explanations of how glaciers move</w:t>
      </w:r>
    </w:p>
    <w:p w14:paraId="7F34EBB4" w14:textId="77777777" w:rsidR="002C5B35" w:rsidRPr="00101A41" w:rsidRDefault="002C5B35" w:rsidP="009C1404">
      <w:pPr>
        <w:numPr>
          <w:ilvl w:val="0"/>
          <w:numId w:val="137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Landscape changes caused by glacial movement</w:t>
      </w:r>
    </w:p>
    <w:p w14:paraId="2C435DB1" w14:textId="77777777" w:rsidR="002C5B35" w:rsidRPr="00101A41" w:rsidRDefault="002C5B35" w:rsidP="009C1404">
      <w:pPr>
        <w:numPr>
          <w:ilvl w:val="0"/>
          <w:numId w:val="137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Climate changes that influence glacial movement</w:t>
      </w:r>
    </w:p>
    <w:p w14:paraId="2F6E082C" w14:textId="77777777" w:rsidR="002C5B35" w:rsidRPr="00101A41" w:rsidRDefault="002C5B35" w:rsidP="009C1404">
      <w:pPr>
        <w:numPr>
          <w:ilvl w:val="0"/>
          <w:numId w:val="137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Causes of glacial formation</w:t>
      </w:r>
    </w:p>
    <w:p w14:paraId="2B3C54A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4886E3F" w14:textId="77777777" w:rsidR="002C5B35" w:rsidRPr="00101A41" w:rsidRDefault="002C5B35" w:rsidP="009C1404">
      <w:pPr>
        <w:numPr>
          <w:ilvl w:val="0"/>
          <w:numId w:val="125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professor discusses the process of basal slip. Put the steps in the correct order.</w:t>
      </w:r>
    </w:p>
    <w:p w14:paraId="40FA5016" w14:textId="77777777" w:rsidR="002C5B35" w:rsidRPr="00101A41" w:rsidRDefault="002C5B35" w:rsidP="009C1404">
      <w:pPr>
        <w:spacing w:line="360" w:lineRule="auto"/>
        <w:ind w:firstLineChars="200" w:firstLine="44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Click on a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sentence ,then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drag it to the space where it belongs</w:t>
      </w:r>
    </w:p>
    <w:p w14:paraId="5DDF36BB" w14:textId="77777777" w:rsidR="002C5B35" w:rsidRPr="00101A41" w:rsidRDefault="002C5B35" w:rsidP="009C1404">
      <w:pPr>
        <w:spacing w:line="360" w:lineRule="auto"/>
        <w:ind w:firstLineChars="200" w:firstLine="44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Answer choices</w:t>
      </w:r>
    </w:p>
    <w:tbl>
      <w:tblPr>
        <w:tblpPr w:leftFromText="182" w:rightFromText="182" w:vertAnchor="text" w:horzAnchor="page" w:tblpX="8835" w:tblpY="245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80"/>
      </w:tblGrid>
      <w:tr w:rsidR="002C5B35" w:rsidRPr="00101A41" w14:paraId="530C08CD" w14:textId="77777777" w:rsidTr="005714E6">
        <w:trPr>
          <w:trHeight w:val="407"/>
        </w:trPr>
        <w:tc>
          <w:tcPr>
            <w:tcW w:w="2680" w:type="dxa"/>
          </w:tcPr>
          <w:p w14:paraId="57437C7F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</w:tr>
    </w:tbl>
    <w:p w14:paraId="0FBA7332" w14:textId="77777777" w:rsidR="002C5B35" w:rsidRPr="00101A41" w:rsidRDefault="002C5B35" w:rsidP="009C1404">
      <w:pPr>
        <w:spacing w:line="360" w:lineRule="auto"/>
        <w:ind w:firstLineChars="200" w:firstLine="440"/>
        <w:rPr>
          <w:rFonts w:ascii="Times New Roman" w:eastAsiaTheme="majorEastAsia" w:hAnsi="Times New Roman"/>
          <w:sz w:val="22"/>
          <w:szCs w:val="22"/>
        </w:rPr>
      </w:pPr>
    </w:p>
    <w:p w14:paraId="7EE20D04" w14:textId="77777777" w:rsidR="002C5B35" w:rsidRPr="00101A41" w:rsidRDefault="002C5B35" w:rsidP="009C1404">
      <w:pPr>
        <w:spacing w:line="360" w:lineRule="auto"/>
        <w:ind w:firstLineChars="200" w:firstLine="44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Friction between the glacier and bedrock is reduced.</w:t>
      </w:r>
    </w:p>
    <w:tbl>
      <w:tblPr>
        <w:tblpPr w:leftFromText="182" w:rightFromText="182" w:vertAnchor="text" w:horzAnchor="page" w:tblpX="8760" w:tblpY="148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62"/>
      </w:tblGrid>
      <w:tr w:rsidR="002C5B35" w:rsidRPr="00101A41" w14:paraId="2AFE5C0D" w14:textId="77777777" w:rsidTr="005714E6">
        <w:trPr>
          <w:trHeight w:val="420"/>
        </w:trPr>
        <w:tc>
          <w:tcPr>
            <w:tcW w:w="2562" w:type="dxa"/>
          </w:tcPr>
          <w:p w14:paraId="411A5A13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</w:tr>
    </w:tbl>
    <w:p w14:paraId="7B1E2DB2" w14:textId="77777777" w:rsidR="002C5B35" w:rsidRPr="00101A41" w:rsidRDefault="002C5B35" w:rsidP="009C1404">
      <w:pPr>
        <w:spacing w:line="360" w:lineRule="auto"/>
        <w:ind w:firstLineChars="200" w:firstLine="440"/>
        <w:rPr>
          <w:rFonts w:ascii="Times New Roman" w:eastAsiaTheme="majorEastAsia" w:hAnsi="Times New Roman"/>
          <w:sz w:val="22"/>
          <w:szCs w:val="22"/>
        </w:rPr>
      </w:pPr>
    </w:p>
    <w:p w14:paraId="4FCBF0BC" w14:textId="77777777" w:rsidR="002C5B35" w:rsidRPr="00101A41" w:rsidRDefault="002C5B35" w:rsidP="009C1404">
      <w:pPr>
        <w:spacing w:line="360" w:lineRule="auto"/>
        <w:ind w:firstLineChars="200" w:firstLine="44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 liquid layer forms at the base of the glacier.</w:t>
      </w:r>
    </w:p>
    <w:tbl>
      <w:tblPr>
        <w:tblpPr w:leftFromText="182" w:rightFromText="182" w:vertAnchor="text" w:horzAnchor="page" w:tblpX="8715" w:tblpY="29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80"/>
      </w:tblGrid>
      <w:tr w:rsidR="002C5B35" w:rsidRPr="00101A41" w14:paraId="5A6E48E2" w14:textId="77777777" w:rsidTr="005714E6">
        <w:trPr>
          <w:trHeight w:val="395"/>
        </w:trPr>
        <w:tc>
          <w:tcPr>
            <w:tcW w:w="2580" w:type="dxa"/>
          </w:tcPr>
          <w:p w14:paraId="5DDF4BDD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</w:tr>
    </w:tbl>
    <w:p w14:paraId="53EED9A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D207D17" w14:textId="77777777" w:rsidR="002C5B35" w:rsidRPr="00101A41" w:rsidRDefault="002C5B35" w:rsidP="009C1404">
      <w:pPr>
        <w:spacing w:line="360" w:lineRule="auto"/>
        <w:ind w:firstLineChars="200" w:firstLine="44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glacier begins to slide</w:t>
      </w:r>
    </w:p>
    <w:tbl>
      <w:tblPr>
        <w:tblpPr w:leftFromText="182" w:rightFromText="182" w:vertAnchor="text" w:horzAnchor="page" w:tblpX="8715" w:tblpY="296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80"/>
      </w:tblGrid>
      <w:tr w:rsidR="002C5B35" w:rsidRPr="00101A41" w14:paraId="63649246" w14:textId="77777777" w:rsidTr="005714E6">
        <w:trPr>
          <w:trHeight w:val="425"/>
        </w:trPr>
        <w:tc>
          <w:tcPr>
            <w:tcW w:w="2580" w:type="dxa"/>
          </w:tcPr>
          <w:p w14:paraId="326B8F48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</w:tr>
    </w:tbl>
    <w:p w14:paraId="244C6E75" w14:textId="77777777" w:rsidR="002C5B35" w:rsidRPr="00101A41" w:rsidRDefault="002C5B35" w:rsidP="009C1404">
      <w:pPr>
        <w:spacing w:line="360" w:lineRule="auto"/>
        <w:ind w:firstLineChars="200" w:firstLine="440"/>
        <w:rPr>
          <w:rFonts w:ascii="Times New Roman" w:eastAsiaTheme="majorEastAsia" w:hAnsi="Times New Roman"/>
          <w:sz w:val="22"/>
          <w:szCs w:val="22"/>
        </w:rPr>
      </w:pPr>
    </w:p>
    <w:p w14:paraId="23364EFB" w14:textId="77777777" w:rsidR="002C5B35" w:rsidRPr="00101A41" w:rsidRDefault="002C5B35" w:rsidP="009C1404">
      <w:pPr>
        <w:spacing w:line="360" w:lineRule="auto"/>
        <w:ind w:firstLineChars="200" w:firstLine="44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Pressure is increased on the ice</w:t>
      </w:r>
    </w:p>
    <w:p w14:paraId="7580A9CE" w14:textId="77777777" w:rsidR="002C5B35" w:rsidRPr="00101A41" w:rsidRDefault="002C5B35" w:rsidP="009C1404">
      <w:pPr>
        <w:spacing w:line="360" w:lineRule="auto"/>
        <w:ind w:firstLineChars="200" w:firstLine="440"/>
        <w:rPr>
          <w:rFonts w:ascii="Times New Roman" w:eastAsiaTheme="majorEastAsia" w:hAnsi="Times New Roman"/>
          <w:sz w:val="22"/>
          <w:szCs w:val="22"/>
        </w:rPr>
      </w:pPr>
    </w:p>
    <w:p w14:paraId="63FF2DA2" w14:textId="77777777" w:rsidR="002C5B35" w:rsidRPr="00101A41" w:rsidRDefault="002C5B35" w:rsidP="009C1404">
      <w:pPr>
        <w:spacing w:line="360" w:lineRule="auto"/>
        <w:ind w:firstLineChars="200" w:firstLine="440"/>
        <w:rPr>
          <w:rFonts w:ascii="Times New Roman" w:eastAsiaTheme="majorEastAsia" w:hAnsi="Times New Roman"/>
          <w:sz w:val="22"/>
          <w:szCs w:val="22"/>
        </w:rPr>
      </w:pPr>
    </w:p>
    <w:p w14:paraId="4F868BF9" w14:textId="77777777" w:rsidR="002C5B35" w:rsidRPr="00101A41" w:rsidRDefault="002C5B35" w:rsidP="009C1404">
      <w:pPr>
        <w:numPr>
          <w:ilvl w:val="0"/>
          <w:numId w:val="125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factors are involved in the amount of deformation a glacier undergoes?</w:t>
      </w:r>
    </w:p>
    <w:p w14:paraId="77B4AD6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Click on 2 answers</w:t>
      </w:r>
    </w:p>
    <w:p w14:paraId="696DB32B" w14:textId="77777777" w:rsidR="002C5B35" w:rsidRPr="00101A41" w:rsidRDefault="002C5B35" w:rsidP="009C1404">
      <w:pPr>
        <w:numPr>
          <w:ilvl w:val="0"/>
          <w:numId w:val="66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The thickness of glacial ice </w:t>
      </w:r>
    </w:p>
    <w:p w14:paraId="307F559C" w14:textId="77777777" w:rsidR="002C5B35" w:rsidRPr="00101A41" w:rsidRDefault="002C5B35" w:rsidP="009C1404">
      <w:pPr>
        <w:numPr>
          <w:ilvl w:val="0"/>
          <w:numId w:val="66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hardness of glacial ice</w:t>
      </w:r>
    </w:p>
    <w:p w14:paraId="2004051C" w14:textId="77777777" w:rsidR="002C5B35" w:rsidRPr="00101A41" w:rsidRDefault="002C5B35" w:rsidP="009C1404">
      <w:pPr>
        <w:numPr>
          <w:ilvl w:val="0"/>
          <w:numId w:val="66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amount of water beneath the glacial ice</w:t>
      </w:r>
    </w:p>
    <w:p w14:paraId="5544C8EE" w14:textId="77777777" w:rsidR="002C5B35" w:rsidRPr="00101A41" w:rsidRDefault="002C5B35" w:rsidP="009C1404">
      <w:pPr>
        <w:numPr>
          <w:ilvl w:val="0"/>
          <w:numId w:val="66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temperature of the glacial ice</w:t>
      </w:r>
    </w:p>
    <w:p w14:paraId="4ADD306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2977089" w14:textId="77777777" w:rsidR="002C5B35" w:rsidRPr="00101A41" w:rsidRDefault="002C5B35" w:rsidP="009C1404">
      <w:pPr>
        <w:numPr>
          <w:ilvl w:val="0"/>
          <w:numId w:val="138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professor say about the speed of glaciers?</w:t>
      </w:r>
    </w:p>
    <w:p w14:paraId="26C4EE52" w14:textId="77777777" w:rsidR="002C5B35" w:rsidRPr="00101A41" w:rsidRDefault="002C5B35" w:rsidP="009C1404">
      <w:pPr>
        <w:numPr>
          <w:ilvl w:val="0"/>
          <w:numId w:val="139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affects the amount of glacial ice that forms</w:t>
      </w:r>
    </w:p>
    <w:p w14:paraId="6BF77C41" w14:textId="77777777" w:rsidR="002C5B35" w:rsidRPr="00101A41" w:rsidRDefault="002C5B35" w:rsidP="009C1404">
      <w:pPr>
        <w:numPr>
          <w:ilvl w:val="0"/>
          <w:numId w:val="139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can be fast enough for movement to be noticeable</w:t>
      </w:r>
    </w:p>
    <w:p w14:paraId="1066B9DC" w14:textId="77777777" w:rsidR="002C5B35" w:rsidRPr="00101A41" w:rsidRDefault="002C5B35" w:rsidP="009C1404">
      <w:pPr>
        <w:numPr>
          <w:ilvl w:val="0"/>
          <w:numId w:val="139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is reduced by cracks in the ice</w:t>
      </w:r>
    </w:p>
    <w:p w14:paraId="4FF4E44B" w14:textId="77777777" w:rsidR="002C5B35" w:rsidRPr="00101A41" w:rsidRDefault="002C5B35" w:rsidP="009C1404">
      <w:pPr>
        <w:numPr>
          <w:ilvl w:val="0"/>
          <w:numId w:val="139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is unusually high in colder regions</w:t>
      </w:r>
    </w:p>
    <w:p w14:paraId="00E6F40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72B8D46" w14:textId="77777777" w:rsidR="002C5B35" w:rsidRPr="00101A41" w:rsidRDefault="002C5B35" w:rsidP="009C1404">
      <w:pPr>
        <w:numPr>
          <w:ilvl w:val="0"/>
          <w:numId w:val="138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professor explain when he says this()</w:t>
      </w:r>
    </w:p>
    <w:p w14:paraId="1CD79824" w14:textId="77777777" w:rsidR="002C5B35" w:rsidRPr="00101A41" w:rsidRDefault="002C5B35" w:rsidP="009C1404">
      <w:pPr>
        <w:numPr>
          <w:ilvl w:val="0"/>
          <w:numId w:val="140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 characteristic of ice that is related to glacial movement</w:t>
      </w:r>
    </w:p>
    <w:p w14:paraId="15F456A0" w14:textId="77777777" w:rsidR="002C5B35" w:rsidRPr="00101A41" w:rsidRDefault="002C5B35" w:rsidP="009C1404">
      <w:pPr>
        <w:numPr>
          <w:ilvl w:val="0"/>
          <w:numId w:val="140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How scientists first discovered that glaciers could move</w:t>
      </w:r>
    </w:p>
    <w:p w14:paraId="59ABFEC8" w14:textId="77777777" w:rsidR="002C5B35" w:rsidRPr="00101A41" w:rsidRDefault="002C5B35" w:rsidP="009C1404">
      <w:pPr>
        <w:numPr>
          <w:ilvl w:val="0"/>
          <w:numId w:val="140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That factors like temperature can affect the strength of ice</w:t>
      </w:r>
    </w:p>
    <w:p w14:paraId="365A2383" w14:textId="77777777" w:rsidR="002C5B35" w:rsidRPr="00101A41" w:rsidRDefault="002C5B35" w:rsidP="009C1404">
      <w:pPr>
        <w:numPr>
          <w:ilvl w:val="0"/>
          <w:numId w:val="140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deformation is the most common type of glacial movement</w:t>
      </w:r>
    </w:p>
    <w:p w14:paraId="3B111EC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AD75985" w14:textId="77777777" w:rsidR="002C5B35" w:rsidRPr="00101A41" w:rsidRDefault="002C5B35" w:rsidP="009C1404">
      <w:pPr>
        <w:numPr>
          <w:ilvl w:val="0"/>
          <w:numId w:val="138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What does the professor imply about compression and extension?</w:t>
      </w:r>
    </w:p>
    <w:p w14:paraId="5291FBE3" w14:textId="77777777" w:rsidR="002C5B35" w:rsidRPr="00101A41" w:rsidRDefault="002C5B35" w:rsidP="009C1404">
      <w:pPr>
        <w:numPr>
          <w:ilvl w:val="0"/>
          <w:numId w:val="141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believes it accounts for a great deal of glacial movement</w:t>
      </w:r>
    </w:p>
    <w:p w14:paraId="457912A0" w14:textId="77777777" w:rsidR="002C5B35" w:rsidRPr="00101A41" w:rsidRDefault="002C5B35" w:rsidP="009C1404">
      <w:pPr>
        <w:numPr>
          <w:ilvl w:val="0"/>
          <w:numId w:val="141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thinks it is a slower type of a glacial movement than basal slip</w:t>
      </w:r>
    </w:p>
    <w:p w14:paraId="50CC51D3" w14:textId="77777777" w:rsidR="002C5B35" w:rsidRPr="00101A41" w:rsidRDefault="002C5B35" w:rsidP="009C1404">
      <w:pPr>
        <w:numPr>
          <w:ilvl w:val="0"/>
          <w:numId w:val="141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is not convinced that it is a type of glacial movement</w:t>
      </w:r>
    </w:p>
    <w:p w14:paraId="496BF35A" w14:textId="77777777" w:rsidR="002C5B35" w:rsidRPr="00101A41" w:rsidRDefault="002C5B35" w:rsidP="009C1404">
      <w:pPr>
        <w:numPr>
          <w:ilvl w:val="0"/>
          <w:numId w:val="141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does not agree that it causes fissures in glaciers.</w:t>
      </w:r>
    </w:p>
    <w:p w14:paraId="4D63AC85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03DE4895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01931C94" w14:textId="77777777" w:rsidR="002C5B35" w:rsidRPr="00101A41" w:rsidRDefault="002C5B35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38" w:name="_Toc12014"/>
      <w:bookmarkStart w:id="39" w:name="_Toc13167"/>
      <w:bookmarkStart w:id="40" w:name="_Toc397763793"/>
      <w:r w:rsidRPr="00101A41">
        <w:rPr>
          <w:rFonts w:eastAsiaTheme="majorEastAsia" w:cs="Arial"/>
          <w:b w:val="0"/>
          <w:sz w:val="22"/>
          <w:szCs w:val="22"/>
        </w:rPr>
        <w:t>TPO-8</w:t>
      </w:r>
      <w:bookmarkEnd w:id="38"/>
      <w:bookmarkEnd w:id="39"/>
      <w:bookmarkEnd w:id="40"/>
    </w:p>
    <w:p w14:paraId="03BBFFD5" w14:textId="77777777" w:rsidR="002C5B35" w:rsidRPr="00101A41" w:rsidRDefault="002C5B35" w:rsidP="009C1404">
      <w:pPr>
        <w:spacing w:line="360" w:lineRule="auto"/>
        <w:jc w:val="center"/>
        <w:rPr>
          <w:rFonts w:ascii="Times New Roman" w:eastAsiaTheme="majorEastAsia" w:hAnsi="Times New Roman"/>
          <w:sz w:val="22"/>
          <w:szCs w:val="22"/>
        </w:rPr>
      </w:pPr>
    </w:p>
    <w:p w14:paraId="5E524C5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Section 1</w:t>
      </w:r>
    </w:p>
    <w:p w14:paraId="1647B9A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Conversation 1 </w:t>
      </w:r>
    </w:p>
    <w:p w14:paraId="58A8E7B2" w14:textId="77777777" w:rsidR="002C5B35" w:rsidRPr="00101A41" w:rsidRDefault="002C5B35" w:rsidP="009C1404">
      <w:pPr>
        <w:pStyle w:val="a7"/>
        <w:numPr>
          <w:ilvl w:val="0"/>
          <w:numId w:val="14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does the man go to see the registrar?</w:t>
      </w:r>
    </w:p>
    <w:p w14:paraId="62CD76D2" w14:textId="77777777" w:rsidR="002C5B35" w:rsidRPr="00101A41" w:rsidRDefault="002C5B35" w:rsidP="009C1404">
      <w:pPr>
        <w:pStyle w:val="a7"/>
        <w:numPr>
          <w:ilvl w:val="0"/>
          <w:numId w:val="14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find out why he is not on the list of graduating students</w:t>
      </w:r>
    </w:p>
    <w:p w14:paraId="7F544A59" w14:textId="77777777" w:rsidR="002C5B35" w:rsidRPr="00101A41" w:rsidRDefault="002C5B35" w:rsidP="009C1404">
      <w:pPr>
        <w:pStyle w:val="a7"/>
        <w:numPr>
          <w:ilvl w:val="0"/>
          <w:numId w:val="14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explain why he has not fulfilled his graduation requirements</w:t>
      </w:r>
    </w:p>
    <w:p w14:paraId="5FB54665" w14:textId="77777777" w:rsidR="002C5B35" w:rsidRPr="00101A41" w:rsidRDefault="002C5B35" w:rsidP="009C1404">
      <w:pPr>
        <w:pStyle w:val="a7"/>
        <w:numPr>
          <w:ilvl w:val="0"/>
          <w:numId w:val="14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find out the exact requirements for graduation</w:t>
      </w:r>
    </w:p>
    <w:p w14:paraId="485A7984" w14:textId="77777777" w:rsidR="002C5B35" w:rsidRPr="00101A41" w:rsidRDefault="002C5B35" w:rsidP="009C1404">
      <w:pPr>
        <w:pStyle w:val="a7"/>
        <w:numPr>
          <w:ilvl w:val="0"/>
          <w:numId w:val="14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submit a document required for graduation</w:t>
      </w:r>
    </w:p>
    <w:p w14:paraId="51F49B36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</w:p>
    <w:p w14:paraId="2FF353CA" w14:textId="77777777" w:rsidR="002C5B35" w:rsidRPr="00101A41" w:rsidRDefault="002C5B35" w:rsidP="009C1404">
      <w:pPr>
        <w:pStyle w:val="a7"/>
        <w:numPr>
          <w:ilvl w:val="0"/>
          <w:numId w:val="14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According to the registrar, what step is currently taken to ensure that students fulfill their graduation requirements?</w:t>
      </w:r>
    </w:p>
    <w:p w14:paraId="24E238D0" w14:textId="77777777" w:rsidR="002C5B35" w:rsidRPr="00101A41" w:rsidRDefault="002C5B35" w:rsidP="009C1404">
      <w:pPr>
        <w:pStyle w:val="a7"/>
        <w:numPr>
          <w:ilvl w:val="0"/>
          <w:numId w:val="14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Academic records are regularly checked by the registrar’s office</w:t>
      </w:r>
    </w:p>
    <w:p w14:paraId="15AA4188" w14:textId="77777777" w:rsidR="002C5B35" w:rsidRPr="00101A41" w:rsidRDefault="002C5B35" w:rsidP="009C1404">
      <w:pPr>
        <w:pStyle w:val="a7"/>
        <w:numPr>
          <w:ilvl w:val="0"/>
          <w:numId w:val="14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Students meet with a department chairperson to plan their course work</w:t>
      </w:r>
    </w:p>
    <w:p w14:paraId="3FA0BA33" w14:textId="77777777" w:rsidR="002C5B35" w:rsidRPr="00101A41" w:rsidRDefault="002C5B35" w:rsidP="009C1404">
      <w:pPr>
        <w:pStyle w:val="a7"/>
        <w:numPr>
          <w:ilvl w:val="0"/>
          <w:numId w:val="14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Students receive letters listing the courses that they still need to take</w:t>
      </w:r>
    </w:p>
    <w:p w14:paraId="14140E6C" w14:textId="77777777" w:rsidR="002C5B35" w:rsidRPr="00101A41" w:rsidRDefault="002C5B35" w:rsidP="009C1404">
      <w:pPr>
        <w:pStyle w:val="a7"/>
        <w:numPr>
          <w:ilvl w:val="0"/>
          <w:numId w:val="14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Warning letters are sent to students who have fallen behind in their course work</w:t>
      </w:r>
    </w:p>
    <w:p w14:paraId="6079FB2E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</w:p>
    <w:p w14:paraId="42A60B85" w14:textId="77777777" w:rsidR="002C5B35" w:rsidRPr="00101A41" w:rsidRDefault="002C5B35" w:rsidP="009C1404">
      <w:pPr>
        <w:pStyle w:val="a7"/>
        <w:numPr>
          <w:ilvl w:val="0"/>
          <w:numId w:val="14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does the man mention his classmates?</w:t>
      </w:r>
    </w:p>
    <w:p w14:paraId="7714D829" w14:textId="77777777" w:rsidR="002C5B35" w:rsidRPr="00101A41" w:rsidRDefault="002C5B35" w:rsidP="009C1404">
      <w:pPr>
        <w:pStyle w:val="a7"/>
        <w:numPr>
          <w:ilvl w:val="0"/>
          <w:numId w:val="14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explain how he obtained information about field research</w:t>
      </w:r>
    </w:p>
    <w:p w14:paraId="75B59DD8" w14:textId="77777777" w:rsidR="002C5B35" w:rsidRPr="00101A41" w:rsidRDefault="002C5B35" w:rsidP="009C1404">
      <w:pPr>
        <w:pStyle w:val="a7"/>
        <w:numPr>
          <w:ilvl w:val="0"/>
          <w:numId w:val="14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point out that many students like to do field research</w:t>
      </w:r>
    </w:p>
    <w:p w14:paraId="53755889" w14:textId="77777777" w:rsidR="002C5B35" w:rsidRPr="00101A41" w:rsidRDefault="002C5B35" w:rsidP="009C1404">
      <w:pPr>
        <w:pStyle w:val="a7"/>
        <w:numPr>
          <w:ilvl w:val="0"/>
          <w:numId w:val="14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show that it is difficult to get intermediate-level credits</w:t>
      </w:r>
    </w:p>
    <w:p w14:paraId="57D25D5B" w14:textId="77777777" w:rsidR="002C5B35" w:rsidRPr="00101A41" w:rsidRDefault="002C5B35" w:rsidP="009C1404">
      <w:pPr>
        <w:pStyle w:val="a7"/>
        <w:numPr>
          <w:ilvl w:val="0"/>
          <w:numId w:val="14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emphasize his motivation to do filed research in two of his courses</w:t>
      </w:r>
    </w:p>
    <w:p w14:paraId="3C5440E1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</w:p>
    <w:p w14:paraId="0749C2E5" w14:textId="77777777" w:rsidR="002C5B35" w:rsidRPr="00101A41" w:rsidRDefault="002C5B35" w:rsidP="009C1404">
      <w:pPr>
        <w:pStyle w:val="a7"/>
        <w:numPr>
          <w:ilvl w:val="0"/>
          <w:numId w:val="14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lastRenderedPageBreak/>
        <w:t>Why does the registrar tell the man to contact his chairperson immediately?</w:t>
      </w:r>
    </w:p>
    <w:p w14:paraId="33C685C9" w14:textId="77777777" w:rsidR="002C5B35" w:rsidRPr="00101A41" w:rsidRDefault="002C5B35" w:rsidP="009C1404">
      <w:pPr>
        <w:pStyle w:val="a7"/>
        <w:numPr>
          <w:ilvl w:val="0"/>
          <w:numId w:val="14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 deadline has already passed</w:t>
      </w:r>
    </w:p>
    <w:p w14:paraId="62074B81" w14:textId="77777777" w:rsidR="002C5B35" w:rsidRPr="00101A41" w:rsidRDefault="002C5B35" w:rsidP="009C1404">
      <w:pPr>
        <w:pStyle w:val="a7"/>
        <w:numPr>
          <w:ilvl w:val="0"/>
          <w:numId w:val="14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man has a limited time to resolve his problem</w:t>
      </w:r>
    </w:p>
    <w:p w14:paraId="4CE88BC0" w14:textId="77777777" w:rsidR="002C5B35" w:rsidRPr="00101A41" w:rsidRDefault="002C5B35" w:rsidP="009C1404">
      <w:pPr>
        <w:pStyle w:val="a7"/>
        <w:numPr>
          <w:ilvl w:val="0"/>
          <w:numId w:val="14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man first needs to find out if the chairperson will help him</w:t>
      </w:r>
    </w:p>
    <w:p w14:paraId="10461035" w14:textId="77777777" w:rsidR="002C5B35" w:rsidRPr="00101A41" w:rsidRDefault="002C5B35" w:rsidP="009C1404">
      <w:pPr>
        <w:pStyle w:val="a7"/>
        <w:numPr>
          <w:ilvl w:val="0"/>
          <w:numId w:val="14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Issuing a new grade may take longer than expected</w:t>
      </w:r>
    </w:p>
    <w:p w14:paraId="6AE8715B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</w:p>
    <w:p w14:paraId="7251A16C" w14:textId="77777777" w:rsidR="002C5B35" w:rsidRPr="00101A41" w:rsidRDefault="002C5B35" w:rsidP="009C1404">
      <w:pPr>
        <w:pStyle w:val="a7"/>
        <w:numPr>
          <w:ilvl w:val="0"/>
          <w:numId w:val="14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Listening again to part of the conversation. Then answer the question.</w:t>
      </w:r>
    </w:p>
    <w:p w14:paraId="40AAA5B2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does the registrar imply when she says this:</w:t>
      </w:r>
    </w:p>
    <w:p w14:paraId="6DA36212" w14:textId="77777777" w:rsidR="002C5B35" w:rsidRPr="00101A41" w:rsidRDefault="002C5B35" w:rsidP="009C1404">
      <w:pPr>
        <w:pStyle w:val="a7"/>
        <w:numPr>
          <w:ilvl w:val="0"/>
          <w:numId w:val="14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She is uncertain about the reliability of the computer</w:t>
      </w:r>
    </w:p>
    <w:p w14:paraId="2FF64686" w14:textId="77777777" w:rsidR="002C5B35" w:rsidRPr="00101A41" w:rsidRDefault="002C5B35" w:rsidP="009C1404">
      <w:pPr>
        <w:pStyle w:val="a7"/>
        <w:numPr>
          <w:ilvl w:val="0"/>
          <w:numId w:val="14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She will approve the man’s form despite her doubts about it</w:t>
      </w:r>
    </w:p>
    <w:p w14:paraId="15FC516F" w14:textId="77777777" w:rsidR="002C5B35" w:rsidRPr="00101A41" w:rsidRDefault="002C5B35" w:rsidP="009C1404">
      <w:pPr>
        <w:pStyle w:val="a7"/>
        <w:numPr>
          <w:ilvl w:val="0"/>
          <w:numId w:val="14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She needs more information about the man’s credits</w:t>
      </w:r>
    </w:p>
    <w:p w14:paraId="0BCCBF22" w14:textId="77777777" w:rsidR="002C5B35" w:rsidRPr="00101A41" w:rsidRDefault="002C5B35" w:rsidP="009C1404">
      <w:pPr>
        <w:pStyle w:val="a7"/>
        <w:numPr>
          <w:ilvl w:val="0"/>
          <w:numId w:val="14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She needs to call someone to help her fix computer errors</w:t>
      </w:r>
    </w:p>
    <w:p w14:paraId="48CD2A7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1E3943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2B8D7A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83699F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Lecture 1</w:t>
      </w:r>
    </w:p>
    <w:p w14:paraId="41BE216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6134EF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DCA4E6D" w14:textId="4099A43C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1AC6200D" wp14:editId="52D4965F">
            <wp:extent cx="1804035" cy="1297940"/>
            <wp:effectExtent l="0" t="0" r="0" b="0"/>
            <wp:docPr id="6" name="图片 1" descr="C:\Users\xr\AppData\Local\Temp\HG9@[3JEB0KFZSR054UGF`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:\Users\xr\AppData\Local\Temp\HG9@[3JEB0KFZSR054UGF`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035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1A41">
        <w:rPr>
          <w:rFonts w:ascii="Times New Roman" w:eastAsiaTheme="majorEastAsia" w:hAnsi="Times New Roman"/>
          <w:sz w:val="22"/>
          <w:szCs w:val="22"/>
        </w:rPr>
        <w:t xml:space="preserve"> </w:t>
      </w: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3DC86538" wp14:editId="7C8FAA5A">
            <wp:extent cx="1689735" cy="1159510"/>
            <wp:effectExtent l="0" t="0" r="12065" b="8890"/>
            <wp:docPr id="7" name="图片 4" descr="C:\Users\xr\AppData\Local\Temp\$O(V~ZO230E_`N]@00SZ0S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C:\Users\xr\AppData\Local\Temp\$O(V~ZO230E_`N]@00SZ0SW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735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1A41">
        <w:rPr>
          <w:rFonts w:ascii="Times New Roman" w:eastAsiaTheme="majorEastAsia" w:hAnsi="Times New Roman"/>
          <w:sz w:val="22"/>
          <w:szCs w:val="22"/>
        </w:rPr>
        <w:t xml:space="preserve"> </w:t>
      </w: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4BDFEEA8" wp14:editId="67973890">
            <wp:extent cx="2049145" cy="1355090"/>
            <wp:effectExtent l="0" t="0" r="8255" b="0"/>
            <wp:docPr id="8" name="图片 7" descr="C:\Users\xr\AppData\Local\Temp\LV8$4PDS`)SHYFNX$3E$[{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C:\Users\xr\AppData\Local\Temp\LV8$4PDS`)SHYFNX$3E$[{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145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F7181" w14:textId="77777777" w:rsidR="002C5B35" w:rsidRPr="00101A41" w:rsidRDefault="002C5B35" w:rsidP="009C1404">
      <w:pPr>
        <w:pStyle w:val="a7"/>
        <w:numPr>
          <w:ilvl w:val="0"/>
          <w:numId w:val="14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is the main purpose of the lecture?</w:t>
      </w:r>
    </w:p>
    <w:p w14:paraId="38224DC3" w14:textId="77777777" w:rsidR="002C5B35" w:rsidRPr="00101A41" w:rsidRDefault="002C5B35" w:rsidP="009C1404">
      <w:pPr>
        <w:pStyle w:val="a7"/>
        <w:numPr>
          <w:ilvl w:val="0"/>
          <w:numId w:val="14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compare active habitat selection with passive habitat selection</w:t>
      </w:r>
    </w:p>
    <w:p w14:paraId="170DFAE6" w14:textId="77777777" w:rsidR="002C5B35" w:rsidRPr="00101A41" w:rsidRDefault="002C5B35" w:rsidP="009C1404">
      <w:pPr>
        <w:pStyle w:val="a7"/>
        <w:numPr>
          <w:ilvl w:val="0"/>
          <w:numId w:val="14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lastRenderedPageBreak/>
        <w:t>To show that most habitat preferences in animals are learned</w:t>
      </w:r>
    </w:p>
    <w:p w14:paraId="0E5F00DB" w14:textId="77777777" w:rsidR="002C5B35" w:rsidRPr="00101A41" w:rsidRDefault="002C5B35" w:rsidP="009C1404">
      <w:pPr>
        <w:pStyle w:val="a7"/>
        <w:numPr>
          <w:ilvl w:val="0"/>
          <w:numId w:val="14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compare the habitat requirements of several bird species</w:t>
      </w:r>
    </w:p>
    <w:p w14:paraId="6DB086FB" w14:textId="77777777" w:rsidR="002C5B35" w:rsidRPr="00101A41" w:rsidRDefault="002C5B35" w:rsidP="009C1404">
      <w:pPr>
        <w:pStyle w:val="a7"/>
        <w:numPr>
          <w:ilvl w:val="0"/>
          <w:numId w:val="14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examine the consequences of habitat selection by animals</w:t>
      </w:r>
    </w:p>
    <w:p w14:paraId="28373895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</w:p>
    <w:p w14:paraId="69826718" w14:textId="77777777" w:rsidR="002C5B35" w:rsidRPr="00101A41" w:rsidRDefault="002C5B35" w:rsidP="009C1404">
      <w:pPr>
        <w:pStyle w:val="a7"/>
        <w:numPr>
          <w:ilvl w:val="0"/>
          <w:numId w:val="14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element of the lover’s habitat in California was threatened?</w:t>
      </w:r>
    </w:p>
    <w:p w14:paraId="4ABA020C" w14:textId="77777777" w:rsidR="002C5B35" w:rsidRPr="00101A41" w:rsidRDefault="002C5B35" w:rsidP="009C1404">
      <w:pPr>
        <w:pStyle w:val="a7"/>
        <w:numPr>
          <w:ilvl w:val="0"/>
          <w:numId w:val="14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availability of food</w:t>
      </w:r>
    </w:p>
    <w:p w14:paraId="5CED69A3" w14:textId="77777777" w:rsidR="002C5B35" w:rsidRPr="00101A41" w:rsidRDefault="002C5B35" w:rsidP="009C1404">
      <w:pPr>
        <w:pStyle w:val="a7"/>
        <w:numPr>
          <w:ilvl w:val="0"/>
          <w:numId w:val="14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 availability of water </w:t>
      </w:r>
    </w:p>
    <w:p w14:paraId="1AFA85E8" w14:textId="77777777" w:rsidR="002C5B35" w:rsidRPr="00101A41" w:rsidRDefault="002C5B35" w:rsidP="009C1404">
      <w:pPr>
        <w:pStyle w:val="a7"/>
        <w:numPr>
          <w:ilvl w:val="0"/>
          <w:numId w:val="14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safety of nests from human activity</w:t>
      </w:r>
    </w:p>
    <w:p w14:paraId="17EFDA25" w14:textId="77777777" w:rsidR="002C5B35" w:rsidRPr="00101A41" w:rsidRDefault="002C5B35" w:rsidP="009C1404">
      <w:pPr>
        <w:pStyle w:val="a7"/>
        <w:numPr>
          <w:ilvl w:val="0"/>
          <w:numId w:val="14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protection of nests from predatory birds</w:t>
      </w:r>
    </w:p>
    <w:p w14:paraId="67906E25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</w:p>
    <w:p w14:paraId="2ADE5DD4" w14:textId="77777777" w:rsidR="002C5B35" w:rsidRPr="00101A41" w:rsidRDefault="002C5B35" w:rsidP="009C1404">
      <w:pPr>
        <w:pStyle w:val="a7"/>
        <w:numPr>
          <w:ilvl w:val="0"/>
          <w:numId w:val="14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does the professor illustrate with the example of the blue warbler?</w:t>
      </w:r>
    </w:p>
    <w:p w14:paraId="2FC2666F" w14:textId="77777777" w:rsidR="002C5B35" w:rsidRPr="00101A41" w:rsidRDefault="002C5B35" w:rsidP="009C1404">
      <w:pPr>
        <w:pStyle w:val="a7"/>
        <w:numPr>
          <w:ilvl w:val="0"/>
          <w:numId w:val="15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relationship between human activity and habitat loss</w:t>
      </w:r>
    </w:p>
    <w:p w14:paraId="4FE070B0" w14:textId="77777777" w:rsidR="002C5B35" w:rsidRPr="00101A41" w:rsidRDefault="002C5B35" w:rsidP="009C1404">
      <w:pPr>
        <w:pStyle w:val="a7"/>
        <w:numPr>
          <w:ilvl w:val="0"/>
          <w:numId w:val="15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relationship between habitat and reproductive success</w:t>
      </w:r>
    </w:p>
    <w:p w14:paraId="704FEAE6" w14:textId="77777777" w:rsidR="002C5B35" w:rsidRPr="00101A41" w:rsidRDefault="002C5B35" w:rsidP="009C1404">
      <w:pPr>
        <w:pStyle w:val="a7"/>
        <w:numPr>
          <w:ilvl w:val="0"/>
          <w:numId w:val="15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advantages of habitats with low vegetation density</w:t>
      </w:r>
    </w:p>
    <w:p w14:paraId="44F36706" w14:textId="77777777" w:rsidR="002C5B35" w:rsidRPr="00101A41" w:rsidRDefault="002C5B35" w:rsidP="009C1404">
      <w:pPr>
        <w:pStyle w:val="a7"/>
        <w:numPr>
          <w:ilvl w:val="0"/>
          <w:numId w:val="15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reproductive advantage that young warblers have over older warblers</w:t>
      </w:r>
    </w:p>
    <w:p w14:paraId="48C4398E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</w:p>
    <w:p w14:paraId="2AE0D767" w14:textId="77777777" w:rsidR="002C5B35" w:rsidRPr="00101A41" w:rsidRDefault="002C5B35" w:rsidP="009C1404">
      <w:pPr>
        <w:pStyle w:val="a7"/>
        <w:numPr>
          <w:ilvl w:val="0"/>
          <w:numId w:val="14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does the professor mention the population density of blackcaps in two different habitats?</w:t>
      </w:r>
    </w:p>
    <w:p w14:paraId="0EB44397" w14:textId="77777777" w:rsidR="002C5B35" w:rsidRPr="00101A41" w:rsidRDefault="002C5B35" w:rsidP="009C1404">
      <w:pPr>
        <w:pStyle w:val="a7"/>
        <w:numPr>
          <w:ilvl w:val="0"/>
          <w:numId w:val="15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explain the similar reproductive rates in the two habitats</w:t>
      </w:r>
    </w:p>
    <w:p w14:paraId="3491C209" w14:textId="77777777" w:rsidR="002C5B35" w:rsidRPr="00101A41" w:rsidRDefault="002C5B35" w:rsidP="009C1404">
      <w:pPr>
        <w:pStyle w:val="a7"/>
        <w:numPr>
          <w:ilvl w:val="0"/>
          <w:numId w:val="15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explain the relation between a species’ population density and its nesting behavior</w:t>
      </w:r>
    </w:p>
    <w:p w14:paraId="56CDA65D" w14:textId="77777777" w:rsidR="002C5B35" w:rsidRPr="00101A41" w:rsidRDefault="002C5B35" w:rsidP="009C1404">
      <w:pPr>
        <w:pStyle w:val="a7"/>
        <w:numPr>
          <w:ilvl w:val="0"/>
          <w:numId w:val="15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illustrate the advantages of a preferred habitat over a secondary habitat</w:t>
      </w:r>
    </w:p>
    <w:p w14:paraId="2A74287C" w14:textId="77777777" w:rsidR="002C5B35" w:rsidRPr="00101A41" w:rsidRDefault="002C5B35" w:rsidP="009C1404">
      <w:pPr>
        <w:pStyle w:val="a7"/>
        <w:numPr>
          <w:ilvl w:val="0"/>
          <w:numId w:val="15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illustrate the possible impact of making a poor habitat selection</w:t>
      </w:r>
    </w:p>
    <w:p w14:paraId="4541E9B3" w14:textId="77777777" w:rsidR="002C5B35" w:rsidRPr="00101A41" w:rsidRDefault="002C5B35" w:rsidP="009C1404">
      <w:pPr>
        <w:pStyle w:val="a7"/>
        <w:numPr>
          <w:ilvl w:val="0"/>
          <w:numId w:val="14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According to the professor, why did some blackcaps choose a secondary habitat?</w:t>
      </w:r>
    </w:p>
    <w:p w14:paraId="0CAF4AE7" w14:textId="77777777" w:rsidR="002C5B35" w:rsidRPr="00101A41" w:rsidRDefault="002C5B35" w:rsidP="009C1404">
      <w:pPr>
        <w:pStyle w:val="a7"/>
        <w:numPr>
          <w:ilvl w:val="0"/>
          <w:numId w:val="15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were following a moving food supply</w:t>
      </w:r>
    </w:p>
    <w:p w14:paraId="3BD92F59" w14:textId="77777777" w:rsidR="002C5B35" w:rsidRPr="00101A41" w:rsidRDefault="002C5B35" w:rsidP="009C1404">
      <w:pPr>
        <w:pStyle w:val="a7"/>
        <w:numPr>
          <w:ilvl w:val="0"/>
          <w:numId w:val="15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Their preferred habitat was taken over by another bird species</w:t>
      </w:r>
    </w:p>
    <w:p w14:paraId="15FA425A" w14:textId="77777777" w:rsidR="002C5B35" w:rsidRPr="00101A41" w:rsidRDefault="002C5B35" w:rsidP="009C1404">
      <w:pPr>
        <w:pStyle w:val="a7"/>
        <w:numPr>
          <w:ilvl w:val="0"/>
          <w:numId w:val="15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Their nesting sites were disturbed by human activity</w:t>
      </w:r>
    </w:p>
    <w:p w14:paraId="3CD02214" w14:textId="77777777" w:rsidR="002C5B35" w:rsidRPr="00101A41" w:rsidRDefault="002C5B35" w:rsidP="009C1404">
      <w:pPr>
        <w:pStyle w:val="a7"/>
        <w:numPr>
          <w:ilvl w:val="0"/>
          <w:numId w:val="15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Their preferred habitat became too competitive</w:t>
      </w:r>
    </w:p>
    <w:p w14:paraId="17B839A0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</w:p>
    <w:p w14:paraId="1187793B" w14:textId="77777777" w:rsidR="002C5B35" w:rsidRPr="00101A41" w:rsidRDefault="002C5B35" w:rsidP="009C1404">
      <w:pPr>
        <w:pStyle w:val="a7"/>
        <w:numPr>
          <w:ilvl w:val="0"/>
          <w:numId w:val="14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Listening again to part of the conversation. Then answer the question.</w:t>
      </w:r>
    </w:p>
    <w:p w14:paraId="15429890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can be inferred about the professor when she says this?</w:t>
      </w:r>
    </w:p>
    <w:p w14:paraId="36E394C5" w14:textId="77777777" w:rsidR="002C5B35" w:rsidRPr="00101A41" w:rsidRDefault="002C5B35" w:rsidP="009C1404">
      <w:pPr>
        <w:pStyle w:val="a7"/>
        <w:numPr>
          <w:ilvl w:val="0"/>
          <w:numId w:val="15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lastRenderedPageBreak/>
        <w:t>She realizes that she just contradicted a statement she made earlier</w:t>
      </w:r>
    </w:p>
    <w:p w14:paraId="53CF15D8" w14:textId="77777777" w:rsidR="002C5B35" w:rsidRPr="00101A41" w:rsidRDefault="002C5B35" w:rsidP="009C1404">
      <w:pPr>
        <w:pStyle w:val="a7"/>
        <w:numPr>
          <w:ilvl w:val="0"/>
          <w:numId w:val="15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She is about to discuss another aspect of the topic</w:t>
      </w:r>
    </w:p>
    <w:p w14:paraId="4A85D5DC" w14:textId="77777777" w:rsidR="002C5B35" w:rsidRPr="00101A41" w:rsidRDefault="002C5B35" w:rsidP="009C1404">
      <w:pPr>
        <w:pStyle w:val="a7"/>
        <w:numPr>
          <w:ilvl w:val="0"/>
          <w:numId w:val="15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She thinks the answer to her question is obvious</w:t>
      </w:r>
    </w:p>
    <w:p w14:paraId="0B6A4353" w14:textId="77777777" w:rsidR="002C5B35" w:rsidRPr="00101A41" w:rsidRDefault="002C5B35" w:rsidP="009C1404">
      <w:pPr>
        <w:pStyle w:val="a7"/>
        <w:numPr>
          <w:ilvl w:val="0"/>
          <w:numId w:val="15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She wants students to recall a case that she has already discussed.</w:t>
      </w:r>
    </w:p>
    <w:p w14:paraId="06A577E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4F6C8D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Lecture 2</w:t>
      </w:r>
    </w:p>
    <w:p w14:paraId="5A82CE38" w14:textId="4CE57933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68D390A6" wp14:editId="79625861">
            <wp:extent cx="2416810" cy="1739265"/>
            <wp:effectExtent l="0" t="0" r="0" b="0"/>
            <wp:docPr id="9" name="图片 10" descr="C:\Users\xr\AppData\Local\Temp\X4JPVB8{L1@G}L)43YX]4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C:\Users\xr\AppData\Local\Temp\X4JPVB8{L1@G}L)43YX]40B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810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E2171" w14:textId="77777777" w:rsidR="002C5B35" w:rsidRPr="00101A41" w:rsidRDefault="002C5B35" w:rsidP="009C1404">
      <w:pPr>
        <w:pStyle w:val="a7"/>
        <w:numPr>
          <w:ilvl w:val="0"/>
          <w:numId w:val="14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is the lecture mainly about?</w:t>
      </w:r>
    </w:p>
    <w:p w14:paraId="6FC5E9DA" w14:textId="77777777" w:rsidR="002C5B35" w:rsidRPr="00101A41" w:rsidRDefault="002C5B35" w:rsidP="009C1404">
      <w:pPr>
        <w:pStyle w:val="a7"/>
        <w:numPr>
          <w:ilvl w:val="0"/>
          <w:numId w:val="15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the Salon exhibitions became popular among women artists in Paris</w:t>
      </w:r>
    </w:p>
    <w:p w14:paraId="16A94F6D" w14:textId="77777777" w:rsidR="002C5B35" w:rsidRPr="00101A41" w:rsidRDefault="002C5B35" w:rsidP="009C1404">
      <w:pPr>
        <w:pStyle w:val="a7"/>
        <w:numPr>
          <w:ilvl w:val="0"/>
          <w:numId w:val="15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French society did not approve of art schools or women</w:t>
      </w:r>
    </w:p>
    <w:p w14:paraId="7858CC8E" w14:textId="77777777" w:rsidR="002C5B35" w:rsidRPr="00101A41" w:rsidRDefault="002C5B35" w:rsidP="009C1404">
      <w:pPr>
        <w:pStyle w:val="a7"/>
        <w:numPr>
          <w:ilvl w:val="0"/>
          <w:numId w:val="15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How opportunities for women artists in Paris improved</w:t>
      </w:r>
    </w:p>
    <w:p w14:paraId="01AC5A20" w14:textId="77777777" w:rsidR="002C5B35" w:rsidRPr="00101A41" w:rsidRDefault="002C5B35" w:rsidP="009C1404">
      <w:pPr>
        <w:pStyle w:val="a7"/>
        <w:numPr>
          <w:ilvl w:val="0"/>
          <w:numId w:val="15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How women artists in Paris cooperated with one another</w:t>
      </w:r>
    </w:p>
    <w:p w14:paraId="4C0A3EE3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</w:p>
    <w:p w14:paraId="401B6C53" w14:textId="77777777" w:rsidR="002C5B35" w:rsidRPr="00101A41" w:rsidRDefault="002C5B35" w:rsidP="009C1404">
      <w:pPr>
        <w:pStyle w:val="a7"/>
        <w:numPr>
          <w:ilvl w:val="0"/>
          <w:numId w:val="14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point does the professor make about Julian when he mentions that Julian’s art school offered some classes only for women?</w:t>
      </w:r>
    </w:p>
    <w:p w14:paraId="77177F2B" w14:textId="77777777" w:rsidR="002C5B35" w:rsidRPr="00101A41" w:rsidRDefault="002C5B35" w:rsidP="009C1404">
      <w:pPr>
        <w:pStyle w:val="a7"/>
        <w:numPr>
          <w:ilvl w:val="0"/>
          <w:numId w:val="15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Julian’s school was the first art school in Paris to offer women-only classes</w:t>
      </w:r>
    </w:p>
    <w:p w14:paraId="5B769EB6" w14:textId="77777777" w:rsidR="002C5B35" w:rsidRPr="00101A41" w:rsidRDefault="002C5B35" w:rsidP="009C1404">
      <w:pPr>
        <w:pStyle w:val="a7"/>
        <w:numPr>
          <w:ilvl w:val="0"/>
          <w:numId w:val="15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Julian wanted to encourage the distinctive style of women in Paris</w:t>
      </w:r>
    </w:p>
    <w:p w14:paraId="70B3A353" w14:textId="77777777" w:rsidR="002C5B35" w:rsidRPr="00101A41" w:rsidRDefault="002C5B35" w:rsidP="009C1404">
      <w:pPr>
        <w:pStyle w:val="a7"/>
        <w:numPr>
          <w:ilvl w:val="0"/>
          <w:numId w:val="15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Julian viewed himself as a social reformer</w:t>
      </w:r>
    </w:p>
    <w:p w14:paraId="368DA6FB" w14:textId="77777777" w:rsidR="002C5B35" w:rsidRPr="00101A41" w:rsidRDefault="002C5B35" w:rsidP="009C1404">
      <w:pPr>
        <w:pStyle w:val="a7"/>
        <w:numPr>
          <w:ilvl w:val="0"/>
          <w:numId w:val="15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Julian possessed outstanding business skills</w:t>
      </w:r>
    </w:p>
    <w:p w14:paraId="734BC086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</w:p>
    <w:p w14:paraId="3C25D09D" w14:textId="77777777" w:rsidR="002C5B35" w:rsidRPr="00101A41" w:rsidRDefault="002C5B35" w:rsidP="009C1404">
      <w:pPr>
        <w:pStyle w:val="a7"/>
        <w:numPr>
          <w:ilvl w:val="0"/>
          <w:numId w:val="14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does the professor emphasize as one benefit of competition in women’s classes?</w:t>
      </w:r>
    </w:p>
    <w:p w14:paraId="11C0DB4C" w14:textId="77777777" w:rsidR="002C5B35" w:rsidRPr="00101A41" w:rsidRDefault="002C5B35" w:rsidP="009C1404">
      <w:pPr>
        <w:pStyle w:val="a7"/>
        <w:numPr>
          <w:ilvl w:val="0"/>
          <w:numId w:val="15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Women gained more confidence in their artistic abilities</w:t>
      </w:r>
    </w:p>
    <w:p w14:paraId="2EA9B84B" w14:textId="77777777" w:rsidR="002C5B35" w:rsidRPr="00101A41" w:rsidRDefault="002C5B35" w:rsidP="009C1404">
      <w:pPr>
        <w:pStyle w:val="a7"/>
        <w:numPr>
          <w:ilvl w:val="0"/>
          <w:numId w:val="15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Women became instructors in private art studios</w:t>
      </w:r>
    </w:p>
    <w:p w14:paraId="400FEC3D" w14:textId="77777777" w:rsidR="002C5B35" w:rsidRPr="00101A41" w:rsidRDefault="002C5B35" w:rsidP="009C1404">
      <w:pPr>
        <w:pStyle w:val="a7"/>
        <w:numPr>
          <w:ilvl w:val="0"/>
          <w:numId w:val="15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Women were able to sell their paintings for large amounts of money</w:t>
      </w:r>
    </w:p>
    <w:p w14:paraId="3DE6B594" w14:textId="77777777" w:rsidR="002C5B35" w:rsidRPr="00101A41" w:rsidRDefault="002C5B35" w:rsidP="009C1404">
      <w:pPr>
        <w:pStyle w:val="a7"/>
        <w:numPr>
          <w:ilvl w:val="0"/>
          <w:numId w:val="15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Women created new styles of painting</w:t>
      </w:r>
    </w:p>
    <w:p w14:paraId="56D0CB4D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</w:p>
    <w:p w14:paraId="23142F54" w14:textId="77777777" w:rsidR="002C5B35" w:rsidRPr="00101A41" w:rsidRDefault="002C5B35" w:rsidP="009C1404">
      <w:pPr>
        <w:pStyle w:val="a7"/>
        <w:numPr>
          <w:ilvl w:val="0"/>
          <w:numId w:val="14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According to the professor, what were two ways that the situation of women artists had changed by then end of the nineteenth century in Paris?</w:t>
      </w:r>
    </w:p>
    <w:p w14:paraId="586861A3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Click on 2 answers.</w:t>
      </w:r>
    </w:p>
    <w:p w14:paraId="377685EE" w14:textId="77777777" w:rsidR="002C5B35" w:rsidRPr="00101A41" w:rsidRDefault="002C5B35" w:rsidP="009C1404">
      <w:pPr>
        <w:pStyle w:val="a7"/>
        <w:numPr>
          <w:ilvl w:val="0"/>
          <w:numId w:val="15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Women and men took art classes together</w:t>
      </w:r>
    </w:p>
    <w:p w14:paraId="58FCBB86" w14:textId="77777777" w:rsidR="002C5B35" w:rsidRPr="00101A41" w:rsidRDefault="002C5B35" w:rsidP="009C1404">
      <w:pPr>
        <w:pStyle w:val="a7"/>
        <w:numPr>
          <w:ilvl w:val="0"/>
          <w:numId w:val="15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Women artists played a greater role in the Salon exhibitions</w:t>
      </w:r>
    </w:p>
    <w:p w14:paraId="72B2E921" w14:textId="77777777" w:rsidR="002C5B35" w:rsidRPr="00101A41" w:rsidRDefault="002C5B35" w:rsidP="009C1404">
      <w:pPr>
        <w:pStyle w:val="a7"/>
        <w:numPr>
          <w:ilvl w:val="0"/>
          <w:numId w:val="15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More schools were established by women artists</w:t>
      </w:r>
    </w:p>
    <w:p w14:paraId="54A694F1" w14:textId="77777777" w:rsidR="002C5B35" w:rsidRPr="00101A41" w:rsidRDefault="002C5B35" w:rsidP="009C1404">
      <w:pPr>
        <w:pStyle w:val="a7"/>
        <w:numPr>
          <w:ilvl w:val="0"/>
          <w:numId w:val="15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Fewer women artists were traveling to Paris</w:t>
      </w:r>
    </w:p>
    <w:p w14:paraId="15ACC86E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</w:p>
    <w:p w14:paraId="2091E680" w14:textId="77777777" w:rsidR="002C5B35" w:rsidRPr="00101A41" w:rsidRDefault="002C5B35" w:rsidP="009C1404">
      <w:pPr>
        <w:pStyle w:val="a7"/>
        <w:numPr>
          <w:ilvl w:val="0"/>
          <w:numId w:val="14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does the professor imply about Bashkirtseff’s painting In the Studio?</w:t>
      </w:r>
    </w:p>
    <w:p w14:paraId="18447B5E" w14:textId="77777777" w:rsidR="002C5B35" w:rsidRPr="00101A41" w:rsidRDefault="002C5B35" w:rsidP="009C1404">
      <w:pPr>
        <w:pStyle w:val="a7"/>
        <w:numPr>
          <w:ilvl w:val="0"/>
          <w:numId w:val="15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was one of many paintings that depicted a women’s studio</w:t>
      </w:r>
    </w:p>
    <w:p w14:paraId="163D87D6" w14:textId="77777777" w:rsidR="002C5B35" w:rsidRPr="00101A41" w:rsidRDefault="002C5B35" w:rsidP="009C1404">
      <w:pPr>
        <w:pStyle w:val="a7"/>
        <w:numPr>
          <w:ilvl w:val="0"/>
          <w:numId w:val="15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did not bring Bashkirtseff recognition for her artistic ability</w:t>
      </w:r>
    </w:p>
    <w:p w14:paraId="5190E98B" w14:textId="77777777" w:rsidR="002C5B35" w:rsidRPr="00101A41" w:rsidRDefault="002C5B35" w:rsidP="009C1404">
      <w:pPr>
        <w:pStyle w:val="a7"/>
        <w:numPr>
          <w:ilvl w:val="0"/>
          <w:numId w:val="15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It was criticized for an unrealistic depiction of women artists </w:t>
      </w:r>
    </w:p>
    <w:p w14:paraId="3F5C5A4E" w14:textId="77777777" w:rsidR="002C5B35" w:rsidRPr="00101A41" w:rsidRDefault="002C5B35" w:rsidP="009C1404">
      <w:pPr>
        <w:pStyle w:val="a7"/>
        <w:numPr>
          <w:ilvl w:val="0"/>
          <w:numId w:val="15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was beneficial for both Bashkirtseff and the school where she studied</w:t>
      </w:r>
    </w:p>
    <w:p w14:paraId="55012FE3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</w:p>
    <w:p w14:paraId="2996F13B" w14:textId="77777777" w:rsidR="002C5B35" w:rsidRPr="00101A41" w:rsidRDefault="002C5B35" w:rsidP="009C1404">
      <w:pPr>
        <w:pStyle w:val="a7"/>
        <w:numPr>
          <w:ilvl w:val="0"/>
          <w:numId w:val="14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Listening again to part of the conversation. Then answer the question.</w:t>
      </w:r>
    </w:p>
    <w:p w14:paraId="1EB12F24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does the professor mean when he says this?</w:t>
      </w:r>
    </w:p>
    <w:p w14:paraId="0E6A2F3B" w14:textId="77777777" w:rsidR="002C5B35" w:rsidRPr="00101A41" w:rsidRDefault="002C5B35" w:rsidP="009C1404">
      <w:pPr>
        <w:pStyle w:val="a7"/>
        <w:numPr>
          <w:ilvl w:val="0"/>
          <w:numId w:val="15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Paris was a popular place to visit, but not the best place to study art</w:t>
      </w:r>
    </w:p>
    <w:p w14:paraId="1AA291EC" w14:textId="77777777" w:rsidR="002C5B35" w:rsidRPr="00101A41" w:rsidRDefault="002C5B35" w:rsidP="009C1404">
      <w:pPr>
        <w:pStyle w:val="a7"/>
        <w:numPr>
          <w:ilvl w:val="0"/>
          <w:numId w:val="15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Paris was the most important place for an artist to study and work</w:t>
      </w:r>
    </w:p>
    <w:p w14:paraId="69C4DA02" w14:textId="77777777" w:rsidR="002C5B35" w:rsidRPr="00101A41" w:rsidRDefault="002C5B35" w:rsidP="009C1404">
      <w:pPr>
        <w:pStyle w:val="a7"/>
        <w:numPr>
          <w:ilvl w:val="0"/>
          <w:numId w:val="15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Living in Paris was difficult for women artists from other countries</w:t>
      </w:r>
    </w:p>
    <w:p w14:paraId="3FEC5F4F" w14:textId="77777777" w:rsidR="002C5B35" w:rsidRPr="00101A41" w:rsidRDefault="002C5B35" w:rsidP="009C1404">
      <w:pPr>
        <w:pStyle w:val="a7"/>
        <w:numPr>
          <w:ilvl w:val="0"/>
          <w:numId w:val="15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Studying in Paris was beneficial for some artists, but not for others.</w:t>
      </w:r>
    </w:p>
    <w:p w14:paraId="6A1138B5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</w:p>
    <w:p w14:paraId="31B95DE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Section </w:t>
      </w:r>
      <w:r w:rsidRPr="00101A41">
        <w:rPr>
          <w:rFonts w:ascii="Luminari" w:eastAsiaTheme="majorEastAsia" w:hAnsi="Luminari" w:cs="Luminari"/>
          <w:sz w:val="22"/>
          <w:szCs w:val="22"/>
        </w:rPr>
        <w:t>Ⅱ</w:t>
      </w:r>
    </w:p>
    <w:p w14:paraId="2F5370A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F16AB4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Conversation 2</w:t>
      </w:r>
    </w:p>
    <w:p w14:paraId="13B5F4D3" w14:textId="77777777" w:rsidR="002C5B35" w:rsidRPr="00101A41" w:rsidRDefault="002C5B35" w:rsidP="009C1404">
      <w:pPr>
        <w:pStyle w:val="a7"/>
        <w:numPr>
          <w:ilvl w:val="0"/>
          <w:numId w:val="16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is the conversation mainly about?</w:t>
      </w:r>
    </w:p>
    <w:p w14:paraId="467E0C4F" w14:textId="77777777" w:rsidR="002C5B35" w:rsidRPr="00101A41" w:rsidRDefault="002C5B35" w:rsidP="009C1404">
      <w:pPr>
        <w:pStyle w:val="a7"/>
        <w:numPr>
          <w:ilvl w:val="0"/>
          <w:numId w:val="16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Preparing for a test</w:t>
      </w:r>
    </w:p>
    <w:p w14:paraId="6CAAFB61" w14:textId="77777777" w:rsidR="002C5B35" w:rsidRPr="00101A41" w:rsidRDefault="002C5B35" w:rsidP="009C1404">
      <w:pPr>
        <w:pStyle w:val="a7"/>
        <w:numPr>
          <w:ilvl w:val="0"/>
          <w:numId w:val="16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 strategy for attracting customers</w:t>
      </w:r>
    </w:p>
    <w:p w14:paraId="767A996B" w14:textId="77777777" w:rsidR="002C5B35" w:rsidRPr="00101A41" w:rsidRDefault="002C5B35" w:rsidP="009C1404">
      <w:pPr>
        <w:pStyle w:val="a7"/>
        <w:numPr>
          <w:ilvl w:val="0"/>
          <w:numId w:val="16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Business opportunities in the field of health</w:t>
      </w:r>
    </w:p>
    <w:p w14:paraId="585C8E56" w14:textId="77777777" w:rsidR="002C5B35" w:rsidRPr="00101A41" w:rsidRDefault="002C5B35" w:rsidP="009C1404">
      <w:pPr>
        <w:pStyle w:val="a7"/>
        <w:numPr>
          <w:ilvl w:val="0"/>
          <w:numId w:val="16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Differences between two business models</w:t>
      </w:r>
    </w:p>
    <w:p w14:paraId="71CD6BCE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</w:p>
    <w:p w14:paraId="70ADB39F" w14:textId="77777777" w:rsidR="002C5B35" w:rsidRPr="00101A41" w:rsidRDefault="002C5B35" w:rsidP="009C1404">
      <w:pPr>
        <w:pStyle w:val="a7"/>
        <w:numPr>
          <w:ilvl w:val="0"/>
          <w:numId w:val="16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does the professor imply about the upcoming test?</w:t>
      </w:r>
    </w:p>
    <w:p w14:paraId="52D0C948" w14:textId="77777777" w:rsidR="002C5B35" w:rsidRPr="00101A41" w:rsidRDefault="002C5B35" w:rsidP="009C1404">
      <w:pPr>
        <w:pStyle w:val="a7"/>
        <w:numPr>
          <w:ilvl w:val="0"/>
          <w:numId w:val="16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will not contain questions about the health-club model</w:t>
      </w:r>
    </w:p>
    <w:p w14:paraId="2EC6A600" w14:textId="77777777" w:rsidR="002C5B35" w:rsidRPr="00101A41" w:rsidRDefault="002C5B35" w:rsidP="009C1404">
      <w:pPr>
        <w:pStyle w:val="a7"/>
        <w:numPr>
          <w:ilvl w:val="0"/>
          <w:numId w:val="16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will ask about ways to improve the customer’s self-image</w:t>
      </w:r>
    </w:p>
    <w:p w14:paraId="15DB157C" w14:textId="77777777" w:rsidR="002C5B35" w:rsidRPr="00101A41" w:rsidRDefault="002C5B35" w:rsidP="009C1404">
      <w:pPr>
        <w:pStyle w:val="a7"/>
        <w:numPr>
          <w:ilvl w:val="0"/>
          <w:numId w:val="16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will require students to discuss marketing strategies for libraries</w:t>
      </w:r>
    </w:p>
    <w:p w14:paraId="10D3F477" w14:textId="77777777" w:rsidR="002C5B35" w:rsidRPr="00101A41" w:rsidRDefault="002C5B35" w:rsidP="009C1404">
      <w:pPr>
        <w:pStyle w:val="a7"/>
        <w:numPr>
          <w:ilvl w:val="0"/>
          <w:numId w:val="16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will not require students to give examples of successful businesses</w:t>
      </w:r>
    </w:p>
    <w:p w14:paraId="2E563879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</w:p>
    <w:p w14:paraId="3CC1391F" w14:textId="77777777" w:rsidR="002C5B35" w:rsidRPr="00101A41" w:rsidRDefault="002C5B35" w:rsidP="009C1404">
      <w:pPr>
        <w:pStyle w:val="a7"/>
        <w:numPr>
          <w:ilvl w:val="0"/>
          <w:numId w:val="16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Based on the conversation, indicate whether each of the following is offered by health clubs.</w:t>
      </w:r>
    </w:p>
    <w:p w14:paraId="5BB938D2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Click in the correct boxes. This question is worth two points.</w:t>
      </w:r>
    </w:p>
    <w:p w14:paraId="6BC5B2F8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</w:p>
    <w:tbl>
      <w:tblPr>
        <w:tblW w:w="0" w:type="auto"/>
        <w:tblInd w:w="9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77"/>
        <w:gridCol w:w="1984"/>
        <w:gridCol w:w="1985"/>
      </w:tblGrid>
      <w:tr w:rsidR="002C5B35" w:rsidRPr="00101A41" w14:paraId="1EEAC02F" w14:textId="77777777" w:rsidTr="005714E6">
        <w:tc>
          <w:tcPr>
            <w:tcW w:w="2977" w:type="dxa"/>
          </w:tcPr>
          <w:p w14:paraId="1A6FB667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jc w:val="center"/>
              <w:rPr>
                <w:rFonts w:eastAsiaTheme="majorEastAsia"/>
                <w:sz w:val="22"/>
                <w:szCs w:val="22"/>
              </w:rPr>
            </w:pPr>
          </w:p>
        </w:tc>
        <w:tc>
          <w:tcPr>
            <w:tcW w:w="1984" w:type="dxa"/>
          </w:tcPr>
          <w:p w14:paraId="4AB54CE2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jc w:val="center"/>
              <w:rPr>
                <w:rFonts w:eastAsiaTheme="majorEastAsia"/>
                <w:sz w:val="22"/>
                <w:szCs w:val="22"/>
              </w:rPr>
            </w:pPr>
            <w:r w:rsidRPr="00101A41">
              <w:rPr>
                <w:rFonts w:eastAsiaTheme="majorEastAsia"/>
                <w:sz w:val="22"/>
                <w:szCs w:val="22"/>
              </w:rPr>
              <w:t>Yes</w:t>
            </w:r>
          </w:p>
        </w:tc>
        <w:tc>
          <w:tcPr>
            <w:tcW w:w="1985" w:type="dxa"/>
          </w:tcPr>
          <w:p w14:paraId="28534E2C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jc w:val="center"/>
              <w:rPr>
                <w:rFonts w:eastAsiaTheme="majorEastAsia"/>
                <w:sz w:val="22"/>
                <w:szCs w:val="22"/>
              </w:rPr>
            </w:pPr>
            <w:r w:rsidRPr="00101A41">
              <w:rPr>
                <w:rFonts w:eastAsiaTheme="majorEastAsia"/>
                <w:sz w:val="22"/>
                <w:szCs w:val="22"/>
              </w:rPr>
              <w:t>No</w:t>
            </w:r>
          </w:p>
        </w:tc>
      </w:tr>
      <w:tr w:rsidR="002C5B35" w:rsidRPr="00101A41" w14:paraId="5C318752" w14:textId="77777777" w:rsidTr="005714E6">
        <w:tc>
          <w:tcPr>
            <w:tcW w:w="2977" w:type="dxa"/>
          </w:tcPr>
          <w:p w14:paraId="2EDB8884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rPr>
                <w:rFonts w:eastAsiaTheme="majorEastAsia"/>
                <w:sz w:val="22"/>
                <w:szCs w:val="22"/>
              </w:rPr>
            </w:pPr>
            <w:r w:rsidRPr="00101A41">
              <w:rPr>
                <w:rFonts w:eastAsiaTheme="majorEastAsia"/>
                <w:sz w:val="22"/>
                <w:szCs w:val="22"/>
              </w:rPr>
              <w:t>Low membership fees</w:t>
            </w:r>
          </w:p>
        </w:tc>
        <w:tc>
          <w:tcPr>
            <w:tcW w:w="1984" w:type="dxa"/>
          </w:tcPr>
          <w:p w14:paraId="371107B2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rPr>
                <w:rFonts w:eastAsiaTheme="majorEastAsia"/>
                <w:sz w:val="22"/>
                <w:szCs w:val="22"/>
              </w:rPr>
            </w:pPr>
          </w:p>
        </w:tc>
        <w:tc>
          <w:tcPr>
            <w:tcW w:w="1985" w:type="dxa"/>
          </w:tcPr>
          <w:p w14:paraId="2361060B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rPr>
                <w:rFonts w:eastAsiaTheme="majorEastAsia"/>
                <w:sz w:val="22"/>
                <w:szCs w:val="22"/>
              </w:rPr>
            </w:pPr>
          </w:p>
        </w:tc>
      </w:tr>
      <w:tr w:rsidR="002C5B35" w:rsidRPr="00101A41" w14:paraId="48A6C89E" w14:textId="77777777" w:rsidTr="005714E6">
        <w:tc>
          <w:tcPr>
            <w:tcW w:w="2977" w:type="dxa"/>
          </w:tcPr>
          <w:p w14:paraId="73213EE2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rPr>
                <w:rFonts w:eastAsiaTheme="majorEastAsia"/>
                <w:sz w:val="22"/>
                <w:szCs w:val="22"/>
              </w:rPr>
            </w:pPr>
            <w:r w:rsidRPr="00101A41">
              <w:rPr>
                <w:rFonts w:eastAsiaTheme="majorEastAsia"/>
                <w:sz w:val="22"/>
                <w:szCs w:val="22"/>
              </w:rPr>
              <w:t>High-quality facilities</w:t>
            </w:r>
          </w:p>
        </w:tc>
        <w:tc>
          <w:tcPr>
            <w:tcW w:w="1984" w:type="dxa"/>
          </w:tcPr>
          <w:p w14:paraId="5D766C18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rPr>
                <w:rFonts w:eastAsiaTheme="majorEastAsia"/>
                <w:sz w:val="22"/>
                <w:szCs w:val="22"/>
              </w:rPr>
            </w:pPr>
          </w:p>
        </w:tc>
        <w:tc>
          <w:tcPr>
            <w:tcW w:w="1985" w:type="dxa"/>
          </w:tcPr>
          <w:p w14:paraId="231DC8A3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rPr>
                <w:rFonts w:eastAsiaTheme="majorEastAsia"/>
                <w:sz w:val="22"/>
                <w:szCs w:val="22"/>
              </w:rPr>
            </w:pPr>
          </w:p>
        </w:tc>
      </w:tr>
      <w:tr w:rsidR="002C5B35" w:rsidRPr="00101A41" w14:paraId="0B3C86D6" w14:textId="77777777" w:rsidTr="005714E6">
        <w:tc>
          <w:tcPr>
            <w:tcW w:w="2977" w:type="dxa"/>
          </w:tcPr>
          <w:p w14:paraId="416B201A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rPr>
                <w:rFonts w:eastAsiaTheme="majorEastAsia"/>
                <w:sz w:val="22"/>
                <w:szCs w:val="22"/>
              </w:rPr>
            </w:pPr>
            <w:r w:rsidRPr="00101A41">
              <w:rPr>
                <w:rFonts w:eastAsiaTheme="majorEastAsia"/>
                <w:sz w:val="22"/>
                <w:szCs w:val="22"/>
              </w:rPr>
              <w:t>Exercise classes</w:t>
            </w:r>
          </w:p>
        </w:tc>
        <w:tc>
          <w:tcPr>
            <w:tcW w:w="1984" w:type="dxa"/>
          </w:tcPr>
          <w:p w14:paraId="45BB62F5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rPr>
                <w:rFonts w:eastAsiaTheme="majorEastAsia"/>
                <w:sz w:val="22"/>
                <w:szCs w:val="22"/>
              </w:rPr>
            </w:pPr>
          </w:p>
        </w:tc>
        <w:tc>
          <w:tcPr>
            <w:tcW w:w="1985" w:type="dxa"/>
          </w:tcPr>
          <w:p w14:paraId="40D01EDB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rPr>
                <w:rFonts w:eastAsiaTheme="majorEastAsia"/>
                <w:sz w:val="22"/>
                <w:szCs w:val="22"/>
              </w:rPr>
            </w:pPr>
          </w:p>
        </w:tc>
      </w:tr>
      <w:tr w:rsidR="002C5B35" w:rsidRPr="00101A41" w14:paraId="74706DF1" w14:textId="77777777" w:rsidTr="005714E6">
        <w:tc>
          <w:tcPr>
            <w:tcW w:w="2977" w:type="dxa"/>
          </w:tcPr>
          <w:p w14:paraId="2C0D79F7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rPr>
                <w:rFonts w:eastAsiaTheme="majorEastAsia"/>
                <w:sz w:val="22"/>
                <w:szCs w:val="22"/>
              </w:rPr>
            </w:pPr>
            <w:r w:rsidRPr="00101A41">
              <w:rPr>
                <w:rFonts w:eastAsiaTheme="majorEastAsia"/>
                <w:sz w:val="22"/>
                <w:szCs w:val="22"/>
              </w:rPr>
              <w:t>Positive self-image</w:t>
            </w:r>
          </w:p>
        </w:tc>
        <w:tc>
          <w:tcPr>
            <w:tcW w:w="1984" w:type="dxa"/>
          </w:tcPr>
          <w:p w14:paraId="1C0CB161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rPr>
                <w:rFonts w:eastAsiaTheme="majorEastAsia"/>
                <w:sz w:val="22"/>
                <w:szCs w:val="22"/>
              </w:rPr>
            </w:pPr>
          </w:p>
        </w:tc>
        <w:tc>
          <w:tcPr>
            <w:tcW w:w="1985" w:type="dxa"/>
          </w:tcPr>
          <w:p w14:paraId="2DFD9601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rPr>
                <w:rFonts w:eastAsiaTheme="majorEastAsia"/>
                <w:sz w:val="22"/>
                <w:szCs w:val="22"/>
              </w:rPr>
            </w:pPr>
          </w:p>
        </w:tc>
      </w:tr>
      <w:tr w:rsidR="002C5B35" w:rsidRPr="00101A41" w14:paraId="03621DFA" w14:textId="77777777" w:rsidTr="005714E6">
        <w:tc>
          <w:tcPr>
            <w:tcW w:w="2977" w:type="dxa"/>
          </w:tcPr>
          <w:p w14:paraId="18369EA1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rPr>
                <w:rFonts w:eastAsiaTheme="majorEastAsia"/>
                <w:sz w:val="22"/>
                <w:szCs w:val="22"/>
              </w:rPr>
            </w:pPr>
            <w:r w:rsidRPr="00101A41">
              <w:rPr>
                <w:rFonts w:eastAsiaTheme="majorEastAsia"/>
                <w:sz w:val="22"/>
                <w:szCs w:val="22"/>
              </w:rPr>
              <w:t>Special presentations</w:t>
            </w:r>
          </w:p>
        </w:tc>
        <w:tc>
          <w:tcPr>
            <w:tcW w:w="1984" w:type="dxa"/>
          </w:tcPr>
          <w:p w14:paraId="02704582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rPr>
                <w:rFonts w:eastAsiaTheme="majorEastAsia"/>
                <w:sz w:val="22"/>
                <w:szCs w:val="22"/>
              </w:rPr>
            </w:pPr>
          </w:p>
        </w:tc>
        <w:tc>
          <w:tcPr>
            <w:tcW w:w="1985" w:type="dxa"/>
          </w:tcPr>
          <w:p w14:paraId="2827367D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rPr>
                <w:rFonts w:eastAsiaTheme="majorEastAsia"/>
                <w:sz w:val="22"/>
                <w:szCs w:val="22"/>
              </w:rPr>
            </w:pPr>
          </w:p>
        </w:tc>
      </w:tr>
    </w:tbl>
    <w:p w14:paraId="6624ABA7" w14:textId="77777777" w:rsidR="002C5B35" w:rsidRPr="00101A41" w:rsidRDefault="002C5B35" w:rsidP="009C1404">
      <w:pPr>
        <w:pStyle w:val="a7"/>
        <w:numPr>
          <w:ilvl w:val="0"/>
          <w:numId w:val="16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does the professor imply about public libraries?</w:t>
      </w:r>
    </w:p>
    <w:p w14:paraId="27DA0979" w14:textId="77777777" w:rsidR="002C5B35" w:rsidRPr="00101A41" w:rsidRDefault="002C5B35" w:rsidP="009C1404">
      <w:pPr>
        <w:pStyle w:val="a7"/>
        <w:numPr>
          <w:ilvl w:val="0"/>
          <w:numId w:val="16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tend to be more popular than health clubs</w:t>
      </w:r>
    </w:p>
    <w:p w14:paraId="72AA3EB2" w14:textId="77777777" w:rsidR="002C5B35" w:rsidRPr="00101A41" w:rsidRDefault="002C5B35" w:rsidP="009C1404">
      <w:pPr>
        <w:pStyle w:val="a7"/>
        <w:numPr>
          <w:ilvl w:val="0"/>
          <w:numId w:val="16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cannot offer as many services as health clubs</w:t>
      </w:r>
    </w:p>
    <w:p w14:paraId="08342768" w14:textId="77777777" w:rsidR="002C5B35" w:rsidRPr="00101A41" w:rsidRDefault="002C5B35" w:rsidP="009C1404">
      <w:pPr>
        <w:pStyle w:val="a7"/>
        <w:numPr>
          <w:ilvl w:val="0"/>
          <w:numId w:val="16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should not spend money on high-quality equipment</w:t>
      </w:r>
    </w:p>
    <w:p w14:paraId="53D87442" w14:textId="77777777" w:rsidR="002C5B35" w:rsidRPr="00101A41" w:rsidRDefault="002C5B35" w:rsidP="009C1404">
      <w:pPr>
        <w:pStyle w:val="a7"/>
        <w:numPr>
          <w:ilvl w:val="0"/>
          <w:numId w:val="16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need to give greater emphasis to strategic marketing</w:t>
      </w:r>
    </w:p>
    <w:p w14:paraId="31F0D9A6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</w:p>
    <w:p w14:paraId="7FDA8EB1" w14:textId="77777777" w:rsidR="002C5B35" w:rsidRPr="00101A41" w:rsidRDefault="002C5B35" w:rsidP="009C1404">
      <w:pPr>
        <w:pStyle w:val="a7"/>
        <w:numPr>
          <w:ilvl w:val="0"/>
          <w:numId w:val="16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Listening again to part of the conversation. Then answer the question.</w:t>
      </w:r>
    </w:p>
    <w:p w14:paraId="7EA110E3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does the student say this?</w:t>
      </w:r>
    </w:p>
    <w:p w14:paraId="0411C696" w14:textId="77777777" w:rsidR="002C5B35" w:rsidRPr="00101A41" w:rsidRDefault="002C5B35" w:rsidP="009C1404">
      <w:pPr>
        <w:pStyle w:val="a7"/>
        <w:numPr>
          <w:ilvl w:val="0"/>
          <w:numId w:val="16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introduce a personal story about exercising</w:t>
      </w:r>
    </w:p>
    <w:p w14:paraId="38FC0E2F" w14:textId="77777777" w:rsidR="002C5B35" w:rsidRPr="00101A41" w:rsidRDefault="002C5B35" w:rsidP="009C1404">
      <w:pPr>
        <w:pStyle w:val="a7"/>
        <w:numPr>
          <w:ilvl w:val="0"/>
          <w:numId w:val="16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point out a flaw in the health-club model</w:t>
      </w:r>
    </w:p>
    <w:p w14:paraId="38B8E290" w14:textId="77777777" w:rsidR="002C5B35" w:rsidRPr="00101A41" w:rsidRDefault="002C5B35" w:rsidP="009C1404">
      <w:pPr>
        <w:pStyle w:val="a7"/>
        <w:numPr>
          <w:ilvl w:val="0"/>
          <w:numId w:val="16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give an example that supports the professor’s point</w:t>
      </w:r>
    </w:p>
    <w:p w14:paraId="27D87EB6" w14:textId="77777777" w:rsidR="002C5B35" w:rsidRPr="00101A41" w:rsidRDefault="002C5B35" w:rsidP="009C1404">
      <w:pPr>
        <w:pStyle w:val="a7"/>
        <w:numPr>
          <w:ilvl w:val="0"/>
          <w:numId w:val="16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explain why he disagrees with the professor</w:t>
      </w:r>
    </w:p>
    <w:p w14:paraId="3781E223" w14:textId="77777777" w:rsidR="002C5B35" w:rsidRPr="00101A41" w:rsidRDefault="002C5B35" w:rsidP="009C1404">
      <w:pPr>
        <w:spacing w:line="360" w:lineRule="auto"/>
        <w:ind w:left="360"/>
        <w:rPr>
          <w:rFonts w:ascii="Times New Roman" w:eastAsiaTheme="majorEastAsia" w:hAnsi="Times New Roman"/>
          <w:sz w:val="22"/>
          <w:szCs w:val="22"/>
        </w:rPr>
      </w:pPr>
    </w:p>
    <w:p w14:paraId="0CCD204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Lecture 1</w:t>
      </w:r>
    </w:p>
    <w:p w14:paraId="345BE2D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419270B" w14:textId="77777777" w:rsidR="002C5B35" w:rsidRPr="00101A41" w:rsidRDefault="002C5B35" w:rsidP="009C1404">
      <w:pPr>
        <w:pStyle w:val="a7"/>
        <w:numPr>
          <w:ilvl w:val="0"/>
          <w:numId w:val="16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is the lecture mainly about?</w:t>
      </w:r>
    </w:p>
    <w:p w14:paraId="13FBB6E7" w14:textId="77777777" w:rsidR="002C5B35" w:rsidRPr="00101A41" w:rsidRDefault="002C5B35" w:rsidP="009C1404">
      <w:pPr>
        <w:pStyle w:val="a7"/>
        <w:numPr>
          <w:ilvl w:val="0"/>
          <w:numId w:val="16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Political events that led to the invention of eyeglasses</w:t>
      </w:r>
    </w:p>
    <w:p w14:paraId="3AA47098" w14:textId="77777777" w:rsidR="002C5B35" w:rsidRPr="00101A41" w:rsidRDefault="002C5B35" w:rsidP="009C1404">
      <w:pPr>
        <w:pStyle w:val="a7"/>
        <w:numPr>
          <w:ilvl w:val="0"/>
          <w:numId w:val="16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 comparison of attitudes toward vision correction in Europe and China</w:t>
      </w:r>
    </w:p>
    <w:p w14:paraId="5180454B" w14:textId="77777777" w:rsidR="002C5B35" w:rsidRPr="00101A41" w:rsidRDefault="002C5B35" w:rsidP="009C1404">
      <w:pPr>
        <w:pStyle w:val="a7"/>
        <w:numPr>
          <w:ilvl w:val="0"/>
          <w:numId w:val="16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relationship between the printing press and literacy</w:t>
      </w:r>
    </w:p>
    <w:p w14:paraId="40EF326D" w14:textId="77777777" w:rsidR="002C5B35" w:rsidRPr="00101A41" w:rsidRDefault="002C5B35" w:rsidP="009C1404">
      <w:pPr>
        <w:pStyle w:val="a7"/>
        <w:numPr>
          <w:ilvl w:val="0"/>
          <w:numId w:val="16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An overview of vision correction over time</w:t>
      </w:r>
    </w:p>
    <w:p w14:paraId="336E53D1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</w:p>
    <w:p w14:paraId="2A92590F" w14:textId="77777777" w:rsidR="002C5B35" w:rsidRPr="00101A41" w:rsidRDefault="002C5B35" w:rsidP="009C1404">
      <w:pPr>
        <w:pStyle w:val="a7"/>
        <w:numPr>
          <w:ilvl w:val="0"/>
          <w:numId w:val="16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According to the professor, what was an advantage of using clear glass instead of quartz to make reading stones?</w:t>
      </w:r>
    </w:p>
    <w:p w14:paraId="4B6F7003" w14:textId="77777777" w:rsidR="002C5B35" w:rsidRPr="00101A41" w:rsidRDefault="002C5B35" w:rsidP="009C1404">
      <w:pPr>
        <w:pStyle w:val="a7"/>
        <w:numPr>
          <w:ilvl w:val="0"/>
          <w:numId w:val="16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Clear glass was easier to find than quartz</w:t>
      </w:r>
    </w:p>
    <w:p w14:paraId="0D28FB95" w14:textId="77777777" w:rsidR="002C5B35" w:rsidRPr="00101A41" w:rsidRDefault="002C5B35" w:rsidP="009C1404">
      <w:pPr>
        <w:pStyle w:val="a7"/>
        <w:numPr>
          <w:ilvl w:val="0"/>
          <w:numId w:val="16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Clear glass was easier to cut to the appropriate size</w:t>
      </w:r>
    </w:p>
    <w:p w14:paraId="78484A75" w14:textId="77777777" w:rsidR="002C5B35" w:rsidRPr="00101A41" w:rsidRDefault="002C5B35" w:rsidP="009C1404">
      <w:pPr>
        <w:pStyle w:val="a7"/>
        <w:numPr>
          <w:ilvl w:val="0"/>
          <w:numId w:val="16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Clear glass magnified the letters more than quartz did</w:t>
      </w:r>
    </w:p>
    <w:p w14:paraId="085D67B6" w14:textId="77777777" w:rsidR="002C5B35" w:rsidRPr="00101A41" w:rsidRDefault="002C5B35" w:rsidP="009C1404">
      <w:pPr>
        <w:pStyle w:val="a7"/>
        <w:numPr>
          <w:ilvl w:val="0"/>
          <w:numId w:val="16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Clear glass was less expensive than quartz</w:t>
      </w:r>
    </w:p>
    <w:p w14:paraId="026078AE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</w:p>
    <w:p w14:paraId="4A024A3B" w14:textId="77777777" w:rsidR="002C5B35" w:rsidRPr="00101A41" w:rsidRDefault="002C5B35" w:rsidP="009C1404">
      <w:pPr>
        <w:pStyle w:val="a7"/>
        <w:numPr>
          <w:ilvl w:val="0"/>
          <w:numId w:val="16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does the professor imply about the invention of eyeglass?</w:t>
      </w:r>
    </w:p>
    <w:p w14:paraId="54E69AEB" w14:textId="77777777" w:rsidR="002C5B35" w:rsidRPr="00101A41" w:rsidRDefault="002C5B35" w:rsidP="009C1404">
      <w:pPr>
        <w:pStyle w:val="a7"/>
        <w:numPr>
          <w:ilvl w:val="0"/>
          <w:numId w:val="16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Its historical records are more detailed than those of other inventions</w:t>
      </w:r>
    </w:p>
    <w:p w14:paraId="2DD1FFEA" w14:textId="77777777" w:rsidR="002C5B35" w:rsidRPr="00101A41" w:rsidRDefault="002C5B35" w:rsidP="009C1404">
      <w:pPr>
        <w:pStyle w:val="a7"/>
        <w:numPr>
          <w:ilvl w:val="0"/>
          <w:numId w:val="16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has little impact on social attitudes toward vision correction</w:t>
      </w:r>
    </w:p>
    <w:p w14:paraId="6C5385FA" w14:textId="77777777" w:rsidR="002C5B35" w:rsidRPr="00101A41" w:rsidRDefault="002C5B35" w:rsidP="009C1404">
      <w:pPr>
        <w:pStyle w:val="a7"/>
        <w:numPr>
          <w:ilvl w:val="0"/>
          <w:numId w:val="16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Its occurrence in different places at approximately the same time is out unusual</w:t>
      </w:r>
    </w:p>
    <w:p w14:paraId="5B47BD15" w14:textId="77777777" w:rsidR="002C5B35" w:rsidRPr="00101A41" w:rsidRDefault="002C5B35" w:rsidP="009C1404">
      <w:pPr>
        <w:pStyle w:val="a7"/>
        <w:numPr>
          <w:ilvl w:val="0"/>
          <w:numId w:val="16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It contributed to a substantial increase in the number of literate people. </w:t>
      </w:r>
    </w:p>
    <w:p w14:paraId="6A2DB2CE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</w:p>
    <w:p w14:paraId="7631836A" w14:textId="77777777" w:rsidR="002C5B35" w:rsidRPr="00101A41" w:rsidRDefault="002C5B35" w:rsidP="009C1404">
      <w:pPr>
        <w:pStyle w:val="a7"/>
        <w:numPr>
          <w:ilvl w:val="0"/>
          <w:numId w:val="16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Which sentence best describe eyeglasses before the invention of the printing press?</w:t>
      </w:r>
    </w:p>
    <w:p w14:paraId="648B8001" w14:textId="77777777" w:rsidR="002C5B35" w:rsidRPr="00101A41" w:rsidRDefault="002C5B35" w:rsidP="009C1404">
      <w:pPr>
        <w:pStyle w:val="a7"/>
        <w:numPr>
          <w:ilvl w:val="0"/>
          <w:numId w:val="16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were available to everyone</w:t>
      </w:r>
    </w:p>
    <w:p w14:paraId="56BA8200" w14:textId="77777777" w:rsidR="002C5B35" w:rsidRPr="00101A41" w:rsidRDefault="002C5B35" w:rsidP="009C1404">
      <w:pPr>
        <w:pStyle w:val="a7"/>
        <w:numPr>
          <w:ilvl w:val="0"/>
          <w:numId w:val="16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were a symbol of wealth and wisdom</w:t>
      </w:r>
    </w:p>
    <w:p w14:paraId="4C1A1975" w14:textId="77777777" w:rsidR="002C5B35" w:rsidRPr="00101A41" w:rsidRDefault="002C5B35" w:rsidP="009C1404">
      <w:pPr>
        <w:pStyle w:val="a7"/>
        <w:numPr>
          <w:ilvl w:val="0"/>
          <w:numId w:val="16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could not correct vision accurately</w:t>
      </w:r>
    </w:p>
    <w:p w14:paraId="204F8715" w14:textId="77777777" w:rsidR="002C5B35" w:rsidRPr="00101A41" w:rsidRDefault="002C5B35" w:rsidP="009C1404">
      <w:pPr>
        <w:pStyle w:val="a7"/>
        <w:numPr>
          <w:ilvl w:val="0"/>
          <w:numId w:val="16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could be bought only from traveling peddlers</w:t>
      </w:r>
    </w:p>
    <w:p w14:paraId="25FDE17C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</w:p>
    <w:p w14:paraId="17C01602" w14:textId="77777777" w:rsidR="002C5B35" w:rsidRPr="00101A41" w:rsidRDefault="002C5B35" w:rsidP="009C1404">
      <w:pPr>
        <w:pStyle w:val="a7"/>
        <w:numPr>
          <w:ilvl w:val="0"/>
          <w:numId w:val="16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Put the events in the order that they happened</w:t>
      </w:r>
    </w:p>
    <w:p w14:paraId="3F191AE6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Click on a sentence. Then drag it to the space where it belongs</w:t>
      </w:r>
    </w:p>
    <w:p w14:paraId="4129D108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</w:p>
    <w:tbl>
      <w:tblPr>
        <w:tblW w:w="0" w:type="auto"/>
        <w:tblBorders>
          <w:top w:val="single" w:sz="8" w:space="0" w:color="8064A2"/>
          <w:bottom w:val="single" w:sz="8" w:space="0" w:color="8064A2"/>
        </w:tblBorders>
        <w:tblLayout w:type="fixed"/>
        <w:tblLook w:val="0000" w:firstRow="0" w:lastRow="0" w:firstColumn="0" w:lastColumn="0" w:noHBand="0" w:noVBand="0"/>
      </w:tblPr>
      <w:tblGrid>
        <w:gridCol w:w="5175"/>
        <w:gridCol w:w="2370"/>
      </w:tblGrid>
      <w:tr w:rsidR="002C5B35" w:rsidRPr="00101A41" w14:paraId="5D24F98D" w14:textId="77777777" w:rsidTr="005714E6">
        <w:trPr>
          <w:trHeight w:val="385"/>
        </w:trPr>
        <w:tc>
          <w:tcPr>
            <w:tcW w:w="5175" w:type="dxa"/>
            <w:tcBorders>
              <w:top w:val="single" w:sz="8" w:space="0" w:color="8064A2"/>
              <w:left w:val="nil"/>
              <w:bottom w:val="single" w:sz="8" w:space="0" w:color="8064A2"/>
              <w:right w:val="nil"/>
            </w:tcBorders>
          </w:tcPr>
          <w:p w14:paraId="7C44F3D3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jc w:val="center"/>
              <w:rPr>
                <w:rFonts w:eastAsiaTheme="majorEastAsia"/>
                <w:color w:val="5F497A"/>
                <w:sz w:val="22"/>
                <w:szCs w:val="22"/>
              </w:rPr>
            </w:pPr>
            <w:r w:rsidRPr="00101A41">
              <w:rPr>
                <w:rFonts w:eastAsiaTheme="majorEastAsia"/>
                <w:color w:val="5F497A"/>
                <w:sz w:val="22"/>
                <w:szCs w:val="22"/>
              </w:rPr>
              <w:t>Answer Choice</w:t>
            </w:r>
          </w:p>
        </w:tc>
        <w:tc>
          <w:tcPr>
            <w:tcW w:w="2370" w:type="dxa"/>
            <w:tcBorders>
              <w:top w:val="single" w:sz="8" w:space="0" w:color="8064A2"/>
              <w:left w:val="nil"/>
              <w:bottom w:val="single" w:sz="8" w:space="0" w:color="8064A2"/>
              <w:right w:val="nil"/>
            </w:tcBorders>
          </w:tcPr>
          <w:p w14:paraId="7C4AD046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jc w:val="center"/>
              <w:rPr>
                <w:rFonts w:eastAsiaTheme="majorEastAsia"/>
                <w:color w:val="5F497A"/>
                <w:sz w:val="22"/>
                <w:szCs w:val="22"/>
              </w:rPr>
            </w:pPr>
            <w:r w:rsidRPr="00101A41">
              <w:rPr>
                <w:rFonts w:eastAsiaTheme="majorEastAsia"/>
                <w:color w:val="5F497A"/>
                <w:sz w:val="22"/>
                <w:szCs w:val="22"/>
              </w:rPr>
              <w:t>Order</w:t>
            </w:r>
          </w:p>
        </w:tc>
      </w:tr>
      <w:tr w:rsidR="002C5B35" w:rsidRPr="00101A41" w14:paraId="69758376" w14:textId="77777777" w:rsidTr="005714E6">
        <w:trPr>
          <w:trHeight w:val="385"/>
        </w:trPr>
        <w:tc>
          <w:tcPr>
            <w:tcW w:w="5175" w:type="dxa"/>
            <w:tcBorders>
              <w:left w:val="nil"/>
              <w:right w:val="nil"/>
            </w:tcBorders>
            <w:shd w:val="clear" w:color="auto" w:fill="DFD8E8"/>
          </w:tcPr>
          <w:p w14:paraId="6E867441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rPr>
                <w:rFonts w:eastAsiaTheme="majorEastAsia"/>
                <w:color w:val="5F497A"/>
                <w:sz w:val="22"/>
                <w:szCs w:val="22"/>
              </w:rPr>
            </w:pPr>
            <w:r w:rsidRPr="00101A41">
              <w:rPr>
                <w:rFonts w:eastAsiaTheme="majorEastAsia"/>
                <w:color w:val="5F497A"/>
                <w:sz w:val="22"/>
                <w:szCs w:val="22"/>
              </w:rPr>
              <w:t>Inexpensive eyeglasses became available</w:t>
            </w:r>
          </w:p>
        </w:tc>
        <w:tc>
          <w:tcPr>
            <w:tcW w:w="2370" w:type="dxa"/>
            <w:tcBorders>
              <w:left w:val="nil"/>
              <w:right w:val="nil"/>
            </w:tcBorders>
            <w:shd w:val="clear" w:color="auto" w:fill="DFD8E8"/>
          </w:tcPr>
          <w:p w14:paraId="3726E03E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rPr>
                <w:rFonts w:eastAsiaTheme="majorEastAsia"/>
                <w:color w:val="5F497A"/>
                <w:sz w:val="22"/>
                <w:szCs w:val="22"/>
              </w:rPr>
            </w:pPr>
            <w:r w:rsidRPr="00101A41">
              <w:rPr>
                <w:rFonts w:eastAsiaTheme="majorEastAsia"/>
                <w:color w:val="5F497A"/>
                <w:sz w:val="22"/>
                <w:szCs w:val="22"/>
              </w:rPr>
              <w:t>1</w:t>
            </w:r>
          </w:p>
        </w:tc>
      </w:tr>
      <w:tr w:rsidR="002C5B35" w:rsidRPr="00101A41" w14:paraId="01F4B6FD" w14:textId="77777777" w:rsidTr="005714E6">
        <w:trPr>
          <w:trHeight w:val="385"/>
        </w:trPr>
        <w:tc>
          <w:tcPr>
            <w:tcW w:w="5175" w:type="dxa"/>
          </w:tcPr>
          <w:p w14:paraId="5C413702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rPr>
                <w:rFonts w:eastAsiaTheme="majorEastAsia"/>
                <w:color w:val="5F497A"/>
                <w:sz w:val="22"/>
                <w:szCs w:val="22"/>
              </w:rPr>
            </w:pPr>
            <w:r w:rsidRPr="00101A41">
              <w:rPr>
                <w:rFonts w:eastAsiaTheme="majorEastAsia"/>
                <w:color w:val="5F497A"/>
                <w:sz w:val="22"/>
                <w:szCs w:val="22"/>
              </w:rPr>
              <w:t>The first eyeglasses were made</w:t>
            </w:r>
          </w:p>
        </w:tc>
        <w:tc>
          <w:tcPr>
            <w:tcW w:w="2370" w:type="dxa"/>
          </w:tcPr>
          <w:p w14:paraId="4CE82C34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rPr>
                <w:rFonts w:eastAsiaTheme="majorEastAsia"/>
                <w:color w:val="5F497A"/>
                <w:sz w:val="22"/>
                <w:szCs w:val="22"/>
              </w:rPr>
            </w:pPr>
            <w:r w:rsidRPr="00101A41">
              <w:rPr>
                <w:rFonts w:eastAsiaTheme="majorEastAsia"/>
                <w:color w:val="5F497A"/>
                <w:sz w:val="22"/>
                <w:szCs w:val="22"/>
              </w:rPr>
              <w:t>2</w:t>
            </w:r>
          </w:p>
        </w:tc>
      </w:tr>
      <w:tr w:rsidR="002C5B35" w:rsidRPr="00101A41" w14:paraId="0F309A7B" w14:textId="77777777" w:rsidTr="005714E6">
        <w:trPr>
          <w:trHeight w:val="385"/>
        </w:trPr>
        <w:tc>
          <w:tcPr>
            <w:tcW w:w="5175" w:type="dxa"/>
            <w:tcBorders>
              <w:left w:val="nil"/>
              <w:right w:val="nil"/>
            </w:tcBorders>
            <w:shd w:val="clear" w:color="auto" w:fill="DFD8E8"/>
          </w:tcPr>
          <w:p w14:paraId="241CB133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rPr>
                <w:rFonts w:eastAsiaTheme="majorEastAsia"/>
                <w:color w:val="5F497A"/>
                <w:sz w:val="22"/>
                <w:szCs w:val="22"/>
              </w:rPr>
            </w:pPr>
            <w:r w:rsidRPr="00101A41">
              <w:rPr>
                <w:rFonts w:eastAsiaTheme="majorEastAsia"/>
                <w:color w:val="5F497A"/>
                <w:sz w:val="22"/>
                <w:szCs w:val="22"/>
              </w:rPr>
              <w:t>The number of people interested in reading increased</w:t>
            </w:r>
          </w:p>
        </w:tc>
        <w:tc>
          <w:tcPr>
            <w:tcW w:w="2370" w:type="dxa"/>
            <w:tcBorders>
              <w:left w:val="nil"/>
              <w:right w:val="nil"/>
            </w:tcBorders>
            <w:shd w:val="clear" w:color="auto" w:fill="DFD8E8"/>
          </w:tcPr>
          <w:p w14:paraId="7BC6A839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rPr>
                <w:rFonts w:eastAsiaTheme="majorEastAsia"/>
                <w:color w:val="5F497A"/>
                <w:sz w:val="22"/>
                <w:szCs w:val="22"/>
              </w:rPr>
            </w:pPr>
            <w:r w:rsidRPr="00101A41">
              <w:rPr>
                <w:rFonts w:eastAsiaTheme="majorEastAsia"/>
                <w:color w:val="5F497A"/>
                <w:sz w:val="22"/>
                <w:szCs w:val="22"/>
              </w:rPr>
              <w:t>3</w:t>
            </w:r>
          </w:p>
        </w:tc>
      </w:tr>
      <w:tr w:rsidR="002C5B35" w:rsidRPr="00101A41" w14:paraId="640CC6A1" w14:textId="77777777" w:rsidTr="005714E6">
        <w:trPr>
          <w:trHeight w:val="385"/>
        </w:trPr>
        <w:tc>
          <w:tcPr>
            <w:tcW w:w="5175" w:type="dxa"/>
          </w:tcPr>
          <w:p w14:paraId="56A31941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rPr>
                <w:rFonts w:eastAsiaTheme="majorEastAsia"/>
                <w:color w:val="5F497A"/>
                <w:sz w:val="22"/>
                <w:szCs w:val="22"/>
              </w:rPr>
            </w:pPr>
            <w:r w:rsidRPr="00101A41">
              <w:rPr>
                <w:rFonts w:eastAsiaTheme="majorEastAsia"/>
                <w:color w:val="5F497A"/>
                <w:sz w:val="22"/>
                <w:szCs w:val="22"/>
              </w:rPr>
              <w:t>The printing press was invented</w:t>
            </w:r>
          </w:p>
        </w:tc>
        <w:tc>
          <w:tcPr>
            <w:tcW w:w="2370" w:type="dxa"/>
          </w:tcPr>
          <w:p w14:paraId="4A0CB1C6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rPr>
                <w:rFonts w:eastAsiaTheme="majorEastAsia"/>
                <w:color w:val="5F497A"/>
                <w:sz w:val="22"/>
                <w:szCs w:val="22"/>
              </w:rPr>
            </w:pPr>
            <w:r w:rsidRPr="00101A41">
              <w:rPr>
                <w:rFonts w:eastAsiaTheme="majorEastAsia"/>
                <w:color w:val="5F497A"/>
                <w:sz w:val="22"/>
                <w:szCs w:val="22"/>
              </w:rPr>
              <w:t>4</w:t>
            </w:r>
          </w:p>
        </w:tc>
      </w:tr>
    </w:tbl>
    <w:p w14:paraId="592CF630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</w:p>
    <w:p w14:paraId="2CED7843" w14:textId="77777777" w:rsidR="002C5B35" w:rsidRPr="00101A41" w:rsidRDefault="002C5B35" w:rsidP="009C1404">
      <w:pPr>
        <w:pStyle w:val="a7"/>
        <w:numPr>
          <w:ilvl w:val="0"/>
          <w:numId w:val="16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Listening again to part of the conversation. Then answer the question.</w:t>
      </w:r>
    </w:p>
    <w:p w14:paraId="2D2B809A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does the professor imply when she says this?</w:t>
      </w:r>
    </w:p>
    <w:p w14:paraId="78F15AC0" w14:textId="77777777" w:rsidR="002C5B35" w:rsidRPr="00101A41" w:rsidRDefault="002C5B35" w:rsidP="009C1404">
      <w:pPr>
        <w:pStyle w:val="a7"/>
        <w:numPr>
          <w:ilvl w:val="0"/>
          <w:numId w:val="16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She is impressed by the solution</w:t>
      </w:r>
    </w:p>
    <w:p w14:paraId="5E336A8A" w14:textId="77777777" w:rsidR="002C5B35" w:rsidRPr="00101A41" w:rsidRDefault="002C5B35" w:rsidP="009C1404">
      <w:pPr>
        <w:pStyle w:val="a7"/>
        <w:numPr>
          <w:ilvl w:val="0"/>
          <w:numId w:val="16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solution she describe is obvious</w:t>
      </w:r>
    </w:p>
    <w:p w14:paraId="758B1475" w14:textId="77777777" w:rsidR="002C5B35" w:rsidRPr="00101A41" w:rsidRDefault="002C5B35" w:rsidP="009C1404">
      <w:pPr>
        <w:pStyle w:val="a7"/>
        <w:numPr>
          <w:ilvl w:val="0"/>
          <w:numId w:val="16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solution was not a common practice</w:t>
      </w:r>
    </w:p>
    <w:p w14:paraId="739CD505" w14:textId="77777777" w:rsidR="002C5B35" w:rsidRPr="00101A41" w:rsidRDefault="002C5B35" w:rsidP="009C1404">
      <w:pPr>
        <w:pStyle w:val="a7"/>
        <w:numPr>
          <w:ilvl w:val="0"/>
          <w:numId w:val="16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solution was not particularly expensive</w:t>
      </w:r>
    </w:p>
    <w:p w14:paraId="62A51F3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3AB91A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Lecture 2</w:t>
      </w:r>
    </w:p>
    <w:p w14:paraId="18001D4C" w14:textId="127335E4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1761268B" wp14:editId="73A8167A">
            <wp:extent cx="3780155" cy="2792095"/>
            <wp:effectExtent l="0" t="0" r="4445" b="1905"/>
            <wp:docPr id="10" name="图片 16" descr="C:\Users\xr\AppData\Local\Temp\ZB3AAB4O~]KUPC__M{~CVS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C:\Users\xr\AppData\Local\Temp\ZB3AAB4O~]KUPC__M{~CVSL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155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0ADDF" w14:textId="6604C7E9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noProof/>
          <w:sz w:val="22"/>
          <w:szCs w:val="22"/>
        </w:rPr>
        <w:lastRenderedPageBreak/>
        <w:drawing>
          <wp:inline distT="0" distB="0" distL="0" distR="0" wp14:anchorId="05106E1A" wp14:editId="4D0F7B94">
            <wp:extent cx="3551555" cy="2506345"/>
            <wp:effectExtent l="0" t="0" r="4445" b="8255"/>
            <wp:docPr id="11" name="图片 19" descr="C:\Users\xr\AppData\Local\Temp\Y9R1EDA_8XI0{CC)RKXQCC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 descr="C:\Users\xr\AppData\Local\Temp\Y9R1EDA_8XI0{CC)RKXQCCI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B25DF" w14:textId="038E592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625C997C" wp14:editId="4BD69E93">
            <wp:extent cx="3600450" cy="2718435"/>
            <wp:effectExtent l="0" t="0" r="6350" b="0"/>
            <wp:docPr id="12" name="图片 22" descr="C:\Users\xr\AppData\Local\Temp\ST4SZXIKW]25W9]RQYX$C[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 descr="C:\Users\xr\AppData\Local\Temp\ST4SZXIKW]25W9]RQYX$C[M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89808" w14:textId="77777777" w:rsidR="002C5B35" w:rsidRPr="00101A41" w:rsidRDefault="002C5B35" w:rsidP="009C1404">
      <w:pPr>
        <w:pStyle w:val="a7"/>
        <w:numPr>
          <w:ilvl w:val="0"/>
          <w:numId w:val="16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In the beginning of the lecture a student asks a question about the periodic table. How does the story of element 43 answer her question?</w:t>
      </w:r>
    </w:p>
    <w:p w14:paraId="616D3156" w14:textId="77777777" w:rsidR="002C5B35" w:rsidRPr="00101A41" w:rsidRDefault="002C5B35" w:rsidP="009C1404">
      <w:pPr>
        <w:pStyle w:val="a7"/>
        <w:spacing w:line="360" w:lineRule="auto"/>
        <w:ind w:firstLineChars="0" w:firstLine="0"/>
        <w:rPr>
          <w:rFonts w:eastAsiaTheme="majorEastAsia"/>
          <w:sz w:val="22"/>
          <w:szCs w:val="22"/>
        </w:rPr>
      </w:pPr>
    </w:p>
    <w:p w14:paraId="350AA68E" w14:textId="77777777" w:rsidR="002C5B35" w:rsidRPr="00101A41" w:rsidRDefault="002C5B35" w:rsidP="009C1404">
      <w:pPr>
        <w:pStyle w:val="a7"/>
        <w:numPr>
          <w:ilvl w:val="0"/>
          <w:numId w:val="17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By providing an example of an element whose place in the periodic table was moved</w:t>
      </w:r>
    </w:p>
    <w:p w14:paraId="74A46827" w14:textId="77777777" w:rsidR="002C5B35" w:rsidRPr="00101A41" w:rsidRDefault="002C5B35" w:rsidP="009C1404">
      <w:pPr>
        <w:pStyle w:val="a7"/>
        <w:numPr>
          <w:ilvl w:val="0"/>
          <w:numId w:val="17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By providing an example of an element whose existence was predictable from the periodic table</w:t>
      </w:r>
    </w:p>
    <w:p w14:paraId="623CA6D0" w14:textId="77777777" w:rsidR="002C5B35" w:rsidRPr="00101A41" w:rsidRDefault="002C5B35" w:rsidP="009C1404">
      <w:pPr>
        <w:pStyle w:val="a7"/>
        <w:numPr>
          <w:ilvl w:val="0"/>
          <w:numId w:val="17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By providing an example of an element which scientists predicted was formed from uranium</w:t>
      </w:r>
    </w:p>
    <w:p w14:paraId="4BD86323" w14:textId="77777777" w:rsidR="002C5B35" w:rsidRPr="00101A41" w:rsidRDefault="002C5B35" w:rsidP="009C1404">
      <w:pPr>
        <w:pStyle w:val="a7"/>
        <w:numPr>
          <w:ilvl w:val="0"/>
          <w:numId w:val="17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By providing an example of an element that can only be made artificially</w:t>
      </w:r>
    </w:p>
    <w:p w14:paraId="47600CEE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</w:p>
    <w:p w14:paraId="4ADCF0C9" w14:textId="77777777" w:rsidR="002C5B35" w:rsidRPr="00101A41" w:rsidRDefault="002C5B35" w:rsidP="009C1404">
      <w:pPr>
        <w:pStyle w:val="a7"/>
        <w:numPr>
          <w:ilvl w:val="0"/>
          <w:numId w:val="16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does the professor say about early versions of the periodic table?</w:t>
      </w:r>
    </w:p>
    <w:p w14:paraId="190E1F32" w14:textId="77777777" w:rsidR="002C5B35" w:rsidRPr="00101A41" w:rsidRDefault="002C5B35" w:rsidP="009C1404">
      <w:pPr>
        <w:pStyle w:val="a7"/>
        <w:numPr>
          <w:ilvl w:val="0"/>
          <w:numId w:val="17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Early versions listed two names for some elements</w:t>
      </w:r>
    </w:p>
    <w:p w14:paraId="4DCF8247" w14:textId="77777777" w:rsidR="002C5B35" w:rsidRPr="00101A41" w:rsidRDefault="002C5B35" w:rsidP="009C1404">
      <w:pPr>
        <w:pStyle w:val="a7"/>
        <w:numPr>
          <w:ilvl w:val="0"/>
          <w:numId w:val="17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lastRenderedPageBreak/>
        <w:t xml:space="preserve">Early versions had the incorrect atomic number for some elements </w:t>
      </w:r>
    </w:p>
    <w:p w14:paraId="2CC5B1B7" w14:textId="77777777" w:rsidR="002C5B35" w:rsidRPr="00101A41" w:rsidRDefault="002C5B35" w:rsidP="009C1404">
      <w:pPr>
        <w:pStyle w:val="a7"/>
        <w:numPr>
          <w:ilvl w:val="0"/>
          <w:numId w:val="17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Early versions were not as easy to use as modern version</w:t>
      </w:r>
    </w:p>
    <w:p w14:paraId="373F7DBE" w14:textId="77777777" w:rsidR="002C5B35" w:rsidRPr="00101A41" w:rsidRDefault="002C5B35" w:rsidP="009C1404">
      <w:pPr>
        <w:pStyle w:val="a7"/>
        <w:numPr>
          <w:ilvl w:val="0"/>
          <w:numId w:val="17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Early versions did not list an element for every atomic number</w:t>
      </w:r>
    </w:p>
    <w:p w14:paraId="19C7A7B6" w14:textId="77777777" w:rsidR="002C5B35" w:rsidRPr="00101A41" w:rsidRDefault="002C5B35" w:rsidP="009C1404">
      <w:pPr>
        <w:pStyle w:val="a7"/>
        <w:numPr>
          <w:ilvl w:val="0"/>
          <w:numId w:val="16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fact inspired researchers to give the name “technetium” to element 43?</w:t>
      </w:r>
    </w:p>
    <w:p w14:paraId="1B79A1C0" w14:textId="77777777" w:rsidR="002C5B35" w:rsidRPr="00101A41" w:rsidRDefault="002C5B35" w:rsidP="009C1404">
      <w:pPr>
        <w:pStyle w:val="a7"/>
        <w:numPr>
          <w:ilvl w:val="0"/>
          <w:numId w:val="17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element was radioactive</w:t>
      </w:r>
    </w:p>
    <w:p w14:paraId="243EF1CF" w14:textId="77777777" w:rsidR="002C5B35" w:rsidRPr="00101A41" w:rsidRDefault="002C5B35" w:rsidP="009C1404">
      <w:pPr>
        <w:pStyle w:val="a7"/>
        <w:numPr>
          <w:ilvl w:val="0"/>
          <w:numId w:val="17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element was derived from uranium</w:t>
      </w:r>
    </w:p>
    <w:p w14:paraId="1DCF4860" w14:textId="77777777" w:rsidR="002C5B35" w:rsidRPr="00101A41" w:rsidRDefault="002C5B35" w:rsidP="009C1404">
      <w:pPr>
        <w:pStyle w:val="a7"/>
        <w:numPr>
          <w:ilvl w:val="0"/>
          <w:numId w:val="17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element was create artificially</w:t>
      </w:r>
    </w:p>
    <w:p w14:paraId="34184ADD" w14:textId="77777777" w:rsidR="002C5B35" w:rsidRPr="00101A41" w:rsidRDefault="002C5B35" w:rsidP="009C1404">
      <w:pPr>
        <w:pStyle w:val="a7"/>
        <w:numPr>
          <w:ilvl w:val="0"/>
          <w:numId w:val="17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element was found using x-ray spectroscopy.</w:t>
      </w:r>
    </w:p>
    <w:p w14:paraId="22FCDEC6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</w:p>
    <w:p w14:paraId="59FB0747" w14:textId="77777777" w:rsidR="002C5B35" w:rsidRPr="00101A41" w:rsidRDefault="002C5B35" w:rsidP="009C1404">
      <w:pPr>
        <w:pStyle w:val="a7"/>
        <w:numPr>
          <w:ilvl w:val="0"/>
          <w:numId w:val="16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characteristic of element 43 might explain why the scientific community doubted the findings of Ida Tacke’s team?</w:t>
      </w:r>
    </w:p>
    <w:p w14:paraId="0E531539" w14:textId="77777777" w:rsidR="002C5B35" w:rsidRPr="00101A41" w:rsidRDefault="002C5B35" w:rsidP="009C1404">
      <w:pPr>
        <w:pStyle w:val="a7"/>
        <w:numPr>
          <w:ilvl w:val="0"/>
          <w:numId w:val="17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Element 43 has a very fast rate of decay</w:t>
      </w:r>
    </w:p>
    <w:p w14:paraId="2461EACC" w14:textId="77777777" w:rsidR="002C5B35" w:rsidRPr="00101A41" w:rsidRDefault="002C5B35" w:rsidP="009C1404">
      <w:pPr>
        <w:pStyle w:val="a7"/>
        <w:numPr>
          <w:ilvl w:val="0"/>
          <w:numId w:val="17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Element 43 always contains small amount of other elements</w:t>
      </w:r>
    </w:p>
    <w:p w14:paraId="5B796BB3" w14:textId="77777777" w:rsidR="002C5B35" w:rsidRPr="00101A41" w:rsidRDefault="002C5B35" w:rsidP="009C1404">
      <w:pPr>
        <w:pStyle w:val="a7"/>
        <w:numPr>
          <w:ilvl w:val="0"/>
          <w:numId w:val="17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Element 43 cannot be created artificially</w:t>
      </w:r>
    </w:p>
    <w:p w14:paraId="5C2598D4" w14:textId="77777777" w:rsidR="002C5B35" w:rsidRPr="00101A41" w:rsidRDefault="002C5B35" w:rsidP="009C1404">
      <w:pPr>
        <w:pStyle w:val="a7"/>
        <w:numPr>
          <w:ilvl w:val="0"/>
          <w:numId w:val="17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Element 43’s radioactivity makes it easy to isolate and measure</w:t>
      </w:r>
    </w:p>
    <w:p w14:paraId="2964DEF3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</w:p>
    <w:p w14:paraId="1DC9D344" w14:textId="77777777" w:rsidR="002C5B35" w:rsidRPr="00101A41" w:rsidRDefault="002C5B35" w:rsidP="009C1404">
      <w:pPr>
        <w:pStyle w:val="a7"/>
        <w:numPr>
          <w:ilvl w:val="0"/>
          <w:numId w:val="16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does the professor believe about the claim that Ida Tacke’s team made about element 43?</w:t>
      </w:r>
    </w:p>
    <w:p w14:paraId="62BA9A03" w14:textId="77777777" w:rsidR="002C5B35" w:rsidRPr="00101A41" w:rsidRDefault="002C5B35" w:rsidP="009C1404">
      <w:pPr>
        <w:pStyle w:val="a7"/>
        <w:numPr>
          <w:ilvl w:val="0"/>
          <w:numId w:val="17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Scientists should have accepted the claim when it was first published</w:t>
      </w:r>
    </w:p>
    <w:p w14:paraId="2BB35BC7" w14:textId="77777777" w:rsidR="002C5B35" w:rsidRPr="00101A41" w:rsidRDefault="002C5B35" w:rsidP="009C1404">
      <w:pPr>
        <w:pStyle w:val="a7"/>
        <w:numPr>
          <w:ilvl w:val="0"/>
          <w:numId w:val="17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There is not enough evidence to know if the team actually discovered element 43</w:t>
      </w:r>
    </w:p>
    <w:p w14:paraId="1AD4B058" w14:textId="77777777" w:rsidR="002C5B35" w:rsidRPr="00101A41" w:rsidRDefault="002C5B35" w:rsidP="009C1404">
      <w:pPr>
        <w:pStyle w:val="a7"/>
        <w:numPr>
          <w:ilvl w:val="0"/>
          <w:numId w:val="17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team’s unusual scientific methods were unreliable</w:t>
      </w:r>
    </w:p>
    <w:p w14:paraId="6C7DEBA5" w14:textId="77777777" w:rsidR="002C5B35" w:rsidRPr="00101A41" w:rsidRDefault="002C5B35" w:rsidP="009C1404">
      <w:pPr>
        <w:pStyle w:val="a7"/>
        <w:numPr>
          <w:ilvl w:val="0"/>
          <w:numId w:val="17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If the team’s ore sample had contained element 43, the team would have been able to isolate a weighable amount</w:t>
      </w:r>
    </w:p>
    <w:p w14:paraId="35C60451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</w:p>
    <w:p w14:paraId="08A05625" w14:textId="77777777" w:rsidR="002C5B35" w:rsidRPr="00101A41" w:rsidRDefault="002C5B35" w:rsidP="009C1404">
      <w:pPr>
        <w:pStyle w:val="a7"/>
        <w:numPr>
          <w:ilvl w:val="0"/>
          <w:numId w:val="16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Listening again to part of the conversation. Then answer the question</w:t>
      </w:r>
    </w:p>
    <w:p w14:paraId="0A157E32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does the professor imply about the chemist Ida Tacke when he says this?</w:t>
      </w:r>
    </w:p>
    <w:p w14:paraId="7596F2D7" w14:textId="77777777" w:rsidR="002C5B35" w:rsidRPr="00101A41" w:rsidRDefault="002C5B35" w:rsidP="009C1404">
      <w:pPr>
        <w:pStyle w:val="a7"/>
        <w:numPr>
          <w:ilvl w:val="0"/>
          <w:numId w:val="17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She did not realize that the periodic table predicted the radioactivity of element 43</w:t>
      </w:r>
    </w:p>
    <w:p w14:paraId="3AEF2887" w14:textId="77777777" w:rsidR="002C5B35" w:rsidRPr="00101A41" w:rsidRDefault="002C5B35" w:rsidP="009C1404">
      <w:pPr>
        <w:pStyle w:val="a7"/>
        <w:numPr>
          <w:ilvl w:val="0"/>
          <w:numId w:val="17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She did not understand why her team’s findings were dismissed by the scientific community</w:t>
      </w:r>
    </w:p>
    <w:p w14:paraId="03F297CA" w14:textId="77777777" w:rsidR="002C5B35" w:rsidRPr="00101A41" w:rsidRDefault="002C5B35" w:rsidP="009C1404">
      <w:pPr>
        <w:pStyle w:val="a7"/>
        <w:numPr>
          <w:ilvl w:val="0"/>
          <w:numId w:val="17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Her theory about uranium would have explained the presence of element 43 in her </w:t>
      </w:r>
      <w:r w:rsidRPr="00101A41">
        <w:rPr>
          <w:rFonts w:eastAsiaTheme="majorEastAsia"/>
          <w:sz w:val="22"/>
          <w:szCs w:val="22"/>
        </w:rPr>
        <w:lastRenderedPageBreak/>
        <w:t>team’s ore sample</w:t>
      </w:r>
    </w:p>
    <w:p w14:paraId="0CB5E492" w14:textId="77777777" w:rsidR="002C5B35" w:rsidRPr="00101A41" w:rsidRDefault="002C5B35" w:rsidP="009C1404">
      <w:pPr>
        <w:pStyle w:val="a7"/>
        <w:numPr>
          <w:ilvl w:val="0"/>
          <w:numId w:val="17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Her theory about uranium would have explained the errors that created element 43 in a cyclotron</w:t>
      </w:r>
    </w:p>
    <w:p w14:paraId="390E73C1" w14:textId="77777777" w:rsidR="002C5B35" w:rsidRPr="00101A41" w:rsidRDefault="002C5B35" w:rsidP="009C1404">
      <w:pPr>
        <w:spacing w:line="360" w:lineRule="auto"/>
        <w:jc w:val="center"/>
        <w:rPr>
          <w:rFonts w:ascii="Times New Roman" w:eastAsiaTheme="majorEastAsia" w:hAnsi="Times New Roman"/>
          <w:sz w:val="22"/>
          <w:szCs w:val="22"/>
        </w:rPr>
      </w:pPr>
    </w:p>
    <w:p w14:paraId="7A7B8E39" w14:textId="77777777" w:rsidR="002C5B35" w:rsidRPr="00101A41" w:rsidRDefault="002C5B35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41" w:name="_Toc22824"/>
      <w:bookmarkStart w:id="42" w:name="_Toc18770"/>
      <w:bookmarkStart w:id="43" w:name="_Toc397763794"/>
      <w:r w:rsidRPr="00101A41">
        <w:rPr>
          <w:rFonts w:eastAsiaTheme="majorEastAsia" w:cs="Arial"/>
          <w:b w:val="0"/>
          <w:sz w:val="22"/>
          <w:szCs w:val="22"/>
        </w:rPr>
        <w:t>TPO-9</w:t>
      </w:r>
      <w:bookmarkEnd w:id="41"/>
      <w:bookmarkEnd w:id="42"/>
      <w:bookmarkEnd w:id="43"/>
    </w:p>
    <w:p w14:paraId="710C1C1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Section 1</w:t>
      </w:r>
    </w:p>
    <w:p w14:paraId="789F64A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5E5CFC3" w14:textId="77777777" w:rsidR="002C5B35" w:rsidRPr="00101A41" w:rsidRDefault="002C5B35" w:rsidP="009C1404">
      <w:pPr>
        <w:pStyle w:val="a7"/>
        <w:numPr>
          <w:ilvl w:val="0"/>
          <w:numId w:val="17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does the woman go to see the professor?</w:t>
      </w:r>
    </w:p>
    <w:p w14:paraId="2C602503" w14:textId="77777777" w:rsidR="002C5B35" w:rsidRPr="00101A41" w:rsidRDefault="002C5B35" w:rsidP="009C1404">
      <w:pPr>
        <w:pStyle w:val="a7"/>
        <w:numPr>
          <w:ilvl w:val="0"/>
          <w:numId w:val="17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get advice on the topic of a term paper</w:t>
      </w:r>
    </w:p>
    <w:p w14:paraId="7F78AE44" w14:textId="77777777" w:rsidR="002C5B35" w:rsidRPr="00101A41" w:rsidRDefault="002C5B35" w:rsidP="009C1404">
      <w:pPr>
        <w:pStyle w:val="a7"/>
        <w:numPr>
          <w:ilvl w:val="0"/>
          <w:numId w:val="17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discuss different types of food packaging</w:t>
      </w:r>
    </w:p>
    <w:p w14:paraId="53C26029" w14:textId="77777777" w:rsidR="002C5B35" w:rsidRPr="00101A41" w:rsidRDefault="002C5B35" w:rsidP="009C1404">
      <w:pPr>
        <w:pStyle w:val="a7"/>
        <w:numPr>
          <w:ilvl w:val="0"/>
          <w:numId w:val="17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find out if the university will offer courses in food packaging</w:t>
      </w:r>
    </w:p>
    <w:p w14:paraId="62EFEFAA" w14:textId="77777777" w:rsidR="002C5B35" w:rsidRPr="00101A41" w:rsidRDefault="002C5B35" w:rsidP="009C1404">
      <w:pPr>
        <w:pStyle w:val="a7"/>
        <w:numPr>
          <w:ilvl w:val="0"/>
          <w:numId w:val="17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ask about jobs in the food industry</w:t>
      </w:r>
    </w:p>
    <w:p w14:paraId="29CA46B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008B5C6" w14:textId="77777777" w:rsidR="002C5B35" w:rsidRPr="00101A41" w:rsidRDefault="002C5B35" w:rsidP="009C1404">
      <w:pPr>
        <w:pStyle w:val="a7"/>
        <w:numPr>
          <w:ilvl w:val="0"/>
          <w:numId w:val="17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does the professor mention his previous jobs?</w:t>
      </w:r>
    </w:p>
    <w:p w14:paraId="79324318" w14:textId="77777777" w:rsidR="002C5B35" w:rsidRPr="00101A41" w:rsidRDefault="002C5B35" w:rsidP="009C1404">
      <w:pPr>
        <w:pStyle w:val="a7"/>
        <w:numPr>
          <w:ilvl w:val="0"/>
          <w:numId w:val="17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explain why the woman should study physics, math, and chemistry</w:t>
      </w:r>
    </w:p>
    <w:p w14:paraId="1844EB94" w14:textId="77777777" w:rsidR="002C5B35" w:rsidRPr="00101A41" w:rsidRDefault="002C5B35" w:rsidP="009C1404">
      <w:pPr>
        <w:pStyle w:val="a7"/>
        <w:numPr>
          <w:ilvl w:val="0"/>
          <w:numId w:val="17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recommend that the woman get a summer job on a fishing boat</w:t>
      </w:r>
    </w:p>
    <w:p w14:paraId="270E49FC" w14:textId="77777777" w:rsidR="002C5B35" w:rsidRPr="00101A41" w:rsidRDefault="002C5B35" w:rsidP="009C1404">
      <w:pPr>
        <w:pStyle w:val="a7"/>
        <w:numPr>
          <w:ilvl w:val="0"/>
          <w:numId w:val="17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point out that industry jobs can lead to a teaching career </w:t>
      </w:r>
    </w:p>
    <w:p w14:paraId="6A390B61" w14:textId="77777777" w:rsidR="002C5B35" w:rsidRPr="00101A41" w:rsidRDefault="002C5B35" w:rsidP="009C1404">
      <w:pPr>
        <w:pStyle w:val="a7"/>
        <w:numPr>
          <w:ilvl w:val="0"/>
          <w:numId w:val="17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confirm an assumption the woman made about finding a job</w:t>
      </w:r>
    </w:p>
    <w:p w14:paraId="2976895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37FA72C" w14:textId="77777777" w:rsidR="002C5B35" w:rsidRPr="00101A41" w:rsidRDefault="002C5B35" w:rsidP="009C1404">
      <w:pPr>
        <w:pStyle w:val="a7"/>
        <w:numPr>
          <w:ilvl w:val="0"/>
          <w:numId w:val="17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woman mentions a research study of milk packaging. What was the finding of the study?</w:t>
      </w:r>
    </w:p>
    <w:p w14:paraId="133D114A" w14:textId="77777777" w:rsidR="002C5B35" w:rsidRPr="00101A41" w:rsidRDefault="002C5B35" w:rsidP="009C1404">
      <w:pPr>
        <w:pStyle w:val="a7"/>
        <w:numPr>
          <w:ilvl w:val="0"/>
          <w:numId w:val="17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Plastic containers may change the flavor of milk.</w:t>
      </w:r>
    </w:p>
    <w:p w14:paraId="28CCF03E" w14:textId="77777777" w:rsidR="002C5B35" w:rsidRPr="00101A41" w:rsidRDefault="002C5B35" w:rsidP="009C1404">
      <w:pPr>
        <w:pStyle w:val="a7"/>
        <w:numPr>
          <w:ilvl w:val="0"/>
          <w:numId w:val="17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Light may negatively affect the quality of milk.</w:t>
      </w:r>
    </w:p>
    <w:p w14:paraId="59294261" w14:textId="77777777" w:rsidR="002C5B35" w:rsidRPr="00101A41" w:rsidRDefault="002C5B35" w:rsidP="009C1404">
      <w:pPr>
        <w:pStyle w:val="a7"/>
        <w:numPr>
          <w:ilvl w:val="0"/>
          <w:numId w:val="17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People prefer to buy milk in see-through containers.</w:t>
      </w:r>
    </w:p>
    <w:p w14:paraId="1EE4647F" w14:textId="77777777" w:rsidR="002C5B35" w:rsidRPr="00101A41" w:rsidRDefault="002C5B35" w:rsidP="009C1404">
      <w:pPr>
        <w:pStyle w:val="a7"/>
        <w:numPr>
          <w:ilvl w:val="0"/>
          <w:numId w:val="17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Opaque containers are effective in protecting milk from bacteria.</w:t>
      </w:r>
    </w:p>
    <w:p w14:paraId="3AF02D2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B0058C1" w14:textId="77777777" w:rsidR="002C5B35" w:rsidRPr="00101A41" w:rsidRDefault="002C5B35" w:rsidP="009C1404">
      <w:pPr>
        <w:pStyle w:val="a7"/>
        <w:numPr>
          <w:ilvl w:val="0"/>
          <w:numId w:val="17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does the professor imply about the dairy in Chelsea?</w:t>
      </w:r>
    </w:p>
    <w:p w14:paraId="4759B111" w14:textId="77777777" w:rsidR="002C5B35" w:rsidRPr="00101A41" w:rsidRDefault="002C5B35" w:rsidP="009C1404">
      <w:pPr>
        <w:pStyle w:val="a7"/>
        <w:numPr>
          <w:ilvl w:val="0"/>
          <w:numId w:val="18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has plans to start bottling milk in opaque containers.</w:t>
      </w:r>
    </w:p>
    <w:p w14:paraId="56EAA18E" w14:textId="77777777" w:rsidR="002C5B35" w:rsidRPr="00101A41" w:rsidRDefault="002C5B35" w:rsidP="009C1404">
      <w:pPr>
        <w:pStyle w:val="a7"/>
        <w:numPr>
          <w:ilvl w:val="0"/>
          <w:numId w:val="18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Some of its employees attended the university.</w:t>
      </w:r>
    </w:p>
    <w:p w14:paraId="0244B043" w14:textId="77777777" w:rsidR="002C5B35" w:rsidRPr="00101A41" w:rsidRDefault="002C5B35" w:rsidP="009C1404">
      <w:pPr>
        <w:pStyle w:val="a7"/>
        <w:numPr>
          <w:ilvl w:val="0"/>
          <w:numId w:val="18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Employees there might be able to provide useful information.</w:t>
      </w:r>
    </w:p>
    <w:p w14:paraId="202AAE7E" w14:textId="77777777" w:rsidR="002C5B35" w:rsidRPr="00101A41" w:rsidRDefault="002C5B35" w:rsidP="009C1404">
      <w:pPr>
        <w:pStyle w:val="a7"/>
        <w:numPr>
          <w:ilvl w:val="0"/>
          <w:numId w:val="18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lastRenderedPageBreak/>
        <w:t>He worked there before joining the university faculty.</w:t>
      </w:r>
    </w:p>
    <w:p w14:paraId="2074DB7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E1322FE" w14:textId="77777777" w:rsidR="002C5B35" w:rsidRPr="00101A41" w:rsidRDefault="002C5B35" w:rsidP="009C1404">
      <w:pPr>
        <w:pStyle w:val="a7"/>
        <w:numPr>
          <w:ilvl w:val="0"/>
          <w:numId w:val="17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Listen again to part of the conversation. Then answer the question.</w:t>
      </w:r>
    </w:p>
    <w:p w14:paraId="7F3232CD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does the woman mean when she says this: …</w:t>
      </w:r>
    </w:p>
    <w:p w14:paraId="43D3DC15" w14:textId="77777777" w:rsidR="002C5B35" w:rsidRPr="00101A41" w:rsidRDefault="002C5B35" w:rsidP="009C1404">
      <w:pPr>
        <w:pStyle w:val="a7"/>
        <w:numPr>
          <w:ilvl w:val="0"/>
          <w:numId w:val="18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She has read conflicting information.</w:t>
      </w:r>
    </w:p>
    <w:p w14:paraId="31AEE3FA" w14:textId="77777777" w:rsidR="002C5B35" w:rsidRPr="00101A41" w:rsidRDefault="002C5B35" w:rsidP="009C1404">
      <w:pPr>
        <w:pStyle w:val="a7"/>
        <w:numPr>
          <w:ilvl w:val="0"/>
          <w:numId w:val="18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She has been too busy to begin her research.</w:t>
      </w:r>
    </w:p>
    <w:p w14:paraId="1D6CB933" w14:textId="77777777" w:rsidR="002C5B35" w:rsidRPr="00101A41" w:rsidRDefault="002C5B35" w:rsidP="009C1404">
      <w:pPr>
        <w:pStyle w:val="a7"/>
        <w:numPr>
          <w:ilvl w:val="0"/>
          <w:numId w:val="18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topic she is researching is too broad.</w:t>
      </w:r>
    </w:p>
    <w:p w14:paraId="6F09A906" w14:textId="77777777" w:rsidR="002C5B35" w:rsidRPr="00101A41" w:rsidRDefault="002C5B35" w:rsidP="009C1404">
      <w:pPr>
        <w:pStyle w:val="a7"/>
        <w:numPr>
          <w:ilvl w:val="0"/>
          <w:numId w:val="18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information she needs is not available.</w:t>
      </w:r>
    </w:p>
    <w:p w14:paraId="60A640A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50BB2C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CD5F075" w14:textId="7083F82D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1579132D" wp14:editId="571234E4">
            <wp:extent cx="1682115" cy="1224915"/>
            <wp:effectExtent l="0" t="0" r="0" b="0"/>
            <wp:docPr id="13" name="图片 2" descr="照片 4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照片 47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15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60E152C1" wp14:editId="0EFF5B4C">
            <wp:extent cx="1673860" cy="1257300"/>
            <wp:effectExtent l="0" t="0" r="2540" b="12700"/>
            <wp:docPr id="14" name="图片 1" descr="照片 4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照片 47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3F3092CD" wp14:editId="245EB29D">
            <wp:extent cx="1649095" cy="1289685"/>
            <wp:effectExtent l="0" t="0" r="1905" b="5715"/>
            <wp:docPr id="15" name="图片 3" descr="照片 4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照片 47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09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67786" w14:textId="77777777" w:rsidR="002C5B35" w:rsidRPr="00101A41" w:rsidRDefault="002C5B35" w:rsidP="009C1404">
      <w:pPr>
        <w:pStyle w:val="a7"/>
        <w:numPr>
          <w:ilvl w:val="0"/>
          <w:numId w:val="17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does the professor mainly discuss?</w:t>
      </w:r>
    </w:p>
    <w:p w14:paraId="09D3F9F1" w14:textId="77777777" w:rsidR="002C5B35" w:rsidRPr="00101A41" w:rsidRDefault="002C5B35" w:rsidP="009C1404">
      <w:pPr>
        <w:pStyle w:val="a7"/>
        <w:numPr>
          <w:ilvl w:val="0"/>
          <w:numId w:val="18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history of set design in English theater</w:t>
      </w:r>
    </w:p>
    <w:p w14:paraId="2428571D" w14:textId="77777777" w:rsidR="002C5B35" w:rsidRPr="00101A41" w:rsidRDefault="002C5B35" w:rsidP="009C1404">
      <w:pPr>
        <w:pStyle w:val="a7"/>
        <w:numPr>
          <w:ilvl w:val="0"/>
          <w:numId w:val="18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 French painter’s innovations in set design</w:t>
      </w:r>
    </w:p>
    <w:p w14:paraId="3AA2AEBB" w14:textId="77777777" w:rsidR="002C5B35" w:rsidRPr="00101A41" w:rsidRDefault="002C5B35" w:rsidP="009C1404">
      <w:pPr>
        <w:pStyle w:val="a7"/>
        <w:numPr>
          <w:ilvl w:val="0"/>
          <w:numId w:val="18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 kind of play popular in eighteenth-century English theater</w:t>
      </w:r>
    </w:p>
    <w:p w14:paraId="0E160272" w14:textId="77777777" w:rsidR="002C5B35" w:rsidRPr="00101A41" w:rsidRDefault="002C5B35" w:rsidP="009C1404">
      <w:pPr>
        <w:pStyle w:val="a7"/>
        <w:numPr>
          <w:ilvl w:val="0"/>
          <w:numId w:val="18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 leading playwright of the eighteenth century</w:t>
      </w:r>
    </w:p>
    <w:p w14:paraId="7D687FF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D021B8C" w14:textId="77777777" w:rsidR="002C5B35" w:rsidRPr="00101A41" w:rsidRDefault="002C5B35" w:rsidP="009C1404">
      <w:pPr>
        <w:pStyle w:val="a7"/>
        <w:numPr>
          <w:ilvl w:val="0"/>
          <w:numId w:val="17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According to the professor, how did Loutherbourg create a feeling of greater depth on the stage?</w:t>
      </w:r>
    </w:p>
    <w:p w14:paraId="44E7843B" w14:textId="77777777" w:rsidR="002C5B35" w:rsidRPr="00101A41" w:rsidRDefault="002C5B35" w:rsidP="009C1404">
      <w:pPr>
        <w:pStyle w:val="a7"/>
        <w:spacing w:line="360" w:lineRule="auto"/>
        <w:ind w:leftChars="171" w:left="410" w:firstLineChars="700" w:firstLine="154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  <w:shd w:val="pct10" w:color="auto" w:fill="FFFFFF"/>
        </w:rPr>
        <w:t>Click on 2 answers.</w:t>
      </w:r>
    </w:p>
    <w:p w14:paraId="00C89205" w14:textId="77777777" w:rsidR="002C5B35" w:rsidRPr="00101A41" w:rsidRDefault="002C5B35" w:rsidP="009C1404">
      <w:pPr>
        <w:pStyle w:val="a7"/>
        <w:numPr>
          <w:ilvl w:val="0"/>
          <w:numId w:val="18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enlarged the stage area.</w:t>
      </w:r>
    </w:p>
    <w:p w14:paraId="29968157" w14:textId="77777777" w:rsidR="002C5B35" w:rsidRPr="00101A41" w:rsidRDefault="002C5B35" w:rsidP="009C1404">
      <w:pPr>
        <w:pStyle w:val="a7"/>
        <w:numPr>
          <w:ilvl w:val="0"/>
          <w:numId w:val="18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used mainly dark colors in the painted backgrounds.</w:t>
      </w:r>
    </w:p>
    <w:p w14:paraId="0DECB0F0" w14:textId="77777777" w:rsidR="002C5B35" w:rsidRPr="00101A41" w:rsidRDefault="002C5B35" w:rsidP="009C1404">
      <w:pPr>
        <w:pStyle w:val="a7"/>
        <w:numPr>
          <w:ilvl w:val="0"/>
          <w:numId w:val="18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carefully spaced separate pieces of scenery.</w:t>
      </w:r>
    </w:p>
    <w:p w14:paraId="4C4CAD5C" w14:textId="77777777" w:rsidR="002C5B35" w:rsidRPr="00101A41" w:rsidRDefault="002C5B35" w:rsidP="009C1404">
      <w:pPr>
        <w:pStyle w:val="a7"/>
        <w:numPr>
          <w:ilvl w:val="0"/>
          <w:numId w:val="18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used three-dimensional objects in his sets.</w:t>
      </w:r>
    </w:p>
    <w:p w14:paraId="34A36D2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C9FB208" w14:textId="77777777" w:rsidR="002C5B35" w:rsidRPr="00101A41" w:rsidRDefault="002C5B35" w:rsidP="009C1404">
      <w:pPr>
        <w:pStyle w:val="a7"/>
        <w:numPr>
          <w:ilvl w:val="0"/>
          <w:numId w:val="17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can be inferred about theatergoers in eighteenth-century England?</w:t>
      </w:r>
    </w:p>
    <w:p w14:paraId="157DCB94" w14:textId="77777777" w:rsidR="002C5B35" w:rsidRPr="00101A41" w:rsidRDefault="002C5B35" w:rsidP="009C1404">
      <w:pPr>
        <w:pStyle w:val="a7"/>
        <w:numPr>
          <w:ilvl w:val="0"/>
          <w:numId w:val="18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lastRenderedPageBreak/>
        <w:t>They did not accept Loutherbourg’s set designs at first.</w:t>
      </w:r>
    </w:p>
    <w:p w14:paraId="15F7AB2F" w14:textId="77777777" w:rsidR="002C5B35" w:rsidRPr="00101A41" w:rsidRDefault="002C5B35" w:rsidP="009C1404">
      <w:pPr>
        <w:pStyle w:val="a7"/>
        <w:numPr>
          <w:ilvl w:val="0"/>
          <w:numId w:val="18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were accustomed to sitting in dark theaters.</w:t>
      </w:r>
    </w:p>
    <w:p w14:paraId="596EE950" w14:textId="77777777" w:rsidR="002C5B35" w:rsidRPr="00101A41" w:rsidRDefault="002C5B35" w:rsidP="009C1404">
      <w:pPr>
        <w:pStyle w:val="a7"/>
        <w:numPr>
          <w:ilvl w:val="0"/>
          <w:numId w:val="18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Most of them attended the theater mainly to see popular actors.</w:t>
      </w:r>
    </w:p>
    <w:p w14:paraId="0EF98798" w14:textId="77777777" w:rsidR="002C5B35" w:rsidRPr="00101A41" w:rsidRDefault="002C5B35" w:rsidP="009C1404">
      <w:pPr>
        <w:pStyle w:val="a7"/>
        <w:numPr>
          <w:ilvl w:val="0"/>
          <w:numId w:val="18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Some of them used the theater as a substitute for travel.</w:t>
      </w:r>
    </w:p>
    <w:p w14:paraId="15D38A6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F71E730" w14:textId="77777777" w:rsidR="002C5B35" w:rsidRPr="00101A41" w:rsidRDefault="002C5B35" w:rsidP="009C1404">
      <w:pPr>
        <w:pStyle w:val="a7"/>
        <w:numPr>
          <w:ilvl w:val="0"/>
          <w:numId w:val="17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is the professor’s opinion about the relationship between English landscape painters and Loutherbourg?</w:t>
      </w:r>
    </w:p>
    <w:p w14:paraId="7FBEFEBD" w14:textId="77777777" w:rsidR="002C5B35" w:rsidRPr="00101A41" w:rsidRDefault="002C5B35" w:rsidP="009C1404">
      <w:pPr>
        <w:pStyle w:val="a7"/>
        <w:numPr>
          <w:ilvl w:val="0"/>
          <w:numId w:val="18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thinks English landscape painters were unfair in their criticism of Loutherbourg’s work.</w:t>
      </w:r>
    </w:p>
    <w:p w14:paraId="5D3FA4D9" w14:textId="77777777" w:rsidR="002C5B35" w:rsidRPr="00101A41" w:rsidRDefault="002C5B35" w:rsidP="009C1404">
      <w:pPr>
        <w:pStyle w:val="a7"/>
        <w:numPr>
          <w:ilvl w:val="0"/>
          <w:numId w:val="18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thinks Loutherbourg’s relationship with English landscape painters was less important than most experts think.</w:t>
      </w:r>
    </w:p>
    <w:p w14:paraId="6DA41356" w14:textId="77777777" w:rsidR="002C5B35" w:rsidRPr="00101A41" w:rsidRDefault="002C5B35" w:rsidP="009C1404">
      <w:pPr>
        <w:pStyle w:val="a7"/>
        <w:numPr>
          <w:ilvl w:val="0"/>
          <w:numId w:val="18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thinks Loutherbourg and the English landscape painters probably influenced each other.</w:t>
      </w:r>
    </w:p>
    <w:p w14:paraId="4A86C9C5" w14:textId="77777777" w:rsidR="002C5B35" w:rsidRPr="00101A41" w:rsidRDefault="002C5B35" w:rsidP="009C1404">
      <w:pPr>
        <w:pStyle w:val="a7"/>
        <w:numPr>
          <w:ilvl w:val="0"/>
          <w:numId w:val="18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thinks English landscape painters helped Loutherbourg’s work gain in popularity.</w:t>
      </w:r>
    </w:p>
    <w:p w14:paraId="2FF76A6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1B9B11B" w14:textId="77777777" w:rsidR="002C5B35" w:rsidRPr="00101A41" w:rsidRDefault="002C5B35" w:rsidP="009C1404">
      <w:pPr>
        <w:pStyle w:val="a7"/>
        <w:numPr>
          <w:ilvl w:val="0"/>
          <w:numId w:val="17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are two notable features of the Eidophusikon?</w:t>
      </w:r>
    </w:p>
    <w:p w14:paraId="0BCC41C9" w14:textId="77777777" w:rsidR="002C5B35" w:rsidRPr="00101A41" w:rsidRDefault="002C5B35" w:rsidP="009C1404">
      <w:pPr>
        <w:pStyle w:val="a7"/>
        <w:spacing w:line="360" w:lineRule="auto"/>
        <w:ind w:leftChars="171" w:left="410" w:firstLineChars="500" w:firstLine="1100"/>
        <w:rPr>
          <w:rFonts w:eastAsiaTheme="majorEastAsia"/>
          <w:sz w:val="22"/>
          <w:szCs w:val="22"/>
          <w:shd w:val="pct10" w:color="auto" w:fill="FFFFFF"/>
        </w:rPr>
      </w:pPr>
      <w:r w:rsidRPr="00101A41">
        <w:rPr>
          <w:rFonts w:eastAsiaTheme="majorEastAsia"/>
          <w:sz w:val="22"/>
          <w:szCs w:val="22"/>
          <w:shd w:val="pct10" w:color="auto" w:fill="FFFFFF"/>
        </w:rPr>
        <w:t>Click on 2 answers.</w:t>
      </w:r>
    </w:p>
    <w:p w14:paraId="360481DB" w14:textId="77777777" w:rsidR="002C5B35" w:rsidRPr="00101A41" w:rsidRDefault="002C5B35" w:rsidP="009C1404">
      <w:pPr>
        <w:pStyle w:val="a7"/>
        <w:numPr>
          <w:ilvl w:val="0"/>
          <w:numId w:val="18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was identical to the Drury Lane Theatre.</w:t>
      </w:r>
    </w:p>
    <w:p w14:paraId="65F66D1F" w14:textId="77777777" w:rsidR="002C5B35" w:rsidRPr="00101A41" w:rsidRDefault="002C5B35" w:rsidP="009C1404">
      <w:pPr>
        <w:pStyle w:val="a7"/>
        <w:numPr>
          <w:ilvl w:val="0"/>
          <w:numId w:val="18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did not make use of actors.</w:t>
      </w:r>
    </w:p>
    <w:p w14:paraId="39C531CD" w14:textId="77777777" w:rsidR="002C5B35" w:rsidRPr="00101A41" w:rsidRDefault="002C5B35" w:rsidP="009C1404">
      <w:pPr>
        <w:pStyle w:val="a7"/>
        <w:numPr>
          <w:ilvl w:val="0"/>
          <w:numId w:val="18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used paintings made by Gainsborough.</w:t>
      </w:r>
    </w:p>
    <w:p w14:paraId="5D1462C2" w14:textId="77777777" w:rsidR="002C5B35" w:rsidRPr="00101A41" w:rsidRDefault="002C5B35" w:rsidP="009C1404">
      <w:pPr>
        <w:pStyle w:val="a7"/>
        <w:numPr>
          <w:ilvl w:val="0"/>
          <w:numId w:val="18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had a small stage.</w:t>
      </w:r>
    </w:p>
    <w:p w14:paraId="721D8BC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28879A7" w14:textId="77777777" w:rsidR="002C5B35" w:rsidRPr="00101A41" w:rsidRDefault="002C5B35" w:rsidP="009C1404">
      <w:pPr>
        <w:pStyle w:val="a7"/>
        <w:numPr>
          <w:ilvl w:val="0"/>
          <w:numId w:val="17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does the professor mention a storm that passed over Loutherbourg’s home?</w:t>
      </w:r>
    </w:p>
    <w:p w14:paraId="78B00190" w14:textId="77777777" w:rsidR="002C5B35" w:rsidRPr="00101A41" w:rsidRDefault="002C5B35" w:rsidP="009C1404">
      <w:pPr>
        <w:pStyle w:val="a7"/>
        <w:numPr>
          <w:ilvl w:val="0"/>
          <w:numId w:val="18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demonstrate the authenticity of Loutherbourg’s sound effects</w:t>
      </w:r>
    </w:p>
    <w:p w14:paraId="1338E1EF" w14:textId="77777777" w:rsidR="002C5B35" w:rsidRPr="00101A41" w:rsidRDefault="002C5B35" w:rsidP="009C1404">
      <w:pPr>
        <w:pStyle w:val="a7"/>
        <w:numPr>
          <w:ilvl w:val="0"/>
          <w:numId w:val="18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provide context in a discussion about lighting effects</w:t>
      </w:r>
    </w:p>
    <w:p w14:paraId="0840419A" w14:textId="77777777" w:rsidR="002C5B35" w:rsidRPr="00101A41" w:rsidRDefault="002C5B35" w:rsidP="009C1404">
      <w:pPr>
        <w:pStyle w:val="a7"/>
        <w:numPr>
          <w:ilvl w:val="0"/>
          <w:numId w:val="18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mention one of the problems the Eidophusikon faced</w:t>
      </w:r>
    </w:p>
    <w:p w14:paraId="24217821" w14:textId="77777777" w:rsidR="002C5B35" w:rsidRPr="00101A41" w:rsidRDefault="002C5B35" w:rsidP="009C1404">
      <w:pPr>
        <w:pStyle w:val="a7"/>
        <w:numPr>
          <w:ilvl w:val="0"/>
          <w:numId w:val="18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explain how Loutherbourg got an idea for a theater set</w:t>
      </w:r>
    </w:p>
    <w:p w14:paraId="330A52E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E1AEAEB" w14:textId="31F91599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noProof/>
          <w:sz w:val="22"/>
          <w:szCs w:val="22"/>
        </w:rPr>
        <w:lastRenderedPageBreak/>
        <w:drawing>
          <wp:inline distT="0" distB="0" distL="0" distR="0" wp14:anchorId="457C9066" wp14:editId="26C0152D">
            <wp:extent cx="1624965" cy="1216660"/>
            <wp:effectExtent l="0" t="0" r="635" b="2540"/>
            <wp:docPr id="16" name="图片 6" descr="照片 4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照片 49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965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56BC6F4C" wp14:editId="3A144FDD">
            <wp:extent cx="1689735" cy="1249045"/>
            <wp:effectExtent l="0" t="0" r="12065" b="0"/>
            <wp:docPr id="17" name="图片 7" descr="照片 4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照片 49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735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16069313" wp14:editId="2A2E92E5">
            <wp:extent cx="1820545" cy="1249045"/>
            <wp:effectExtent l="0" t="0" r="8255" b="0"/>
            <wp:docPr id="18" name="图片 5" descr="照片 4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照片 49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45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2F709" w14:textId="77777777" w:rsidR="002C5B35" w:rsidRPr="00101A41" w:rsidRDefault="002C5B35" w:rsidP="009C1404">
      <w:pPr>
        <w:pStyle w:val="a7"/>
        <w:numPr>
          <w:ilvl w:val="0"/>
          <w:numId w:val="17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What is the lecture mainly about?  </w:t>
      </w:r>
    </w:p>
    <w:p w14:paraId="41BC00EA" w14:textId="77777777" w:rsidR="002C5B35" w:rsidRPr="00101A41" w:rsidRDefault="002C5B35" w:rsidP="009C1404">
      <w:pPr>
        <w:pStyle w:val="a7"/>
        <w:numPr>
          <w:ilvl w:val="0"/>
          <w:numId w:val="18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Factors involved in the increased growth of shrubs in Arctic Alaska</w:t>
      </w:r>
    </w:p>
    <w:p w14:paraId="647BF962" w14:textId="77777777" w:rsidR="002C5B35" w:rsidRPr="00101A41" w:rsidRDefault="002C5B35" w:rsidP="009C1404">
      <w:pPr>
        <w:pStyle w:val="a7"/>
        <w:numPr>
          <w:ilvl w:val="0"/>
          <w:numId w:val="18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How temperature increases might be affecting the permafrost in Arctic Alaska</w:t>
      </w:r>
    </w:p>
    <w:p w14:paraId="031AFF6B" w14:textId="77777777" w:rsidR="002C5B35" w:rsidRPr="00101A41" w:rsidRDefault="002C5B35" w:rsidP="009C1404">
      <w:pPr>
        <w:pStyle w:val="a7"/>
        <w:numPr>
          <w:ilvl w:val="0"/>
          <w:numId w:val="18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nutrient production of microbes in the soil in Arctic Alaska is declining</w:t>
      </w:r>
    </w:p>
    <w:p w14:paraId="3DC5650B" w14:textId="77777777" w:rsidR="002C5B35" w:rsidRPr="00101A41" w:rsidRDefault="002C5B35" w:rsidP="009C1404">
      <w:pPr>
        <w:pStyle w:val="a7"/>
        <w:numPr>
          <w:ilvl w:val="0"/>
          <w:numId w:val="18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Reasons that grasslands are turning into tundra in Arctic Alaska</w:t>
      </w:r>
    </w:p>
    <w:p w14:paraId="58C2212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A7FA573" w14:textId="77777777" w:rsidR="002C5B35" w:rsidRPr="00101A41" w:rsidRDefault="002C5B35" w:rsidP="009C1404">
      <w:pPr>
        <w:pStyle w:val="a7"/>
        <w:numPr>
          <w:ilvl w:val="0"/>
          <w:numId w:val="17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According to the professor, what are two features of shrubs that allow them to grow well in Arctic regions?</w:t>
      </w:r>
    </w:p>
    <w:p w14:paraId="7DFAE80B" w14:textId="77777777" w:rsidR="002C5B35" w:rsidRPr="00101A41" w:rsidRDefault="002C5B35" w:rsidP="009C1404">
      <w:pPr>
        <w:pStyle w:val="a7"/>
        <w:spacing w:line="360" w:lineRule="auto"/>
        <w:ind w:leftChars="171" w:left="410" w:firstLineChars="700" w:firstLine="154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  <w:shd w:val="pct10" w:color="auto" w:fill="FFFFFF"/>
        </w:rPr>
        <w:t>Click on 2 answers.</w:t>
      </w:r>
    </w:p>
    <w:p w14:paraId="1DA4E1D6" w14:textId="77777777" w:rsidR="002C5B35" w:rsidRPr="00101A41" w:rsidRDefault="002C5B35" w:rsidP="009C1404">
      <w:pPr>
        <w:pStyle w:val="a7"/>
        <w:numPr>
          <w:ilvl w:val="0"/>
          <w:numId w:val="18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have roots that can penetrate permafrost.</w:t>
      </w:r>
    </w:p>
    <w:p w14:paraId="5978A1B0" w14:textId="77777777" w:rsidR="002C5B35" w:rsidRPr="00101A41" w:rsidRDefault="002C5B35" w:rsidP="009C1404">
      <w:pPr>
        <w:pStyle w:val="a7"/>
        <w:numPr>
          <w:ilvl w:val="0"/>
          <w:numId w:val="18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Their height allows them to absorb more sunlight.</w:t>
      </w:r>
    </w:p>
    <w:p w14:paraId="03DFB9B4" w14:textId="77777777" w:rsidR="002C5B35" w:rsidRPr="00101A41" w:rsidRDefault="002C5B35" w:rsidP="009C1404">
      <w:pPr>
        <w:pStyle w:val="a7"/>
        <w:numPr>
          <w:ilvl w:val="0"/>
          <w:numId w:val="18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absorb nutrients from the soil efficiently.</w:t>
      </w:r>
    </w:p>
    <w:p w14:paraId="38E3DCEC" w14:textId="77777777" w:rsidR="002C5B35" w:rsidRPr="00101A41" w:rsidRDefault="002C5B35" w:rsidP="009C1404">
      <w:pPr>
        <w:pStyle w:val="a7"/>
        <w:numPr>
          <w:ilvl w:val="0"/>
          <w:numId w:val="18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have a shallow root system.</w:t>
      </w:r>
    </w:p>
    <w:p w14:paraId="189F1BD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AFC7D65" w14:textId="77777777" w:rsidR="002C5B35" w:rsidRPr="00101A41" w:rsidRDefault="002C5B35" w:rsidP="009C1404">
      <w:pPr>
        <w:pStyle w:val="a7"/>
        <w:numPr>
          <w:ilvl w:val="0"/>
          <w:numId w:val="17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is one reason for the increase in shrub growth in Arctic Alaska?</w:t>
      </w:r>
    </w:p>
    <w:p w14:paraId="3363678E" w14:textId="77777777" w:rsidR="002C5B35" w:rsidRPr="00101A41" w:rsidRDefault="002C5B35" w:rsidP="009C1404">
      <w:pPr>
        <w:pStyle w:val="a7"/>
        <w:numPr>
          <w:ilvl w:val="0"/>
          <w:numId w:val="19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Decreases in grass and most growth have altered the balance of nutrients in the soil.</w:t>
      </w:r>
    </w:p>
    <w:p w14:paraId="07888097" w14:textId="77777777" w:rsidR="002C5B35" w:rsidRPr="00101A41" w:rsidRDefault="002C5B35" w:rsidP="009C1404">
      <w:pPr>
        <w:pStyle w:val="a7"/>
        <w:numPr>
          <w:ilvl w:val="0"/>
          <w:numId w:val="19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Increases in ground temperature have led to increased microbial activity.</w:t>
      </w:r>
    </w:p>
    <w:p w14:paraId="1AB9D7B5" w14:textId="77777777" w:rsidR="002C5B35" w:rsidRPr="00101A41" w:rsidRDefault="002C5B35" w:rsidP="009C1404">
      <w:pPr>
        <w:pStyle w:val="a7"/>
        <w:numPr>
          <w:ilvl w:val="0"/>
          <w:numId w:val="19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Increases in average winter temperatures have permafrost permeable to water. </w:t>
      </w:r>
    </w:p>
    <w:p w14:paraId="6694ECBB" w14:textId="77777777" w:rsidR="002C5B35" w:rsidRPr="00101A41" w:rsidRDefault="002C5B35" w:rsidP="009C1404">
      <w:pPr>
        <w:pStyle w:val="a7"/>
        <w:numPr>
          <w:ilvl w:val="0"/>
          <w:numId w:val="19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Increases in snowfall have provided more water for shrubs.</w:t>
      </w:r>
    </w:p>
    <w:p w14:paraId="7A4AA1B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C29E263" w14:textId="77777777" w:rsidR="002C5B35" w:rsidRPr="00101A41" w:rsidRDefault="002C5B35" w:rsidP="009C1404">
      <w:pPr>
        <w:pStyle w:val="a7"/>
        <w:numPr>
          <w:ilvl w:val="0"/>
          <w:numId w:val="17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are nutrients in the soil NOT carried away by spring runoff?</w:t>
      </w:r>
    </w:p>
    <w:p w14:paraId="0DDEB6C7" w14:textId="77777777" w:rsidR="002C5B35" w:rsidRPr="00101A41" w:rsidRDefault="002C5B35" w:rsidP="009C1404">
      <w:pPr>
        <w:pStyle w:val="a7"/>
        <w:numPr>
          <w:ilvl w:val="0"/>
          <w:numId w:val="19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roots of shrubs prevent nutrient-filled soil from being washed away.</w:t>
      </w:r>
    </w:p>
    <w:p w14:paraId="3416965C" w14:textId="77777777" w:rsidR="002C5B35" w:rsidRPr="00101A41" w:rsidRDefault="002C5B35" w:rsidP="009C1404">
      <w:pPr>
        <w:pStyle w:val="a7"/>
        <w:numPr>
          <w:ilvl w:val="0"/>
          <w:numId w:val="19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Most nutrients are not in the area of the soil most affected by runoff.</w:t>
      </w:r>
    </w:p>
    <w:p w14:paraId="61930563" w14:textId="77777777" w:rsidR="002C5B35" w:rsidRPr="00101A41" w:rsidRDefault="002C5B35" w:rsidP="009C1404">
      <w:pPr>
        <w:pStyle w:val="a7"/>
        <w:numPr>
          <w:ilvl w:val="0"/>
          <w:numId w:val="19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Most nutrients remain frozen in the permafrost when spring runoff is at its peak.</w:t>
      </w:r>
    </w:p>
    <w:p w14:paraId="6042891F" w14:textId="77777777" w:rsidR="002C5B35" w:rsidRPr="00101A41" w:rsidRDefault="002C5B35" w:rsidP="009C1404">
      <w:pPr>
        <w:pStyle w:val="a7"/>
        <w:numPr>
          <w:ilvl w:val="0"/>
          <w:numId w:val="19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Most nutrients have been absorbed by vegetation before the runoff period begins.</w:t>
      </w:r>
    </w:p>
    <w:p w14:paraId="7393422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35DAE7A" w14:textId="77777777" w:rsidR="002C5B35" w:rsidRPr="00101A41" w:rsidRDefault="002C5B35" w:rsidP="009C1404">
      <w:pPr>
        <w:pStyle w:val="a7"/>
        <w:numPr>
          <w:ilvl w:val="0"/>
          <w:numId w:val="17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does the professor mention shrub expansion into other environments, such as semiarid grasslands?</w:t>
      </w:r>
    </w:p>
    <w:p w14:paraId="6BFB7621" w14:textId="77777777" w:rsidR="002C5B35" w:rsidRPr="00101A41" w:rsidRDefault="002C5B35" w:rsidP="009C1404">
      <w:pPr>
        <w:pStyle w:val="a7"/>
        <w:numPr>
          <w:ilvl w:val="0"/>
          <w:numId w:val="19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suggest that new shrubland may not convert back to tundra </w:t>
      </w:r>
    </w:p>
    <w:p w14:paraId="28EFBAEA" w14:textId="77777777" w:rsidR="002C5B35" w:rsidRPr="00101A41" w:rsidRDefault="002C5B35" w:rsidP="009C1404">
      <w:pPr>
        <w:pStyle w:val="a7"/>
        <w:numPr>
          <w:ilvl w:val="0"/>
          <w:numId w:val="19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explain how shrubland can expand in warm climate </w:t>
      </w:r>
    </w:p>
    <w:p w14:paraId="0FE25E48" w14:textId="77777777" w:rsidR="002C5B35" w:rsidRPr="00101A41" w:rsidRDefault="002C5B35" w:rsidP="009C1404">
      <w:pPr>
        <w:pStyle w:val="a7"/>
        <w:numPr>
          <w:ilvl w:val="0"/>
          <w:numId w:val="19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cite a similarity between the types of shrubs in semiarid grassland and tundra environments </w:t>
      </w:r>
    </w:p>
    <w:p w14:paraId="7A479744" w14:textId="77777777" w:rsidR="002C5B35" w:rsidRPr="00101A41" w:rsidRDefault="002C5B35" w:rsidP="009C1404">
      <w:pPr>
        <w:pStyle w:val="a7"/>
        <w:numPr>
          <w:ilvl w:val="0"/>
          <w:numId w:val="19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explain how a biological loop can cause shrub expansion</w:t>
      </w:r>
    </w:p>
    <w:p w14:paraId="278304D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85E612F" w14:textId="77777777" w:rsidR="002C5B35" w:rsidRPr="00101A41" w:rsidRDefault="002C5B35" w:rsidP="009C1404">
      <w:pPr>
        <w:pStyle w:val="a7"/>
        <w:numPr>
          <w:ilvl w:val="0"/>
          <w:numId w:val="17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What does the professor imply when she says this: … </w:t>
      </w:r>
    </w:p>
    <w:p w14:paraId="07C32C2F" w14:textId="77777777" w:rsidR="002C5B35" w:rsidRPr="00101A41" w:rsidRDefault="002C5B35" w:rsidP="009C1404">
      <w:pPr>
        <w:pStyle w:val="a7"/>
        <w:numPr>
          <w:ilvl w:val="0"/>
          <w:numId w:val="19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information she gave is important enough to be repeated.</w:t>
      </w:r>
    </w:p>
    <w:p w14:paraId="6582ADF6" w14:textId="77777777" w:rsidR="002C5B35" w:rsidRPr="00101A41" w:rsidRDefault="002C5B35" w:rsidP="009C1404">
      <w:pPr>
        <w:pStyle w:val="a7"/>
        <w:numPr>
          <w:ilvl w:val="0"/>
          <w:numId w:val="19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Climate scientists are asking the wrong questions.</w:t>
      </w:r>
    </w:p>
    <w:p w14:paraId="61589A9F" w14:textId="77777777" w:rsidR="002C5B35" w:rsidRPr="00101A41" w:rsidRDefault="002C5B35" w:rsidP="009C1404">
      <w:pPr>
        <w:pStyle w:val="a7"/>
        <w:numPr>
          <w:ilvl w:val="0"/>
          <w:numId w:val="19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phenomenon she is more complex that it appears.</w:t>
      </w:r>
    </w:p>
    <w:p w14:paraId="1F30A0F4" w14:textId="77777777" w:rsidR="002C5B35" w:rsidRPr="00101A41" w:rsidRDefault="002C5B35" w:rsidP="009C1404">
      <w:pPr>
        <w:pStyle w:val="a7"/>
        <w:numPr>
          <w:ilvl w:val="0"/>
          <w:numId w:val="19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Students should be able to solve the puzzle easily.</w:t>
      </w:r>
    </w:p>
    <w:p w14:paraId="279B664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FB000D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E1C4D4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SECTION2</w:t>
      </w:r>
    </w:p>
    <w:p w14:paraId="4ECCB61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Part 1</w:t>
      </w:r>
    </w:p>
    <w:p w14:paraId="1E7182F8" w14:textId="77777777" w:rsidR="002C5B35" w:rsidRPr="00101A41" w:rsidRDefault="002C5B35" w:rsidP="009C1404">
      <w:pPr>
        <w:pStyle w:val="a7"/>
        <w:numPr>
          <w:ilvl w:val="0"/>
          <w:numId w:val="19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are the speakers mainly discussing?</w:t>
      </w:r>
    </w:p>
    <w:p w14:paraId="03BA20F1" w14:textId="77777777" w:rsidR="002C5B35" w:rsidRPr="00101A41" w:rsidRDefault="002C5B35" w:rsidP="009C1404">
      <w:pPr>
        <w:pStyle w:val="a7"/>
        <w:numPr>
          <w:ilvl w:val="0"/>
          <w:numId w:val="19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 book that the man is trying to find in the library</w:t>
      </w:r>
    </w:p>
    <w:p w14:paraId="168E5D8C" w14:textId="77777777" w:rsidR="002C5B35" w:rsidRPr="00101A41" w:rsidRDefault="002C5B35" w:rsidP="009C1404">
      <w:pPr>
        <w:pStyle w:val="a7"/>
        <w:numPr>
          <w:ilvl w:val="0"/>
          <w:numId w:val="19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 book that the man already returned to the library</w:t>
      </w:r>
    </w:p>
    <w:p w14:paraId="6EA78CD6" w14:textId="77777777" w:rsidR="002C5B35" w:rsidRPr="00101A41" w:rsidRDefault="002C5B35" w:rsidP="009C1404">
      <w:pPr>
        <w:pStyle w:val="a7"/>
        <w:numPr>
          <w:ilvl w:val="0"/>
          <w:numId w:val="19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 book that the man is using to write his senior thesis</w:t>
      </w:r>
    </w:p>
    <w:p w14:paraId="2CD2EACD" w14:textId="77777777" w:rsidR="002C5B35" w:rsidRPr="00101A41" w:rsidRDefault="002C5B35" w:rsidP="009C1404">
      <w:pPr>
        <w:pStyle w:val="a7"/>
        <w:numPr>
          <w:ilvl w:val="0"/>
          <w:numId w:val="19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A book that the man lent to his sociology professor </w:t>
      </w:r>
    </w:p>
    <w:p w14:paraId="3286741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B208A58" w14:textId="77777777" w:rsidR="002C5B35" w:rsidRPr="00101A41" w:rsidRDefault="002C5B35" w:rsidP="009C1404">
      <w:pPr>
        <w:pStyle w:val="a7"/>
        <w:numPr>
          <w:ilvl w:val="0"/>
          <w:numId w:val="19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does the woman offer to do for the man?</w:t>
      </w:r>
    </w:p>
    <w:p w14:paraId="5A6832B3" w14:textId="77777777" w:rsidR="002C5B35" w:rsidRPr="00101A41" w:rsidRDefault="002C5B35" w:rsidP="009C1404">
      <w:pPr>
        <w:pStyle w:val="a7"/>
        <w:numPr>
          <w:ilvl w:val="0"/>
          <w:numId w:val="19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Let the man know when a book he needs is returned to the library</w:t>
      </w:r>
    </w:p>
    <w:p w14:paraId="6A6DEA0C" w14:textId="77777777" w:rsidR="002C5B35" w:rsidRPr="00101A41" w:rsidRDefault="002C5B35" w:rsidP="009C1404">
      <w:pPr>
        <w:pStyle w:val="a7"/>
        <w:numPr>
          <w:ilvl w:val="0"/>
          <w:numId w:val="19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Photocopy a chapter of a book for him</w:t>
      </w:r>
    </w:p>
    <w:p w14:paraId="15B8B337" w14:textId="77777777" w:rsidR="002C5B35" w:rsidRPr="00101A41" w:rsidRDefault="002C5B35" w:rsidP="009C1404">
      <w:pPr>
        <w:pStyle w:val="a7"/>
        <w:numPr>
          <w:ilvl w:val="0"/>
          <w:numId w:val="19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Ask a professor to return a book the man needs</w:t>
      </w:r>
    </w:p>
    <w:p w14:paraId="69C00B30" w14:textId="77777777" w:rsidR="002C5B35" w:rsidRPr="00101A41" w:rsidRDefault="002C5B35" w:rsidP="009C1404">
      <w:pPr>
        <w:pStyle w:val="a7"/>
        <w:numPr>
          <w:ilvl w:val="0"/>
          <w:numId w:val="19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Find a copy of a book for him at another library</w:t>
      </w:r>
    </w:p>
    <w:p w14:paraId="077A11D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10B6A66" w14:textId="77777777" w:rsidR="002C5B35" w:rsidRPr="00101A41" w:rsidRDefault="002C5B35" w:rsidP="009C1404">
      <w:pPr>
        <w:pStyle w:val="a7"/>
        <w:numPr>
          <w:ilvl w:val="0"/>
          <w:numId w:val="19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lastRenderedPageBreak/>
        <w:t>What is the woman trying to explain when she mentions students who have lost their borrowing privileges?</w:t>
      </w:r>
    </w:p>
    <w:p w14:paraId="5DFDD093" w14:textId="77777777" w:rsidR="002C5B35" w:rsidRPr="00101A41" w:rsidRDefault="002C5B35" w:rsidP="009C1404">
      <w:pPr>
        <w:pStyle w:val="a7"/>
        <w:numPr>
          <w:ilvl w:val="0"/>
          <w:numId w:val="19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the man should not photocopy part of the book</w:t>
      </w:r>
    </w:p>
    <w:p w14:paraId="6D378B9D" w14:textId="77777777" w:rsidR="002C5B35" w:rsidRPr="00101A41" w:rsidRDefault="002C5B35" w:rsidP="009C1404">
      <w:pPr>
        <w:pStyle w:val="a7"/>
        <w:numPr>
          <w:ilvl w:val="0"/>
          <w:numId w:val="19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reasons for one of the library’s policies</w:t>
      </w:r>
    </w:p>
    <w:p w14:paraId="06F3FBAD" w14:textId="77777777" w:rsidR="002C5B35" w:rsidRPr="00101A41" w:rsidRDefault="002C5B35" w:rsidP="009C1404">
      <w:pPr>
        <w:pStyle w:val="a7"/>
        <w:numPr>
          <w:ilvl w:val="0"/>
          <w:numId w:val="19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will happen if the man does not return the book</w:t>
      </w:r>
    </w:p>
    <w:p w14:paraId="590AD637" w14:textId="77777777" w:rsidR="002C5B35" w:rsidRPr="00101A41" w:rsidRDefault="002C5B35" w:rsidP="009C1404">
      <w:pPr>
        <w:pStyle w:val="a7"/>
        <w:numPr>
          <w:ilvl w:val="0"/>
          <w:numId w:val="19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reason the man has to fill out a form</w:t>
      </w:r>
    </w:p>
    <w:p w14:paraId="0FC8E8E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99CA9FC" w14:textId="77777777" w:rsidR="002C5B35" w:rsidRPr="00101A41" w:rsidRDefault="002C5B35" w:rsidP="009C1404">
      <w:pPr>
        <w:pStyle w:val="a7"/>
        <w:numPr>
          <w:ilvl w:val="0"/>
          <w:numId w:val="19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How does the man probably feel at the end of the conversation?</w:t>
      </w:r>
    </w:p>
    <w:p w14:paraId="7A31F2DF" w14:textId="77777777" w:rsidR="002C5B35" w:rsidRPr="00101A41" w:rsidRDefault="002C5B35" w:rsidP="009C1404">
      <w:pPr>
        <w:pStyle w:val="a7"/>
        <w:numPr>
          <w:ilvl w:val="0"/>
          <w:numId w:val="19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Annoyed that he has to pay a fine on the book</w:t>
      </w:r>
    </w:p>
    <w:p w14:paraId="693F5C68" w14:textId="77777777" w:rsidR="002C5B35" w:rsidRPr="00101A41" w:rsidRDefault="002C5B35" w:rsidP="009C1404">
      <w:pPr>
        <w:pStyle w:val="a7"/>
        <w:numPr>
          <w:ilvl w:val="0"/>
          <w:numId w:val="19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Upset that he will lose his library privileges</w:t>
      </w:r>
    </w:p>
    <w:p w14:paraId="3EC8E450" w14:textId="77777777" w:rsidR="002C5B35" w:rsidRPr="00101A41" w:rsidRDefault="002C5B35" w:rsidP="009C1404">
      <w:pPr>
        <w:pStyle w:val="a7"/>
        <w:numPr>
          <w:ilvl w:val="0"/>
          <w:numId w:val="19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Glad that he can keep the book for two more weeks</w:t>
      </w:r>
    </w:p>
    <w:p w14:paraId="3BEBA56F" w14:textId="77777777" w:rsidR="002C5B35" w:rsidRPr="00101A41" w:rsidRDefault="002C5B35" w:rsidP="009C1404">
      <w:pPr>
        <w:pStyle w:val="a7"/>
        <w:numPr>
          <w:ilvl w:val="0"/>
          <w:numId w:val="19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Appreciative that the woman is helping him</w:t>
      </w:r>
    </w:p>
    <w:p w14:paraId="5A365B0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24F1539" w14:textId="77777777" w:rsidR="002C5B35" w:rsidRPr="00101A41" w:rsidRDefault="002C5B35" w:rsidP="009C1404">
      <w:pPr>
        <w:pStyle w:val="a7"/>
        <w:numPr>
          <w:ilvl w:val="0"/>
          <w:numId w:val="19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Listen again to part of the conversation. Then answer the question.</w:t>
      </w:r>
    </w:p>
    <w:p w14:paraId="5EEE2B4F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does the woman say this: …</w:t>
      </w:r>
    </w:p>
    <w:p w14:paraId="72005C6C" w14:textId="77777777" w:rsidR="002C5B35" w:rsidRPr="00101A41" w:rsidRDefault="002C5B35" w:rsidP="009C1404">
      <w:pPr>
        <w:pStyle w:val="a7"/>
        <w:numPr>
          <w:ilvl w:val="0"/>
          <w:numId w:val="19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make sure she understands what the man’s problem is </w:t>
      </w:r>
    </w:p>
    <w:p w14:paraId="12E69C90" w14:textId="77777777" w:rsidR="002C5B35" w:rsidRPr="00101A41" w:rsidRDefault="002C5B35" w:rsidP="009C1404">
      <w:pPr>
        <w:pStyle w:val="a7"/>
        <w:numPr>
          <w:ilvl w:val="0"/>
          <w:numId w:val="19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encourage the man to return the book to the library soon</w:t>
      </w:r>
    </w:p>
    <w:p w14:paraId="34110792" w14:textId="77777777" w:rsidR="002C5B35" w:rsidRPr="00101A41" w:rsidRDefault="002C5B35" w:rsidP="009C1404">
      <w:pPr>
        <w:pStyle w:val="a7"/>
        <w:numPr>
          <w:ilvl w:val="0"/>
          <w:numId w:val="19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check whether the man has already returned the book </w:t>
      </w:r>
    </w:p>
    <w:p w14:paraId="0C5C3BEB" w14:textId="77777777" w:rsidR="002C5B35" w:rsidRPr="00101A41" w:rsidRDefault="002C5B35" w:rsidP="009C1404">
      <w:pPr>
        <w:pStyle w:val="a7"/>
        <w:numPr>
          <w:ilvl w:val="0"/>
          <w:numId w:val="19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explain to the man a change in the library’s policies</w:t>
      </w:r>
    </w:p>
    <w:p w14:paraId="49734B9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728841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Part 2</w:t>
      </w:r>
    </w:p>
    <w:p w14:paraId="185FB608" w14:textId="5323856D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1544F8ED" wp14:editId="4C7F8524">
            <wp:extent cx="2392045" cy="1077595"/>
            <wp:effectExtent l="0" t="0" r="0" b="0"/>
            <wp:docPr id="19" name="图片 10" descr="照片 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照片 52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120E5858" wp14:editId="1635F504">
            <wp:extent cx="2514600" cy="1077595"/>
            <wp:effectExtent l="0" t="0" r="0" b="0"/>
            <wp:docPr id="20" name="图片 13" descr="照片 5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 descr="照片 52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6FE50" w14:textId="77777777" w:rsidR="002C5B35" w:rsidRPr="00101A41" w:rsidRDefault="002C5B35" w:rsidP="009C1404">
      <w:pPr>
        <w:pStyle w:val="a7"/>
        <w:numPr>
          <w:ilvl w:val="0"/>
          <w:numId w:val="19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is the lecture mainly about?</w:t>
      </w:r>
    </w:p>
    <w:p w14:paraId="14E71FC0" w14:textId="77777777" w:rsidR="002C5B35" w:rsidRPr="00101A41" w:rsidRDefault="002C5B35" w:rsidP="009C1404">
      <w:pPr>
        <w:pStyle w:val="a7"/>
        <w:numPr>
          <w:ilvl w:val="0"/>
          <w:numId w:val="20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Reasons that geologists study lake fossils in desert regions</w:t>
      </w:r>
    </w:p>
    <w:p w14:paraId="01B9D6AE" w14:textId="77777777" w:rsidR="002C5B35" w:rsidRPr="00101A41" w:rsidRDefault="002C5B35" w:rsidP="009C1404">
      <w:pPr>
        <w:pStyle w:val="a7"/>
        <w:numPr>
          <w:ilvl w:val="0"/>
          <w:numId w:val="20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 comparison of ancient and present-day lakes in desert environments</w:t>
      </w:r>
    </w:p>
    <w:p w14:paraId="516D8117" w14:textId="77777777" w:rsidR="002C5B35" w:rsidRPr="00101A41" w:rsidRDefault="002C5B35" w:rsidP="009C1404">
      <w:pPr>
        <w:pStyle w:val="a7"/>
        <w:numPr>
          <w:ilvl w:val="0"/>
          <w:numId w:val="20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Geological evidence for the formation of ancient sand dunes</w:t>
      </w:r>
    </w:p>
    <w:p w14:paraId="70FE2BD1" w14:textId="77777777" w:rsidR="002C5B35" w:rsidRPr="00101A41" w:rsidRDefault="002C5B35" w:rsidP="009C1404">
      <w:pPr>
        <w:pStyle w:val="a7"/>
        <w:numPr>
          <w:ilvl w:val="0"/>
          <w:numId w:val="20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 hypothesis for how some ancient desert lakes formed</w:t>
      </w:r>
    </w:p>
    <w:p w14:paraId="61E3E75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F2DC199" w14:textId="77777777" w:rsidR="002C5B35" w:rsidRPr="00101A41" w:rsidRDefault="002C5B35" w:rsidP="009C1404">
      <w:pPr>
        <w:pStyle w:val="a7"/>
        <w:numPr>
          <w:ilvl w:val="0"/>
          <w:numId w:val="19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is the professor’s opinion about the conclusions of the recent study of the limestone formations in the Empty Quarter?</w:t>
      </w:r>
    </w:p>
    <w:p w14:paraId="19690D1C" w14:textId="77777777" w:rsidR="002C5B35" w:rsidRPr="00101A41" w:rsidRDefault="002C5B35" w:rsidP="009C1404">
      <w:pPr>
        <w:pStyle w:val="a7"/>
        <w:numPr>
          <w:ilvl w:val="0"/>
          <w:numId w:val="20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have changed the way geologists study desert environments.</w:t>
      </w:r>
    </w:p>
    <w:p w14:paraId="6E28AED4" w14:textId="77777777" w:rsidR="002C5B35" w:rsidRPr="00101A41" w:rsidRDefault="002C5B35" w:rsidP="009C1404">
      <w:pPr>
        <w:pStyle w:val="a7"/>
        <w:numPr>
          <w:ilvl w:val="0"/>
          <w:numId w:val="20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contradict findings about similar desert lakes.</w:t>
      </w:r>
    </w:p>
    <w:p w14:paraId="29C7FC0B" w14:textId="77777777" w:rsidR="002C5B35" w:rsidRPr="00101A41" w:rsidRDefault="002C5B35" w:rsidP="009C1404">
      <w:pPr>
        <w:pStyle w:val="a7"/>
        <w:numPr>
          <w:ilvl w:val="0"/>
          <w:numId w:val="20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explain the causes of monsoons in the desert.</w:t>
      </w:r>
    </w:p>
    <w:p w14:paraId="781D03BD" w14:textId="77777777" w:rsidR="002C5B35" w:rsidRPr="00101A41" w:rsidRDefault="002C5B35" w:rsidP="009C1404">
      <w:pPr>
        <w:pStyle w:val="a7"/>
        <w:numPr>
          <w:ilvl w:val="0"/>
          <w:numId w:val="20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need to be confirmed by additional studies.</w:t>
      </w:r>
    </w:p>
    <w:p w14:paraId="0C25706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35529DC" w14:textId="77777777" w:rsidR="002C5B35" w:rsidRPr="00101A41" w:rsidRDefault="002C5B35" w:rsidP="009C1404">
      <w:pPr>
        <w:pStyle w:val="a7"/>
        <w:numPr>
          <w:ilvl w:val="0"/>
          <w:numId w:val="19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According to the professor, what feature of the sand dunes made the formation of the lakes possible?</w:t>
      </w:r>
    </w:p>
    <w:p w14:paraId="4533909F" w14:textId="77777777" w:rsidR="002C5B35" w:rsidRPr="00101A41" w:rsidRDefault="002C5B35" w:rsidP="009C1404">
      <w:pPr>
        <w:pStyle w:val="a7"/>
        <w:numPr>
          <w:ilvl w:val="0"/>
          <w:numId w:val="20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degree of slope of the sides of the dunes</w:t>
      </w:r>
    </w:p>
    <w:p w14:paraId="66400A56" w14:textId="77777777" w:rsidR="002C5B35" w:rsidRPr="00101A41" w:rsidRDefault="002C5B35" w:rsidP="009C1404">
      <w:pPr>
        <w:pStyle w:val="a7"/>
        <w:numPr>
          <w:ilvl w:val="0"/>
          <w:numId w:val="20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presence of clay and silt particles in the dunes</w:t>
      </w:r>
    </w:p>
    <w:p w14:paraId="41D978A2" w14:textId="77777777" w:rsidR="002C5B35" w:rsidRPr="00101A41" w:rsidRDefault="002C5B35" w:rsidP="009C1404">
      <w:pPr>
        <w:pStyle w:val="a7"/>
        <w:numPr>
          <w:ilvl w:val="0"/>
          <w:numId w:val="20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 position of the dunes relative to the wind and rain </w:t>
      </w:r>
    </w:p>
    <w:p w14:paraId="4EF5AE33" w14:textId="77777777" w:rsidR="002C5B35" w:rsidRPr="00101A41" w:rsidRDefault="002C5B35" w:rsidP="009C1404">
      <w:pPr>
        <w:pStyle w:val="a7"/>
        <w:numPr>
          <w:ilvl w:val="0"/>
          <w:numId w:val="20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narrowness of the valleys between the dunes</w:t>
      </w:r>
    </w:p>
    <w:p w14:paraId="4228C21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0AA5428" w14:textId="77777777" w:rsidR="002C5B35" w:rsidRPr="00101A41" w:rsidRDefault="002C5B35" w:rsidP="009C1404">
      <w:pPr>
        <w:pStyle w:val="a7"/>
        <w:numPr>
          <w:ilvl w:val="0"/>
          <w:numId w:val="19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How </w:t>
      </w:r>
      <w:proofErr w:type="gramStart"/>
      <w:r w:rsidRPr="00101A41">
        <w:rPr>
          <w:rFonts w:eastAsiaTheme="majorEastAsia"/>
          <w:sz w:val="22"/>
          <w:szCs w:val="22"/>
        </w:rPr>
        <w:t>is it</w:t>
      </w:r>
      <w:proofErr w:type="gramEnd"/>
      <w:r w:rsidRPr="00101A41">
        <w:rPr>
          <w:rFonts w:eastAsiaTheme="majorEastAsia"/>
          <w:sz w:val="22"/>
          <w:szCs w:val="22"/>
        </w:rPr>
        <w:t xml:space="preserve"> possible to determine in which rainy period a lake was formed?</w:t>
      </w:r>
    </w:p>
    <w:p w14:paraId="116B42AC" w14:textId="77777777" w:rsidR="002C5B35" w:rsidRPr="00101A41" w:rsidRDefault="002C5B35" w:rsidP="009C1404">
      <w:pPr>
        <w:pStyle w:val="a7"/>
        <w:spacing w:line="360" w:lineRule="auto"/>
        <w:ind w:leftChars="171" w:left="410" w:firstLineChars="700" w:firstLine="1540"/>
        <w:rPr>
          <w:rFonts w:eastAsiaTheme="majorEastAsia"/>
          <w:sz w:val="22"/>
          <w:szCs w:val="22"/>
          <w:shd w:val="pct10" w:color="auto" w:fill="FFFFFF"/>
        </w:rPr>
      </w:pPr>
      <w:r w:rsidRPr="00101A41">
        <w:rPr>
          <w:rFonts w:eastAsiaTheme="majorEastAsia"/>
          <w:sz w:val="22"/>
          <w:szCs w:val="22"/>
          <w:shd w:val="pct10" w:color="auto" w:fill="FFFFFF"/>
        </w:rPr>
        <w:t>Click on 2 answers.</w:t>
      </w:r>
    </w:p>
    <w:p w14:paraId="5AE9868A" w14:textId="77777777" w:rsidR="002C5B35" w:rsidRPr="00101A41" w:rsidRDefault="002C5B35" w:rsidP="009C1404">
      <w:pPr>
        <w:pStyle w:val="a7"/>
        <w:numPr>
          <w:ilvl w:val="0"/>
          <w:numId w:val="2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By examining the location of the lake bed</w:t>
      </w:r>
    </w:p>
    <w:p w14:paraId="4BDB55F7" w14:textId="77777777" w:rsidR="002C5B35" w:rsidRPr="00101A41" w:rsidRDefault="002C5B35" w:rsidP="009C1404">
      <w:pPr>
        <w:pStyle w:val="a7"/>
        <w:numPr>
          <w:ilvl w:val="0"/>
          <w:numId w:val="2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By measuring the amount of sand covering the lake bed</w:t>
      </w:r>
    </w:p>
    <w:p w14:paraId="387DCBE8" w14:textId="77777777" w:rsidR="002C5B35" w:rsidRPr="00101A41" w:rsidRDefault="002C5B35" w:rsidP="009C1404">
      <w:pPr>
        <w:pStyle w:val="a7"/>
        <w:numPr>
          <w:ilvl w:val="0"/>
          <w:numId w:val="2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By examining the color of the limestone formation</w:t>
      </w:r>
    </w:p>
    <w:p w14:paraId="4D0461B1" w14:textId="77777777" w:rsidR="002C5B35" w:rsidRPr="00101A41" w:rsidRDefault="002C5B35" w:rsidP="009C1404">
      <w:pPr>
        <w:pStyle w:val="a7"/>
        <w:numPr>
          <w:ilvl w:val="0"/>
          <w:numId w:val="2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By identifying the types of fossils found in the limestone</w:t>
      </w:r>
    </w:p>
    <w:p w14:paraId="3C24980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2E9C88B" w14:textId="77777777" w:rsidR="002C5B35" w:rsidRPr="00101A41" w:rsidRDefault="002C5B35" w:rsidP="009C1404">
      <w:pPr>
        <w:pStyle w:val="a7"/>
        <w:numPr>
          <w:ilvl w:val="0"/>
          <w:numId w:val="19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does the professor imply about the lack of water buffalo and hippopotamus fossils in the more recent lakes?</w:t>
      </w:r>
    </w:p>
    <w:p w14:paraId="3DBF6193" w14:textId="77777777" w:rsidR="002C5B35" w:rsidRPr="00101A41" w:rsidRDefault="002C5B35" w:rsidP="009C1404">
      <w:pPr>
        <w:pStyle w:val="a7"/>
        <w:numPr>
          <w:ilvl w:val="0"/>
          <w:numId w:val="20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level of water in the lakes was not sufficient for these animals.</w:t>
      </w:r>
    </w:p>
    <w:p w14:paraId="720F1F83" w14:textId="77777777" w:rsidR="002C5B35" w:rsidRPr="00101A41" w:rsidRDefault="002C5B35" w:rsidP="009C1404">
      <w:pPr>
        <w:pStyle w:val="a7"/>
        <w:numPr>
          <w:ilvl w:val="0"/>
          <w:numId w:val="20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bottoms of the lakes were too sandy for these animals to stand in.</w:t>
      </w:r>
    </w:p>
    <w:p w14:paraId="4938DFFF" w14:textId="77777777" w:rsidR="002C5B35" w:rsidRPr="00101A41" w:rsidRDefault="002C5B35" w:rsidP="009C1404">
      <w:pPr>
        <w:pStyle w:val="a7"/>
        <w:numPr>
          <w:ilvl w:val="0"/>
          <w:numId w:val="20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location of the lakes made them too difficult of these animals to reach.</w:t>
      </w:r>
    </w:p>
    <w:p w14:paraId="25F619C6" w14:textId="77777777" w:rsidR="002C5B35" w:rsidRPr="00101A41" w:rsidRDefault="002C5B35" w:rsidP="009C1404">
      <w:pPr>
        <w:pStyle w:val="a7"/>
        <w:numPr>
          <w:ilvl w:val="0"/>
          <w:numId w:val="20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vegetation near the lakes did not attract these animals.</w:t>
      </w:r>
    </w:p>
    <w:p w14:paraId="6D47762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98BA87A" w14:textId="77777777" w:rsidR="002C5B35" w:rsidRPr="00101A41" w:rsidRDefault="002C5B35" w:rsidP="009C1404">
      <w:pPr>
        <w:pStyle w:val="a7"/>
        <w:numPr>
          <w:ilvl w:val="0"/>
          <w:numId w:val="19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What possible explanation does the professor give for the apparent absence of fish in the </w:t>
      </w:r>
      <w:r w:rsidRPr="00101A41">
        <w:rPr>
          <w:rFonts w:eastAsiaTheme="majorEastAsia"/>
          <w:sz w:val="22"/>
          <w:szCs w:val="22"/>
        </w:rPr>
        <w:lastRenderedPageBreak/>
        <w:t>most ancient lakes?</w:t>
      </w:r>
    </w:p>
    <w:p w14:paraId="2DCB3E17" w14:textId="77777777" w:rsidR="002C5B35" w:rsidRPr="00101A41" w:rsidRDefault="002C5B35" w:rsidP="009C1404">
      <w:pPr>
        <w:pStyle w:val="a7"/>
        <w:numPr>
          <w:ilvl w:val="0"/>
          <w:numId w:val="20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presence of predators</w:t>
      </w:r>
    </w:p>
    <w:p w14:paraId="6919D62A" w14:textId="77777777" w:rsidR="002C5B35" w:rsidRPr="00101A41" w:rsidRDefault="002C5B35" w:rsidP="009C1404">
      <w:pPr>
        <w:pStyle w:val="a7"/>
        <w:numPr>
          <w:ilvl w:val="0"/>
          <w:numId w:val="20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Lack of appropriate food</w:t>
      </w:r>
    </w:p>
    <w:p w14:paraId="1F39F2FC" w14:textId="77777777" w:rsidR="002C5B35" w:rsidRPr="00101A41" w:rsidRDefault="002C5B35" w:rsidP="009C1404">
      <w:pPr>
        <w:pStyle w:val="a7"/>
        <w:numPr>
          <w:ilvl w:val="0"/>
          <w:numId w:val="20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Lack of suitable water</w:t>
      </w:r>
    </w:p>
    <w:p w14:paraId="0D2B6C57" w14:textId="77777777" w:rsidR="002C5B35" w:rsidRPr="00101A41" w:rsidRDefault="002C5B35" w:rsidP="009C1404">
      <w:pPr>
        <w:pStyle w:val="a7"/>
        <w:numPr>
          <w:ilvl w:val="0"/>
          <w:numId w:val="20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Extreme desert temperatures</w:t>
      </w:r>
    </w:p>
    <w:p w14:paraId="55E8015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0879E1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Part 3</w:t>
      </w:r>
    </w:p>
    <w:p w14:paraId="2DC81F56" w14:textId="4C5A4123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4B5FDCF1" wp14:editId="29B62947">
            <wp:extent cx="2563495" cy="1200150"/>
            <wp:effectExtent l="0" t="0" r="1905" b="0"/>
            <wp:docPr id="21" name="图片 14" descr="照片 5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照片 54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49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37ABF380" wp14:editId="43F2F12C">
            <wp:extent cx="2612390" cy="1200150"/>
            <wp:effectExtent l="0" t="0" r="3810" b="0"/>
            <wp:docPr id="22" name="图片 15" descr="照片 5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照片 54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6F750" w14:textId="77777777" w:rsidR="002C5B35" w:rsidRPr="00101A41" w:rsidRDefault="002C5B35" w:rsidP="009C1404">
      <w:pPr>
        <w:pStyle w:val="a7"/>
        <w:numPr>
          <w:ilvl w:val="0"/>
          <w:numId w:val="19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does the professor mainly discuss?</w:t>
      </w:r>
    </w:p>
    <w:p w14:paraId="162AA66F" w14:textId="77777777" w:rsidR="002C5B35" w:rsidRPr="00101A41" w:rsidRDefault="002C5B35" w:rsidP="009C1404">
      <w:pPr>
        <w:pStyle w:val="a7"/>
        <w:numPr>
          <w:ilvl w:val="0"/>
          <w:numId w:val="20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findings of a study on prairie dog communication</w:t>
      </w:r>
    </w:p>
    <w:p w14:paraId="7D3FB93A" w14:textId="77777777" w:rsidR="002C5B35" w:rsidRPr="00101A41" w:rsidRDefault="002C5B35" w:rsidP="009C1404">
      <w:pPr>
        <w:pStyle w:val="a7"/>
        <w:numPr>
          <w:ilvl w:val="0"/>
          <w:numId w:val="20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way that mammals learn to make warning cries</w:t>
      </w:r>
    </w:p>
    <w:p w14:paraId="10B1DC29" w14:textId="77777777" w:rsidR="002C5B35" w:rsidRPr="00101A41" w:rsidRDefault="002C5B35" w:rsidP="009C1404">
      <w:pPr>
        <w:pStyle w:val="a7"/>
        <w:numPr>
          <w:ilvl w:val="0"/>
          <w:numId w:val="20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Features that distinguish language from animal communication systems</w:t>
      </w:r>
    </w:p>
    <w:p w14:paraId="1257CE90" w14:textId="77777777" w:rsidR="002C5B35" w:rsidRPr="00101A41" w:rsidRDefault="002C5B35" w:rsidP="009C1404">
      <w:pPr>
        <w:pStyle w:val="a7"/>
        <w:numPr>
          <w:ilvl w:val="0"/>
          <w:numId w:val="20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Various types of signal used by animals to communicate with each other </w:t>
      </w:r>
    </w:p>
    <w:p w14:paraId="4D9C309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C011F97" w14:textId="77777777" w:rsidR="002C5B35" w:rsidRPr="00101A41" w:rsidRDefault="002C5B35" w:rsidP="009C1404">
      <w:pPr>
        <w:pStyle w:val="a7"/>
        <w:numPr>
          <w:ilvl w:val="0"/>
          <w:numId w:val="19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does the student mention a research project she studied in a biology class?</w:t>
      </w:r>
    </w:p>
    <w:p w14:paraId="5225E508" w14:textId="77777777" w:rsidR="002C5B35" w:rsidRPr="00101A41" w:rsidRDefault="002C5B35" w:rsidP="009C1404">
      <w:pPr>
        <w:pStyle w:val="a7"/>
        <w:numPr>
          <w:ilvl w:val="0"/>
          <w:numId w:val="20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point out similarities in the behavior of rodents and monkeys</w:t>
      </w:r>
    </w:p>
    <w:p w14:paraId="12D04371" w14:textId="77777777" w:rsidR="002C5B35" w:rsidRPr="00101A41" w:rsidRDefault="002C5B35" w:rsidP="009C1404">
      <w:pPr>
        <w:pStyle w:val="a7"/>
        <w:numPr>
          <w:ilvl w:val="0"/>
          <w:numId w:val="20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explain how she first became interested in animal communication</w:t>
      </w:r>
    </w:p>
    <w:p w14:paraId="5AB8103A" w14:textId="77777777" w:rsidR="002C5B35" w:rsidRPr="00101A41" w:rsidRDefault="002C5B35" w:rsidP="009C1404">
      <w:pPr>
        <w:pStyle w:val="a7"/>
        <w:numPr>
          <w:ilvl w:val="0"/>
          <w:numId w:val="20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introduce an instance of an animal species that might have language </w:t>
      </w:r>
    </w:p>
    <w:p w14:paraId="62537A87" w14:textId="77777777" w:rsidR="002C5B35" w:rsidRPr="00101A41" w:rsidRDefault="002C5B35" w:rsidP="009C1404">
      <w:pPr>
        <w:pStyle w:val="a7"/>
        <w:numPr>
          <w:ilvl w:val="0"/>
          <w:numId w:val="20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show how she applied her knowledge of linguistics in another course </w:t>
      </w:r>
    </w:p>
    <w:p w14:paraId="379077B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C4E80AD" w14:textId="77777777" w:rsidR="002C5B35" w:rsidRPr="00101A41" w:rsidRDefault="002C5B35" w:rsidP="009C1404">
      <w:pPr>
        <w:pStyle w:val="a7"/>
        <w:numPr>
          <w:ilvl w:val="0"/>
          <w:numId w:val="19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is the professor’s opinion of a recent study of prairie dogs?</w:t>
      </w:r>
    </w:p>
    <w:p w14:paraId="2AAB3FB8" w14:textId="77777777" w:rsidR="002C5B35" w:rsidRPr="00101A41" w:rsidRDefault="002C5B35" w:rsidP="009C1404">
      <w:pPr>
        <w:pStyle w:val="a7"/>
        <w:numPr>
          <w:ilvl w:val="0"/>
          <w:numId w:val="20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She finds the study interesting but is not convinced that prairie dogs can communicate.</w:t>
      </w:r>
    </w:p>
    <w:p w14:paraId="06B84BA4" w14:textId="77777777" w:rsidR="002C5B35" w:rsidRPr="00101A41" w:rsidRDefault="002C5B35" w:rsidP="009C1404">
      <w:pPr>
        <w:pStyle w:val="a7"/>
        <w:numPr>
          <w:ilvl w:val="0"/>
          <w:numId w:val="20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She thinks that some claims made by the researchers are not supported by their findings.</w:t>
      </w:r>
    </w:p>
    <w:p w14:paraId="673A853A" w14:textId="77777777" w:rsidR="002C5B35" w:rsidRPr="00101A41" w:rsidRDefault="002C5B35" w:rsidP="009C1404">
      <w:pPr>
        <w:pStyle w:val="a7"/>
        <w:numPr>
          <w:ilvl w:val="0"/>
          <w:numId w:val="20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She sees the study as proof that mammals other than humans possess a form of </w:t>
      </w:r>
      <w:r w:rsidRPr="00101A41">
        <w:rPr>
          <w:rFonts w:eastAsiaTheme="majorEastAsia"/>
          <w:sz w:val="22"/>
          <w:szCs w:val="22"/>
        </w:rPr>
        <w:lastRenderedPageBreak/>
        <w:t>language.</w:t>
      </w:r>
    </w:p>
    <w:p w14:paraId="4B15FA2E" w14:textId="77777777" w:rsidR="002C5B35" w:rsidRPr="00101A41" w:rsidRDefault="002C5B35" w:rsidP="009C1404">
      <w:pPr>
        <w:pStyle w:val="a7"/>
        <w:numPr>
          <w:ilvl w:val="0"/>
          <w:numId w:val="20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She thinks the researchers misinterpreted the high-pitched barks as warming signals.</w:t>
      </w:r>
    </w:p>
    <w:p w14:paraId="252B971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44F57A5" w14:textId="77777777" w:rsidR="002C5B35" w:rsidRPr="00101A41" w:rsidRDefault="002C5B35" w:rsidP="009C1404">
      <w:pPr>
        <w:pStyle w:val="a7"/>
        <w:numPr>
          <w:ilvl w:val="0"/>
          <w:numId w:val="19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does the professor say about the individual units that make up human languages?</w:t>
      </w:r>
    </w:p>
    <w:p w14:paraId="42E22112" w14:textId="77777777" w:rsidR="002C5B35" w:rsidRPr="00101A41" w:rsidRDefault="002C5B35" w:rsidP="009C1404">
      <w:pPr>
        <w:pStyle w:val="a7"/>
        <w:numPr>
          <w:ilvl w:val="0"/>
          <w:numId w:val="20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can be combined to create an infinite number of new messages.</w:t>
      </w:r>
    </w:p>
    <w:p w14:paraId="781B77FE" w14:textId="77777777" w:rsidR="002C5B35" w:rsidRPr="00101A41" w:rsidRDefault="002C5B35" w:rsidP="009C1404">
      <w:pPr>
        <w:pStyle w:val="a7"/>
        <w:numPr>
          <w:ilvl w:val="0"/>
          <w:numId w:val="20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are not capable of being reproduced by members of any other species.</w:t>
      </w:r>
    </w:p>
    <w:p w14:paraId="50D73DEA" w14:textId="77777777" w:rsidR="002C5B35" w:rsidRPr="00101A41" w:rsidRDefault="002C5B35" w:rsidP="009C1404">
      <w:pPr>
        <w:pStyle w:val="a7"/>
        <w:numPr>
          <w:ilvl w:val="0"/>
          <w:numId w:val="20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function in the same way as the signals all animals use to communicate.</w:t>
      </w:r>
    </w:p>
    <w:p w14:paraId="6C6F108C" w14:textId="77777777" w:rsidR="002C5B35" w:rsidRPr="00101A41" w:rsidRDefault="002C5B35" w:rsidP="009C1404">
      <w:pPr>
        <w:pStyle w:val="a7"/>
        <w:numPr>
          <w:ilvl w:val="0"/>
          <w:numId w:val="20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are acquired instinctively without having to be learned.</w:t>
      </w:r>
    </w:p>
    <w:p w14:paraId="7BDAC33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27F2437" w14:textId="77777777" w:rsidR="002C5B35" w:rsidRPr="00101A41" w:rsidRDefault="002C5B35" w:rsidP="009C1404">
      <w:pPr>
        <w:pStyle w:val="a7"/>
        <w:numPr>
          <w:ilvl w:val="0"/>
          <w:numId w:val="19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professor uses the sentence, “Move the large coyote fast”, in order to illustrate two features of language. What are they?</w:t>
      </w:r>
    </w:p>
    <w:p w14:paraId="329D1DBC" w14:textId="77777777" w:rsidR="002C5B35" w:rsidRPr="00101A41" w:rsidRDefault="002C5B35" w:rsidP="009C1404">
      <w:pPr>
        <w:pStyle w:val="a7"/>
        <w:spacing w:line="360" w:lineRule="auto"/>
        <w:ind w:leftChars="171" w:left="410" w:firstLineChars="100" w:firstLine="220"/>
        <w:rPr>
          <w:rFonts w:eastAsiaTheme="majorEastAsia"/>
          <w:sz w:val="22"/>
          <w:szCs w:val="22"/>
          <w:shd w:val="pct10" w:color="auto" w:fill="FFFFFF"/>
        </w:rPr>
      </w:pPr>
      <w:r w:rsidRPr="00101A41">
        <w:rPr>
          <w:rFonts w:eastAsiaTheme="majorEastAsia"/>
          <w:sz w:val="22"/>
          <w:szCs w:val="22"/>
          <w:shd w:val="pct10" w:color="auto" w:fill="FFFFFF"/>
        </w:rPr>
        <w:t>Click on 2 answers.</w:t>
      </w:r>
    </w:p>
    <w:p w14:paraId="508A8146" w14:textId="77777777" w:rsidR="002C5B35" w:rsidRPr="00101A41" w:rsidRDefault="002C5B35" w:rsidP="009C1404">
      <w:pPr>
        <w:pStyle w:val="a7"/>
        <w:numPr>
          <w:ilvl w:val="0"/>
          <w:numId w:val="21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Displacement</w:t>
      </w:r>
    </w:p>
    <w:p w14:paraId="6C8E3B4F" w14:textId="77777777" w:rsidR="002C5B35" w:rsidRPr="00101A41" w:rsidRDefault="002C5B35" w:rsidP="009C1404">
      <w:pPr>
        <w:pStyle w:val="a7"/>
        <w:numPr>
          <w:ilvl w:val="0"/>
          <w:numId w:val="21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Learnability </w:t>
      </w:r>
    </w:p>
    <w:p w14:paraId="27864095" w14:textId="77777777" w:rsidR="002C5B35" w:rsidRPr="00101A41" w:rsidRDefault="002C5B35" w:rsidP="009C1404">
      <w:pPr>
        <w:pStyle w:val="a7"/>
        <w:numPr>
          <w:ilvl w:val="0"/>
          <w:numId w:val="21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Productivity</w:t>
      </w:r>
    </w:p>
    <w:p w14:paraId="646869C5" w14:textId="77777777" w:rsidR="002C5B35" w:rsidRPr="00101A41" w:rsidRDefault="002C5B35" w:rsidP="009C1404">
      <w:pPr>
        <w:pStyle w:val="a7"/>
        <w:numPr>
          <w:ilvl w:val="0"/>
          <w:numId w:val="21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Discreteness</w:t>
      </w:r>
    </w:p>
    <w:p w14:paraId="14AE9C0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9A3D2B8" w14:textId="77777777" w:rsidR="002C5B35" w:rsidRPr="00101A41" w:rsidRDefault="002C5B35" w:rsidP="009C1404">
      <w:pPr>
        <w:pStyle w:val="a7"/>
        <w:numPr>
          <w:ilvl w:val="0"/>
          <w:numId w:val="19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Listen again to part of the lecture. Then answer the question.</w:t>
      </w:r>
    </w:p>
    <w:p w14:paraId="6CD79616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does the professor say this: …</w:t>
      </w:r>
    </w:p>
    <w:p w14:paraId="25A5C181" w14:textId="77777777" w:rsidR="002C5B35" w:rsidRPr="00101A41" w:rsidRDefault="002C5B35" w:rsidP="009C1404">
      <w:pPr>
        <w:pStyle w:val="a7"/>
        <w:numPr>
          <w:ilvl w:val="0"/>
          <w:numId w:val="21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see if anyone knows the answer to the student’s question</w:t>
      </w:r>
    </w:p>
    <w:p w14:paraId="62FD40E9" w14:textId="77777777" w:rsidR="002C5B35" w:rsidRPr="00101A41" w:rsidRDefault="002C5B35" w:rsidP="009C1404">
      <w:pPr>
        <w:pStyle w:val="a7"/>
        <w:numPr>
          <w:ilvl w:val="0"/>
          <w:numId w:val="21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suggest that the student is using the wrong terminology</w:t>
      </w:r>
    </w:p>
    <w:p w14:paraId="28B01CB0" w14:textId="77777777" w:rsidR="002C5B35" w:rsidRPr="00101A41" w:rsidRDefault="002C5B35" w:rsidP="009C1404">
      <w:pPr>
        <w:pStyle w:val="a7"/>
        <w:numPr>
          <w:ilvl w:val="0"/>
          <w:numId w:val="21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express frustration because she has already answered a similar question</w:t>
      </w:r>
    </w:p>
    <w:p w14:paraId="074950F3" w14:textId="77777777" w:rsidR="002C5B35" w:rsidRPr="00101A41" w:rsidRDefault="002C5B35" w:rsidP="009C1404">
      <w:pPr>
        <w:pStyle w:val="a7"/>
        <w:numPr>
          <w:ilvl w:val="0"/>
          <w:numId w:val="21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determine whether she has been speaking clearly enough </w:t>
      </w:r>
    </w:p>
    <w:p w14:paraId="22B338EB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</w:p>
    <w:p w14:paraId="509B6384" w14:textId="77777777" w:rsidR="002C5B35" w:rsidRPr="00101A41" w:rsidRDefault="002C5B35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44" w:name="_Toc13928"/>
      <w:bookmarkStart w:id="45" w:name="_Toc14786"/>
      <w:bookmarkStart w:id="46" w:name="_Toc397763795"/>
      <w:r w:rsidRPr="00101A41">
        <w:rPr>
          <w:rFonts w:eastAsiaTheme="majorEastAsia" w:cs="Arial"/>
          <w:b w:val="0"/>
          <w:sz w:val="22"/>
          <w:szCs w:val="22"/>
        </w:rPr>
        <w:t>TPO-10</w:t>
      </w:r>
      <w:bookmarkEnd w:id="44"/>
      <w:bookmarkEnd w:id="45"/>
      <w:bookmarkEnd w:id="46"/>
    </w:p>
    <w:p w14:paraId="7445981D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left"/>
        <w:rPr>
          <w:rFonts w:eastAsiaTheme="majorEastAsia"/>
          <w:sz w:val="22"/>
          <w:szCs w:val="22"/>
        </w:rPr>
      </w:pPr>
    </w:p>
    <w:p w14:paraId="2CE9969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Section 1</w:t>
      </w:r>
    </w:p>
    <w:p w14:paraId="1842AA5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1.Why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student go to see the professor?</w:t>
      </w:r>
    </w:p>
    <w:p w14:paraId="508CDD9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○To discuss the latest trends in the photography shows</w:t>
      </w:r>
    </w:p>
    <w:p w14:paraId="471E90F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○To find out why some of her work was not selected for a show</w:t>
      </w:r>
    </w:p>
    <w:p w14:paraId="7AAD72F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lastRenderedPageBreak/>
        <w:t>○To discuss how to get her photographs exhibited</w:t>
      </w:r>
    </w:p>
    <w:p w14:paraId="6B20FA0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○To find out about a student photography show on campus  </w:t>
      </w:r>
    </w:p>
    <w:p w14:paraId="6B2589B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1A21B00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2 According to the professor, what is the best way to create work that is likely to be chosen for a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show</w:t>
      </w:r>
      <w:proofErr w:type="gramEnd"/>
    </w:p>
    <w:p w14:paraId="196A3E4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○By taking photographs that fit with current trends</w:t>
      </w:r>
    </w:p>
    <w:p w14:paraId="1BE405C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○By following one’s own artistic views</w:t>
      </w:r>
    </w:p>
    <w:p w14:paraId="15BF8BC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○By consulting experienced photographers</w:t>
      </w:r>
    </w:p>
    <w:p w14:paraId="7061FFE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○By learning what gallery owners are interested in</w:t>
      </w:r>
    </w:p>
    <w:p w14:paraId="7AA2F3A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5869D9B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3 What does the professor imply about photography created outside of the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classroom</w:t>
      </w:r>
      <w:proofErr w:type="gramEnd"/>
    </w:p>
    <w:p w14:paraId="6FD2BE3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○It is usually technically stronger than work created for a class</w:t>
      </w:r>
    </w:p>
    <w:p w14:paraId="02D8114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○It tends to be more interesting than class work</w:t>
      </w:r>
    </w:p>
    <w:p w14:paraId="361CC88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○It faces increased pressure to be trendy</w:t>
      </w:r>
    </w:p>
    <w:p w14:paraId="0946ED0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○It is more likely to be exhibited than is work created for a class</w:t>
      </w:r>
    </w:p>
    <w:p w14:paraId="00FFA5D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6A8A1ED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4.According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to the professor, what are two ways young photographers can market their work</w:t>
      </w:r>
    </w:p>
    <w:p w14:paraId="4FCD1F7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                 </w:t>
      </w:r>
      <w:r w:rsidRPr="00101A41">
        <w:rPr>
          <w:rFonts w:ascii="Times New Roman" w:eastAsiaTheme="majorEastAsia" w:hAnsi="Times New Roman"/>
          <w:kern w:val="0"/>
          <w:sz w:val="22"/>
          <w:szCs w:val="22"/>
          <w:shd w:val="pct10" w:color="auto" w:fill="FFFFFF"/>
        </w:rPr>
        <w:t xml:space="preserve"> </w:t>
      </w:r>
      <w:r w:rsidRPr="00101A41">
        <w:rPr>
          <w:rFonts w:ascii="Times New Roman" w:eastAsiaTheme="majorEastAsia" w:hAnsi="Times New Roman"/>
          <w:kern w:val="0"/>
          <w:sz w:val="22"/>
          <w:szCs w:val="22"/>
          <w:highlight w:val="lightGray"/>
          <w:shd w:val="pct10" w:color="auto" w:fill="FFFFFF"/>
        </w:rPr>
        <w:t>Click on 2 answers</w:t>
      </w: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                          </w:t>
      </w:r>
    </w:p>
    <w:p w14:paraId="0B3D71A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○Share examples of their work with others</w:t>
      </w:r>
    </w:p>
    <w:p w14:paraId="4F3EB1F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○Hire a professional agent to sell their work</w:t>
      </w:r>
    </w:p>
    <w:p w14:paraId="333E52C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○Display their work in places other than gallery</w:t>
      </w:r>
    </w:p>
    <w:p w14:paraId="78FB8F4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○Ask a professor to recommend their work to gallery owners</w:t>
      </w:r>
    </w:p>
    <w:p w14:paraId="65B3E2C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41105D7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  <w:highlight w:val="lightGray"/>
        </w:rPr>
      </w:pP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5.</w:t>
      </w:r>
      <w:r w:rsidRPr="00101A41">
        <w:rPr>
          <w:rFonts w:ascii="Times New Roman" w:eastAsiaTheme="majorEastAsia" w:hAnsi="Times New Roman"/>
          <w:kern w:val="0"/>
          <w:sz w:val="22"/>
          <w:szCs w:val="22"/>
          <w:highlight w:val="lightGray"/>
        </w:rPr>
        <w:t>Listen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  <w:highlight w:val="lightGray"/>
        </w:rPr>
        <w:t xml:space="preserve"> again to part of the conversation</w:t>
      </w:r>
    </w:p>
    <w:p w14:paraId="2BDF52C9" w14:textId="77777777" w:rsidR="002C5B35" w:rsidRPr="00101A41" w:rsidRDefault="002C5B35" w:rsidP="009C1404">
      <w:pPr>
        <w:spacing w:line="360" w:lineRule="auto"/>
        <w:ind w:firstLineChars="400" w:firstLine="880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  <w:highlight w:val="lightGray"/>
        </w:rPr>
        <w:t>Then answer the question</w:t>
      </w: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</w:t>
      </w:r>
    </w:p>
    <w:p w14:paraId="3177C2B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 Why does the student say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this:</w:t>
      </w:r>
      <w:proofErr w:type="gramEnd"/>
    </w:p>
    <w:p w14:paraId="5A7583D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To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ask the professor to reevaluate her work</w:t>
      </w:r>
    </w:p>
    <w:p w14:paraId="695023D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To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indicate that she understands the importance of sharing her work</w:t>
      </w:r>
    </w:p>
    <w:p w14:paraId="427B497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○To show that she disagrees with the professor’s opinion</w:t>
      </w:r>
    </w:p>
    <w:p w14:paraId="0EBF399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○To suggest that her work has met the professor’s criteria</w:t>
      </w:r>
    </w:p>
    <w:p w14:paraId="591064D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64FA4F6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Lecture: Marine biology</w:t>
      </w:r>
    </w:p>
    <w:p w14:paraId="71C5B39B" w14:textId="5C7AEBA0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noProof/>
          <w:kern w:val="0"/>
          <w:sz w:val="22"/>
          <w:szCs w:val="22"/>
        </w:rPr>
        <w:drawing>
          <wp:inline distT="0" distB="0" distL="0" distR="0" wp14:anchorId="5AA94932" wp14:editId="57F13B40">
            <wp:extent cx="3086100" cy="234315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1A41">
        <w:rPr>
          <w:rFonts w:ascii="Times New Roman" w:eastAsiaTheme="majorEastAsia" w:hAnsi="Times New Roman"/>
          <w:noProof/>
          <w:kern w:val="0"/>
          <w:sz w:val="22"/>
          <w:szCs w:val="22"/>
        </w:rPr>
        <w:drawing>
          <wp:inline distT="0" distB="0" distL="0" distR="0" wp14:anchorId="2B69D8E2" wp14:editId="26D4CC76">
            <wp:extent cx="3069590" cy="2294255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1A41">
        <w:rPr>
          <w:rFonts w:ascii="Times New Roman" w:eastAsiaTheme="majorEastAsia" w:hAnsi="Times New Roman"/>
          <w:noProof/>
          <w:kern w:val="0"/>
          <w:sz w:val="22"/>
          <w:szCs w:val="22"/>
        </w:rPr>
        <w:drawing>
          <wp:inline distT="0" distB="0" distL="0" distR="0" wp14:anchorId="16B22827" wp14:editId="640C15A8">
            <wp:extent cx="3077845" cy="22942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84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8253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2A07813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6 What is the lecture mainly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about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</w:t>
      </w:r>
    </w:p>
    <w:p w14:paraId="7CF538E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Recent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fossil evidence connecting whales and the hippopotamus</w:t>
      </w:r>
    </w:p>
    <w:p w14:paraId="6695D86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 Difficulties in the determining the evolutionary history of whales</w:t>
      </w:r>
    </w:p>
    <w:p w14:paraId="1D9BCE7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lastRenderedPageBreak/>
        <w:t>○ Similarities among ancient ancestors of whales</w:t>
      </w:r>
    </w:p>
    <w:p w14:paraId="7D4BBBE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 Similarities between whales and other modern-day animals</w:t>
      </w:r>
    </w:p>
    <w:p w14:paraId="5D73D07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3F10B5A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7 According to the professor, what three aspects of the Ambulocetus fossil make Ambulocetus a likely bridge between land mammals and sea mammals?</w:t>
      </w:r>
    </w:p>
    <w:p w14:paraId="7F15946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                  </w:t>
      </w:r>
      <w:r w:rsidRPr="00101A41">
        <w:rPr>
          <w:rFonts w:ascii="Times New Roman" w:eastAsiaTheme="majorEastAsia" w:hAnsi="Times New Roman"/>
          <w:kern w:val="0"/>
          <w:sz w:val="22"/>
          <w:szCs w:val="22"/>
          <w:highlight w:val="lightGray"/>
        </w:rPr>
        <w:t>Click on 3 answers</w:t>
      </w: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   </w:t>
      </w:r>
    </w:p>
    <w:p w14:paraId="79EAC08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It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had an elongated skeletal structure</w:t>
      </w:r>
    </w:p>
    <w:p w14:paraId="3DE8F32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It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strongly resembled a modern hippopotamus</w:t>
      </w:r>
    </w:p>
    <w:p w14:paraId="2CC4FF9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 It had an unusually kind and thin tail for a whale</w:t>
      </w:r>
    </w:p>
    <w:p w14:paraId="1C8E880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It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had limbs that could have been used for walking</w:t>
      </w:r>
    </w:p>
    <w:p w14:paraId="2304EFD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Its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skull had ear bones have characteristic of land mammals</w:t>
      </w:r>
    </w:p>
    <w:p w14:paraId="0F713A7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05DD6FC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8 According to the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professor ,what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does the discovery of Ambulocetus mean to researchers?</w:t>
      </w:r>
    </w:p>
    <w:p w14:paraId="1B16F3A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It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fills a gap in the fossil evidence for whale evolution</w:t>
      </w:r>
    </w:p>
    <w:p w14:paraId="5A8D070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It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has become less significant since the discovery of Basilosaurus</w:t>
      </w:r>
    </w:p>
    <w:p w14:paraId="6F53A9C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It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call into doubt the theory that whale evolved from land mammals</w:t>
      </w:r>
    </w:p>
    <w:p w14:paraId="77A60CE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It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suggests that whales evolved more recently than was previously believed</w:t>
      </w:r>
    </w:p>
    <w:p w14:paraId="3849649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72A3CB2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9 What evidence suggests that whale are descendants of the hippopotamus</w:t>
      </w:r>
    </w:p>
    <w:p w14:paraId="10B5145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 Similarities between hippopotamus fossils and the Ambulocetus fossil</w:t>
      </w:r>
    </w:p>
    <w:p w14:paraId="0DD96B8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 Similarities in the genes of hippopotamuses and whales</w:t>
      </w:r>
    </w:p>
    <w:p w14:paraId="68FED66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 Similarities in the habitats of modern hippopotamuses and ancient whales</w:t>
      </w:r>
    </w:p>
    <w:p w14:paraId="1375499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 Similarities in the skeletal structures of modern hippopotamuses and ancient whales</w:t>
      </w:r>
    </w:p>
    <w:p w14:paraId="1595544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1CCF6F5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10 What is the professor's opinion about recent genetic studies relating to whale evolution?</w:t>
      </w:r>
    </w:p>
    <w:p w14:paraId="5CEEB83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They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solve a long-standing mystery involving fossil evidence</w:t>
      </w:r>
    </w:p>
    <w:p w14:paraId="4D1CFF0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They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contain significant errors</w:t>
      </w:r>
    </w:p>
    <w:p w14:paraId="6C6F7C9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They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present evidence that conflicts with fossil evidence.</w:t>
      </w:r>
    </w:p>
    <w:p w14:paraId="0C0C762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The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findings of the various studies should not have surprised researchers</w:t>
      </w:r>
    </w:p>
    <w:p w14:paraId="551E0F1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7D35930F" w14:textId="77777777" w:rsidR="002C5B35" w:rsidRPr="00101A41" w:rsidRDefault="002C5B35" w:rsidP="009C1404">
      <w:pPr>
        <w:numPr>
          <w:ilvl w:val="0"/>
          <w:numId w:val="212"/>
        </w:num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lastRenderedPageBreak/>
        <w:t>What does DNA evidence indicate about relationships among whales?</w:t>
      </w:r>
    </w:p>
    <w:p w14:paraId="0B579F0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All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modern whales descend from sperm whales</w:t>
      </w:r>
    </w:p>
    <w:p w14:paraId="3B7BF39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 Differences among toothed whales are less significant that was previously thought</w:t>
      </w:r>
    </w:p>
    <w:p w14:paraId="1D3D600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 Not all toothed whales are closely related</w:t>
      </w:r>
    </w:p>
    <w:p w14:paraId="56996A1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 Sperm whale are more closely related to killer whales than was previously thought</w:t>
      </w:r>
    </w:p>
    <w:p w14:paraId="56870E9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1648108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European History</w:t>
      </w:r>
    </w:p>
    <w:p w14:paraId="65AEB1B4" w14:textId="5B4AB2FB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4BBB0FAC" wp14:editId="6DAE85AA">
            <wp:extent cx="3094355" cy="2334895"/>
            <wp:effectExtent l="0" t="0" r="4445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43C1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12 What is the main purpose of the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lecture ?</w:t>
      </w:r>
      <w:proofErr w:type="gramEnd"/>
    </w:p>
    <w:p w14:paraId="43E298F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To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describe the trade in food crops between Europe and Americas</w:t>
      </w:r>
    </w:p>
    <w:p w14:paraId="671449A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To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describe the introduction of American food crops to Europeans</w:t>
      </w:r>
    </w:p>
    <w:p w14:paraId="105B3FE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To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describe the influence of American food crops on traditional Europeans</w:t>
      </w:r>
    </w:p>
    <w:p w14:paraId="17B024E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To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describe the difficulties of growing American food crops in European climates</w:t>
      </w:r>
    </w:p>
    <w:p w14:paraId="5B84F93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175A063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13 What does the professor imply about certain plants in the nightshade family?</w:t>
      </w:r>
    </w:p>
    <w:p w14:paraId="73ACD47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They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grow best in Mediterranean climates</w:t>
      </w:r>
    </w:p>
    <w:p w14:paraId="485F3EA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Their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leaves are high in nutritional value</w:t>
      </w:r>
    </w:p>
    <w:p w14:paraId="08F2944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They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were mistakenly believed to be related to potatoes</w:t>
      </w:r>
    </w:p>
    <w:p w14:paraId="5D2E85C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They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are dangerous when eaten by human beings</w:t>
      </w:r>
    </w:p>
    <w:p w14:paraId="5CCF59B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19B2B32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14 What does the professor imply about Thomas Jefferson's attitude toward tomatoes?</w:t>
      </w:r>
      <w:r w:rsidRPr="00101A41">
        <w:rPr>
          <w:rFonts w:ascii="Times New Roman" w:eastAsiaTheme="majorEastAsia" w:hAnsi="Times New Roman"/>
          <w:kern w:val="0"/>
          <w:sz w:val="22"/>
          <w:szCs w:val="22"/>
        </w:rPr>
        <w:br/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It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was typical of his unconventional way of thinking</w:t>
      </w:r>
    </w:p>
    <w:p w14:paraId="7790A76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It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helped to advance his political career</w:t>
      </w:r>
    </w:p>
    <w:p w14:paraId="0373F7E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lastRenderedPageBreak/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It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changed the eating habits of North Americans</w:t>
      </w:r>
    </w:p>
    <w:p w14:paraId="12F9798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It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helped to make tomatoes popular in Europe</w:t>
      </w:r>
    </w:p>
    <w:p w14:paraId="07B84DD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448F1F7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15 According to the professor, what was the long-effect of the introduction of     American corn and potatoes to Europe?</w:t>
      </w:r>
    </w:p>
    <w:p w14:paraId="41B7542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It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had a negative effect on the nutritional intake of people living near the Mediterranean Sea</w:t>
      </w:r>
    </w:p>
    <w:p w14:paraId="312424E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It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contributed to a shift in the balance of power from southern Europe to northern Europe</w:t>
      </w:r>
    </w:p>
    <w:p w14:paraId="52A959E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It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encouraged the development of new types of cuisine in southern Europe</w:t>
      </w:r>
    </w:p>
    <w:p w14:paraId="45EA1F5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It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led to the failure of many native European grain crops</w:t>
      </w:r>
    </w:p>
    <w:p w14:paraId="41C26B6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5A9F643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16 According to the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professor ,what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is one of the reasons why potatoes became popular in Ireland?</w:t>
      </w:r>
    </w:p>
    <w:p w14:paraId="2FD3D63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 Potatoes were more nourishing than native Irish food crops</w:t>
      </w:r>
    </w:p>
    <w:p w14:paraId="6CCCCB3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 Potatoes grew better at higher altitudes than native Irish crops</w:t>
      </w:r>
    </w:p>
    <w:p w14:paraId="079D371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 Political leaders in Ireland encouraged the cultivation of potatoes</w:t>
      </w:r>
    </w:p>
    <w:p w14:paraId="3557C1C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○People in Ireland were not aware that potatoes are members of the nightshade family</w:t>
      </w:r>
    </w:p>
    <w:p w14:paraId="02B1C74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7936124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Listen again to part of the lecture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Then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answer the question</w:t>
      </w:r>
    </w:p>
    <w:p w14:paraId="2A673B4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What can be inferred about the professor when she says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this</w:t>
      </w:r>
      <w:proofErr w:type="gramEnd"/>
    </w:p>
    <w:p w14:paraId="555AFB4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She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expects the student to provide an answer to her question </w:t>
      </w:r>
    </w:p>
    <w:p w14:paraId="1E66816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She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is surprised by the student's question</w:t>
      </w:r>
    </w:p>
    <w:p w14:paraId="5D7EFF2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She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thinks that she knows what the student was going to ask</w:t>
      </w:r>
    </w:p>
    <w:p w14:paraId="6C0F072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She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expects other students in the class to express their opinions</w:t>
      </w:r>
    </w:p>
    <w:p w14:paraId="179265C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6657011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Section2</w:t>
      </w:r>
    </w:p>
    <w:p w14:paraId="32D2D1D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1  Why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does the student go to the bookstore</w:t>
      </w:r>
    </w:p>
    <w:p w14:paraId="5CC8D4D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To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purchase a book by Jane Bowles</w:t>
      </w:r>
    </w:p>
    <w:p w14:paraId="1F99E44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To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find out which books he need for a course</w:t>
      </w:r>
    </w:p>
    <w:p w14:paraId="6DD6EC5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To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return a book that was originally assigned for a course</w:t>
      </w:r>
    </w:p>
    <w:p w14:paraId="6935345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To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find out how to order a book for a course</w:t>
      </w:r>
    </w:p>
    <w:p w14:paraId="3927030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28AC915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2 What is the store's policy about giving refunds on books?</w:t>
      </w:r>
    </w:p>
    <w:p w14:paraId="7F518AD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                  Click on 2 answers  </w:t>
      </w:r>
    </w:p>
    <w:p w14:paraId="7648C6E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 Books that are not for a specific course will receive a store credit instead of a refund</w:t>
      </w:r>
    </w:p>
    <w:p w14:paraId="61027EF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 Course textbooks can be returned for a full refund early in the school semester</w:t>
      </w:r>
    </w:p>
    <w:p w14:paraId="37CE238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All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books must be returned within two weeks to be eligible for a full refund</w:t>
      </w:r>
    </w:p>
    <w:p w14:paraId="7A368CD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Only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books that are in new condition will get a full refund</w:t>
      </w:r>
    </w:p>
    <w:p w14:paraId="19C541C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3F7897D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3 Why is the professor not going to discuss the book by Jane Bowles in the class?</w:t>
      </w:r>
    </w:p>
    <w:p w14:paraId="1066610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There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is not enough time left in the semester </w:t>
      </w:r>
    </w:p>
    <w:p w14:paraId="42A4694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 Not all of the students were able to get a copy of the book</w:t>
      </w:r>
    </w:p>
    <w:p w14:paraId="3866F98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The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professor miscalculated the difficulty level of the book</w:t>
      </w:r>
    </w:p>
    <w:p w14:paraId="617F366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The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book was not on the course syllabus</w:t>
      </w:r>
    </w:p>
    <w:p w14:paraId="685744D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76F8DF1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4 What does the woman imply about the book written by Jane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Bowles</w:t>
      </w:r>
      <w:proofErr w:type="gramEnd"/>
    </w:p>
    <w:p w14:paraId="44947B2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It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is worth reading</w:t>
      </w:r>
    </w:p>
    <w:p w14:paraId="0F449D4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It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focuses on a serious topic</w:t>
      </w:r>
    </w:p>
    <w:p w14:paraId="56532D3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She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is not familiar with it </w:t>
      </w:r>
    </w:p>
    <w:p w14:paraId="4FF9C70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She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read it for a literature class</w:t>
      </w:r>
    </w:p>
    <w:p w14:paraId="3C555F0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322ADF8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5 Why does the man mean when he says this </w:t>
      </w:r>
    </w:p>
    <w:p w14:paraId="31CD943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 He thinks the store's policy is too strict.</w:t>
      </w:r>
    </w:p>
    <w:p w14:paraId="36BC8E0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 He is happy that the woman has agreed to his request</w:t>
      </w:r>
    </w:p>
    <w:p w14:paraId="7AA0656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 He is surprised at the woman's suggestion.</w:t>
      </w:r>
    </w:p>
    <w:p w14:paraId="765FCEC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 He is annoyed that he needs to give the woman more information</w:t>
      </w:r>
    </w:p>
    <w:p w14:paraId="548B98F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0A77B69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Ecology</w:t>
      </w:r>
    </w:p>
    <w:p w14:paraId="2DA377B3" w14:textId="5061960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noProof/>
          <w:sz w:val="22"/>
          <w:szCs w:val="22"/>
        </w:rPr>
        <w:lastRenderedPageBreak/>
        <w:drawing>
          <wp:inline distT="0" distB="0" distL="0" distR="0" wp14:anchorId="62551977" wp14:editId="070E7315">
            <wp:extent cx="3094355" cy="2326640"/>
            <wp:effectExtent l="0" t="0" r="4445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3C92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6 What is the main purpose of the lecture?</w:t>
      </w:r>
    </w:p>
    <w:p w14:paraId="24B8765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To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discuss environment phenomena that have changed the phosphorus cycle</w:t>
      </w:r>
    </w:p>
    <w:p w14:paraId="53A0E90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To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illustrate how interrupting the phosphorus cycle can affect the environment</w:t>
      </w:r>
    </w:p>
    <w:p w14:paraId="5F17BFC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To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describe how phosphorus ends up in the atmosphere</w:t>
      </w:r>
    </w:p>
    <w:p w14:paraId="2D25FFA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To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explain how phosphorus gets recycled in the environment</w:t>
      </w:r>
    </w:p>
    <w:p w14:paraId="25CD7DE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57634D9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7 Which human activities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that influence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the phosphorus cycle does the professor mention?</w:t>
      </w:r>
    </w:p>
    <w:p w14:paraId="17A4C22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                  Click on 2 answers  </w:t>
      </w:r>
    </w:p>
    <w:p w14:paraId="26B8DDE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 Fishing</w:t>
      </w:r>
    </w:p>
    <w:p w14:paraId="1D26E12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 Building dams on rivers</w:t>
      </w:r>
    </w:p>
    <w:p w14:paraId="7798925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Polluting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the oceans</w:t>
      </w:r>
    </w:p>
    <w:p w14:paraId="3334345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making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and using fertilizer</w:t>
      </w:r>
    </w:p>
    <w:p w14:paraId="74C96BF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6E40961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8 Why does the professor discuss underwater volcanoes?</w:t>
      </w:r>
    </w:p>
    <w:p w14:paraId="3ECAA76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To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describe the location of most of the phosphorus on Earth</w:t>
      </w:r>
    </w:p>
    <w:p w14:paraId="7F85EDE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To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point out the difficulty of studying the phosphorus cycle</w:t>
      </w:r>
    </w:p>
    <w:p w14:paraId="50052AB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To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describe a step in the phosphorus cycle</w:t>
      </w:r>
    </w:p>
    <w:p w14:paraId="71454A8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To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illustrate the differences between two phases in the phosphorus cycle</w:t>
      </w:r>
    </w:p>
    <w:p w14:paraId="0A49344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3566440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9 What can be inferred about the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professor 's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view on phosphorus getting washed into rivers?</w:t>
      </w:r>
    </w:p>
    <w:p w14:paraId="2F4BC28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She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is unconcerned because phosphorus is a beneficial nutrient</w:t>
      </w:r>
    </w:p>
    <w:p w14:paraId="087207D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She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is concerned about the quantity of phosphorus entering the waterways</w:t>
      </w:r>
    </w:p>
    <w:p w14:paraId="19A46ED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lastRenderedPageBreak/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She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thinks that the amount of research conducted on the topic is excessive</w:t>
      </w:r>
    </w:p>
    <w:p w14:paraId="543C375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She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is frustrated that most of her students are unaware of the phenomenon</w:t>
      </w:r>
    </w:p>
    <w:p w14:paraId="252408A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726BE44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10 What comparison does the professor make involving phosphorus and nitrogen?</w:t>
      </w:r>
    </w:p>
    <w:p w14:paraId="30213ED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 Sediment on the ocean floor contains more nitrogen than phosphorus</w:t>
      </w:r>
    </w:p>
    <w:p w14:paraId="067405F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The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atmosphere contains more nitrogen than phosphorus</w:t>
      </w:r>
    </w:p>
    <w:p w14:paraId="2C166C8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 Nitrogen requires more time to get recycled than phosphorus does</w:t>
      </w:r>
    </w:p>
    <w:p w14:paraId="734DC0D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 Phosphorus is more important than nitrogen to the development of fish</w:t>
      </w:r>
    </w:p>
    <w:p w14:paraId="08ECF85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11 What does the professor mean when she says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this :</w:t>
      </w:r>
      <w:proofErr w:type="gramEnd"/>
    </w:p>
    <w:p w14:paraId="05FFE67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She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realizes that the students are struggling with the concept</w:t>
      </w:r>
    </w:p>
    <w:p w14:paraId="45393A4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She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is surprised that the student knew the answer to her question</w:t>
      </w:r>
    </w:p>
    <w:p w14:paraId="3F7E51F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 She thinks that the answer to the question is obvious</w:t>
      </w:r>
    </w:p>
    <w:p w14:paraId="6C1C7C0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 She thinks that this phase of the cycle has an unusual name</w:t>
      </w:r>
    </w:p>
    <w:p w14:paraId="1BCFE57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11A247D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Psychology</w:t>
      </w:r>
    </w:p>
    <w:p w14:paraId="19A9EB01" w14:textId="203AFD36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75BEDE37" wp14:editId="03B3B532">
            <wp:extent cx="3069590" cy="2351405"/>
            <wp:effectExtent l="0" t="0" r="3810" b="1079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9432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46830FEE" w14:textId="6EA5A7E0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noProof/>
          <w:sz w:val="22"/>
          <w:szCs w:val="22"/>
        </w:rPr>
        <w:lastRenderedPageBreak/>
        <w:drawing>
          <wp:inline distT="0" distB="0" distL="0" distR="0" wp14:anchorId="365FEB14" wp14:editId="45692B0F">
            <wp:extent cx="3077845" cy="233489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845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6FD9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03B8BC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12 What is the main purpose of the lecture?</w:t>
      </w:r>
    </w:p>
    <w:p w14:paraId="076E502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To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discuss possible explanations for childhood amnesia</w:t>
      </w:r>
    </w:p>
    <w:p w14:paraId="2E05892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To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describe key features of childhood amnesia</w:t>
      </w:r>
    </w:p>
    <w:p w14:paraId="256AE8F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To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explain methods of testing memory in children of different ages</w:t>
      </w:r>
    </w:p>
    <w:p w14:paraId="1176F2A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To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discuss why the ability recall memories diminishes as a person ages</w:t>
      </w:r>
    </w:p>
    <w:p w14:paraId="1B46C57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0513616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13 Why does the professor ask student about their earliest memories?</w:t>
      </w:r>
    </w:p>
    <w:p w14:paraId="538CA0D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To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help students relate to the topic she is about to discuss</w:t>
      </w:r>
    </w:p>
    <w:p w14:paraId="550265C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To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establish that people vary in the time of their earliest memory</w:t>
      </w:r>
    </w:p>
    <w:p w14:paraId="580852F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To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introduce the connection between language and memory</w:t>
      </w:r>
    </w:p>
    <w:p w14:paraId="5263EAB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To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point out a common th in the earliest memories of most people</w:t>
      </w:r>
    </w:p>
    <w:p w14:paraId="5E2FE9D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14 What does the professor imply about some of the explanations for childhood amnesia that she describes?</w:t>
      </w:r>
      <w:r w:rsidRPr="00101A41">
        <w:rPr>
          <w:rFonts w:ascii="Times New Roman" w:eastAsiaTheme="majorEastAsia" w:hAnsi="Times New Roman"/>
          <w:kern w:val="0"/>
          <w:sz w:val="22"/>
          <w:szCs w:val="22"/>
        </w:rPr>
        <w:br/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They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can never be proved or disproved</w:t>
      </w:r>
    </w:p>
    <w:p w14:paraId="6F2A868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They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were formed without proper evidence </w:t>
      </w:r>
    </w:p>
    <w:p w14:paraId="4D78472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They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explain only certain types of childhood amnesia</w:t>
      </w:r>
    </w:p>
    <w:p w14:paraId="1A4DA58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They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are contradicted by her own research</w:t>
      </w:r>
    </w:p>
    <w:p w14:paraId="2FD37B5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5F2F8FE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15 The professor mentions some commonly held explanations for childhood amnesia. Indicate whether each of the following is one of the explanations she mentions</w:t>
      </w:r>
    </w:p>
    <w:p w14:paraId="3EB0357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Click in the correct box for each phrase. This item is worth 2 points</w:t>
      </w:r>
    </w:p>
    <w:p w14:paraId="0900A21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25"/>
        <w:gridCol w:w="866"/>
        <w:gridCol w:w="831"/>
      </w:tblGrid>
      <w:tr w:rsidR="002C5B35" w:rsidRPr="00101A41" w14:paraId="32F05000" w14:textId="77777777" w:rsidTr="005714E6">
        <w:tc>
          <w:tcPr>
            <w:tcW w:w="6825" w:type="dxa"/>
          </w:tcPr>
          <w:p w14:paraId="785780EE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kern w:val="0"/>
                <w:sz w:val="22"/>
                <w:szCs w:val="22"/>
              </w:rPr>
            </w:pPr>
          </w:p>
        </w:tc>
        <w:tc>
          <w:tcPr>
            <w:tcW w:w="866" w:type="dxa"/>
          </w:tcPr>
          <w:p w14:paraId="4FFA2139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kern w:val="0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kern w:val="0"/>
                <w:sz w:val="22"/>
                <w:szCs w:val="22"/>
              </w:rPr>
              <w:t>Yes</w:t>
            </w:r>
          </w:p>
        </w:tc>
        <w:tc>
          <w:tcPr>
            <w:tcW w:w="831" w:type="dxa"/>
          </w:tcPr>
          <w:p w14:paraId="49D95DCD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kern w:val="0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kern w:val="0"/>
                <w:sz w:val="22"/>
                <w:szCs w:val="22"/>
              </w:rPr>
              <w:t>No</w:t>
            </w:r>
          </w:p>
        </w:tc>
      </w:tr>
      <w:tr w:rsidR="002C5B35" w:rsidRPr="00101A41" w14:paraId="146D025F" w14:textId="77777777" w:rsidTr="005714E6">
        <w:tc>
          <w:tcPr>
            <w:tcW w:w="6825" w:type="dxa"/>
          </w:tcPr>
          <w:p w14:paraId="4839D143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kern w:val="0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kern w:val="0"/>
                <w:sz w:val="22"/>
                <w:szCs w:val="22"/>
              </w:rPr>
              <w:t>Early memories are repressed</w:t>
            </w:r>
          </w:p>
        </w:tc>
        <w:tc>
          <w:tcPr>
            <w:tcW w:w="866" w:type="dxa"/>
          </w:tcPr>
          <w:p w14:paraId="6D1DD932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kern w:val="0"/>
                <w:sz w:val="22"/>
                <w:szCs w:val="22"/>
              </w:rPr>
            </w:pPr>
          </w:p>
        </w:tc>
        <w:tc>
          <w:tcPr>
            <w:tcW w:w="831" w:type="dxa"/>
          </w:tcPr>
          <w:p w14:paraId="2D22358C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kern w:val="0"/>
                <w:sz w:val="22"/>
                <w:szCs w:val="22"/>
              </w:rPr>
            </w:pPr>
          </w:p>
        </w:tc>
      </w:tr>
      <w:tr w:rsidR="002C5B35" w:rsidRPr="00101A41" w14:paraId="5AE4FDC8" w14:textId="77777777" w:rsidTr="005714E6">
        <w:tc>
          <w:tcPr>
            <w:tcW w:w="6825" w:type="dxa"/>
          </w:tcPr>
          <w:p w14:paraId="3500A711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kern w:val="0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kern w:val="0"/>
                <w:sz w:val="22"/>
                <w:szCs w:val="22"/>
              </w:rPr>
              <w:t>Young children have few experiences to remember</w:t>
            </w:r>
          </w:p>
        </w:tc>
        <w:tc>
          <w:tcPr>
            <w:tcW w:w="866" w:type="dxa"/>
          </w:tcPr>
          <w:p w14:paraId="7516059F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kern w:val="0"/>
                <w:sz w:val="22"/>
                <w:szCs w:val="22"/>
              </w:rPr>
            </w:pPr>
          </w:p>
        </w:tc>
        <w:tc>
          <w:tcPr>
            <w:tcW w:w="831" w:type="dxa"/>
          </w:tcPr>
          <w:p w14:paraId="68E2ABC8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kern w:val="0"/>
                <w:sz w:val="22"/>
                <w:szCs w:val="22"/>
              </w:rPr>
            </w:pPr>
          </w:p>
        </w:tc>
      </w:tr>
      <w:tr w:rsidR="002C5B35" w:rsidRPr="00101A41" w14:paraId="08D188E7" w14:textId="77777777" w:rsidTr="005714E6">
        <w:tc>
          <w:tcPr>
            <w:tcW w:w="6825" w:type="dxa"/>
          </w:tcPr>
          <w:p w14:paraId="1DE8D19A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kern w:val="0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kern w:val="0"/>
                <w:sz w:val="22"/>
                <w:szCs w:val="22"/>
              </w:rPr>
              <w:t>Young children are unable to form memories</w:t>
            </w:r>
          </w:p>
        </w:tc>
        <w:tc>
          <w:tcPr>
            <w:tcW w:w="866" w:type="dxa"/>
          </w:tcPr>
          <w:p w14:paraId="07BDC2A9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kern w:val="0"/>
                <w:sz w:val="22"/>
                <w:szCs w:val="22"/>
              </w:rPr>
            </w:pPr>
          </w:p>
        </w:tc>
        <w:tc>
          <w:tcPr>
            <w:tcW w:w="831" w:type="dxa"/>
          </w:tcPr>
          <w:p w14:paraId="15E18C56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kern w:val="0"/>
                <w:sz w:val="22"/>
                <w:szCs w:val="22"/>
              </w:rPr>
            </w:pPr>
          </w:p>
        </w:tc>
      </w:tr>
      <w:tr w:rsidR="002C5B35" w:rsidRPr="00101A41" w14:paraId="35740424" w14:textId="77777777" w:rsidTr="005714E6">
        <w:tc>
          <w:tcPr>
            <w:tcW w:w="6825" w:type="dxa"/>
          </w:tcPr>
          <w:p w14:paraId="697DA83C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kern w:val="0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kern w:val="0"/>
                <w:sz w:val="22"/>
                <w:szCs w:val="22"/>
              </w:rPr>
              <w:t>Children lose memories at a faster rate than adults</w:t>
            </w:r>
          </w:p>
        </w:tc>
        <w:tc>
          <w:tcPr>
            <w:tcW w:w="866" w:type="dxa"/>
          </w:tcPr>
          <w:p w14:paraId="14ABE6FB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kern w:val="0"/>
                <w:sz w:val="22"/>
                <w:szCs w:val="22"/>
              </w:rPr>
            </w:pPr>
          </w:p>
        </w:tc>
        <w:tc>
          <w:tcPr>
            <w:tcW w:w="831" w:type="dxa"/>
          </w:tcPr>
          <w:p w14:paraId="21C8F537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kern w:val="0"/>
                <w:sz w:val="22"/>
                <w:szCs w:val="22"/>
              </w:rPr>
            </w:pPr>
          </w:p>
        </w:tc>
      </w:tr>
      <w:tr w:rsidR="002C5B35" w:rsidRPr="00101A41" w14:paraId="07F0DE4E" w14:textId="77777777" w:rsidTr="005714E6">
        <w:tc>
          <w:tcPr>
            <w:tcW w:w="6825" w:type="dxa"/>
          </w:tcPr>
          <w:p w14:paraId="3ECFA5A8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kern w:val="0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kern w:val="0"/>
                <w:sz w:val="22"/>
                <w:szCs w:val="22"/>
              </w:rPr>
              <w:t>Young children do not make an effort to remember events</w:t>
            </w:r>
          </w:p>
        </w:tc>
        <w:tc>
          <w:tcPr>
            <w:tcW w:w="866" w:type="dxa"/>
          </w:tcPr>
          <w:p w14:paraId="3F12E9EF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kern w:val="0"/>
                <w:sz w:val="22"/>
                <w:szCs w:val="22"/>
              </w:rPr>
            </w:pPr>
          </w:p>
        </w:tc>
        <w:tc>
          <w:tcPr>
            <w:tcW w:w="831" w:type="dxa"/>
          </w:tcPr>
          <w:p w14:paraId="53A54FBD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kern w:val="0"/>
                <w:sz w:val="22"/>
                <w:szCs w:val="22"/>
              </w:rPr>
            </w:pPr>
          </w:p>
        </w:tc>
      </w:tr>
    </w:tbl>
    <w:p w14:paraId="3E8D053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430EEA2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16 How was recall tested in children without language ability?</w:t>
      </w:r>
    </w:p>
    <w:p w14:paraId="2E3895D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By recording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children 's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responses to familiar faces</w:t>
      </w:r>
    </w:p>
    <w:p w14:paraId="4BD9D04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By observing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children 's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reaction to a repeated series of actions</w:t>
      </w:r>
    </w:p>
    <w:p w14:paraId="7E18B00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By having children imitate each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other 's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actions</w:t>
      </w:r>
    </w:p>
    <w:p w14:paraId="1424D94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By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having children imitate an ordered sequence of actions</w:t>
      </w:r>
    </w:p>
    <w:p w14:paraId="64B0343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56CFD70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17 The professor mention a study in the 1980s that tested memory in children under age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3 .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What did the researchers conclude from this study?</w:t>
      </w:r>
    </w:p>
    <w:p w14:paraId="7E79187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 Young children do not develop the capacity for recall until after age 3</w:t>
      </w:r>
    </w:p>
    <w:p w14:paraId="06AC367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Piaget 's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theory linking language development to memory was incorrect</w:t>
      </w:r>
    </w:p>
    <w:p w14:paraId="17B1634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○ Young children typically remember events for about nine months</w:t>
      </w:r>
    </w:p>
    <w:p w14:paraId="0B3B10B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○ </w:t>
      </w:r>
      <w:proofErr w:type="gramStart"/>
      <w:r w:rsidRPr="00101A41">
        <w:rPr>
          <w:rFonts w:ascii="Times New Roman" w:eastAsiaTheme="majorEastAsia" w:hAnsi="Times New Roman"/>
          <w:kern w:val="0"/>
          <w:sz w:val="22"/>
          <w:szCs w:val="22"/>
        </w:rPr>
        <w:t>The</w:t>
      </w:r>
      <w:proofErr w:type="gramEnd"/>
      <w:r w:rsidRPr="00101A41">
        <w:rPr>
          <w:rFonts w:ascii="Times New Roman" w:eastAsiaTheme="majorEastAsia" w:hAnsi="Times New Roman"/>
          <w:kern w:val="0"/>
          <w:sz w:val="22"/>
          <w:szCs w:val="22"/>
        </w:rPr>
        <w:t xml:space="preserve"> formation of memories is dependent upon language development</w:t>
      </w:r>
    </w:p>
    <w:p w14:paraId="73FCCF23" w14:textId="77777777" w:rsidR="002C5B35" w:rsidRPr="00101A41" w:rsidRDefault="002C5B35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47" w:name="_Toc25165"/>
      <w:bookmarkStart w:id="48" w:name="_Toc30234"/>
      <w:bookmarkStart w:id="49" w:name="_Toc397763796"/>
      <w:r w:rsidRPr="00101A41">
        <w:rPr>
          <w:rFonts w:eastAsiaTheme="majorEastAsia" w:cs="Arial"/>
          <w:b w:val="0"/>
          <w:sz w:val="22"/>
          <w:szCs w:val="22"/>
        </w:rPr>
        <w:t>TPO-11</w:t>
      </w:r>
      <w:bookmarkEnd w:id="47"/>
      <w:bookmarkEnd w:id="48"/>
      <w:bookmarkEnd w:id="49"/>
    </w:p>
    <w:p w14:paraId="44A35452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48E6A92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  <w:r w:rsidRPr="00101A41">
        <w:rPr>
          <w:rFonts w:ascii="Times New Roman" w:eastAsiaTheme="majorEastAsia" w:hAnsi="Times New Roman"/>
          <w:kern w:val="0"/>
          <w:sz w:val="22"/>
          <w:szCs w:val="22"/>
        </w:rPr>
        <w:t>Section 1</w:t>
      </w:r>
    </w:p>
    <w:p w14:paraId="53F31A9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304F4D1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1.What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are the speakers mainly discussing</w:t>
      </w:r>
    </w:p>
    <w:p w14:paraId="6D4D8DCC" w14:textId="77777777" w:rsidR="002C5B35" w:rsidRPr="00101A41" w:rsidRDefault="002C5B35" w:rsidP="009C1404">
      <w:pPr>
        <w:numPr>
          <w:ilvl w:val="0"/>
          <w:numId w:val="213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the gym pass is used for</w:t>
      </w:r>
    </w:p>
    <w:p w14:paraId="5345C385" w14:textId="77777777" w:rsidR="002C5B35" w:rsidRPr="00101A41" w:rsidRDefault="002C5B35" w:rsidP="009C1404">
      <w:pPr>
        <w:numPr>
          <w:ilvl w:val="0"/>
          <w:numId w:val="213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How to try out for the swimming team</w:t>
      </w:r>
    </w:p>
    <w:p w14:paraId="366A9B43" w14:textId="77777777" w:rsidR="002C5B35" w:rsidRPr="00101A41" w:rsidRDefault="002C5B35" w:rsidP="009C1404">
      <w:pPr>
        <w:numPr>
          <w:ilvl w:val="0"/>
          <w:numId w:val="213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popularity of the new exercise at the gym</w:t>
      </w:r>
    </w:p>
    <w:p w14:paraId="32D319EE" w14:textId="77777777" w:rsidR="002C5B35" w:rsidRPr="00101A41" w:rsidRDefault="002C5B35" w:rsidP="009C1404">
      <w:pPr>
        <w:numPr>
          <w:ilvl w:val="0"/>
          <w:numId w:val="213"/>
        </w:numPr>
        <w:tabs>
          <w:tab w:val="left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schedule of exercise classes at the gym</w:t>
      </w:r>
    </w:p>
    <w:p w14:paraId="679688F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5114CD7" w14:textId="77777777" w:rsidR="002C5B35" w:rsidRPr="00101A41" w:rsidRDefault="002C5B35" w:rsidP="009C1404">
      <w:pPr>
        <w:numPr>
          <w:ilvl w:val="0"/>
          <w:numId w:val="214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why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woman's initial excitement turn to disappointment?</w:t>
      </w:r>
    </w:p>
    <w:p w14:paraId="53BD972A" w14:textId="77777777" w:rsidR="002C5B35" w:rsidRPr="00101A41" w:rsidRDefault="002C5B35" w:rsidP="009C1404">
      <w:pPr>
        <w:numPr>
          <w:ilvl w:val="0"/>
          <w:numId w:val="215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is told that all swimming classes are full</w:t>
      </w:r>
    </w:p>
    <w:p w14:paraId="2B5D15E7" w14:textId="77777777" w:rsidR="002C5B35" w:rsidRPr="00101A41" w:rsidRDefault="002C5B35" w:rsidP="009C1404">
      <w:pPr>
        <w:numPr>
          <w:ilvl w:val="0"/>
          <w:numId w:val="215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learns that she will have to pay extra for classes</w:t>
      </w:r>
    </w:p>
    <w:p w14:paraId="2D1E0B1F" w14:textId="77777777" w:rsidR="002C5B35" w:rsidRPr="00101A41" w:rsidRDefault="002C5B35" w:rsidP="009C1404">
      <w:pPr>
        <w:numPr>
          <w:ilvl w:val="0"/>
          <w:numId w:val="215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finds out that there are no swimming classes at her level</w:t>
      </w:r>
    </w:p>
    <w:p w14:paraId="749D73AF" w14:textId="77777777" w:rsidR="002C5B35" w:rsidRPr="00101A41" w:rsidRDefault="002C5B35" w:rsidP="009C1404">
      <w:pPr>
        <w:numPr>
          <w:ilvl w:val="0"/>
          <w:numId w:val="215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She thought all sports activities were supervised by coaches </w:t>
      </w:r>
    </w:p>
    <w:p w14:paraId="576BEF1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2C0428F" w14:textId="77777777" w:rsidR="002C5B35" w:rsidRPr="00101A41" w:rsidRDefault="002C5B35" w:rsidP="009C1404">
      <w:pPr>
        <w:numPr>
          <w:ilvl w:val="0"/>
          <w:numId w:val="214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man imply about people who play sports in the gym?</w:t>
      </w:r>
    </w:p>
    <w:p w14:paraId="04C655CC" w14:textId="77777777" w:rsidR="002C5B35" w:rsidRPr="00101A41" w:rsidRDefault="002C5B35" w:rsidP="009C1404">
      <w:pPr>
        <w:numPr>
          <w:ilvl w:val="0"/>
          <w:numId w:val="216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do not need an instructor to coach them</w:t>
      </w:r>
    </w:p>
    <w:p w14:paraId="47D63186" w14:textId="77777777" w:rsidR="002C5B35" w:rsidRPr="00101A41" w:rsidRDefault="002C5B35" w:rsidP="009C1404">
      <w:pPr>
        <w:numPr>
          <w:ilvl w:val="0"/>
          <w:numId w:val="216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do not usually take swimming classes</w:t>
      </w:r>
    </w:p>
    <w:p w14:paraId="7F36C747" w14:textId="77777777" w:rsidR="002C5B35" w:rsidRPr="00101A41" w:rsidRDefault="002C5B35" w:rsidP="009C1404">
      <w:pPr>
        <w:numPr>
          <w:ilvl w:val="0"/>
          <w:numId w:val="216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must pay an extra fee to use the equipment</w:t>
      </w:r>
    </w:p>
    <w:p w14:paraId="7387FAAE" w14:textId="77777777" w:rsidR="002C5B35" w:rsidRPr="00101A41" w:rsidRDefault="002C5B35" w:rsidP="009C1404">
      <w:pPr>
        <w:numPr>
          <w:ilvl w:val="0"/>
          <w:numId w:val="216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do not need a gym pass</w:t>
      </w:r>
    </w:p>
    <w:p w14:paraId="42A8EA3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52DDCFA" w14:textId="77777777" w:rsidR="002C5B35" w:rsidRPr="00101A41" w:rsidRDefault="002C5B35" w:rsidP="009C1404">
      <w:pPr>
        <w:numPr>
          <w:ilvl w:val="0"/>
          <w:numId w:val="214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why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woman make an appointment with the swimming instructor?</w:t>
      </w:r>
    </w:p>
    <w:p w14:paraId="2B8347FA" w14:textId="77777777" w:rsidR="002C5B35" w:rsidRPr="00101A41" w:rsidRDefault="002C5B35" w:rsidP="009C1404">
      <w:pPr>
        <w:numPr>
          <w:ilvl w:val="0"/>
          <w:numId w:val="217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find out when the pool is available</w:t>
      </w:r>
    </w:p>
    <w:p w14:paraId="666CFD89" w14:textId="77777777" w:rsidR="002C5B35" w:rsidRPr="00101A41" w:rsidRDefault="002C5B35" w:rsidP="009C1404">
      <w:pPr>
        <w:numPr>
          <w:ilvl w:val="0"/>
          <w:numId w:val="217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apply for a job as assistant swim instructor</w:t>
      </w:r>
    </w:p>
    <w:p w14:paraId="7E47680D" w14:textId="77777777" w:rsidR="002C5B35" w:rsidRPr="00101A41" w:rsidRDefault="002C5B35" w:rsidP="009C1404">
      <w:pPr>
        <w:numPr>
          <w:ilvl w:val="0"/>
          <w:numId w:val="217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complain about the gym's policy</w:t>
      </w:r>
    </w:p>
    <w:p w14:paraId="146FC186" w14:textId="77777777" w:rsidR="002C5B35" w:rsidRPr="00101A41" w:rsidRDefault="002C5B35" w:rsidP="009C1404">
      <w:pPr>
        <w:numPr>
          <w:ilvl w:val="0"/>
          <w:numId w:val="217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find out which swimming class she should take</w:t>
      </w:r>
    </w:p>
    <w:p w14:paraId="1E5FDC7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E999034" w14:textId="77777777" w:rsidR="002C5B35" w:rsidRPr="00101A41" w:rsidRDefault="002C5B35" w:rsidP="009C1404">
      <w:pPr>
        <w:numPr>
          <w:ilvl w:val="0"/>
          <w:numId w:val="214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man imply when he says this()</w:t>
      </w:r>
    </w:p>
    <w:p w14:paraId="443E05F7" w14:textId="77777777" w:rsidR="002C5B35" w:rsidRPr="00101A41" w:rsidRDefault="002C5B35" w:rsidP="009C1404">
      <w:pPr>
        <w:numPr>
          <w:ilvl w:val="0"/>
          <w:numId w:val="218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wants to change the subject</w:t>
      </w:r>
    </w:p>
    <w:p w14:paraId="1A779DDD" w14:textId="77777777" w:rsidR="002C5B35" w:rsidRPr="00101A41" w:rsidRDefault="002C5B35" w:rsidP="009C1404">
      <w:pPr>
        <w:numPr>
          <w:ilvl w:val="0"/>
          <w:numId w:val="218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wants to tell a story</w:t>
      </w:r>
    </w:p>
    <w:p w14:paraId="79EFE58C" w14:textId="77777777" w:rsidR="002C5B35" w:rsidRPr="00101A41" w:rsidRDefault="002C5B35" w:rsidP="009C1404">
      <w:pPr>
        <w:numPr>
          <w:ilvl w:val="0"/>
          <w:numId w:val="218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disagrees with the woman</w:t>
      </w:r>
    </w:p>
    <w:p w14:paraId="034629E5" w14:textId="77777777" w:rsidR="002C5B35" w:rsidRPr="00101A41" w:rsidRDefault="002C5B35" w:rsidP="009C1404">
      <w:pPr>
        <w:numPr>
          <w:ilvl w:val="0"/>
          <w:numId w:val="218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understands the woman's point</w:t>
      </w:r>
    </w:p>
    <w:p w14:paraId="35C1D76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870B659" w14:textId="77777777" w:rsidR="002C5B35" w:rsidRPr="00101A41" w:rsidRDefault="002C5B35" w:rsidP="009C1404">
      <w:pPr>
        <w:numPr>
          <w:ilvl w:val="0"/>
          <w:numId w:val="214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is the talk mainly about?</w:t>
      </w:r>
    </w:p>
    <w:p w14:paraId="47106CD1" w14:textId="77777777" w:rsidR="002C5B35" w:rsidRPr="00101A41" w:rsidRDefault="002C5B35" w:rsidP="009C1404">
      <w:pPr>
        <w:numPr>
          <w:ilvl w:val="0"/>
          <w:numId w:val="219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Various predators that threaten young birds</w:t>
      </w:r>
    </w:p>
    <w:p w14:paraId="5C2B6AC3" w14:textId="77777777" w:rsidR="002C5B35" w:rsidRPr="00101A41" w:rsidRDefault="002C5B35" w:rsidP="009C1404">
      <w:pPr>
        <w:numPr>
          <w:ilvl w:val="0"/>
          <w:numId w:val="219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Various patterns of growth in young birds</w:t>
      </w:r>
    </w:p>
    <w:p w14:paraId="08AB96B5" w14:textId="77777777" w:rsidR="002C5B35" w:rsidRPr="00101A41" w:rsidRDefault="002C5B35" w:rsidP="009C1404">
      <w:pPr>
        <w:numPr>
          <w:ilvl w:val="0"/>
          <w:numId w:val="219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One way that birds protect their young</w:t>
      </w:r>
    </w:p>
    <w:p w14:paraId="39C14564" w14:textId="77777777" w:rsidR="002C5B35" w:rsidRPr="00101A41" w:rsidRDefault="002C5B35" w:rsidP="009C1404">
      <w:pPr>
        <w:numPr>
          <w:ilvl w:val="0"/>
          <w:numId w:val="219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One way that birds provide food for their young</w:t>
      </w:r>
    </w:p>
    <w:p w14:paraId="468FEA8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A25887A" w14:textId="77777777" w:rsidR="002C5B35" w:rsidRPr="00101A41" w:rsidRDefault="002C5B35" w:rsidP="009C1404">
      <w:pPr>
        <w:numPr>
          <w:ilvl w:val="0"/>
          <w:numId w:val="214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According to the lecture, what do birds usually do when putting on a distraction display?</w:t>
      </w:r>
    </w:p>
    <w:p w14:paraId="2CF169B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Click on 2 answers</w:t>
      </w:r>
    </w:p>
    <w:p w14:paraId="44717091" w14:textId="77777777" w:rsidR="002C5B35" w:rsidRPr="00101A41" w:rsidRDefault="002C5B35" w:rsidP="009C1404">
      <w:pPr>
        <w:numPr>
          <w:ilvl w:val="0"/>
          <w:numId w:val="220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imitate another kind of animal</w:t>
      </w:r>
    </w:p>
    <w:p w14:paraId="4EF83168" w14:textId="77777777" w:rsidR="002C5B35" w:rsidRPr="00101A41" w:rsidRDefault="002C5B35" w:rsidP="009C1404">
      <w:pPr>
        <w:numPr>
          <w:ilvl w:val="0"/>
          <w:numId w:val="220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fly in circles around their nest</w:t>
      </w:r>
    </w:p>
    <w:p w14:paraId="228C4E9B" w14:textId="77777777" w:rsidR="002C5B35" w:rsidRPr="00101A41" w:rsidRDefault="002C5B35" w:rsidP="009C1404">
      <w:pPr>
        <w:numPr>
          <w:ilvl w:val="0"/>
          <w:numId w:val="220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cover their nest with their wings</w:t>
      </w:r>
    </w:p>
    <w:p w14:paraId="7BB05264" w14:textId="77777777" w:rsidR="002C5B35" w:rsidRPr="00101A41" w:rsidRDefault="002C5B35" w:rsidP="009C1404">
      <w:pPr>
        <w:numPr>
          <w:ilvl w:val="0"/>
          <w:numId w:val="220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pretend they are sick or injured</w:t>
      </w:r>
    </w:p>
    <w:p w14:paraId="3655CE7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4DED373" w14:textId="77777777" w:rsidR="002C5B35" w:rsidRPr="00101A41" w:rsidRDefault="002C5B35" w:rsidP="009C1404">
      <w:pPr>
        <w:numPr>
          <w:ilvl w:val="0"/>
          <w:numId w:val="214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According to the lecture, when do birds put on their most conspicuous distraction displays?</w:t>
      </w:r>
    </w:p>
    <w:p w14:paraId="43628DF0" w14:textId="77777777" w:rsidR="002C5B35" w:rsidRPr="00101A41" w:rsidRDefault="002C5B35" w:rsidP="009C1404">
      <w:pPr>
        <w:numPr>
          <w:ilvl w:val="0"/>
          <w:numId w:val="221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Just before they lay their eggs</w:t>
      </w:r>
    </w:p>
    <w:p w14:paraId="36EBFBA4" w14:textId="77777777" w:rsidR="002C5B35" w:rsidRPr="00101A41" w:rsidRDefault="002C5B35" w:rsidP="009C1404">
      <w:pPr>
        <w:numPr>
          <w:ilvl w:val="0"/>
          <w:numId w:val="221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Immediately after they have laid their eggs</w:t>
      </w:r>
    </w:p>
    <w:p w14:paraId="1621990C" w14:textId="77777777" w:rsidR="002C5B35" w:rsidRPr="00101A41" w:rsidRDefault="002C5B35" w:rsidP="009C1404">
      <w:pPr>
        <w:numPr>
          <w:ilvl w:val="0"/>
          <w:numId w:val="221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Just before their young become independent</w:t>
      </w:r>
    </w:p>
    <w:p w14:paraId="21F92C5D" w14:textId="77777777" w:rsidR="002C5B35" w:rsidRPr="00101A41" w:rsidRDefault="002C5B35" w:rsidP="009C1404">
      <w:pPr>
        <w:numPr>
          <w:ilvl w:val="0"/>
          <w:numId w:val="221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Immediately after young have left the nest </w:t>
      </w:r>
    </w:p>
    <w:p w14:paraId="6F27BEC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2CFC890" w14:textId="77777777" w:rsidR="002C5B35" w:rsidRPr="00101A41" w:rsidRDefault="002C5B35" w:rsidP="009C1404">
      <w:pPr>
        <w:numPr>
          <w:ilvl w:val="0"/>
          <w:numId w:val="214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professor say this()</w:t>
      </w:r>
    </w:p>
    <w:p w14:paraId="584E3386" w14:textId="77777777" w:rsidR="002C5B35" w:rsidRPr="00101A41" w:rsidRDefault="002C5B35" w:rsidP="009C1404">
      <w:pPr>
        <w:numPr>
          <w:ilvl w:val="0"/>
          <w:numId w:val="222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introduce an explanation</w:t>
      </w:r>
    </w:p>
    <w:p w14:paraId="4B1B7525" w14:textId="77777777" w:rsidR="002C5B35" w:rsidRPr="00101A41" w:rsidRDefault="002C5B35" w:rsidP="009C1404">
      <w:pPr>
        <w:numPr>
          <w:ilvl w:val="0"/>
          <w:numId w:val="222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To express uncertainty </w:t>
      </w:r>
    </w:p>
    <w:p w14:paraId="7769E1A2" w14:textId="77777777" w:rsidR="002C5B35" w:rsidRPr="00101A41" w:rsidRDefault="002C5B35" w:rsidP="009C1404">
      <w:pPr>
        <w:numPr>
          <w:ilvl w:val="0"/>
          <w:numId w:val="222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point out an error</w:t>
      </w:r>
    </w:p>
    <w:p w14:paraId="3401F1D9" w14:textId="77777777" w:rsidR="002C5B35" w:rsidRPr="00101A41" w:rsidRDefault="002C5B35" w:rsidP="009C1404">
      <w:pPr>
        <w:numPr>
          <w:ilvl w:val="0"/>
          <w:numId w:val="222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emphasize a point that should be obvious</w:t>
      </w:r>
    </w:p>
    <w:p w14:paraId="49A7DE2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8038E6F" w14:textId="77777777" w:rsidR="002C5B35" w:rsidRPr="00101A41" w:rsidRDefault="002C5B35" w:rsidP="009C1404">
      <w:pPr>
        <w:numPr>
          <w:ilvl w:val="0"/>
          <w:numId w:val="214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professor say this()</w:t>
      </w:r>
    </w:p>
    <w:p w14:paraId="4B7C1E9A" w14:textId="77777777" w:rsidR="002C5B35" w:rsidRPr="00101A41" w:rsidRDefault="002C5B35" w:rsidP="009C1404">
      <w:pPr>
        <w:numPr>
          <w:ilvl w:val="0"/>
          <w:numId w:val="223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explain the behavior of the predator</w:t>
      </w:r>
    </w:p>
    <w:p w14:paraId="73AED175" w14:textId="77777777" w:rsidR="002C5B35" w:rsidRPr="00101A41" w:rsidRDefault="002C5B35" w:rsidP="009C1404">
      <w:pPr>
        <w:numPr>
          <w:ilvl w:val="0"/>
          <w:numId w:val="223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emphasize that predators have excellent hunting skills</w:t>
      </w:r>
    </w:p>
    <w:p w14:paraId="14A67BB4" w14:textId="77777777" w:rsidR="002C5B35" w:rsidRPr="00101A41" w:rsidRDefault="002C5B35" w:rsidP="009C1404">
      <w:pPr>
        <w:numPr>
          <w:ilvl w:val="0"/>
          <w:numId w:val="223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To state the purpose of birds' behavior </w:t>
      </w:r>
    </w:p>
    <w:p w14:paraId="51E46827" w14:textId="77777777" w:rsidR="002C5B35" w:rsidRPr="00101A41" w:rsidRDefault="002C5B35" w:rsidP="009C1404">
      <w:pPr>
        <w:numPr>
          <w:ilvl w:val="0"/>
          <w:numId w:val="223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emphasize the risks involved in a distraction display</w:t>
      </w:r>
    </w:p>
    <w:p w14:paraId="427C901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FB16A3F" w14:textId="77777777" w:rsidR="002C5B35" w:rsidRPr="00101A41" w:rsidRDefault="002C5B35" w:rsidP="009C1404">
      <w:pPr>
        <w:numPr>
          <w:ilvl w:val="0"/>
          <w:numId w:val="214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professor say this()</w:t>
      </w:r>
    </w:p>
    <w:p w14:paraId="1445D831" w14:textId="77777777" w:rsidR="002C5B35" w:rsidRPr="00101A41" w:rsidRDefault="002C5B35" w:rsidP="009C1404">
      <w:pPr>
        <w:numPr>
          <w:ilvl w:val="0"/>
          <w:numId w:val="224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describe the behavior of an injured sandpiper</w:t>
      </w:r>
    </w:p>
    <w:p w14:paraId="56839974" w14:textId="77777777" w:rsidR="002C5B35" w:rsidRPr="00101A41" w:rsidRDefault="002C5B35" w:rsidP="009C1404">
      <w:pPr>
        <w:numPr>
          <w:ilvl w:val="0"/>
          <w:numId w:val="224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give an example of a well-performed broken-wing display</w:t>
      </w:r>
    </w:p>
    <w:p w14:paraId="11A2E630" w14:textId="77777777" w:rsidR="002C5B35" w:rsidRPr="00101A41" w:rsidRDefault="002C5B35" w:rsidP="009C1404">
      <w:pPr>
        <w:numPr>
          <w:ilvl w:val="0"/>
          <w:numId w:val="224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show why some sandpipers fail to distract predators</w:t>
      </w:r>
    </w:p>
    <w:p w14:paraId="31657A42" w14:textId="77777777" w:rsidR="002C5B35" w:rsidRPr="00101A41" w:rsidRDefault="002C5B35" w:rsidP="009C1404">
      <w:pPr>
        <w:numPr>
          <w:ilvl w:val="0"/>
          <w:numId w:val="224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To distinguish the sandpiper's display from another kind of display</w:t>
      </w:r>
    </w:p>
    <w:p w14:paraId="1D10000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9DD11E4" w14:textId="77777777" w:rsidR="002C5B35" w:rsidRPr="00101A41" w:rsidRDefault="002C5B35" w:rsidP="009C1404">
      <w:pPr>
        <w:numPr>
          <w:ilvl w:val="0"/>
          <w:numId w:val="214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What aspect of architecture in the United States is the lecture mainly about?</w:t>
      </w:r>
    </w:p>
    <w:p w14:paraId="0103FE0C" w14:textId="77777777" w:rsidR="002C5B35" w:rsidRPr="00101A41" w:rsidRDefault="002C5B35" w:rsidP="009C1404">
      <w:pPr>
        <w:numPr>
          <w:ilvl w:val="0"/>
          <w:numId w:val="225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differences between rural and urban styles of housing</w:t>
      </w:r>
    </w:p>
    <w:p w14:paraId="1135B7E7" w14:textId="77777777" w:rsidR="002C5B35" w:rsidRPr="00101A41" w:rsidRDefault="002C5B35" w:rsidP="009C1404">
      <w:pPr>
        <w:numPr>
          <w:ilvl w:val="0"/>
          <w:numId w:val="225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reasons for popularity of a particular type of house</w:t>
      </w:r>
    </w:p>
    <w:p w14:paraId="54DCCC78" w14:textId="77777777" w:rsidR="002C5B35" w:rsidRPr="00101A41" w:rsidRDefault="002C5B35" w:rsidP="009C1404">
      <w:pPr>
        <w:numPr>
          <w:ilvl w:val="0"/>
          <w:numId w:val="225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The various styles of houses that are popular in New England </w:t>
      </w:r>
    </w:p>
    <w:p w14:paraId="359CFBBD" w14:textId="77777777" w:rsidR="002C5B35" w:rsidRPr="00101A41" w:rsidRDefault="002C5B35" w:rsidP="009C1404">
      <w:pPr>
        <w:numPr>
          <w:ilvl w:val="0"/>
          <w:numId w:val="225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decorative details that are typical of houses built in New England</w:t>
      </w:r>
    </w:p>
    <w:p w14:paraId="62723F4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3F15FED" w14:textId="77777777" w:rsidR="002C5B35" w:rsidRPr="00101A41" w:rsidRDefault="002C5B35" w:rsidP="009C1404">
      <w:pPr>
        <w:numPr>
          <w:ilvl w:val="0"/>
          <w:numId w:val="214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is mentioned in the lecture as an application of the principle that "form follows function"?</w:t>
      </w:r>
    </w:p>
    <w:p w14:paraId="6DF9F397" w14:textId="77777777" w:rsidR="002C5B35" w:rsidRPr="00101A41" w:rsidRDefault="002C5B35" w:rsidP="009C1404">
      <w:pPr>
        <w:numPr>
          <w:ilvl w:val="0"/>
          <w:numId w:val="226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Smaller houses should have fewer rooms</w:t>
      </w:r>
    </w:p>
    <w:p w14:paraId="2902E8A9" w14:textId="77777777" w:rsidR="002C5B35" w:rsidRPr="00101A41" w:rsidRDefault="002C5B35" w:rsidP="009C1404">
      <w:pPr>
        <w:numPr>
          <w:ilvl w:val="0"/>
          <w:numId w:val="226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 house's design should reflect the inhabitants' needs</w:t>
      </w:r>
    </w:p>
    <w:p w14:paraId="6FA45829" w14:textId="77777777" w:rsidR="002C5B35" w:rsidRPr="00101A41" w:rsidRDefault="002C5B35" w:rsidP="009C1404">
      <w:pPr>
        <w:numPr>
          <w:ilvl w:val="0"/>
          <w:numId w:val="226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materials for a house should be selected before the house is designed</w:t>
      </w:r>
    </w:p>
    <w:p w14:paraId="0ED702A7" w14:textId="77777777" w:rsidR="002C5B35" w:rsidRPr="00101A41" w:rsidRDefault="002C5B35" w:rsidP="009C1404">
      <w:pPr>
        <w:numPr>
          <w:ilvl w:val="0"/>
          <w:numId w:val="226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Houses in cold, harsh climates should be built with inexpensive materials</w:t>
      </w:r>
    </w:p>
    <w:p w14:paraId="698D678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0CA96D6" w14:textId="77777777" w:rsidR="002C5B35" w:rsidRPr="00101A41" w:rsidRDefault="002C5B35" w:rsidP="009C1404">
      <w:pPr>
        <w:numPr>
          <w:ilvl w:val="0"/>
          <w:numId w:val="214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why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woman refer to visiting her grandparents?</w:t>
      </w:r>
    </w:p>
    <w:p w14:paraId="2709914C" w14:textId="77777777" w:rsidR="002C5B35" w:rsidRPr="00101A41" w:rsidRDefault="002C5B35" w:rsidP="009C1404">
      <w:pPr>
        <w:numPr>
          <w:ilvl w:val="0"/>
          <w:numId w:val="227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explain why she is interested in residential architecture</w:t>
      </w:r>
    </w:p>
    <w:p w14:paraId="3517C655" w14:textId="77777777" w:rsidR="002C5B35" w:rsidRPr="00101A41" w:rsidRDefault="002C5B35" w:rsidP="009C1404">
      <w:pPr>
        <w:numPr>
          <w:ilvl w:val="0"/>
          <w:numId w:val="227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explain why she knows a lot about the history of Cape Cod</w:t>
      </w:r>
    </w:p>
    <w:p w14:paraId="6C208DC8" w14:textId="77777777" w:rsidR="002C5B35" w:rsidRPr="00101A41" w:rsidRDefault="002C5B35" w:rsidP="009C1404">
      <w:pPr>
        <w:numPr>
          <w:ilvl w:val="0"/>
          <w:numId w:val="227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explain why she is familiar with Cape Cod houses</w:t>
      </w:r>
    </w:p>
    <w:p w14:paraId="37EC28DE" w14:textId="77777777" w:rsidR="002C5B35" w:rsidRPr="00101A41" w:rsidRDefault="002C5B35" w:rsidP="009C1404">
      <w:pPr>
        <w:numPr>
          <w:ilvl w:val="0"/>
          <w:numId w:val="227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explain why she enjoys visiting rural New England</w:t>
      </w:r>
    </w:p>
    <w:p w14:paraId="79E8A62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D3C5B99" w14:textId="77777777" w:rsidR="002C5B35" w:rsidRPr="00101A41" w:rsidRDefault="002C5B35" w:rsidP="009C1404">
      <w:pPr>
        <w:numPr>
          <w:ilvl w:val="0"/>
          <w:numId w:val="214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according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to the lecture, what are two features of Cape Cod houses that were influenced by climate?</w:t>
      </w:r>
    </w:p>
    <w:p w14:paraId="3F92E69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Click on 2 answers</w:t>
      </w:r>
    </w:p>
    <w:p w14:paraId="01A5A30D" w14:textId="77777777" w:rsidR="002C5B35" w:rsidRPr="00101A41" w:rsidRDefault="002C5B35" w:rsidP="009C1404">
      <w:pPr>
        <w:numPr>
          <w:ilvl w:val="0"/>
          <w:numId w:val="228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thickness of walls</w:t>
      </w:r>
    </w:p>
    <w:p w14:paraId="4A6CDBED" w14:textId="77777777" w:rsidR="002C5B35" w:rsidRPr="00101A41" w:rsidRDefault="002C5B35" w:rsidP="009C1404">
      <w:pPr>
        <w:numPr>
          <w:ilvl w:val="0"/>
          <w:numId w:val="228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slope of the roofs</w:t>
      </w:r>
    </w:p>
    <w:p w14:paraId="4D3DE166" w14:textId="77777777" w:rsidR="002C5B35" w:rsidRPr="00101A41" w:rsidRDefault="002C5B35" w:rsidP="009C1404">
      <w:pPr>
        <w:numPr>
          <w:ilvl w:val="0"/>
          <w:numId w:val="228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number of windows</w:t>
      </w:r>
    </w:p>
    <w:p w14:paraId="59FCE43D" w14:textId="77777777" w:rsidR="002C5B35" w:rsidRPr="00101A41" w:rsidRDefault="002C5B35" w:rsidP="009C1404">
      <w:pPr>
        <w:numPr>
          <w:ilvl w:val="0"/>
          <w:numId w:val="228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simplicity of the exterior</w:t>
      </w:r>
    </w:p>
    <w:p w14:paraId="55CCDE5D" w14:textId="77777777" w:rsidR="002C5B35" w:rsidRPr="00101A41" w:rsidRDefault="002C5B35" w:rsidP="009C1404">
      <w:pPr>
        <w:numPr>
          <w:ilvl w:val="0"/>
          <w:numId w:val="228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size of the chimney</w:t>
      </w:r>
    </w:p>
    <w:p w14:paraId="2F7B665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C11AED6" w14:textId="77777777" w:rsidR="002C5B35" w:rsidRPr="00101A41" w:rsidRDefault="002C5B35" w:rsidP="009C1404">
      <w:pPr>
        <w:numPr>
          <w:ilvl w:val="0"/>
          <w:numId w:val="214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according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to the professor , what contributed to the attitude of conformity in rural New England communities during the 1600s and 1700s?</w:t>
      </w:r>
    </w:p>
    <w:p w14:paraId="3D6D070F" w14:textId="77777777" w:rsidR="002C5B35" w:rsidRPr="00101A41" w:rsidRDefault="002C5B35" w:rsidP="009C1404">
      <w:pPr>
        <w:numPr>
          <w:ilvl w:val="0"/>
          <w:numId w:val="229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People depended on their neighbors for their own survival</w:t>
      </w:r>
    </w:p>
    <w:p w14:paraId="1AB49096" w14:textId="77777777" w:rsidR="002C5B35" w:rsidRPr="00101A41" w:rsidRDefault="002C5B35" w:rsidP="009C1404">
      <w:pPr>
        <w:numPr>
          <w:ilvl w:val="0"/>
          <w:numId w:val="229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People living in rural areas often had moved there from cities</w:t>
      </w:r>
    </w:p>
    <w:p w14:paraId="1C1B7E92" w14:textId="77777777" w:rsidR="002C5B35" w:rsidRPr="00101A41" w:rsidRDefault="002C5B35" w:rsidP="009C1404">
      <w:pPr>
        <w:numPr>
          <w:ilvl w:val="0"/>
          <w:numId w:val="229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People had to live very close to their neighbors</w:t>
      </w:r>
    </w:p>
    <w:p w14:paraId="65D363BB" w14:textId="77777777" w:rsidR="002C5B35" w:rsidRPr="00101A41" w:rsidRDefault="002C5B35" w:rsidP="009C1404">
      <w:pPr>
        <w:numPr>
          <w:ilvl w:val="0"/>
          <w:numId w:val="229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People had limited access to information from outside their community</w:t>
      </w:r>
    </w:p>
    <w:p w14:paraId="79A5DBB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AEAF310" w14:textId="77777777" w:rsidR="002C5B35" w:rsidRPr="00101A41" w:rsidRDefault="002C5B35" w:rsidP="009C1404">
      <w:pPr>
        <w:numPr>
          <w:ilvl w:val="0"/>
          <w:numId w:val="214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professor say this()</w:t>
      </w:r>
    </w:p>
    <w:p w14:paraId="527BA91E" w14:textId="77777777" w:rsidR="002C5B35" w:rsidRPr="00101A41" w:rsidRDefault="002C5B35" w:rsidP="009C1404">
      <w:pPr>
        <w:numPr>
          <w:ilvl w:val="0"/>
          <w:numId w:val="230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indicate that the student's answer is wrong</w:t>
      </w:r>
    </w:p>
    <w:p w14:paraId="6D13CAEC" w14:textId="77777777" w:rsidR="002C5B35" w:rsidRPr="00101A41" w:rsidRDefault="002C5B35" w:rsidP="009C1404">
      <w:pPr>
        <w:numPr>
          <w:ilvl w:val="0"/>
          <w:numId w:val="230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determine whether the student has prepared for the class</w:t>
      </w:r>
    </w:p>
    <w:p w14:paraId="2B5CB692" w14:textId="77777777" w:rsidR="002C5B35" w:rsidRPr="00101A41" w:rsidRDefault="002C5B35" w:rsidP="009C1404">
      <w:pPr>
        <w:numPr>
          <w:ilvl w:val="0"/>
          <w:numId w:val="230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point out that housing styles across the United States are very similar</w:t>
      </w:r>
    </w:p>
    <w:p w14:paraId="1ED4DC2D" w14:textId="77777777" w:rsidR="002C5B35" w:rsidRPr="00101A41" w:rsidRDefault="002C5B35" w:rsidP="009C1404">
      <w:pPr>
        <w:numPr>
          <w:ilvl w:val="0"/>
          <w:numId w:val="230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ask about students' preferences in architectural styles</w:t>
      </w:r>
    </w:p>
    <w:p w14:paraId="670F7BB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80A25B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Section 2</w:t>
      </w:r>
    </w:p>
    <w:p w14:paraId="185608E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7A0E9A0" w14:textId="77777777" w:rsidR="002C5B35" w:rsidRPr="00101A41" w:rsidRDefault="002C5B35" w:rsidP="009C1404">
      <w:pPr>
        <w:numPr>
          <w:ilvl w:val="0"/>
          <w:numId w:val="23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why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professor want to see the student?</w:t>
      </w:r>
    </w:p>
    <w:p w14:paraId="332F7931" w14:textId="77777777" w:rsidR="002C5B35" w:rsidRPr="00101A41" w:rsidRDefault="002C5B35" w:rsidP="009C1404">
      <w:pPr>
        <w:numPr>
          <w:ilvl w:val="0"/>
          <w:numId w:val="232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discuss the student's grade on a paper</w:t>
      </w:r>
    </w:p>
    <w:p w14:paraId="3F490D04" w14:textId="77777777" w:rsidR="002C5B35" w:rsidRPr="00101A41" w:rsidRDefault="002C5B35" w:rsidP="009C1404">
      <w:pPr>
        <w:numPr>
          <w:ilvl w:val="0"/>
          <w:numId w:val="232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invite the student to work on a committee</w:t>
      </w:r>
    </w:p>
    <w:p w14:paraId="70851F7A" w14:textId="77777777" w:rsidR="002C5B35" w:rsidRPr="00101A41" w:rsidRDefault="002C5B35" w:rsidP="009C1404">
      <w:pPr>
        <w:numPr>
          <w:ilvl w:val="0"/>
          <w:numId w:val="232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inform the student about a change in the class schedule</w:t>
      </w:r>
    </w:p>
    <w:p w14:paraId="3E158108" w14:textId="77777777" w:rsidR="002C5B35" w:rsidRPr="00101A41" w:rsidRDefault="002C5B35" w:rsidP="009C1404">
      <w:pPr>
        <w:numPr>
          <w:ilvl w:val="0"/>
          <w:numId w:val="232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ask the student to become her research assistant</w:t>
      </w:r>
    </w:p>
    <w:p w14:paraId="5A03F78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53BFE43" w14:textId="77777777" w:rsidR="002C5B35" w:rsidRPr="00101A41" w:rsidRDefault="002C5B35" w:rsidP="009C1404">
      <w:pPr>
        <w:numPr>
          <w:ilvl w:val="0"/>
          <w:numId w:val="23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why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student say he is interested in doing what the professor asks?</w:t>
      </w:r>
    </w:p>
    <w:p w14:paraId="499632B8" w14:textId="77777777" w:rsidR="002C5B35" w:rsidRPr="00101A41" w:rsidRDefault="002C5B35" w:rsidP="009C1404">
      <w:pPr>
        <w:numPr>
          <w:ilvl w:val="0"/>
          <w:numId w:val="233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thinks it may help him provide his research skills</w:t>
      </w:r>
    </w:p>
    <w:p w14:paraId="2224A9A4" w14:textId="77777777" w:rsidR="002C5B35" w:rsidRPr="00101A41" w:rsidRDefault="002C5B35" w:rsidP="009C1404">
      <w:pPr>
        <w:numPr>
          <w:ilvl w:val="0"/>
          <w:numId w:val="233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thinks it will enable him to get a better grade in the professor's class</w:t>
      </w:r>
    </w:p>
    <w:p w14:paraId="738CC886" w14:textId="77777777" w:rsidR="002C5B35" w:rsidRPr="00101A41" w:rsidRDefault="002C5B35" w:rsidP="009C1404">
      <w:pPr>
        <w:numPr>
          <w:ilvl w:val="0"/>
          <w:numId w:val="233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thinks it may help him get into graduate school</w:t>
      </w:r>
    </w:p>
    <w:p w14:paraId="7AF5B59C" w14:textId="77777777" w:rsidR="002C5B35" w:rsidRPr="00101A41" w:rsidRDefault="002C5B35" w:rsidP="009C1404">
      <w:pPr>
        <w:numPr>
          <w:ilvl w:val="0"/>
          <w:numId w:val="233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thinks it will be good teaching practice for him</w:t>
      </w:r>
    </w:p>
    <w:p w14:paraId="3F45287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B2E54BD" w14:textId="77777777" w:rsidR="002C5B35" w:rsidRPr="00101A41" w:rsidRDefault="002C5B35" w:rsidP="009C1404">
      <w:pPr>
        <w:numPr>
          <w:ilvl w:val="0"/>
          <w:numId w:val="23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will the applicants talk about?</w:t>
      </w:r>
    </w:p>
    <w:p w14:paraId="1B75CC00" w14:textId="77777777" w:rsidR="002C5B35" w:rsidRPr="00101A41" w:rsidRDefault="002C5B35" w:rsidP="009C1404">
      <w:pPr>
        <w:numPr>
          <w:ilvl w:val="0"/>
          <w:numId w:val="234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An academic interest they have</w:t>
      </w:r>
    </w:p>
    <w:p w14:paraId="111FE0B6" w14:textId="77777777" w:rsidR="002C5B35" w:rsidRPr="00101A41" w:rsidRDefault="002C5B35" w:rsidP="009C1404">
      <w:pPr>
        <w:numPr>
          <w:ilvl w:val="0"/>
          <w:numId w:val="234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Reasons why they deserve to be hired</w:t>
      </w:r>
    </w:p>
    <w:p w14:paraId="0EFC6F40" w14:textId="77777777" w:rsidR="002C5B35" w:rsidRPr="00101A41" w:rsidRDefault="002C5B35" w:rsidP="009C1404">
      <w:pPr>
        <w:numPr>
          <w:ilvl w:val="0"/>
          <w:numId w:val="234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Their educational background</w:t>
      </w:r>
    </w:p>
    <w:p w14:paraId="0544A885" w14:textId="77777777" w:rsidR="002C5B35" w:rsidRPr="00101A41" w:rsidRDefault="002C5B35" w:rsidP="009C1404">
      <w:pPr>
        <w:numPr>
          <w:ilvl w:val="0"/>
          <w:numId w:val="234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classes they hope to teach</w:t>
      </w:r>
    </w:p>
    <w:p w14:paraId="3601A79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888462A" w14:textId="77777777" w:rsidR="002C5B35" w:rsidRPr="00101A41" w:rsidRDefault="002C5B35" w:rsidP="009C1404">
      <w:pPr>
        <w:numPr>
          <w:ilvl w:val="0"/>
          <w:numId w:val="23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why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professor mention that one of the applicants will give a talk on a topic the student is particularly interested in?</w:t>
      </w:r>
    </w:p>
    <w:p w14:paraId="1EF8BD6F" w14:textId="77777777" w:rsidR="002C5B35" w:rsidRPr="00101A41" w:rsidRDefault="002C5B35" w:rsidP="009C1404">
      <w:pPr>
        <w:numPr>
          <w:ilvl w:val="0"/>
          <w:numId w:val="235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see if the student would enjoy joining the applicant's research team</w:t>
      </w:r>
    </w:p>
    <w:p w14:paraId="47880EAF" w14:textId="77777777" w:rsidR="002C5B35" w:rsidRPr="00101A41" w:rsidRDefault="002C5B35" w:rsidP="009C1404">
      <w:pPr>
        <w:numPr>
          <w:ilvl w:val="0"/>
          <w:numId w:val="235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suggest that the student may not totally agree with what the applicant has to stay</w:t>
      </w:r>
    </w:p>
    <w:p w14:paraId="49A834BA" w14:textId="77777777" w:rsidR="002C5B35" w:rsidRPr="00101A41" w:rsidRDefault="002C5B35" w:rsidP="009C1404">
      <w:pPr>
        <w:numPr>
          <w:ilvl w:val="0"/>
          <w:numId w:val="235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persuade the student to come to talk on Friday</w:t>
      </w:r>
    </w:p>
    <w:p w14:paraId="54FBA5A7" w14:textId="77777777" w:rsidR="002C5B35" w:rsidRPr="00101A41" w:rsidRDefault="002C5B35" w:rsidP="009C1404">
      <w:pPr>
        <w:numPr>
          <w:ilvl w:val="0"/>
          <w:numId w:val="235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warn the student to focus on the applicant's teaching ability</w:t>
      </w:r>
    </w:p>
    <w:p w14:paraId="550EC89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332294A" w14:textId="77777777" w:rsidR="002C5B35" w:rsidRPr="00101A41" w:rsidRDefault="002C5B35" w:rsidP="009C1404">
      <w:pPr>
        <w:numPr>
          <w:ilvl w:val="0"/>
          <w:numId w:val="23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student say this()</w:t>
      </w:r>
    </w:p>
    <w:p w14:paraId="2666CCF5" w14:textId="77777777" w:rsidR="002C5B35" w:rsidRPr="00101A41" w:rsidRDefault="002C5B35" w:rsidP="009C1404">
      <w:pPr>
        <w:numPr>
          <w:ilvl w:val="0"/>
          <w:numId w:val="236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does not know of any job applicants</w:t>
      </w:r>
    </w:p>
    <w:p w14:paraId="50D19B02" w14:textId="77777777" w:rsidR="002C5B35" w:rsidRPr="00101A41" w:rsidRDefault="002C5B35" w:rsidP="009C1404">
      <w:pPr>
        <w:numPr>
          <w:ilvl w:val="0"/>
          <w:numId w:val="236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is not interested in learning about the hiring process</w:t>
      </w:r>
    </w:p>
    <w:p w14:paraId="14348AEC" w14:textId="77777777" w:rsidR="002C5B35" w:rsidRPr="00101A41" w:rsidRDefault="002C5B35" w:rsidP="009C1404">
      <w:pPr>
        <w:numPr>
          <w:ilvl w:val="0"/>
          <w:numId w:val="236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does not want to be responsible for any decisions that are made</w:t>
      </w:r>
    </w:p>
    <w:p w14:paraId="3EC2487D" w14:textId="77777777" w:rsidR="002C5B35" w:rsidRPr="00101A41" w:rsidRDefault="002C5B35" w:rsidP="009C1404">
      <w:pPr>
        <w:numPr>
          <w:ilvl w:val="0"/>
          <w:numId w:val="236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does not understand why the professor has asked him the question</w:t>
      </w:r>
    </w:p>
    <w:p w14:paraId="3E63CB9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5851939" w14:textId="77777777" w:rsidR="002C5B35" w:rsidRPr="00101A41" w:rsidRDefault="002C5B35" w:rsidP="009C1404">
      <w:pPr>
        <w:numPr>
          <w:ilvl w:val="0"/>
          <w:numId w:val="23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is the lecture mainly about?</w:t>
      </w:r>
    </w:p>
    <w:p w14:paraId="2E25653E" w14:textId="77777777" w:rsidR="002C5B35" w:rsidRPr="00101A41" w:rsidRDefault="002C5B35" w:rsidP="009C1404">
      <w:pPr>
        <w:numPr>
          <w:ilvl w:val="0"/>
          <w:numId w:val="237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effect of the decrease in temperatures on wetlands</w:t>
      </w:r>
    </w:p>
    <w:p w14:paraId="6BA9C494" w14:textId="77777777" w:rsidR="002C5B35" w:rsidRPr="00101A41" w:rsidRDefault="002C5B35" w:rsidP="009C1404">
      <w:pPr>
        <w:numPr>
          <w:ilvl w:val="0"/>
          <w:numId w:val="237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use of computer models to analyze temperature patterns</w:t>
      </w:r>
    </w:p>
    <w:p w14:paraId="6AE73F6C" w14:textId="77777777" w:rsidR="002C5B35" w:rsidRPr="00101A41" w:rsidRDefault="002C5B35" w:rsidP="009C1404">
      <w:pPr>
        <w:numPr>
          <w:ilvl w:val="0"/>
          <w:numId w:val="237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theory that land development affected the climate of South Florida</w:t>
      </w:r>
    </w:p>
    <w:p w14:paraId="44791489" w14:textId="77777777" w:rsidR="002C5B35" w:rsidRPr="00101A41" w:rsidRDefault="002C5B35" w:rsidP="009C1404">
      <w:pPr>
        <w:numPr>
          <w:ilvl w:val="0"/>
          <w:numId w:val="237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importance of the citrus industry to the south Florida economy</w:t>
      </w:r>
    </w:p>
    <w:p w14:paraId="7415A0C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CC72B9E" w14:textId="77777777" w:rsidR="002C5B35" w:rsidRPr="00101A41" w:rsidRDefault="002C5B35" w:rsidP="009C1404">
      <w:pPr>
        <w:numPr>
          <w:ilvl w:val="0"/>
          <w:numId w:val="23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why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professor mention the building of canals in the wetlands?</w:t>
      </w:r>
    </w:p>
    <w:p w14:paraId="7FE14781" w14:textId="77777777" w:rsidR="002C5B35" w:rsidRPr="00101A41" w:rsidRDefault="002C5B35" w:rsidP="009C1404">
      <w:pPr>
        <w:numPr>
          <w:ilvl w:val="0"/>
          <w:numId w:val="238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describe what the wetlands used to look like</w:t>
      </w:r>
    </w:p>
    <w:p w14:paraId="00810A7E" w14:textId="77777777" w:rsidR="002C5B35" w:rsidRPr="00101A41" w:rsidRDefault="002C5B35" w:rsidP="009C1404">
      <w:pPr>
        <w:numPr>
          <w:ilvl w:val="0"/>
          <w:numId w:val="238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emphasize that farmers need to transport their crops to other areas</w:t>
      </w:r>
    </w:p>
    <w:p w14:paraId="717C232A" w14:textId="77777777" w:rsidR="002C5B35" w:rsidRPr="00101A41" w:rsidRDefault="002C5B35" w:rsidP="009C1404">
      <w:pPr>
        <w:numPr>
          <w:ilvl w:val="0"/>
          <w:numId w:val="238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explain how the wetlands were transformed into farmland</w:t>
      </w:r>
    </w:p>
    <w:p w14:paraId="425E0695" w14:textId="77777777" w:rsidR="002C5B35" w:rsidRPr="00101A41" w:rsidRDefault="002C5B35" w:rsidP="009C1404">
      <w:pPr>
        <w:numPr>
          <w:ilvl w:val="0"/>
          <w:numId w:val="238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explain why people want to build farms there</w:t>
      </w:r>
    </w:p>
    <w:p w14:paraId="2C2F5EF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05B0598" w14:textId="77777777" w:rsidR="002C5B35" w:rsidRPr="00101A41" w:rsidRDefault="002C5B35" w:rsidP="009C1404">
      <w:pPr>
        <w:numPr>
          <w:ilvl w:val="0"/>
          <w:numId w:val="23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professor imply about major weather patterns such as EI NINO?</w:t>
      </w:r>
    </w:p>
    <w:p w14:paraId="2EF26638" w14:textId="77777777" w:rsidR="002C5B35" w:rsidRPr="00101A41" w:rsidRDefault="002C5B35" w:rsidP="009C1404">
      <w:pPr>
        <w:numPr>
          <w:ilvl w:val="0"/>
          <w:numId w:val="239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does not believe they are the main cause of the changes in Florida's climate</w:t>
      </w:r>
    </w:p>
    <w:p w14:paraId="24484F8E" w14:textId="77777777" w:rsidR="002C5B35" w:rsidRPr="00101A41" w:rsidRDefault="002C5B35" w:rsidP="009C1404">
      <w:pPr>
        <w:numPr>
          <w:ilvl w:val="0"/>
          <w:numId w:val="239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She is certain that they have caused a worldwide decrease in the number of frosts</w:t>
      </w:r>
    </w:p>
    <w:p w14:paraId="0520D2EE" w14:textId="77777777" w:rsidR="002C5B35" w:rsidRPr="00101A41" w:rsidRDefault="002C5B35" w:rsidP="009C1404">
      <w:pPr>
        <w:numPr>
          <w:ilvl w:val="0"/>
          <w:numId w:val="239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believes they contributed to the increase of citrus production in Florida</w:t>
      </w:r>
    </w:p>
    <w:p w14:paraId="5748ADDB" w14:textId="77777777" w:rsidR="002C5B35" w:rsidRPr="00101A41" w:rsidRDefault="002C5B35" w:rsidP="009C1404">
      <w:pPr>
        <w:numPr>
          <w:ilvl w:val="0"/>
          <w:numId w:val="239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does not fully understand what causes them</w:t>
      </w:r>
    </w:p>
    <w:p w14:paraId="1A4289A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5A745AD" w14:textId="77777777" w:rsidR="002C5B35" w:rsidRPr="00101A41" w:rsidRDefault="002C5B35" w:rsidP="009C1404">
      <w:pPr>
        <w:numPr>
          <w:ilvl w:val="0"/>
          <w:numId w:val="23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point about bodies of water does the professor emphasize to the students?</w:t>
      </w:r>
    </w:p>
    <w:p w14:paraId="7D28C34E" w14:textId="77777777" w:rsidR="002C5B35" w:rsidRPr="00101A41" w:rsidRDefault="002C5B35" w:rsidP="009C1404">
      <w:pPr>
        <w:numPr>
          <w:ilvl w:val="0"/>
          <w:numId w:val="240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Bodies of water in Florida are slightly warmer now than they were 100 years ago.</w:t>
      </w:r>
    </w:p>
    <w:p w14:paraId="1FD96FCA" w14:textId="77777777" w:rsidR="002C5B35" w:rsidRPr="00101A41" w:rsidRDefault="002C5B35" w:rsidP="009C1404">
      <w:pPr>
        <w:numPr>
          <w:ilvl w:val="0"/>
          <w:numId w:val="240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Bodies of water in south Florida are increasing in size</w:t>
      </w:r>
    </w:p>
    <w:p w14:paraId="73A253F3" w14:textId="77777777" w:rsidR="002C5B35" w:rsidRPr="00101A41" w:rsidRDefault="002C5B35" w:rsidP="009C1404">
      <w:pPr>
        <w:numPr>
          <w:ilvl w:val="0"/>
          <w:numId w:val="240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Bodies of water release heat back into the environment</w:t>
      </w:r>
    </w:p>
    <w:p w14:paraId="357B7AA1" w14:textId="77777777" w:rsidR="002C5B35" w:rsidRPr="00101A41" w:rsidRDefault="002C5B35" w:rsidP="009C1404">
      <w:pPr>
        <w:numPr>
          <w:ilvl w:val="0"/>
          <w:numId w:val="240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Bodies of water are a source of moisture for crops</w:t>
      </w:r>
    </w:p>
    <w:p w14:paraId="5D1C34F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E282C8A" w14:textId="77777777" w:rsidR="002C5B35" w:rsidRPr="00101A41" w:rsidRDefault="002C5B35" w:rsidP="009C1404">
      <w:pPr>
        <w:numPr>
          <w:ilvl w:val="0"/>
          <w:numId w:val="23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data from 100 years ago and today were entered into the computer model that the professor discusses?</w:t>
      </w:r>
    </w:p>
    <w:p w14:paraId="064170F2" w14:textId="77777777" w:rsidR="002C5B35" w:rsidRPr="00101A41" w:rsidRDefault="002C5B35" w:rsidP="009C1404">
      <w:pPr>
        <w:numPr>
          <w:ilvl w:val="0"/>
          <w:numId w:val="241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average temperatures in south Florida</w:t>
      </w:r>
    </w:p>
    <w:p w14:paraId="179699FB" w14:textId="77777777" w:rsidR="002C5B35" w:rsidRPr="00101A41" w:rsidRDefault="002C5B35" w:rsidP="009C1404">
      <w:pPr>
        <w:numPr>
          <w:ilvl w:val="0"/>
          <w:numId w:val="241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market prices of citrus fruit grown in south Florida</w:t>
      </w:r>
    </w:p>
    <w:p w14:paraId="079DF027" w14:textId="77777777" w:rsidR="002C5B35" w:rsidRPr="00101A41" w:rsidRDefault="002C5B35" w:rsidP="009C1404">
      <w:pPr>
        <w:numPr>
          <w:ilvl w:val="0"/>
          <w:numId w:val="241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numbers of animal species in south Florida wetlands</w:t>
      </w:r>
    </w:p>
    <w:p w14:paraId="5112C3F6" w14:textId="77777777" w:rsidR="002C5B35" w:rsidRPr="00101A41" w:rsidRDefault="002C5B35" w:rsidP="009C1404">
      <w:pPr>
        <w:numPr>
          <w:ilvl w:val="0"/>
          <w:numId w:val="241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landscape characteristics of south Florida</w:t>
      </w:r>
    </w:p>
    <w:p w14:paraId="57F48C4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BB59C49" w14:textId="77777777" w:rsidR="002C5B35" w:rsidRPr="00101A41" w:rsidRDefault="002C5B35" w:rsidP="009C1404">
      <w:pPr>
        <w:numPr>
          <w:ilvl w:val="0"/>
          <w:numId w:val="23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student say this()</w:t>
      </w:r>
    </w:p>
    <w:p w14:paraId="61399454" w14:textId="77777777" w:rsidR="002C5B35" w:rsidRPr="00101A41" w:rsidRDefault="002C5B35" w:rsidP="009C1404">
      <w:pPr>
        <w:numPr>
          <w:ilvl w:val="0"/>
          <w:numId w:val="242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remind the professor of her previous point</w:t>
      </w:r>
    </w:p>
    <w:p w14:paraId="78FC455C" w14:textId="77777777" w:rsidR="002C5B35" w:rsidRPr="00101A41" w:rsidRDefault="002C5B35" w:rsidP="009C1404">
      <w:pPr>
        <w:numPr>
          <w:ilvl w:val="0"/>
          <w:numId w:val="242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check if he understood the professor's point</w:t>
      </w:r>
    </w:p>
    <w:p w14:paraId="00FDDB61" w14:textId="77777777" w:rsidR="002C5B35" w:rsidRPr="00101A41" w:rsidRDefault="002C5B35" w:rsidP="009C1404">
      <w:pPr>
        <w:numPr>
          <w:ilvl w:val="0"/>
          <w:numId w:val="242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express surprise at what the professor said</w:t>
      </w:r>
    </w:p>
    <w:p w14:paraId="25D5BC95" w14:textId="77777777" w:rsidR="002C5B35" w:rsidRPr="00101A41" w:rsidRDefault="002C5B35" w:rsidP="009C1404">
      <w:pPr>
        <w:numPr>
          <w:ilvl w:val="0"/>
          <w:numId w:val="242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answer the professor's question about the farmers</w:t>
      </w:r>
    </w:p>
    <w:p w14:paraId="13B0574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F111824" w14:textId="77777777" w:rsidR="002C5B35" w:rsidRPr="00101A41" w:rsidRDefault="002C5B35" w:rsidP="009C1404">
      <w:pPr>
        <w:numPr>
          <w:ilvl w:val="0"/>
          <w:numId w:val="23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is the main topic of the talk?</w:t>
      </w:r>
    </w:p>
    <w:p w14:paraId="7DD8215C" w14:textId="77777777" w:rsidR="002C5B35" w:rsidRPr="00101A41" w:rsidRDefault="002C5B35" w:rsidP="009C1404">
      <w:pPr>
        <w:numPr>
          <w:ilvl w:val="0"/>
          <w:numId w:val="243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How to analyze various types of advertising </w:t>
      </w:r>
    </w:p>
    <w:p w14:paraId="6784CDD1" w14:textId="77777777" w:rsidR="002C5B35" w:rsidRPr="00101A41" w:rsidRDefault="002C5B35" w:rsidP="009C1404">
      <w:pPr>
        <w:numPr>
          <w:ilvl w:val="0"/>
          <w:numId w:val="243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How to develop products that people will like</w:t>
      </w:r>
    </w:p>
    <w:p w14:paraId="6CD8AD74" w14:textId="77777777" w:rsidR="002C5B35" w:rsidRPr="00101A41" w:rsidRDefault="002C5B35" w:rsidP="009C1404">
      <w:pPr>
        <w:numPr>
          <w:ilvl w:val="0"/>
          <w:numId w:val="243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How to use advertising successfully</w:t>
      </w:r>
    </w:p>
    <w:p w14:paraId="4F8335DF" w14:textId="77777777" w:rsidR="002C5B35" w:rsidRPr="00101A41" w:rsidRDefault="002C5B35" w:rsidP="009C1404">
      <w:pPr>
        <w:numPr>
          <w:ilvl w:val="0"/>
          <w:numId w:val="243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How to satisfy customer demands</w:t>
      </w:r>
    </w:p>
    <w:p w14:paraId="77B69A3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347AAB1" w14:textId="77777777" w:rsidR="002C5B35" w:rsidRPr="00101A41" w:rsidRDefault="002C5B35" w:rsidP="009C1404">
      <w:pPr>
        <w:numPr>
          <w:ilvl w:val="0"/>
          <w:numId w:val="23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according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to the professor, what might be two results of NOT having a good advertising </w:t>
      </w: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plan?</w:t>
      </w:r>
    </w:p>
    <w:p w14:paraId="5F6C197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Click on 2 answers</w:t>
      </w:r>
    </w:p>
    <w:p w14:paraId="51191FC0" w14:textId="77777777" w:rsidR="002C5B35" w:rsidRPr="00101A41" w:rsidRDefault="002C5B35" w:rsidP="009C1404">
      <w:pPr>
        <w:numPr>
          <w:ilvl w:val="0"/>
          <w:numId w:val="244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Delays in the introduction of new products</w:t>
      </w:r>
    </w:p>
    <w:p w14:paraId="4BE3F3D2" w14:textId="77777777" w:rsidR="002C5B35" w:rsidRPr="00101A41" w:rsidRDefault="002C5B35" w:rsidP="009C1404">
      <w:pPr>
        <w:numPr>
          <w:ilvl w:val="0"/>
          <w:numId w:val="244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loss of customers</w:t>
      </w:r>
    </w:p>
    <w:p w14:paraId="030DAEC9" w14:textId="77777777" w:rsidR="002C5B35" w:rsidRPr="00101A41" w:rsidRDefault="002C5B35" w:rsidP="009C1404">
      <w:pPr>
        <w:numPr>
          <w:ilvl w:val="0"/>
          <w:numId w:val="244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Too much attention focused on one product</w:t>
      </w:r>
    </w:p>
    <w:p w14:paraId="3EF71349" w14:textId="77777777" w:rsidR="002C5B35" w:rsidRPr="00101A41" w:rsidRDefault="002C5B35" w:rsidP="009C1404">
      <w:pPr>
        <w:numPr>
          <w:ilvl w:val="0"/>
          <w:numId w:val="244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unnecessary spending of money</w:t>
      </w:r>
    </w:p>
    <w:p w14:paraId="27ABAF3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06CA2DA" w14:textId="77777777" w:rsidR="002C5B35" w:rsidRPr="00101A41" w:rsidRDefault="002C5B35" w:rsidP="009C1404">
      <w:pPr>
        <w:numPr>
          <w:ilvl w:val="0"/>
          <w:numId w:val="23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why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professor talk about teachers?</w:t>
      </w:r>
    </w:p>
    <w:p w14:paraId="62B03393" w14:textId="77777777" w:rsidR="002C5B35" w:rsidRPr="00101A41" w:rsidRDefault="002C5B35" w:rsidP="009C1404">
      <w:pPr>
        <w:numPr>
          <w:ilvl w:val="0"/>
          <w:numId w:val="245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emphasize the advantages of marketing products to specific groups of people</w:t>
      </w:r>
    </w:p>
    <w:p w14:paraId="1CB778F4" w14:textId="77777777" w:rsidR="002C5B35" w:rsidRPr="00101A41" w:rsidRDefault="002C5B35" w:rsidP="009C1404">
      <w:pPr>
        <w:numPr>
          <w:ilvl w:val="0"/>
          <w:numId w:val="245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illustrate how to select the most appropriate media for advertising a product</w:t>
      </w:r>
    </w:p>
    <w:p w14:paraId="45A7F2D2" w14:textId="77777777" w:rsidR="002C5B35" w:rsidRPr="00101A41" w:rsidRDefault="002C5B35" w:rsidP="009C1404">
      <w:pPr>
        <w:numPr>
          <w:ilvl w:val="0"/>
          <w:numId w:val="245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prove that it is not necessary to spend money on advertisements</w:t>
      </w:r>
    </w:p>
    <w:p w14:paraId="571B3562" w14:textId="77777777" w:rsidR="002C5B35" w:rsidRPr="00101A41" w:rsidRDefault="002C5B35" w:rsidP="009C1404">
      <w:pPr>
        <w:numPr>
          <w:ilvl w:val="0"/>
          <w:numId w:val="245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show how a poorly communicated message can ruin a business</w:t>
      </w:r>
    </w:p>
    <w:p w14:paraId="49DBDB4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278E5A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30DFDFF" w14:textId="77777777" w:rsidR="002C5B35" w:rsidRPr="00101A41" w:rsidRDefault="002C5B35" w:rsidP="009C1404">
      <w:pPr>
        <w:numPr>
          <w:ilvl w:val="0"/>
          <w:numId w:val="23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in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the example about sports equipment, what does the professor imply about spending money on advertising?</w:t>
      </w:r>
    </w:p>
    <w:p w14:paraId="0AD5F56F" w14:textId="77777777" w:rsidR="002C5B35" w:rsidRPr="00101A41" w:rsidRDefault="002C5B35" w:rsidP="009C1404">
      <w:pPr>
        <w:numPr>
          <w:ilvl w:val="0"/>
          <w:numId w:val="246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is most effective just before holidays when people give gifts</w:t>
      </w:r>
    </w:p>
    <w:p w14:paraId="4D3555FA" w14:textId="77777777" w:rsidR="002C5B35" w:rsidRPr="00101A41" w:rsidRDefault="002C5B35" w:rsidP="009C1404">
      <w:pPr>
        <w:numPr>
          <w:ilvl w:val="0"/>
          <w:numId w:val="246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may require quick decision making</w:t>
      </w:r>
    </w:p>
    <w:p w14:paraId="12302992" w14:textId="77777777" w:rsidR="002C5B35" w:rsidRPr="00101A41" w:rsidRDefault="002C5B35" w:rsidP="009C1404">
      <w:pPr>
        <w:numPr>
          <w:ilvl w:val="0"/>
          <w:numId w:val="246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is a waste, since many consumers select products based on their previous experiences</w:t>
      </w:r>
    </w:p>
    <w:p w14:paraId="5CB78008" w14:textId="77777777" w:rsidR="002C5B35" w:rsidRPr="00101A41" w:rsidRDefault="002C5B35" w:rsidP="009C1404">
      <w:pPr>
        <w:numPr>
          <w:ilvl w:val="0"/>
          <w:numId w:val="246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is better guided by good research than by good theories</w:t>
      </w:r>
    </w:p>
    <w:p w14:paraId="06B7A36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E036600" w14:textId="77777777" w:rsidR="002C5B35" w:rsidRPr="00101A41" w:rsidRDefault="002C5B35" w:rsidP="009C1404">
      <w:pPr>
        <w:numPr>
          <w:ilvl w:val="0"/>
          <w:numId w:val="23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is the professor's point when she talks about a soup shop?</w:t>
      </w:r>
    </w:p>
    <w:p w14:paraId="736CFCD1" w14:textId="77777777" w:rsidR="002C5B35" w:rsidRPr="00101A41" w:rsidRDefault="002C5B35" w:rsidP="009C1404">
      <w:pPr>
        <w:numPr>
          <w:ilvl w:val="0"/>
          <w:numId w:val="247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is difficult to understand how some customers react to advertising</w:t>
      </w:r>
    </w:p>
    <w:p w14:paraId="372BD091" w14:textId="77777777" w:rsidR="002C5B35" w:rsidRPr="00101A41" w:rsidRDefault="002C5B35" w:rsidP="009C1404">
      <w:pPr>
        <w:numPr>
          <w:ilvl w:val="0"/>
          <w:numId w:val="247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is important to ensure the quality of a product before advertising it</w:t>
      </w:r>
    </w:p>
    <w:p w14:paraId="26ED2138" w14:textId="77777777" w:rsidR="002C5B35" w:rsidRPr="00101A41" w:rsidRDefault="002C5B35" w:rsidP="009C1404">
      <w:pPr>
        <w:numPr>
          <w:ilvl w:val="0"/>
          <w:numId w:val="247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 poorly chosen advertising message can have negative consequences</w:t>
      </w:r>
    </w:p>
    <w:p w14:paraId="72203350" w14:textId="77777777" w:rsidR="002C5B35" w:rsidRPr="00101A41" w:rsidRDefault="002C5B35" w:rsidP="009C1404">
      <w:pPr>
        <w:numPr>
          <w:ilvl w:val="0"/>
          <w:numId w:val="247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Some businesses remain unsuccessful even when they focus on the four M's</w:t>
      </w:r>
    </w:p>
    <w:p w14:paraId="585D795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5044956" w14:textId="77777777" w:rsidR="002C5B35" w:rsidRPr="00101A41" w:rsidRDefault="002C5B35" w:rsidP="009C1404">
      <w:pPr>
        <w:numPr>
          <w:ilvl w:val="0"/>
          <w:numId w:val="23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professor mean when she says this()</w:t>
      </w:r>
    </w:p>
    <w:p w14:paraId="607E1619" w14:textId="77777777" w:rsidR="002C5B35" w:rsidRPr="00101A41" w:rsidRDefault="002C5B35" w:rsidP="009C1404">
      <w:pPr>
        <w:numPr>
          <w:ilvl w:val="0"/>
          <w:numId w:val="248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is eager to share an amusing story</w:t>
      </w:r>
    </w:p>
    <w:p w14:paraId="60229D37" w14:textId="77777777" w:rsidR="002C5B35" w:rsidRPr="00101A41" w:rsidRDefault="002C5B35" w:rsidP="009C1404">
      <w:pPr>
        <w:numPr>
          <w:ilvl w:val="0"/>
          <w:numId w:val="248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made up the story she is about to tell</w:t>
      </w:r>
    </w:p>
    <w:p w14:paraId="2AF6228B" w14:textId="77777777" w:rsidR="002C5B35" w:rsidRPr="00101A41" w:rsidRDefault="002C5B35" w:rsidP="009C1404">
      <w:pPr>
        <w:numPr>
          <w:ilvl w:val="0"/>
          <w:numId w:val="248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She believes humor in advertising is important</w:t>
      </w:r>
    </w:p>
    <w:p w14:paraId="3F9806FD" w14:textId="77777777" w:rsidR="002C5B35" w:rsidRPr="00101A41" w:rsidRDefault="002C5B35" w:rsidP="009C1404">
      <w:pPr>
        <w:numPr>
          <w:ilvl w:val="0"/>
          <w:numId w:val="248"/>
        </w:numPr>
        <w:tabs>
          <w:tab w:val="left" w:pos="420"/>
        </w:tabs>
        <w:spacing w:line="360" w:lineRule="auto"/>
        <w:ind w:left="0" w:firstLine="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will tell a story about a popular celebrity.</w:t>
      </w:r>
    </w:p>
    <w:p w14:paraId="4650DF3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791245E" w14:textId="77777777" w:rsidR="002C5B35" w:rsidRPr="00101A41" w:rsidRDefault="002C5B35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50" w:name="_Toc19814"/>
      <w:bookmarkStart w:id="51" w:name="_Toc27724"/>
      <w:r w:rsidRPr="00101A41">
        <w:rPr>
          <w:rFonts w:eastAsiaTheme="majorEastAsia" w:cs="Arial"/>
          <w:b w:val="0"/>
          <w:sz w:val="22"/>
          <w:szCs w:val="22"/>
        </w:rPr>
        <w:t xml:space="preserve"> </w:t>
      </w:r>
      <w:bookmarkStart w:id="52" w:name="_Toc397763797"/>
      <w:r w:rsidRPr="00101A41">
        <w:rPr>
          <w:rFonts w:eastAsiaTheme="majorEastAsia" w:cs="Arial"/>
          <w:b w:val="0"/>
          <w:sz w:val="22"/>
          <w:szCs w:val="22"/>
        </w:rPr>
        <w:t>TPO-12</w:t>
      </w:r>
      <w:bookmarkEnd w:id="50"/>
      <w:bookmarkEnd w:id="51"/>
      <w:bookmarkEnd w:id="52"/>
    </w:p>
    <w:p w14:paraId="062CF1A2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Section 1</w:t>
      </w:r>
    </w:p>
    <w:p w14:paraId="053E924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第一篇</w:t>
      </w:r>
      <w:r w:rsidRPr="00101A41">
        <w:rPr>
          <w:rFonts w:ascii="Times New Roman" w:eastAsiaTheme="majorEastAsia" w:hAnsi="Times New Roman"/>
          <w:sz w:val="22"/>
          <w:szCs w:val="22"/>
        </w:rPr>
        <w:t xml:space="preserve"> </w:t>
      </w:r>
    </w:p>
    <w:p w14:paraId="4C7E204E" w14:textId="77777777" w:rsidR="002C5B35" w:rsidRPr="00101A41" w:rsidRDefault="002C5B35" w:rsidP="009C1404">
      <w:pPr>
        <w:numPr>
          <w:ilvl w:val="0"/>
          <w:numId w:val="249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professor ask the man to come to her office?</w:t>
      </w:r>
    </w:p>
    <w:p w14:paraId="1DAA35DE" w14:textId="77777777" w:rsidR="002C5B35" w:rsidRPr="00101A41" w:rsidRDefault="002C5B35" w:rsidP="009C1404">
      <w:pPr>
        <w:numPr>
          <w:ilvl w:val="0"/>
          <w:numId w:val="250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check on the man’s progress on a paper he is writing</w:t>
      </w:r>
    </w:p>
    <w:p w14:paraId="25E13DD9" w14:textId="77777777" w:rsidR="002C5B35" w:rsidRPr="00101A41" w:rsidRDefault="002C5B35" w:rsidP="009C1404">
      <w:pPr>
        <w:numPr>
          <w:ilvl w:val="0"/>
          <w:numId w:val="250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show the man techniques for organizing his time</w:t>
      </w:r>
    </w:p>
    <w:p w14:paraId="4D0E6A26" w14:textId="77777777" w:rsidR="002C5B35" w:rsidRPr="00101A41" w:rsidRDefault="002C5B35" w:rsidP="009C1404">
      <w:pPr>
        <w:numPr>
          <w:ilvl w:val="0"/>
          <w:numId w:val="250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encourage the man to revise a paper he wrote</w:t>
      </w:r>
    </w:p>
    <w:p w14:paraId="3D0B161C" w14:textId="77777777" w:rsidR="002C5B35" w:rsidRPr="00101A41" w:rsidRDefault="002C5B35" w:rsidP="009C1404">
      <w:pPr>
        <w:numPr>
          <w:ilvl w:val="0"/>
          <w:numId w:val="250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clarify her comments on a paper the man wrote</w:t>
      </w:r>
    </w:p>
    <w:p w14:paraId="6D5C15F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0C4D213" w14:textId="77777777" w:rsidR="002C5B35" w:rsidRPr="00101A41" w:rsidRDefault="002C5B35" w:rsidP="009C1404">
      <w:pPr>
        <w:numPr>
          <w:ilvl w:val="0"/>
          <w:numId w:val="249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man hesitate before agreeing to the professor’s request?</w:t>
      </w:r>
    </w:p>
    <w:p w14:paraId="19BBCEE3" w14:textId="77777777" w:rsidR="002C5B35" w:rsidRPr="00101A41" w:rsidRDefault="002C5B35" w:rsidP="009C1404">
      <w:pPr>
        <w:numPr>
          <w:ilvl w:val="0"/>
          <w:numId w:val="25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is not sure his effort would be successful.</w:t>
      </w:r>
    </w:p>
    <w:p w14:paraId="54FCA5D8" w14:textId="77777777" w:rsidR="002C5B35" w:rsidRPr="00101A41" w:rsidRDefault="002C5B35" w:rsidP="009C1404">
      <w:pPr>
        <w:numPr>
          <w:ilvl w:val="0"/>
          <w:numId w:val="25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feels overwhelmed by all his schoolwork</w:t>
      </w:r>
    </w:p>
    <w:p w14:paraId="7B732A77" w14:textId="77777777" w:rsidR="002C5B35" w:rsidRPr="00101A41" w:rsidRDefault="002C5B35" w:rsidP="009C1404">
      <w:pPr>
        <w:numPr>
          <w:ilvl w:val="0"/>
          <w:numId w:val="25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is unclear about what the professor wants his to do.</w:t>
      </w:r>
    </w:p>
    <w:p w14:paraId="0C311B68" w14:textId="77777777" w:rsidR="002C5B35" w:rsidRPr="00101A41" w:rsidRDefault="002C5B35" w:rsidP="009C1404">
      <w:pPr>
        <w:numPr>
          <w:ilvl w:val="0"/>
          <w:numId w:val="25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does not like to work on more than one assignment at a time.</w:t>
      </w:r>
    </w:p>
    <w:p w14:paraId="52F5282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211D23C" w14:textId="77777777" w:rsidR="002C5B35" w:rsidRPr="00101A41" w:rsidRDefault="002C5B35" w:rsidP="009C1404">
      <w:pPr>
        <w:numPr>
          <w:ilvl w:val="0"/>
          <w:numId w:val="249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is the professor’s main criticism of the man’s paper?</w:t>
      </w:r>
    </w:p>
    <w:p w14:paraId="20BB0384" w14:textId="77777777" w:rsidR="002C5B35" w:rsidRPr="00101A41" w:rsidRDefault="002C5B35" w:rsidP="009C1404">
      <w:pPr>
        <w:numPr>
          <w:ilvl w:val="0"/>
          <w:numId w:val="252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included unnecessary information.</w:t>
      </w:r>
    </w:p>
    <w:p w14:paraId="4182AFE0" w14:textId="77777777" w:rsidR="002C5B35" w:rsidRPr="00101A41" w:rsidRDefault="002C5B35" w:rsidP="009C1404">
      <w:pPr>
        <w:numPr>
          <w:ilvl w:val="0"/>
          <w:numId w:val="252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did not include enough examples to illustrate the main point.</w:t>
      </w:r>
    </w:p>
    <w:p w14:paraId="4DA204CF" w14:textId="77777777" w:rsidR="002C5B35" w:rsidRPr="00101A41" w:rsidRDefault="002C5B35" w:rsidP="009C1404">
      <w:pPr>
        <w:numPr>
          <w:ilvl w:val="0"/>
          <w:numId w:val="252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main point was expressed too abstractly.</w:t>
      </w:r>
    </w:p>
    <w:p w14:paraId="5B9F4A45" w14:textId="77777777" w:rsidR="002C5B35" w:rsidRPr="00101A41" w:rsidRDefault="002C5B35" w:rsidP="009C1404">
      <w:pPr>
        <w:numPr>
          <w:ilvl w:val="0"/>
          <w:numId w:val="252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paper ignored a key historical fact.</w:t>
      </w:r>
    </w:p>
    <w:p w14:paraId="08F1277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682BC85" w14:textId="77777777" w:rsidR="002C5B35" w:rsidRPr="00101A41" w:rsidRDefault="002C5B35" w:rsidP="009C1404">
      <w:pPr>
        <w:numPr>
          <w:ilvl w:val="0"/>
          <w:numId w:val="249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professor suggest that the student change the introduction of his paper?</w:t>
      </w:r>
    </w:p>
    <w:p w14:paraId="00870313" w14:textId="77777777" w:rsidR="002C5B35" w:rsidRPr="00101A41" w:rsidRDefault="002C5B35" w:rsidP="009C1404">
      <w:pPr>
        <w:numPr>
          <w:ilvl w:val="0"/>
          <w:numId w:val="25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make it less repetitive</w:t>
      </w:r>
    </w:p>
    <w:p w14:paraId="568DB1B0" w14:textId="77777777" w:rsidR="002C5B35" w:rsidRPr="00101A41" w:rsidRDefault="002C5B35" w:rsidP="009C1404">
      <w:pPr>
        <w:numPr>
          <w:ilvl w:val="0"/>
          <w:numId w:val="25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more clearly state the man’s point of view.</w:t>
      </w:r>
    </w:p>
    <w:p w14:paraId="14E69937" w14:textId="77777777" w:rsidR="002C5B35" w:rsidRPr="00101A41" w:rsidRDefault="002C5B35" w:rsidP="009C1404">
      <w:pPr>
        <w:numPr>
          <w:ilvl w:val="0"/>
          <w:numId w:val="25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correct spelling and grammar mistakes.</w:t>
      </w:r>
    </w:p>
    <w:p w14:paraId="6D907D9D" w14:textId="77777777" w:rsidR="002C5B35" w:rsidRPr="00101A41" w:rsidRDefault="002C5B35" w:rsidP="009C1404">
      <w:pPr>
        <w:numPr>
          <w:ilvl w:val="0"/>
          <w:numId w:val="25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reflect changes made elsewhere in the paper.</w:t>
      </w:r>
    </w:p>
    <w:p w14:paraId="5B2FD76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568B0A3" w14:textId="77777777" w:rsidR="002C5B35" w:rsidRPr="00101A41" w:rsidRDefault="002C5B35" w:rsidP="009C1404">
      <w:pPr>
        <w:numPr>
          <w:ilvl w:val="0"/>
          <w:numId w:val="249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What does the professor mean when she says this:</w:t>
      </w:r>
    </w:p>
    <w:p w14:paraId="2C4D4BF6" w14:textId="77777777" w:rsidR="002C5B35" w:rsidRPr="00101A41" w:rsidRDefault="002C5B35" w:rsidP="009C1404">
      <w:pPr>
        <w:numPr>
          <w:ilvl w:val="0"/>
          <w:numId w:val="254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understands the student’s problem.</w:t>
      </w:r>
    </w:p>
    <w:p w14:paraId="2C67E1AD" w14:textId="77777777" w:rsidR="002C5B35" w:rsidRPr="00101A41" w:rsidRDefault="002C5B35" w:rsidP="009C1404">
      <w:pPr>
        <w:numPr>
          <w:ilvl w:val="0"/>
          <w:numId w:val="254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wants the student to explain his comment.</w:t>
      </w:r>
    </w:p>
    <w:p w14:paraId="2849845D" w14:textId="77777777" w:rsidR="002C5B35" w:rsidRPr="00101A41" w:rsidRDefault="002C5B35" w:rsidP="009C1404">
      <w:pPr>
        <w:numPr>
          <w:ilvl w:val="0"/>
          <w:numId w:val="254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did not hear what the student said.</w:t>
      </w:r>
    </w:p>
    <w:p w14:paraId="2767A772" w14:textId="77777777" w:rsidR="002C5B35" w:rsidRPr="00101A41" w:rsidRDefault="002C5B35" w:rsidP="009C1404">
      <w:pPr>
        <w:numPr>
          <w:ilvl w:val="0"/>
          <w:numId w:val="254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does not accept the student’s excuse.</w:t>
      </w:r>
    </w:p>
    <w:p w14:paraId="4E8F9B1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63D1FD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第二篇</w:t>
      </w:r>
      <w:r w:rsidRPr="00101A41">
        <w:rPr>
          <w:rFonts w:ascii="Times New Roman" w:eastAsiaTheme="majorEastAsia" w:hAnsi="Times New Roman"/>
          <w:sz w:val="22"/>
          <w:szCs w:val="22"/>
        </w:rPr>
        <w:t xml:space="preserve"> Biology</w:t>
      </w:r>
    </w:p>
    <w:p w14:paraId="21FC33B5" w14:textId="77777777" w:rsidR="002C5B35" w:rsidRPr="00101A41" w:rsidRDefault="002C5B35" w:rsidP="009C1404">
      <w:pPr>
        <w:numPr>
          <w:ilvl w:val="0"/>
          <w:numId w:val="255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professor mainly discuss?</w:t>
      </w:r>
    </w:p>
    <w:p w14:paraId="63587919" w14:textId="77777777" w:rsidR="002C5B35" w:rsidRPr="00101A41" w:rsidRDefault="002C5B35" w:rsidP="009C1404">
      <w:pPr>
        <w:numPr>
          <w:ilvl w:val="0"/>
          <w:numId w:val="256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How genes control human development.</w:t>
      </w:r>
    </w:p>
    <w:p w14:paraId="542AA5D3" w14:textId="77777777" w:rsidR="002C5B35" w:rsidRPr="00101A41" w:rsidRDefault="002C5B35" w:rsidP="009C1404">
      <w:pPr>
        <w:numPr>
          <w:ilvl w:val="0"/>
          <w:numId w:val="256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various types of human cells divide at different rates.</w:t>
      </w:r>
    </w:p>
    <w:p w14:paraId="03285F28" w14:textId="77777777" w:rsidR="002C5B35" w:rsidRPr="00101A41" w:rsidRDefault="002C5B35" w:rsidP="009C1404">
      <w:pPr>
        <w:numPr>
          <w:ilvl w:val="0"/>
          <w:numId w:val="256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How human chromosomes differ from one another.</w:t>
      </w:r>
    </w:p>
    <w:p w14:paraId="3ED72A4B" w14:textId="77777777" w:rsidR="002C5B35" w:rsidRPr="00101A41" w:rsidRDefault="002C5B35" w:rsidP="009C1404">
      <w:pPr>
        <w:numPr>
          <w:ilvl w:val="0"/>
          <w:numId w:val="256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most human cells cannot keep dividing successfully.</w:t>
      </w:r>
    </w:p>
    <w:p w14:paraId="5F7E51E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C189616" w14:textId="77777777" w:rsidR="002C5B35" w:rsidRPr="00101A41" w:rsidRDefault="002C5B35" w:rsidP="009C1404">
      <w:pPr>
        <w:numPr>
          <w:ilvl w:val="0"/>
          <w:numId w:val="255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professor discusses research about the percentage of a chromosome’s DNA that contains genetic information. How did she feel about this research?</w:t>
      </w:r>
    </w:p>
    <w:p w14:paraId="26427FF1" w14:textId="77777777" w:rsidR="002C5B35" w:rsidRPr="00101A41" w:rsidRDefault="002C5B35" w:rsidP="009C1404">
      <w:pPr>
        <w:numPr>
          <w:ilvl w:val="0"/>
          <w:numId w:val="257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doubted its accuracy.</w:t>
      </w:r>
    </w:p>
    <w:p w14:paraId="603311FF" w14:textId="77777777" w:rsidR="002C5B35" w:rsidRPr="00101A41" w:rsidRDefault="002C5B35" w:rsidP="009C1404">
      <w:pPr>
        <w:numPr>
          <w:ilvl w:val="0"/>
          <w:numId w:val="257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was surprised by its conclusion.</w:t>
      </w:r>
    </w:p>
    <w:p w14:paraId="22464E7D" w14:textId="77777777" w:rsidR="002C5B35" w:rsidRPr="00101A41" w:rsidRDefault="002C5B35" w:rsidP="009C1404">
      <w:pPr>
        <w:numPr>
          <w:ilvl w:val="0"/>
          <w:numId w:val="257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was concerned about its implications.</w:t>
      </w:r>
    </w:p>
    <w:p w14:paraId="7E3DC5A2" w14:textId="77777777" w:rsidR="002C5B35" w:rsidRPr="00101A41" w:rsidRDefault="002C5B35" w:rsidP="009C1404">
      <w:pPr>
        <w:numPr>
          <w:ilvl w:val="0"/>
          <w:numId w:val="257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thought it was unnecessary.</w:t>
      </w:r>
    </w:p>
    <w:p w14:paraId="22D3C8D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1CCDD03" w14:textId="77777777" w:rsidR="002C5B35" w:rsidRPr="00101A41" w:rsidRDefault="002C5B35" w:rsidP="009C1404">
      <w:pPr>
        <w:numPr>
          <w:ilvl w:val="0"/>
          <w:numId w:val="258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professor say about the DNA in a telomere?</w:t>
      </w:r>
    </w:p>
    <w:p w14:paraId="1B478E10" w14:textId="77777777" w:rsidR="002C5B35" w:rsidRPr="00101A41" w:rsidRDefault="002C5B35" w:rsidP="009C1404">
      <w:pPr>
        <w:numPr>
          <w:ilvl w:val="0"/>
          <w:numId w:val="259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causes a cell to begin dividing.</w:t>
      </w:r>
    </w:p>
    <w:p w14:paraId="2321CAB7" w14:textId="77777777" w:rsidR="002C5B35" w:rsidRPr="00101A41" w:rsidRDefault="002C5B35" w:rsidP="009C1404">
      <w:pPr>
        <w:numPr>
          <w:ilvl w:val="0"/>
          <w:numId w:val="259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separates one gene from another.</w:t>
      </w:r>
    </w:p>
    <w:p w14:paraId="626A8C38" w14:textId="77777777" w:rsidR="002C5B35" w:rsidRPr="00101A41" w:rsidRDefault="002C5B35" w:rsidP="009C1404">
      <w:pPr>
        <w:numPr>
          <w:ilvl w:val="0"/>
          <w:numId w:val="259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is genetically meaningless.</w:t>
      </w:r>
    </w:p>
    <w:p w14:paraId="2C9233F6" w14:textId="77777777" w:rsidR="002C5B35" w:rsidRPr="00101A41" w:rsidRDefault="002C5B35" w:rsidP="009C1404">
      <w:pPr>
        <w:numPr>
          <w:ilvl w:val="0"/>
          <w:numId w:val="259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has no function.</w:t>
      </w:r>
    </w:p>
    <w:p w14:paraId="7FE0224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48F192A" w14:textId="77777777" w:rsidR="002C5B35" w:rsidRPr="00101A41" w:rsidRDefault="002C5B35" w:rsidP="009C1404">
      <w:pPr>
        <w:numPr>
          <w:ilvl w:val="0"/>
          <w:numId w:val="258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professor mention shoelaces?</w:t>
      </w:r>
    </w:p>
    <w:p w14:paraId="10C53C59" w14:textId="77777777" w:rsidR="002C5B35" w:rsidRPr="00101A41" w:rsidRDefault="002C5B35" w:rsidP="009C1404">
      <w:pPr>
        <w:numPr>
          <w:ilvl w:val="0"/>
          <w:numId w:val="260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point out that chromosomes are arranged in pairs.</w:t>
      </w:r>
    </w:p>
    <w:p w14:paraId="79A8DEDF" w14:textId="77777777" w:rsidR="002C5B35" w:rsidRPr="00101A41" w:rsidRDefault="002C5B35" w:rsidP="009C1404">
      <w:pPr>
        <w:numPr>
          <w:ilvl w:val="0"/>
          <w:numId w:val="260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describe the coiled shape of a chromosome.</w:t>
      </w:r>
    </w:p>
    <w:p w14:paraId="5E7B0839" w14:textId="77777777" w:rsidR="002C5B35" w:rsidRPr="00101A41" w:rsidRDefault="002C5B35" w:rsidP="009C1404">
      <w:pPr>
        <w:numPr>
          <w:ilvl w:val="0"/>
          <w:numId w:val="260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illustrate how chromosomes are protected from damage.</w:t>
      </w:r>
    </w:p>
    <w:p w14:paraId="30F74C3F" w14:textId="77777777" w:rsidR="002C5B35" w:rsidRPr="00101A41" w:rsidRDefault="002C5B35" w:rsidP="009C1404">
      <w:pPr>
        <w:numPr>
          <w:ilvl w:val="0"/>
          <w:numId w:val="260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To explain how chromosomes are joined before dividing.</w:t>
      </w:r>
    </w:p>
    <w:p w14:paraId="1A34E90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ADD5B3B" w14:textId="77777777" w:rsidR="002C5B35" w:rsidRPr="00101A41" w:rsidRDefault="002C5B35" w:rsidP="009C1404">
      <w:pPr>
        <w:numPr>
          <w:ilvl w:val="0"/>
          <w:numId w:val="258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professor imply about the length of the telomeres on a cell’s chromosomes?</w:t>
      </w:r>
    </w:p>
    <w:p w14:paraId="1901D987" w14:textId="77777777" w:rsidR="002C5B35" w:rsidRPr="00101A41" w:rsidRDefault="002C5B35" w:rsidP="009C1404">
      <w:pPr>
        <w:numPr>
          <w:ilvl w:val="0"/>
          <w:numId w:val="26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Longer telomeres allow the cell to divide more times.</w:t>
      </w:r>
    </w:p>
    <w:p w14:paraId="7702C384" w14:textId="77777777" w:rsidR="002C5B35" w:rsidRPr="00101A41" w:rsidRDefault="002C5B35" w:rsidP="009C1404">
      <w:pPr>
        <w:numPr>
          <w:ilvl w:val="0"/>
          <w:numId w:val="26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Longer telomeres contain more genetic information.</w:t>
      </w:r>
    </w:p>
    <w:p w14:paraId="401396FD" w14:textId="77777777" w:rsidR="002C5B35" w:rsidRPr="00101A41" w:rsidRDefault="002C5B35" w:rsidP="009C1404">
      <w:pPr>
        <w:numPr>
          <w:ilvl w:val="0"/>
          <w:numId w:val="26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Shorter telomeres are wound into tighter coils.</w:t>
      </w:r>
    </w:p>
    <w:p w14:paraId="4A944173" w14:textId="77777777" w:rsidR="002C5B35" w:rsidRPr="00101A41" w:rsidRDefault="002C5B35" w:rsidP="009C1404">
      <w:pPr>
        <w:numPr>
          <w:ilvl w:val="0"/>
          <w:numId w:val="26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Shorter telomeres are less likely to break.</w:t>
      </w:r>
    </w:p>
    <w:p w14:paraId="349FB4F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DED450F" w14:textId="77777777" w:rsidR="002C5B35" w:rsidRPr="00101A41" w:rsidRDefault="002C5B35" w:rsidP="009C1404">
      <w:pPr>
        <w:numPr>
          <w:ilvl w:val="0"/>
          <w:numId w:val="258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According to the professor, how is the chemical telomerase related to the telomere?</w:t>
      </w:r>
    </w:p>
    <w:p w14:paraId="427F438A" w14:textId="77777777" w:rsidR="002C5B35" w:rsidRPr="00101A41" w:rsidRDefault="002C5B35" w:rsidP="009C1404">
      <w:pPr>
        <w:numPr>
          <w:ilvl w:val="0"/>
          <w:numId w:val="262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resembles the telomere in structure.</w:t>
      </w:r>
    </w:p>
    <w:p w14:paraId="274EDEF9" w14:textId="77777777" w:rsidR="002C5B35" w:rsidRPr="00101A41" w:rsidRDefault="002C5B35" w:rsidP="009C1404">
      <w:pPr>
        <w:numPr>
          <w:ilvl w:val="0"/>
          <w:numId w:val="262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helps repair broken telomeres.</w:t>
      </w:r>
    </w:p>
    <w:p w14:paraId="17CCC822" w14:textId="77777777" w:rsidR="002C5B35" w:rsidRPr="00101A41" w:rsidRDefault="002C5B35" w:rsidP="009C1404">
      <w:pPr>
        <w:numPr>
          <w:ilvl w:val="0"/>
          <w:numId w:val="262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is produced at the end of telomere.</w:t>
      </w:r>
    </w:p>
    <w:p w14:paraId="26267361" w14:textId="77777777" w:rsidR="002C5B35" w:rsidRPr="00101A41" w:rsidRDefault="002C5B35" w:rsidP="009C1404">
      <w:pPr>
        <w:numPr>
          <w:ilvl w:val="0"/>
          <w:numId w:val="262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prevents telomeres from becoming too long.</w:t>
      </w:r>
    </w:p>
    <w:p w14:paraId="2C251E7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70E86F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第三篇</w:t>
      </w:r>
      <w:r w:rsidRPr="00101A41">
        <w:rPr>
          <w:rFonts w:ascii="Times New Roman" w:eastAsiaTheme="majorEastAsia" w:hAnsi="Times New Roman"/>
          <w:sz w:val="22"/>
          <w:szCs w:val="22"/>
        </w:rPr>
        <w:t xml:space="preserve"> Business </w:t>
      </w:r>
    </w:p>
    <w:p w14:paraId="735D3D85" w14:textId="77777777" w:rsidR="002C5B35" w:rsidRPr="00101A41" w:rsidRDefault="002C5B35" w:rsidP="009C1404">
      <w:pPr>
        <w:numPr>
          <w:ilvl w:val="0"/>
          <w:numId w:val="26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is the lecture mainly about?</w:t>
      </w:r>
    </w:p>
    <w:p w14:paraId="5B0E1E90" w14:textId="77777777" w:rsidR="002C5B35" w:rsidRPr="00101A41" w:rsidRDefault="002C5B35" w:rsidP="009C1404">
      <w:pPr>
        <w:numPr>
          <w:ilvl w:val="0"/>
          <w:numId w:val="264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Two competing theories of business management.</w:t>
      </w:r>
    </w:p>
    <w:p w14:paraId="47B74EE8" w14:textId="77777777" w:rsidR="002C5B35" w:rsidRPr="00101A41" w:rsidRDefault="002C5B35" w:rsidP="009C1404">
      <w:pPr>
        <w:numPr>
          <w:ilvl w:val="0"/>
          <w:numId w:val="264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Tools that business managers can use to improve the efficiency of their employees.</w:t>
      </w:r>
    </w:p>
    <w:p w14:paraId="5E5AF6E4" w14:textId="77777777" w:rsidR="002C5B35" w:rsidRPr="00101A41" w:rsidRDefault="002C5B35" w:rsidP="009C1404">
      <w:pPr>
        <w:numPr>
          <w:ilvl w:val="0"/>
          <w:numId w:val="264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 method for business to learn about the needs of their customers.</w:t>
      </w:r>
    </w:p>
    <w:p w14:paraId="62BE7626" w14:textId="77777777" w:rsidR="002C5B35" w:rsidRPr="00101A41" w:rsidRDefault="002C5B35" w:rsidP="009C1404">
      <w:pPr>
        <w:numPr>
          <w:ilvl w:val="0"/>
          <w:numId w:val="264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 way that business managers can better relate to their employees.</w:t>
      </w:r>
    </w:p>
    <w:p w14:paraId="3FC76A2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040CFB5" w14:textId="77777777" w:rsidR="002C5B35" w:rsidRPr="00101A41" w:rsidRDefault="002C5B35" w:rsidP="009C1404">
      <w:pPr>
        <w:numPr>
          <w:ilvl w:val="0"/>
          <w:numId w:val="26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According to the discussion, what is a potential drawback of MBWA?</w:t>
      </w:r>
    </w:p>
    <w:p w14:paraId="316D35A9" w14:textId="77777777" w:rsidR="002C5B35" w:rsidRPr="00101A41" w:rsidRDefault="002C5B35" w:rsidP="009C1404">
      <w:pPr>
        <w:numPr>
          <w:ilvl w:val="0"/>
          <w:numId w:val="265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MBWA provides information about the opinions of a small number of people.</w:t>
      </w:r>
    </w:p>
    <w:p w14:paraId="45B0653E" w14:textId="77777777" w:rsidR="002C5B35" w:rsidRPr="00101A41" w:rsidRDefault="002C5B35" w:rsidP="009C1404">
      <w:pPr>
        <w:numPr>
          <w:ilvl w:val="0"/>
          <w:numId w:val="265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MBWA can provide conflicting information.</w:t>
      </w:r>
    </w:p>
    <w:p w14:paraId="1B28D4FE" w14:textId="77777777" w:rsidR="002C5B35" w:rsidRPr="00101A41" w:rsidRDefault="002C5B35" w:rsidP="009C1404">
      <w:pPr>
        <w:numPr>
          <w:ilvl w:val="0"/>
          <w:numId w:val="265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Customers are often reluctant to share their opinion.</w:t>
      </w:r>
    </w:p>
    <w:p w14:paraId="087FC31B" w14:textId="77777777" w:rsidR="002C5B35" w:rsidRPr="00101A41" w:rsidRDefault="002C5B35" w:rsidP="009C1404">
      <w:pPr>
        <w:numPr>
          <w:ilvl w:val="0"/>
          <w:numId w:val="265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Customers may be annoyed about being observed while they shop.</w:t>
      </w:r>
    </w:p>
    <w:p w14:paraId="286CAA7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BD37D66" w14:textId="77777777" w:rsidR="002C5B35" w:rsidRPr="00101A41" w:rsidRDefault="002C5B35" w:rsidP="009C1404">
      <w:pPr>
        <w:numPr>
          <w:ilvl w:val="0"/>
          <w:numId w:val="26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professor say about the relationship between MBWA and market research?</w:t>
      </w:r>
    </w:p>
    <w:p w14:paraId="2B7EB5C8" w14:textId="77777777" w:rsidR="002C5B35" w:rsidRPr="00101A41" w:rsidRDefault="002C5B35" w:rsidP="009C1404">
      <w:pPr>
        <w:numPr>
          <w:ilvl w:val="0"/>
          <w:numId w:val="266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MBWA is a refined version of a market research technique.</w:t>
      </w:r>
    </w:p>
    <w:p w14:paraId="371079B9" w14:textId="77777777" w:rsidR="002C5B35" w:rsidRPr="00101A41" w:rsidRDefault="002C5B35" w:rsidP="009C1404">
      <w:pPr>
        <w:numPr>
          <w:ilvl w:val="0"/>
          <w:numId w:val="266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Market research information is more valuable than information from MBWA.</w:t>
      </w:r>
    </w:p>
    <w:p w14:paraId="0E1A6D4D" w14:textId="77777777" w:rsidR="002C5B35" w:rsidRPr="00101A41" w:rsidRDefault="002C5B35" w:rsidP="009C1404">
      <w:pPr>
        <w:numPr>
          <w:ilvl w:val="0"/>
          <w:numId w:val="266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Information provided by MBWA complements information collected from market research.</w:t>
      </w:r>
    </w:p>
    <w:p w14:paraId="26DFD434" w14:textId="77777777" w:rsidR="002C5B35" w:rsidRPr="00101A41" w:rsidRDefault="002C5B35" w:rsidP="009C1404">
      <w:pPr>
        <w:numPr>
          <w:ilvl w:val="0"/>
          <w:numId w:val="266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Business managers should replace market research with MBWA.</w:t>
      </w:r>
    </w:p>
    <w:p w14:paraId="73DC8F5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F736B72" w14:textId="77777777" w:rsidR="002C5B35" w:rsidRPr="00101A41" w:rsidRDefault="002C5B35" w:rsidP="009C1404">
      <w:pPr>
        <w:numPr>
          <w:ilvl w:val="0"/>
          <w:numId w:val="26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professor mention Dalton’s soup and Elkin jeans?</w:t>
      </w:r>
    </w:p>
    <w:p w14:paraId="39EDDDD7" w14:textId="77777777" w:rsidR="002C5B35" w:rsidRPr="00101A41" w:rsidRDefault="002C5B35" w:rsidP="009C1404">
      <w:pPr>
        <w:numPr>
          <w:ilvl w:val="0"/>
          <w:numId w:val="267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illustrate that the success of MBWA often depends on the product involved.</w:t>
      </w:r>
    </w:p>
    <w:p w14:paraId="75644A75" w14:textId="77777777" w:rsidR="002C5B35" w:rsidRPr="00101A41" w:rsidRDefault="002C5B35" w:rsidP="009C1404">
      <w:pPr>
        <w:numPr>
          <w:ilvl w:val="0"/>
          <w:numId w:val="267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To give examples of two companies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that were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resistant to trying MBWA.</w:t>
      </w:r>
    </w:p>
    <w:p w14:paraId="2389640A" w14:textId="77777777" w:rsidR="002C5B35" w:rsidRPr="00101A41" w:rsidRDefault="002C5B35" w:rsidP="009C1404">
      <w:pPr>
        <w:numPr>
          <w:ilvl w:val="0"/>
          <w:numId w:val="267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contrast a successful use of MBWA with an unsuccessful use.</w:t>
      </w:r>
    </w:p>
    <w:p w14:paraId="68CF9F15" w14:textId="77777777" w:rsidR="002C5B35" w:rsidRPr="00101A41" w:rsidRDefault="002C5B35" w:rsidP="009C1404">
      <w:pPr>
        <w:numPr>
          <w:ilvl w:val="0"/>
          <w:numId w:val="267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give examples of how the technique of MBWA is used in practice.</w:t>
      </w:r>
    </w:p>
    <w:p w14:paraId="0016E57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96DAAE0" w14:textId="77777777" w:rsidR="002C5B35" w:rsidRPr="00101A41" w:rsidRDefault="002C5B35" w:rsidP="009C1404">
      <w:pPr>
        <w:numPr>
          <w:ilvl w:val="0"/>
          <w:numId w:val="26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professor discuss the mayor of Baltimore?</w:t>
      </w:r>
    </w:p>
    <w:p w14:paraId="4F410008" w14:textId="77777777" w:rsidR="002C5B35" w:rsidRPr="00101A41" w:rsidRDefault="002C5B35" w:rsidP="009C1404">
      <w:pPr>
        <w:numPr>
          <w:ilvl w:val="0"/>
          <w:numId w:val="268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explain the origins of the method of MBWA.</w:t>
      </w:r>
    </w:p>
    <w:p w14:paraId="0BAB244C" w14:textId="77777777" w:rsidR="002C5B35" w:rsidRPr="00101A41" w:rsidRDefault="002C5B35" w:rsidP="009C1404">
      <w:pPr>
        <w:numPr>
          <w:ilvl w:val="0"/>
          <w:numId w:val="268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demonstrate that MBWA can be useful outside the business world.</w:t>
      </w:r>
    </w:p>
    <w:p w14:paraId="3F9C1C66" w14:textId="77777777" w:rsidR="002C5B35" w:rsidRPr="00101A41" w:rsidRDefault="002C5B35" w:rsidP="009C1404">
      <w:pPr>
        <w:numPr>
          <w:ilvl w:val="0"/>
          <w:numId w:val="268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provide an example of MBWA can sometimes fail.</w:t>
      </w:r>
    </w:p>
    <w:p w14:paraId="62FA5603" w14:textId="77777777" w:rsidR="002C5B35" w:rsidRPr="00101A41" w:rsidRDefault="002C5B35" w:rsidP="009C1404">
      <w:pPr>
        <w:numPr>
          <w:ilvl w:val="0"/>
          <w:numId w:val="268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give an example where market research and MBWA provide similar types of information.</w:t>
      </w:r>
    </w:p>
    <w:p w14:paraId="38C28C94" w14:textId="77777777" w:rsidR="002C5B35" w:rsidRPr="00101A41" w:rsidRDefault="002C5B35" w:rsidP="009C1404">
      <w:pPr>
        <w:spacing w:line="360" w:lineRule="auto"/>
        <w:ind w:left="360"/>
        <w:rPr>
          <w:rFonts w:ascii="Times New Roman" w:eastAsiaTheme="majorEastAsia" w:hAnsi="Times New Roman"/>
          <w:sz w:val="22"/>
          <w:szCs w:val="22"/>
        </w:rPr>
      </w:pPr>
    </w:p>
    <w:p w14:paraId="1A97DB4A" w14:textId="77777777" w:rsidR="002C5B35" w:rsidRPr="00101A41" w:rsidRDefault="002C5B35" w:rsidP="009C1404">
      <w:pPr>
        <w:numPr>
          <w:ilvl w:val="0"/>
          <w:numId w:val="26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professor imply when she says this:</w:t>
      </w:r>
    </w:p>
    <w:p w14:paraId="4EC47156" w14:textId="77777777" w:rsidR="002C5B35" w:rsidRPr="00101A41" w:rsidRDefault="002C5B35" w:rsidP="009C1404">
      <w:pPr>
        <w:numPr>
          <w:ilvl w:val="0"/>
          <w:numId w:val="269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is surprising that Dalton’s tried to use MBWA</w:t>
      </w:r>
    </w:p>
    <w:p w14:paraId="613CC6B5" w14:textId="77777777" w:rsidR="002C5B35" w:rsidRPr="00101A41" w:rsidRDefault="002C5B35" w:rsidP="009C1404">
      <w:pPr>
        <w:numPr>
          <w:ilvl w:val="0"/>
          <w:numId w:val="269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is surprising that MBWA was successful for Dalton’s.</w:t>
      </w:r>
    </w:p>
    <w:p w14:paraId="739FFF1E" w14:textId="77777777" w:rsidR="002C5B35" w:rsidRPr="00101A41" w:rsidRDefault="002C5B35" w:rsidP="009C1404">
      <w:pPr>
        <w:numPr>
          <w:ilvl w:val="0"/>
          <w:numId w:val="269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does not have a high opinion of the quality of Dalton’s soups.</w:t>
      </w:r>
    </w:p>
    <w:p w14:paraId="5C0B1B48" w14:textId="77777777" w:rsidR="002C5B35" w:rsidRPr="00101A41" w:rsidRDefault="002C5B35" w:rsidP="009C1404">
      <w:pPr>
        <w:numPr>
          <w:ilvl w:val="0"/>
          <w:numId w:val="269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Dalton’s positive experience with MBWA led many other companies to try MBWA.</w:t>
      </w:r>
    </w:p>
    <w:p w14:paraId="31227CE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31DE13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第四篇</w:t>
      </w:r>
    </w:p>
    <w:p w14:paraId="7C56B3A7" w14:textId="77777777" w:rsidR="002C5B35" w:rsidRPr="00101A41" w:rsidRDefault="002C5B35" w:rsidP="009C1404">
      <w:pPr>
        <w:numPr>
          <w:ilvl w:val="0"/>
          <w:numId w:val="270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is the student’s problem?</w:t>
      </w:r>
    </w:p>
    <w:p w14:paraId="25370D59" w14:textId="77777777" w:rsidR="002C5B35" w:rsidRPr="00101A41" w:rsidRDefault="002C5B35" w:rsidP="009C1404">
      <w:pPr>
        <w:numPr>
          <w:ilvl w:val="0"/>
          <w:numId w:val="27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missed the tuition due date.</w:t>
      </w:r>
    </w:p>
    <w:p w14:paraId="4C07D697" w14:textId="77777777" w:rsidR="002C5B35" w:rsidRPr="00101A41" w:rsidRDefault="002C5B35" w:rsidP="009C1404">
      <w:pPr>
        <w:numPr>
          <w:ilvl w:val="0"/>
          <w:numId w:val="27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has not been paid.</w:t>
      </w:r>
    </w:p>
    <w:p w14:paraId="63C02EBA" w14:textId="77777777" w:rsidR="002C5B35" w:rsidRPr="00101A41" w:rsidRDefault="002C5B35" w:rsidP="009C1404">
      <w:pPr>
        <w:numPr>
          <w:ilvl w:val="0"/>
          <w:numId w:val="27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His bank lost his paycheck.</w:t>
      </w:r>
    </w:p>
    <w:p w14:paraId="5ECD8789" w14:textId="77777777" w:rsidR="002C5B35" w:rsidRPr="00101A41" w:rsidRDefault="002C5B35" w:rsidP="009C1404">
      <w:pPr>
        <w:numPr>
          <w:ilvl w:val="0"/>
          <w:numId w:val="27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His tuition payment got lost.</w:t>
      </w:r>
    </w:p>
    <w:p w14:paraId="0DD5772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149BC1C" w14:textId="77777777" w:rsidR="002C5B35" w:rsidRPr="00101A41" w:rsidRDefault="002C5B35" w:rsidP="009C1404">
      <w:pPr>
        <w:numPr>
          <w:ilvl w:val="0"/>
          <w:numId w:val="270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happened at the payroll department?</w:t>
      </w:r>
    </w:p>
    <w:p w14:paraId="14C251F2" w14:textId="77777777" w:rsidR="002C5B35" w:rsidRPr="00101A41" w:rsidRDefault="002C5B35" w:rsidP="009C1404">
      <w:pPr>
        <w:numPr>
          <w:ilvl w:val="0"/>
          <w:numId w:val="272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 new computer system was installed.</w:t>
      </w:r>
    </w:p>
    <w:p w14:paraId="7DCE673C" w14:textId="77777777" w:rsidR="002C5B35" w:rsidRPr="00101A41" w:rsidRDefault="002C5B35" w:rsidP="009C1404">
      <w:pPr>
        <w:numPr>
          <w:ilvl w:val="0"/>
          <w:numId w:val="272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Information was entered into the computer system correctly.</w:t>
      </w:r>
    </w:p>
    <w:p w14:paraId="725B5D15" w14:textId="77777777" w:rsidR="002C5B35" w:rsidRPr="00101A41" w:rsidRDefault="002C5B35" w:rsidP="009C1404">
      <w:pPr>
        <w:numPr>
          <w:ilvl w:val="0"/>
          <w:numId w:val="272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Some employee information got lost.</w:t>
      </w:r>
    </w:p>
    <w:p w14:paraId="360EEB3C" w14:textId="77777777" w:rsidR="002C5B35" w:rsidRPr="00101A41" w:rsidRDefault="002C5B35" w:rsidP="009C1404">
      <w:pPr>
        <w:numPr>
          <w:ilvl w:val="0"/>
          <w:numId w:val="272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Paychecks were distributed for the wrong amount.</w:t>
      </w:r>
    </w:p>
    <w:p w14:paraId="7563395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A9B583A" w14:textId="77777777" w:rsidR="002C5B35" w:rsidRPr="00101A41" w:rsidRDefault="002C5B35" w:rsidP="009C1404">
      <w:pPr>
        <w:numPr>
          <w:ilvl w:val="0"/>
          <w:numId w:val="270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woman imply about the people who work in the payroll office?</w:t>
      </w:r>
    </w:p>
    <w:p w14:paraId="3494AE12" w14:textId="77777777" w:rsidR="002C5B35" w:rsidRPr="00101A41" w:rsidRDefault="002C5B35" w:rsidP="009C1404">
      <w:pPr>
        <w:numPr>
          <w:ilvl w:val="0"/>
          <w:numId w:val="27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did not realize that they had a problem.</w:t>
      </w:r>
    </w:p>
    <w:p w14:paraId="46E6ABE6" w14:textId="77777777" w:rsidR="002C5B35" w:rsidRPr="00101A41" w:rsidRDefault="002C5B35" w:rsidP="009C1404">
      <w:pPr>
        <w:numPr>
          <w:ilvl w:val="0"/>
          <w:numId w:val="27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are rather disorganized.</w:t>
      </w:r>
    </w:p>
    <w:p w14:paraId="1A5D7BB6" w14:textId="77777777" w:rsidR="002C5B35" w:rsidRPr="00101A41" w:rsidRDefault="002C5B35" w:rsidP="009C1404">
      <w:pPr>
        <w:numPr>
          <w:ilvl w:val="0"/>
          <w:numId w:val="27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had tried to contact the man several times.</w:t>
      </w:r>
    </w:p>
    <w:p w14:paraId="0F5FB0D7" w14:textId="77777777" w:rsidR="002C5B35" w:rsidRPr="00101A41" w:rsidRDefault="002C5B35" w:rsidP="009C1404">
      <w:pPr>
        <w:numPr>
          <w:ilvl w:val="0"/>
          <w:numId w:val="27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They prefer to process checks manually. </w:t>
      </w:r>
    </w:p>
    <w:p w14:paraId="650FD2A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B11A431" w14:textId="77777777" w:rsidR="002C5B35" w:rsidRPr="00101A41" w:rsidRDefault="002C5B35" w:rsidP="009C1404">
      <w:pPr>
        <w:numPr>
          <w:ilvl w:val="0"/>
          <w:numId w:val="270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will the student probably need to do to get paid?</w:t>
      </w:r>
    </w:p>
    <w:p w14:paraId="5ED4BCDF" w14:textId="77777777" w:rsidR="002C5B35" w:rsidRPr="00101A41" w:rsidRDefault="002C5B35" w:rsidP="009C1404">
      <w:pPr>
        <w:numPr>
          <w:ilvl w:val="0"/>
          <w:numId w:val="274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Talk to the person who hired him.</w:t>
      </w:r>
    </w:p>
    <w:p w14:paraId="225EA562" w14:textId="77777777" w:rsidR="002C5B35" w:rsidRPr="00101A41" w:rsidRDefault="002C5B35" w:rsidP="009C1404">
      <w:pPr>
        <w:numPr>
          <w:ilvl w:val="0"/>
          <w:numId w:val="274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Go to the payroll department.</w:t>
      </w:r>
    </w:p>
    <w:p w14:paraId="23FB696F" w14:textId="77777777" w:rsidR="002C5B35" w:rsidRPr="00101A41" w:rsidRDefault="002C5B35" w:rsidP="009C1404">
      <w:pPr>
        <w:numPr>
          <w:ilvl w:val="0"/>
          <w:numId w:val="274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Call the director of the payroll department.</w:t>
      </w:r>
    </w:p>
    <w:p w14:paraId="7F089013" w14:textId="77777777" w:rsidR="002C5B35" w:rsidRPr="00101A41" w:rsidRDefault="002C5B35" w:rsidP="009C1404">
      <w:pPr>
        <w:numPr>
          <w:ilvl w:val="0"/>
          <w:numId w:val="274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Resubmit the payroll paperwork.</w:t>
      </w:r>
    </w:p>
    <w:p w14:paraId="068C376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C36C9EE" w14:textId="77777777" w:rsidR="002C5B35" w:rsidRPr="00101A41" w:rsidRDefault="002C5B35" w:rsidP="009C1404">
      <w:pPr>
        <w:numPr>
          <w:ilvl w:val="0"/>
          <w:numId w:val="270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How does the student’s attitude change during the conversation?</w:t>
      </w:r>
    </w:p>
    <w:p w14:paraId="6CED82EE" w14:textId="77777777" w:rsidR="002C5B35" w:rsidRPr="00101A41" w:rsidRDefault="002C5B35" w:rsidP="009C1404">
      <w:pPr>
        <w:numPr>
          <w:ilvl w:val="0"/>
          <w:numId w:val="275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From annoyed to appreciative.</w:t>
      </w:r>
    </w:p>
    <w:p w14:paraId="6EC4CBA2" w14:textId="77777777" w:rsidR="002C5B35" w:rsidRPr="00101A41" w:rsidRDefault="002C5B35" w:rsidP="009C1404">
      <w:pPr>
        <w:numPr>
          <w:ilvl w:val="0"/>
          <w:numId w:val="275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From frustrated to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excited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>.</w:t>
      </w:r>
    </w:p>
    <w:p w14:paraId="0EC50AB4" w14:textId="77777777" w:rsidR="002C5B35" w:rsidRPr="00101A41" w:rsidRDefault="002C5B35" w:rsidP="009C1404">
      <w:pPr>
        <w:numPr>
          <w:ilvl w:val="0"/>
          <w:numId w:val="275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From surprised to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frustrated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>.</w:t>
      </w:r>
    </w:p>
    <w:p w14:paraId="383850D1" w14:textId="77777777" w:rsidR="002C5B35" w:rsidRPr="00101A41" w:rsidRDefault="002C5B35" w:rsidP="009C1404">
      <w:pPr>
        <w:numPr>
          <w:ilvl w:val="0"/>
          <w:numId w:val="275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From appreciative to surprised.</w:t>
      </w:r>
    </w:p>
    <w:p w14:paraId="638128F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D0D205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第五篇</w:t>
      </w:r>
      <w:r w:rsidRPr="00101A41">
        <w:rPr>
          <w:rFonts w:ascii="Times New Roman" w:eastAsiaTheme="majorEastAsia" w:hAnsi="Times New Roman"/>
          <w:sz w:val="22"/>
          <w:szCs w:val="22"/>
        </w:rPr>
        <w:t xml:space="preserve"> Music History</w:t>
      </w:r>
    </w:p>
    <w:p w14:paraId="2B9E5B36" w14:textId="77777777" w:rsidR="002C5B35" w:rsidRPr="00101A41" w:rsidRDefault="002C5B35" w:rsidP="009C1404">
      <w:pPr>
        <w:numPr>
          <w:ilvl w:val="0"/>
          <w:numId w:val="276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is the lecture mainly about?</w:t>
      </w:r>
    </w:p>
    <w:p w14:paraId="751DE3A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Click on 2 answers </w:t>
      </w:r>
    </w:p>
    <w:p w14:paraId="16B48BD7" w14:textId="77777777" w:rsidR="002C5B35" w:rsidRPr="00101A41" w:rsidRDefault="002C5B35" w:rsidP="009C1404">
      <w:pPr>
        <w:numPr>
          <w:ilvl w:val="0"/>
          <w:numId w:val="277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Some changes that took place in the early years of opera.</w:t>
      </w:r>
    </w:p>
    <w:p w14:paraId="276573E0" w14:textId="77777777" w:rsidR="002C5B35" w:rsidRPr="00101A41" w:rsidRDefault="002C5B35" w:rsidP="009C1404">
      <w:pPr>
        <w:numPr>
          <w:ilvl w:val="0"/>
          <w:numId w:val="277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Difference between opera and other forms of music.</w:t>
      </w:r>
    </w:p>
    <w:p w14:paraId="7A1B17C3" w14:textId="77777777" w:rsidR="002C5B35" w:rsidRPr="00101A41" w:rsidRDefault="002C5B35" w:rsidP="009C1404">
      <w:pPr>
        <w:numPr>
          <w:ilvl w:val="0"/>
          <w:numId w:val="277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Italy’s musical influence throughout Europe.</w:t>
      </w:r>
    </w:p>
    <w:p w14:paraId="7C6B874D" w14:textId="77777777" w:rsidR="002C5B35" w:rsidRPr="00101A41" w:rsidRDefault="002C5B35" w:rsidP="009C1404">
      <w:pPr>
        <w:numPr>
          <w:ilvl w:val="0"/>
          <w:numId w:val="277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Reasons that early French and Italian opera did not survive.</w:t>
      </w:r>
    </w:p>
    <w:p w14:paraId="443291B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30D770B" w14:textId="77777777" w:rsidR="002C5B35" w:rsidRPr="00101A41" w:rsidRDefault="002C5B35" w:rsidP="009C1404">
      <w:pPr>
        <w:numPr>
          <w:ilvl w:val="0"/>
          <w:numId w:val="276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According to the professor, what happened after the Italian language replaced Latin in Italian opera?</w:t>
      </w:r>
    </w:p>
    <w:p w14:paraId="169CBF1C" w14:textId="77777777" w:rsidR="002C5B35" w:rsidRPr="00101A41" w:rsidRDefault="002C5B35" w:rsidP="009C1404">
      <w:pPr>
        <w:numPr>
          <w:ilvl w:val="0"/>
          <w:numId w:val="278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Operas became much longer.</w:t>
      </w:r>
    </w:p>
    <w:p w14:paraId="165C4E0C" w14:textId="77777777" w:rsidR="002C5B35" w:rsidRPr="00101A41" w:rsidRDefault="002C5B35" w:rsidP="009C1404">
      <w:pPr>
        <w:numPr>
          <w:ilvl w:val="0"/>
          <w:numId w:val="278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Operas begin to express secular ideas.</w:t>
      </w:r>
    </w:p>
    <w:p w14:paraId="6E2AD0AA" w14:textId="77777777" w:rsidR="002C5B35" w:rsidRPr="00101A41" w:rsidRDefault="002C5B35" w:rsidP="009C1404">
      <w:pPr>
        <w:numPr>
          <w:ilvl w:val="0"/>
          <w:numId w:val="278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Music in opera became more complex.</w:t>
      </w:r>
    </w:p>
    <w:p w14:paraId="7B93ED56" w14:textId="77777777" w:rsidR="002C5B35" w:rsidRPr="00101A41" w:rsidRDefault="002C5B35" w:rsidP="009C1404">
      <w:pPr>
        <w:numPr>
          <w:ilvl w:val="0"/>
          <w:numId w:val="278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Opera was used to teach theology to the general public.</w:t>
      </w:r>
    </w:p>
    <w:p w14:paraId="7504E58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7E5DABC" w14:textId="77777777" w:rsidR="002C5B35" w:rsidRPr="00101A41" w:rsidRDefault="002C5B35" w:rsidP="009C1404">
      <w:pPr>
        <w:numPr>
          <w:ilvl w:val="0"/>
          <w:numId w:val="276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professor mention ancient Greek theater?</w:t>
      </w:r>
    </w:p>
    <w:p w14:paraId="280539C9" w14:textId="77777777" w:rsidR="002C5B35" w:rsidRPr="00101A41" w:rsidRDefault="002C5B35" w:rsidP="009C1404">
      <w:pPr>
        <w:numPr>
          <w:ilvl w:val="0"/>
          <w:numId w:val="279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give an example of a culture that adopted opera from the Italians.</w:t>
      </w:r>
    </w:p>
    <w:p w14:paraId="6B86A58A" w14:textId="77777777" w:rsidR="002C5B35" w:rsidRPr="00101A41" w:rsidRDefault="002C5B35" w:rsidP="009C1404">
      <w:pPr>
        <w:numPr>
          <w:ilvl w:val="0"/>
          <w:numId w:val="279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describe the type of setting in which opera was typically performed.</w:t>
      </w:r>
    </w:p>
    <w:p w14:paraId="278990F3" w14:textId="77777777" w:rsidR="002C5B35" w:rsidRPr="00101A41" w:rsidRDefault="002C5B35" w:rsidP="009C1404">
      <w:pPr>
        <w:numPr>
          <w:ilvl w:val="0"/>
          <w:numId w:val="279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point out a precursor of opera.</w:t>
      </w:r>
    </w:p>
    <w:p w14:paraId="638A90D1" w14:textId="77777777" w:rsidR="002C5B35" w:rsidRPr="00101A41" w:rsidRDefault="002C5B35" w:rsidP="009C1404">
      <w:pPr>
        <w:numPr>
          <w:ilvl w:val="0"/>
          <w:numId w:val="279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explain how opera was introduced into French society.</w:t>
      </w:r>
    </w:p>
    <w:p w14:paraId="55E29A4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144CB3D" w14:textId="77777777" w:rsidR="002C5B35" w:rsidRPr="00101A41" w:rsidRDefault="002C5B35" w:rsidP="009C1404">
      <w:pPr>
        <w:numPr>
          <w:ilvl w:val="0"/>
          <w:numId w:val="276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professor say about music in French opera?</w:t>
      </w:r>
    </w:p>
    <w:p w14:paraId="7735C743" w14:textId="77777777" w:rsidR="002C5B35" w:rsidRPr="00101A41" w:rsidRDefault="002C5B35" w:rsidP="009C1404">
      <w:pPr>
        <w:numPr>
          <w:ilvl w:val="0"/>
          <w:numId w:val="280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resembled sacred church music.</w:t>
      </w:r>
    </w:p>
    <w:p w14:paraId="652A48F4" w14:textId="77777777" w:rsidR="002C5B35" w:rsidRPr="00101A41" w:rsidRDefault="002C5B35" w:rsidP="009C1404">
      <w:pPr>
        <w:numPr>
          <w:ilvl w:val="0"/>
          <w:numId w:val="280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often inspired French novelists to write great piece of literature.</w:t>
      </w:r>
    </w:p>
    <w:p w14:paraId="223D9CF9" w14:textId="77777777" w:rsidR="002C5B35" w:rsidRPr="00101A41" w:rsidRDefault="002C5B35" w:rsidP="009C1404">
      <w:pPr>
        <w:numPr>
          <w:ilvl w:val="0"/>
          <w:numId w:val="280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revolved mainly around solo pieces.</w:t>
      </w:r>
    </w:p>
    <w:p w14:paraId="30BBB840" w14:textId="77777777" w:rsidR="002C5B35" w:rsidRPr="00101A41" w:rsidRDefault="002C5B35" w:rsidP="009C1404">
      <w:pPr>
        <w:numPr>
          <w:ilvl w:val="0"/>
          <w:numId w:val="280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was secondary to the rhythmic flow of language.</w:t>
      </w:r>
    </w:p>
    <w:p w14:paraId="2C98472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8EE0C63" w14:textId="77777777" w:rsidR="002C5B35" w:rsidRPr="00101A41" w:rsidRDefault="002C5B35" w:rsidP="009C1404">
      <w:pPr>
        <w:numPr>
          <w:ilvl w:val="0"/>
          <w:numId w:val="276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professor say this:</w:t>
      </w:r>
    </w:p>
    <w:p w14:paraId="0F5E29C7" w14:textId="77777777" w:rsidR="002C5B35" w:rsidRPr="00101A41" w:rsidRDefault="002C5B35" w:rsidP="009C1404">
      <w:pPr>
        <w:numPr>
          <w:ilvl w:val="0"/>
          <w:numId w:val="28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show difference between English and Italian opera.</w:t>
      </w:r>
    </w:p>
    <w:p w14:paraId="2A757BC7" w14:textId="77777777" w:rsidR="002C5B35" w:rsidRPr="00101A41" w:rsidRDefault="002C5B35" w:rsidP="009C1404">
      <w:pPr>
        <w:numPr>
          <w:ilvl w:val="0"/>
          <w:numId w:val="28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give one instance in the evolution of opera.</w:t>
      </w:r>
    </w:p>
    <w:p w14:paraId="781A5BE1" w14:textId="77777777" w:rsidR="002C5B35" w:rsidRPr="00101A41" w:rsidRDefault="002C5B35" w:rsidP="009C1404">
      <w:pPr>
        <w:numPr>
          <w:ilvl w:val="0"/>
          <w:numId w:val="28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discuss the popularity of opera in England at the time.</w:t>
      </w:r>
    </w:p>
    <w:p w14:paraId="2643B7BB" w14:textId="77777777" w:rsidR="002C5B35" w:rsidRPr="00101A41" w:rsidRDefault="002C5B35" w:rsidP="009C1404">
      <w:pPr>
        <w:numPr>
          <w:ilvl w:val="0"/>
          <w:numId w:val="281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point out that English and Italian opera companies often worked together.</w:t>
      </w:r>
    </w:p>
    <w:p w14:paraId="0EEC577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BE4B54B" w14:textId="77777777" w:rsidR="002C5B35" w:rsidRPr="00101A41" w:rsidRDefault="002C5B35" w:rsidP="009C1404">
      <w:pPr>
        <w:numPr>
          <w:ilvl w:val="0"/>
          <w:numId w:val="276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professor imply when he says this:</w:t>
      </w:r>
    </w:p>
    <w:p w14:paraId="300BCD26" w14:textId="77777777" w:rsidR="002C5B35" w:rsidRPr="00101A41" w:rsidRDefault="002C5B35" w:rsidP="009C1404">
      <w:pPr>
        <w:numPr>
          <w:ilvl w:val="0"/>
          <w:numId w:val="282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agrees with Chapman about opera and society.</w:t>
      </w:r>
    </w:p>
    <w:p w14:paraId="4FC9E88C" w14:textId="77777777" w:rsidR="002C5B35" w:rsidRPr="00101A41" w:rsidRDefault="002C5B35" w:rsidP="009C1404">
      <w:pPr>
        <w:numPr>
          <w:ilvl w:val="0"/>
          <w:numId w:val="282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He thinks Chapman’s approach to opera is confusing.</w:t>
      </w:r>
    </w:p>
    <w:p w14:paraId="0FEB101D" w14:textId="77777777" w:rsidR="002C5B35" w:rsidRPr="00101A41" w:rsidRDefault="002C5B35" w:rsidP="009C1404">
      <w:pPr>
        <w:numPr>
          <w:ilvl w:val="0"/>
          <w:numId w:val="282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is concerned that Chapman’s ideas are often misunderstood.</w:t>
      </w:r>
    </w:p>
    <w:p w14:paraId="47D5E66D" w14:textId="77777777" w:rsidR="002C5B35" w:rsidRPr="00101A41" w:rsidRDefault="002C5B35" w:rsidP="009C1404">
      <w:pPr>
        <w:numPr>
          <w:ilvl w:val="0"/>
          <w:numId w:val="282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thinks Chapman’s questions are difficult to answer.</w:t>
      </w:r>
    </w:p>
    <w:p w14:paraId="73F5BEC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5A5010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第六篇</w:t>
      </w:r>
      <w:r w:rsidRPr="00101A41">
        <w:rPr>
          <w:rFonts w:ascii="Times New Roman" w:eastAsiaTheme="majorEastAsia" w:hAnsi="Times New Roman"/>
          <w:sz w:val="22"/>
          <w:szCs w:val="22"/>
        </w:rPr>
        <w:t xml:space="preserve"> Environmental science</w:t>
      </w:r>
    </w:p>
    <w:p w14:paraId="16256BD9" w14:textId="77777777" w:rsidR="002C5B35" w:rsidRPr="00101A41" w:rsidRDefault="002C5B35" w:rsidP="009C1404">
      <w:pPr>
        <w:numPr>
          <w:ilvl w:val="0"/>
          <w:numId w:val="28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is the lecture mainly about?</w:t>
      </w:r>
    </w:p>
    <w:p w14:paraId="34A71270" w14:textId="77777777" w:rsidR="002C5B35" w:rsidRPr="00101A41" w:rsidRDefault="002C5B35" w:rsidP="009C1404">
      <w:pPr>
        <w:numPr>
          <w:ilvl w:val="0"/>
          <w:numId w:val="284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An efficient solution to the problem of storing solar energy.</w:t>
      </w:r>
    </w:p>
    <w:p w14:paraId="087B2BC8" w14:textId="77777777" w:rsidR="002C5B35" w:rsidRPr="00101A41" w:rsidRDefault="002C5B35" w:rsidP="009C1404">
      <w:pPr>
        <w:numPr>
          <w:ilvl w:val="0"/>
          <w:numId w:val="284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Energy policies in the twentieth century.</w:t>
      </w:r>
    </w:p>
    <w:p w14:paraId="784B4A01" w14:textId="77777777" w:rsidR="002C5B35" w:rsidRPr="00101A41" w:rsidRDefault="002C5B35" w:rsidP="009C1404">
      <w:pPr>
        <w:numPr>
          <w:ilvl w:val="0"/>
          <w:numId w:val="284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Reasons that solar energy is not more widely used.</w:t>
      </w:r>
    </w:p>
    <w:p w14:paraId="7B630AF6" w14:textId="77777777" w:rsidR="002C5B35" w:rsidRPr="00101A41" w:rsidRDefault="002C5B35" w:rsidP="009C1404">
      <w:pPr>
        <w:numPr>
          <w:ilvl w:val="0"/>
          <w:numId w:val="284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superiority of solar energy to oil and natural gas.</w:t>
      </w:r>
    </w:p>
    <w:p w14:paraId="21A8704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5E8702B" w14:textId="77777777" w:rsidR="002C5B35" w:rsidRPr="00101A41" w:rsidRDefault="002C5B35" w:rsidP="009C1404">
      <w:pPr>
        <w:numPr>
          <w:ilvl w:val="0"/>
          <w:numId w:val="28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are the two main problems solar power presents as an energy source?</w:t>
      </w:r>
    </w:p>
    <w:p w14:paraId="5123FEA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  <w:highlight w:val="lightGray"/>
        </w:rPr>
        <w:t>Click on two answers</w:t>
      </w:r>
    </w:p>
    <w:p w14:paraId="6CEE49FA" w14:textId="77777777" w:rsidR="002C5B35" w:rsidRPr="00101A41" w:rsidRDefault="002C5B35" w:rsidP="009C1404">
      <w:pPr>
        <w:numPr>
          <w:ilvl w:val="0"/>
          <w:numId w:val="285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is a potentially dangerous source.</w:t>
      </w:r>
    </w:p>
    <w:p w14:paraId="0C98E3D3" w14:textId="77777777" w:rsidR="002C5B35" w:rsidRPr="00101A41" w:rsidRDefault="002C5B35" w:rsidP="009C1404">
      <w:pPr>
        <w:numPr>
          <w:ilvl w:val="0"/>
          <w:numId w:val="285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is difficult to concentrate.</w:t>
      </w:r>
    </w:p>
    <w:p w14:paraId="6068CD9F" w14:textId="77777777" w:rsidR="002C5B35" w:rsidRPr="00101A41" w:rsidRDefault="002C5B35" w:rsidP="009C1404">
      <w:pPr>
        <w:numPr>
          <w:ilvl w:val="0"/>
          <w:numId w:val="285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is scientifically unsound.</w:t>
      </w:r>
    </w:p>
    <w:p w14:paraId="2FA540E7" w14:textId="77777777" w:rsidR="002C5B35" w:rsidRPr="00101A41" w:rsidRDefault="002C5B35" w:rsidP="009C1404">
      <w:pPr>
        <w:numPr>
          <w:ilvl w:val="0"/>
          <w:numId w:val="285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needs to be stored.</w:t>
      </w:r>
    </w:p>
    <w:p w14:paraId="71B7A63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D70BD6A" w14:textId="77777777" w:rsidR="002C5B35" w:rsidRPr="00101A41" w:rsidRDefault="002C5B35" w:rsidP="009C1404">
      <w:pPr>
        <w:numPr>
          <w:ilvl w:val="0"/>
          <w:numId w:val="28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According to the professor, what led to the popularity of solar energy in the 1970’s?</w:t>
      </w:r>
    </w:p>
    <w:p w14:paraId="591F43C7" w14:textId="77777777" w:rsidR="002C5B35" w:rsidRPr="00101A41" w:rsidRDefault="002C5B35" w:rsidP="009C1404">
      <w:pPr>
        <w:numPr>
          <w:ilvl w:val="1"/>
          <w:numId w:val="28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New solar energy technologies.</w:t>
      </w:r>
    </w:p>
    <w:p w14:paraId="1F7812F2" w14:textId="77777777" w:rsidR="002C5B35" w:rsidRPr="00101A41" w:rsidRDefault="002C5B35" w:rsidP="009C1404">
      <w:pPr>
        <w:numPr>
          <w:ilvl w:val="1"/>
          <w:numId w:val="28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Advertising campaigns by solar energy companies.</w:t>
      </w:r>
    </w:p>
    <w:p w14:paraId="5C7B85BC" w14:textId="77777777" w:rsidR="002C5B35" w:rsidRPr="00101A41" w:rsidRDefault="002C5B35" w:rsidP="009C1404">
      <w:pPr>
        <w:numPr>
          <w:ilvl w:val="1"/>
          <w:numId w:val="28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An increase in the price of oil and natural gas.</w:t>
      </w:r>
    </w:p>
    <w:p w14:paraId="09C66381" w14:textId="77777777" w:rsidR="002C5B35" w:rsidRPr="00101A41" w:rsidRDefault="002C5B35" w:rsidP="009C1404">
      <w:pPr>
        <w:numPr>
          <w:ilvl w:val="1"/>
          <w:numId w:val="28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depletion of Earth’s reserves of oil and natural gas.</w:t>
      </w:r>
    </w:p>
    <w:p w14:paraId="1AE3F60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6630E51" w14:textId="77777777" w:rsidR="002C5B35" w:rsidRPr="00101A41" w:rsidRDefault="002C5B35" w:rsidP="009C1404">
      <w:pPr>
        <w:numPr>
          <w:ilvl w:val="0"/>
          <w:numId w:val="28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is the difference between passive and active heating systems?</w:t>
      </w:r>
    </w:p>
    <w:p w14:paraId="1128F8BE" w14:textId="77777777" w:rsidR="002C5B35" w:rsidRPr="00101A41" w:rsidRDefault="002C5B35" w:rsidP="009C1404">
      <w:pPr>
        <w:numPr>
          <w:ilvl w:val="1"/>
          <w:numId w:val="28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Passive systems are less reliable.</w:t>
      </w:r>
    </w:p>
    <w:p w14:paraId="6BDB5727" w14:textId="77777777" w:rsidR="002C5B35" w:rsidRPr="00101A41" w:rsidRDefault="002C5B35" w:rsidP="009C1404">
      <w:pPr>
        <w:numPr>
          <w:ilvl w:val="1"/>
          <w:numId w:val="28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Passive systems are difficult to install.</w:t>
      </w:r>
    </w:p>
    <w:p w14:paraId="58AB73F8" w14:textId="77777777" w:rsidR="002C5B35" w:rsidRPr="00101A41" w:rsidRDefault="002C5B35" w:rsidP="009C1404">
      <w:pPr>
        <w:numPr>
          <w:ilvl w:val="1"/>
          <w:numId w:val="28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Passive systems can be used at any location.</w:t>
      </w:r>
    </w:p>
    <w:p w14:paraId="448CD439" w14:textId="77777777" w:rsidR="002C5B35" w:rsidRPr="00101A41" w:rsidRDefault="002C5B35" w:rsidP="009C1404">
      <w:pPr>
        <w:numPr>
          <w:ilvl w:val="1"/>
          <w:numId w:val="28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Passive systems work without mechanical support.</w:t>
      </w:r>
    </w:p>
    <w:p w14:paraId="69B6747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79E9FF9" w14:textId="77777777" w:rsidR="002C5B35" w:rsidRPr="00101A41" w:rsidRDefault="002C5B35" w:rsidP="009C1404">
      <w:pPr>
        <w:numPr>
          <w:ilvl w:val="0"/>
          <w:numId w:val="28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What is the professor’s opinion about the future of Kramer Junction power plant?</w:t>
      </w:r>
    </w:p>
    <w:p w14:paraId="3B6BC369" w14:textId="77777777" w:rsidR="002C5B35" w:rsidRPr="00101A41" w:rsidRDefault="002C5B35" w:rsidP="009C1404">
      <w:pPr>
        <w:numPr>
          <w:ilvl w:val="1"/>
          <w:numId w:val="28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is uncertain about the future of the Kramer Junction plant.</w:t>
      </w:r>
    </w:p>
    <w:p w14:paraId="30347693" w14:textId="77777777" w:rsidR="002C5B35" w:rsidRPr="00101A41" w:rsidRDefault="002C5B35" w:rsidP="009C1404">
      <w:pPr>
        <w:numPr>
          <w:ilvl w:val="1"/>
          <w:numId w:val="28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believes the Kramer Junction plant will become a major source of power.</w:t>
      </w:r>
    </w:p>
    <w:p w14:paraId="67B5C0AA" w14:textId="77777777" w:rsidR="002C5B35" w:rsidRPr="00101A41" w:rsidRDefault="002C5B35" w:rsidP="009C1404">
      <w:pPr>
        <w:numPr>
          <w:ilvl w:val="1"/>
          <w:numId w:val="28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is certain the Kramer Junction plant will not be able to increase its capacity.</w:t>
      </w:r>
    </w:p>
    <w:p w14:paraId="42AD1CBD" w14:textId="77777777" w:rsidR="002C5B35" w:rsidRPr="00101A41" w:rsidRDefault="002C5B35" w:rsidP="009C1404">
      <w:pPr>
        <w:numPr>
          <w:ilvl w:val="1"/>
          <w:numId w:val="28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thinks the Kramer Junction plant will have many competitors.</w:t>
      </w:r>
    </w:p>
    <w:p w14:paraId="0634567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0E65BAA" w14:textId="77777777" w:rsidR="002C5B35" w:rsidRPr="00101A41" w:rsidRDefault="002C5B35" w:rsidP="009C1404">
      <w:pPr>
        <w:numPr>
          <w:ilvl w:val="0"/>
          <w:numId w:val="28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professor mean when he says that:</w:t>
      </w:r>
    </w:p>
    <w:p w14:paraId="40575E54" w14:textId="77777777" w:rsidR="002C5B35" w:rsidRPr="00101A41" w:rsidRDefault="002C5B35" w:rsidP="009C1404">
      <w:pPr>
        <w:numPr>
          <w:ilvl w:val="1"/>
          <w:numId w:val="28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thinks the student should know the answer.</w:t>
      </w:r>
    </w:p>
    <w:p w14:paraId="72CA809F" w14:textId="77777777" w:rsidR="002C5B35" w:rsidRPr="00101A41" w:rsidRDefault="002C5B35" w:rsidP="009C1404">
      <w:pPr>
        <w:numPr>
          <w:ilvl w:val="1"/>
          <w:numId w:val="28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thinks the student has raised an important issue.</w:t>
      </w:r>
    </w:p>
    <w:p w14:paraId="5DB5583C" w14:textId="77777777" w:rsidR="002C5B35" w:rsidRPr="00101A41" w:rsidRDefault="002C5B35" w:rsidP="009C1404">
      <w:pPr>
        <w:numPr>
          <w:ilvl w:val="1"/>
          <w:numId w:val="28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wants the student to repeat his question.</w:t>
      </w:r>
    </w:p>
    <w:p w14:paraId="1106D509" w14:textId="77777777" w:rsidR="002C5B35" w:rsidRPr="00101A41" w:rsidRDefault="002C5B35" w:rsidP="009C1404">
      <w:pPr>
        <w:numPr>
          <w:ilvl w:val="1"/>
          <w:numId w:val="283"/>
        </w:num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He will answer the question later in the lecture.</w:t>
      </w:r>
    </w:p>
    <w:p w14:paraId="4E276893" w14:textId="77777777" w:rsidR="002C5B35" w:rsidRPr="00101A41" w:rsidRDefault="002C5B35" w:rsidP="009C1404">
      <w:pPr>
        <w:spacing w:line="360" w:lineRule="auto"/>
        <w:jc w:val="center"/>
        <w:rPr>
          <w:rFonts w:ascii="Times New Roman" w:eastAsiaTheme="majorEastAsia" w:hAnsi="Times New Roman"/>
          <w:kern w:val="0"/>
          <w:sz w:val="22"/>
          <w:szCs w:val="22"/>
        </w:rPr>
      </w:pPr>
    </w:p>
    <w:p w14:paraId="58E3B2FB" w14:textId="77777777" w:rsidR="002C5B35" w:rsidRPr="00101A41" w:rsidRDefault="002C5B35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53" w:name="_Toc21169"/>
      <w:bookmarkStart w:id="54" w:name="_Toc19319"/>
      <w:bookmarkStart w:id="55" w:name="_Toc397763798"/>
      <w:r w:rsidRPr="00101A41">
        <w:rPr>
          <w:rFonts w:eastAsiaTheme="majorEastAsia" w:cs="Arial"/>
          <w:b w:val="0"/>
          <w:sz w:val="22"/>
          <w:szCs w:val="22"/>
        </w:rPr>
        <w:t>TPO-13</w:t>
      </w:r>
      <w:bookmarkEnd w:id="53"/>
      <w:bookmarkEnd w:id="54"/>
      <w:bookmarkEnd w:id="55"/>
    </w:p>
    <w:p w14:paraId="32563062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Section1</w:t>
      </w:r>
    </w:p>
    <w:p w14:paraId="2F8AFA5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Part 1</w:t>
      </w:r>
    </w:p>
    <w:p w14:paraId="01B2B42D" w14:textId="77777777" w:rsidR="002C5B35" w:rsidRPr="00101A41" w:rsidRDefault="002C5B35" w:rsidP="009C1404">
      <w:pPr>
        <w:pStyle w:val="a7"/>
        <w:numPr>
          <w:ilvl w:val="0"/>
          <w:numId w:val="28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does the student go to see the professor?</w:t>
      </w:r>
    </w:p>
    <w:p w14:paraId="3FB6CA49" w14:textId="77777777" w:rsidR="002C5B35" w:rsidRPr="00101A41" w:rsidRDefault="002C5B35" w:rsidP="009C1404">
      <w:pPr>
        <w:pStyle w:val="a7"/>
        <w:numPr>
          <w:ilvl w:val="0"/>
          <w:numId w:val="28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report on the research he has done</w:t>
      </w:r>
    </w:p>
    <w:p w14:paraId="627B253E" w14:textId="77777777" w:rsidR="002C5B35" w:rsidRPr="00101A41" w:rsidRDefault="002C5B35" w:rsidP="009C1404">
      <w:pPr>
        <w:pStyle w:val="a7"/>
        <w:numPr>
          <w:ilvl w:val="0"/>
          <w:numId w:val="28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ask for permission to observe a class</w:t>
      </w:r>
    </w:p>
    <w:p w14:paraId="29509A62" w14:textId="77777777" w:rsidR="002C5B35" w:rsidRPr="00101A41" w:rsidRDefault="002C5B35" w:rsidP="009C1404">
      <w:pPr>
        <w:pStyle w:val="a7"/>
        <w:numPr>
          <w:ilvl w:val="0"/>
          <w:numId w:val="28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get help understanding an assignment</w:t>
      </w:r>
    </w:p>
    <w:p w14:paraId="143F79CC" w14:textId="77777777" w:rsidR="002C5B35" w:rsidRPr="00101A41" w:rsidRDefault="002C5B35" w:rsidP="009C1404">
      <w:pPr>
        <w:pStyle w:val="a7"/>
        <w:numPr>
          <w:ilvl w:val="0"/>
          <w:numId w:val="28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ask about a question on a recent test</w:t>
      </w:r>
    </w:p>
    <w:p w14:paraId="62303291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</w:p>
    <w:p w14:paraId="6E10CC00" w14:textId="77777777" w:rsidR="002C5B35" w:rsidRPr="00101A41" w:rsidRDefault="002C5B35" w:rsidP="009C1404">
      <w:pPr>
        <w:pStyle w:val="a7"/>
        <w:numPr>
          <w:ilvl w:val="0"/>
          <w:numId w:val="28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According to the professor, what should the student do after completing the first observation?</w:t>
      </w:r>
    </w:p>
    <w:p w14:paraId="156F0859" w14:textId="77777777" w:rsidR="002C5B35" w:rsidRPr="00101A41" w:rsidRDefault="002C5B35" w:rsidP="009C1404">
      <w:pPr>
        <w:pStyle w:val="a7"/>
        <w:numPr>
          <w:ilvl w:val="0"/>
          <w:numId w:val="28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Look for another child to observe</w:t>
      </w:r>
    </w:p>
    <w:p w14:paraId="5FA00AFB" w14:textId="77777777" w:rsidR="002C5B35" w:rsidRPr="00101A41" w:rsidRDefault="002C5B35" w:rsidP="009C1404">
      <w:pPr>
        <w:pStyle w:val="a7"/>
        <w:numPr>
          <w:ilvl w:val="0"/>
          <w:numId w:val="28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Research the child’s developmental stage</w:t>
      </w:r>
    </w:p>
    <w:p w14:paraId="19D2386C" w14:textId="77777777" w:rsidR="002C5B35" w:rsidRPr="00101A41" w:rsidRDefault="002C5B35" w:rsidP="009C1404">
      <w:pPr>
        <w:pStyle w:val="a7"/>
        <w:numPr>
          <w:ilvl w:val="0"/>
          <w:numId w:val="28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Report his progress to the class</w:t>
      </w:r>
    </w:p>
    <w:p w14:paraId="30CB36AA" w14:textId="77777777" w:rsidR="002C5B35" w:rsidRPr="00101A41" w:rsidRDefault="002C5B35" w:rsidP="009C1404">
      <w:pPr>
        <w:pStyle w:val="a7"/>
        <w:numPr>
          <w:ilvl w:val="0"/>
          <w:numId w:val="28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Submit the notes he took during the observation</w:t>
      </w:r>
    </w:p>
    <w:p w14:paraId="7EFCF0C5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</w:p>
    <w:p w14:paraId="48ADADAD" w14:textId="77777777" w:rsidR="002C5B35" w:rsidRPr="00101A41" w:rsidRDefault="002C5B35" w:rsidP="009C1404">
      <w:pPr>
        <w:pStyle w:val="a7"/>
        <w:numPr>
          <w:ilvl w:val="0"/>
          <w:numId w:val="28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does the student mention a child playing with a toy car?</w:t>
      </w:r>
    </w:p>
    <w:p w14:paraId="49ECA648" w14:textId="77777777" w:rsidR="002C5B35" w:rsidRPr="00101A41" w:rsidRDefault="002C5B35" w:rsidP="009C1404">
      <w:pPr>
        <w:pStyle w:val="a7"/>
        <w:numPr>
          <w:ilvl w:val="0"/>
          <w:numId w:val="28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identify a behavior that would show a child’s imagination developing</w:t>
      </w:r>
    </w:p>
    <w:p w14:paraId="16B3E93B" w14:textId="77777777" w:rsidR="002C5B35" w:rsidRPr="00101A41" w:rsidRDefault="002C5B35" w:rsidP="009C1404">
      <w:pPr>
        <w:pStyle w:val="a7"/>
        <w:numPr>
          <w:ilvl w:val="0"/>
          <w:numId w:val="28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lastRenderedPageBreak/>
        <w:t>To identify a behavior that might illustrate egocentric thinking</w:t>
      </w:r>
    </w:p>
    <w:p w14:paraId="0F074471" w14:textId="77777777" w:rsidR="002C5B35" w:rsidRPr="00101A41" w:rsidRDefault="002C5B35" w:rsidP="009C1404">
      <w:pPr>
        <w:pStyle w:val="a7"/>
        <w:numPr>
          <w:ilvl w:val="0"/>
          <w:numId w:val="28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give an example of a behavior he has observed</w:t>
      </w:r>
    </w:p>
    <w:p w14:paraId="24D96BE2" w14:textId="77777777" w:rsidR="002C5B35" w:rsidRPr="00101A41" w:rsidRDefault="002C5B35" w:rsidP="009C1404">
      <w:pPr>
        <w:pStyle w:val="a7"/>
        <w:numPr>
          <w:ilvl w:val="0"/>
          <w:numId w:val="28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give an example of a behavior he would not need to describe</w:t>
      </w:r>
    </w:p>
    <w:p w14:paraId="440C85D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F780AB6" w14:textId="77777777" w:rsidR="002C5B35" w:rsidRPr="00101A41" w:rsidRDefault="002C5B35" w:rsidP="009C1404">
      <w:pPr>
        <w:pStyle w:val="a7"/>
        <w:numPr>
          <w:ilvl w:val="0"/>
          <w:numId w:val="28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should the student contact the education department secretary?</w:t>
      </w:r>
    </w:p>
    <w:p w14:paraId="2B3FAE07" w14:textId="77777777" w:rsidR="002C5B35" w:rsidRPr="00101A41" w:rsidRDefault="002C5B35" w:rsidP="009C1404">
      <w:pPr>
        <w:pStyle w:val="a7"/>
        <w:numPr>
          <w:ilvl w:val="0"/>
          <w:numId w:val="29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Her child attends a school run by the university.</w:t>
      </w:r>
    </w:p>
    <w:p w14:paraId="45040814" w14:textId="77777777" w:rsidR="002C5B35" w:rsidRPr="00101A41" w:rsidRDefault="002C5B35" w:rsidP="009C1404">
      <w:pPr>
        <w:pStyle w:val="a7"/>
        <w:numPr>
          <w:ilvl w:val="0"/>
          <w:numId w:val="29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She has a list of families that might be able to help the man.</w:t>
      </w:r>
    </w:p>
    <w:p w14:paraId="46B6B052" w14:textId="77777777" w:rsidR="002C5B35" w:rsidRPr="00101A41" w:rsidRDefault="002C5B35" w:rsidP="009C1404">
      <w:pPr>
        <w:pStyle w:val="a7"/>
        <w:numPr>
          <w:ilvl w:val="0"/>
          <w:numId w:val="29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She can contact students who have worked on a similar project.</w:t>
      </w:r>
    </w:p>
    <w:p w14:paraId="69971772" w14:textId="77777777" w:rsidR="002C5B35" w:rsidRPr="00101A41" w:rsidRDefault="002C5B35" w:rsidP="009C1404">
      <w:pPr>
        <w:pStyle w:val="a7"/>
        <w:numPr>
          <w:ilvl w:val="0"/>
          <w:numId w:val="29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She will explain how to observe a class without disturbing it. </w:t>
      </w:r>
    </w:p>
    <w:p w14:paraId="646B729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916EBB6" w14:textId="77777777" w:rsidR="002C5B35" w:rsidRPr="00101A41" w:rsidRDefault="002C5B35" w:rsidP="009C1404">
      <w:pPr>
        <w:pStyle w:val="a7"/>
        <w:numPr>
          <w:ilvl w:val="0"/>
          <w:numId w:val="28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Listen again to part of the conversation. Then answer the question.</w:t>
      </w:r>
    </w:p>
    <w:p w14:paraId="4F5D6016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does the professor mean when she says this: …</w:t>
      </w:r>
    </w:p>
    <w:p w14:paraId="4C3C03F5" w14:textId="77777777" w:rsidR="002C5B35" w:rsidRPr="00101A41" w:rsidRDefault="002C5B35" w:rsidP="009C1404">
      <w:pPr>
        <w:pStyle w:val="a7"/>
        <w:numPr>
          <w:ilvl w:val="0"/>
          <w:numId w:val="29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man’s paper has a strong introduction.</w:t>
      </w:r>
    </w:p>
    <w:p w14:paraId="3570B149" w14:textId="77777777" w:rsidR="002C5B35" w:rsidRPr="00101A41" w:rsidRDefault="002C5B35" w:rsidP="009C1404">
      <w:pPr>
        <w:pStyle w:val="a7"/>
        <w:numPr>
          <w:ilvl w:val="0"/>
          <w:numId w:val="29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man has already started his research project.</w:t>
      </w:r>
    </w:p>
    <w:p w14:paraId="3F4E0AD9" w14:textId="77777777" w:rsidR="002C5B35" w:rsidRPr="00101A41" w:rsidRDefault="002C5B35" w:rsidP="009C1404">
      <w:pPr>
        <w:pStyle w:val="a7"/>
        <w:numPr>
          <w:ilvl w:val="0"/>
          <w:numId w:val="29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assignment cannot be submitted late.</w:t>
      </w:r>
    </w:p>
    <w:p w14:paraId="3002EBB1" w14:textId="77777777" w:rsidR="002C5B35" w:rsidRPr="00101A41" w:rsidRDefault="002C5B35" w:rsidP="009C1404">
      <w:pPr>
        <w:pStyle w:val="a7"/>
        <w:numPr>
          <w:ilvl w:val="0"/>
          <w:numId w:val="29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man does not fully understand assignment.</w:t>
      </w:r>
    </w:p>
    <w:p w14:paraId="7B18BC5D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</w:p>
    <w:p w14:paraId="7EFF3E8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Part 2</w:t>
      </w:r>
    </w:p>
    <w:p w14:paraId="210EE643" w14:textId="3ABA1138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18CA24ED" wp14:editId="1D89637A">
            <wp:extent cx="5306695" cy="2686050"/>
            <wp:effectExtent l="0" t="0" r="1905" b="6350"/>
            <wp:docPr id="30" name="图片 0" descr="2009120611400368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0" descr="20091206114003688.b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45FBF" w14:textId="77777777" w:rsidR="002C5B35" w:rsidRPr="00101A41" w:rsidRDefault="002C5B35" w:rsidP="009C1404">
      <w:pPr>
        <w:pStyle w:val="a7"/>
        <w:numPr>
          <w:ilvl w:val="0"/>
          <w:numId w:val="28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is the main topic of the lecture?</w:t>
      </w:r>
    </w:p>
    <w:p w14:paraId="63FA0032" w14:textId="77777777" w:rsidR="002C5B35" w:rsidRPr="00101A41" w:rsidRDefault="002C5B35" w:rsidP="009C1404">
      <w:pPr>
        <w:pStyle w:val="a7"/>
        <w:numPr>
          <w:ilvl w:val="0"/>
          <w:numId w:val="29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How the first pedestrian mall was developed</w:t>
      </w:r>
    </w:p>
    <w:p w14:paraId="08E667E4" w14:textId="77777777" w:rsidR="002C5B35" w:rsidRPr="00101A41" w:rsidRDefault="002C5B35" w:rsidP="009C1404">
      <w:pPr>
        <w:pStyle w:val="a7"/>
        <w:numPr>
          <w:ilvl w:val="0"/>
          <w:numId w:val="29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lastRenderedPageBreak/>
        <w:t>How pedestrian malls have affected business in America</w:t>
      </w:r>
    </w:p>
    <w:p w14:paraId="0A2C549F" w14:textId="77777777" w:rsidR="002C5B35" w:rsidRPr="00101A41" w:rsidRDefault="002C5B35" w:rsidP="009C1404">
      <w:pPr>
        <w:pStyle w:val="a7"/>
        <w:numPr>
          <w:ilvl w:val="0"/>
          <w:numId w:val="29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Key considerations in creating a pedestrian mall</w:t>
      </w:r>
    </w:p>
    <w:p w14:paraId="61B7137A" w14:textId="77777777" w:rsidR="002C5B35" w:rsidRPr="00101A41" w:rsidRDefault="002C5B35" w:rsidP="009C1404">
      <w:pPr>
        <w:pStyle w:val="a7"/>
        <w:numPr>
          <w:ilvl w:val="0"/>
          <w:numId w:val="29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Ways that cities can better use pedestrian malls</w:t>
      </w:r>
    </w:p>
    <w:p w14:paraId="4773269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79CE8BE" w14:textId="77777777" w:rsidR="002C5B35" w:rsidRPr="00101A41" w:rsidRDefault="002C5B35" w:rsidP="009C1404">
      <w:pPr>
        <w:pStyle w:val="a7"/>
        <w:numPr>
          <w:ilvl w:val="0"/>
          <w:numId w:val="28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According to the professor, what is the basic reason for building pedestrian malls in the city center?</w:t>
      </w:r>
    </w:p>
    <w:p w14:paraId="49999218" w14:textId="77777777" w:rsidR="002C5B35" w:rsidRPr="00101A41" w:rsidRDefault="002C5B35" w:rsidP="009C1404">
      <w:pPr>
        <w:pStyle w:val="a7"/>
        <w:numPr>
          <w:ilvl w:val="0"/>
          <w:numId w:val="29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increase retail activity in the area</w:t>
      </w:r>
    </w:p>
    <w:p w14:paraId="23869117" w14:textId="77777777" w:rsidR="002C5B35" w:rsidRPr="00101A41" w:rsidRDefault="002C5B35" w:rsidP="009C1404">
      <w:pPr>
        <w:pStyle w:val="a7"/>
        <w:numPr>
          <w:ilvl w:val="0"/>
          <w:numId w:val="29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reduce the noise made by automobile traffic</w:t>
      </w:r>
    </w:p>
    <w:p w14:paraId="7C78E82F" w14:textId="77777777" w:rsidR="002C5B35" w:rsidRPr="00101A41" w:rsidRDefault="002C5B35" w:rsidP="009C1404">
      <w:pPr>
        <w:pStyle w:val="a7"/>
        <w:numPr>
          <w:ilvl w:val="0"/>
          <w:numId w:val="29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increase shopping conveniences for city residents</w:t>
      </w:r>
    </w:p>
    <w:p w14:paraId="45704231" w14:textId="77777777" w:rsidR="002C5B35" w:rsidRPr="00101A41" w:rsidRDefault="002C5B35" w:rsidP="009C1404">
      <w:pPr>
        <w:pStyle w:val="a7"/>
        <w:numPr>
          <w:ilvl w:val="0"/>
          <w:numId w:val="29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encourage people to move from the suburbs back into the city center</w:t>
      </w:r>
    </w:p>
    <w:p w14:paraId="7EA83A0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6C6EB6C" w14:textId="77777777" w:rsidR="002C5B35" w:rsidRPr="00101A41" w:rsidRDefault="002C5B35" w:rsidP="009C1404">
      <w:pPr>
        <w:pStyle w:val="a7"/>
        <w:numPr>
          <w:ilvl w:val="0"/>
          <w:numId w:val="28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are two aspects of location that need to be considered when planning a pedestrian mall?</w:t>
      </w:r>
    </w:p>
    <w:p w14:paraId="68424FCB" w14:textId="77777777" w:rsidR="002C5B35" w:rsidRPr="00101A41" w:rsidRDefault="002C5B35" w:rsidP="009C1404">
      <w:pPr>
        <w:pStyle w:val="a7"/>
        <w:spacing w:line="360" w:lineRule="auto"/>
        <w:ind w:leftChars="171" w:left="410" w:firstLineChars="550" w:firstLine="1210"/>
        <w:jc w:val="left"/>
        <w:rPr>
          <w:rFonts w:eastAsiaTheme="majorEastAsia"/>
          <w:sz w:val="22"/>
          <w:szCs w:val="22"/>
          <w:shd w:val="pct10" w:color="auto" w:fill="FFFFFF"/>
        </w:rPr>
      </w:pPr>
      <w:r w:rsidRPr="00101A41">
        <w:rPr>
          <w:rFonts w:eastAsiaTheme="majorEastAsia"/>
          <w:sz w:val="22"/>
          <w:szCs w:val="22"/>
          <w:shd w:val="pct10" w:color="auto" w:fill="FFFFFF"/>
        </w:rPr>
        <w:t>Click on 2 answers</w:t>
      </w:r>
    </w:p>
    <w:p w14:paraId="52FC1C7A" w14:textId="77777777" w:rsidR="002C5B35" w:rsidRPr="00101A41" w:rsidRDefault="002C5B35" w:rsidP="009C1404">
      <w:pPr>
        <w:pStyle w:val="a7"/>
        <w:numPr>
          <w:ilvl w:val="0"/>
          <w:numId w:val="29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proximity to the customer base</w:t>
      </w:r>
    </w:p>
    <w:p w14:paraId="2CDD4638" w14:textId="77777777" w:rsidR="002C5B35" w:rsidRPr="00101A41" w:rsidRDefault="002C5B35" w:rsidP="009C1404">
      <w:pPr>
        <w:pStyle w:val="a7"/>
        <w:numPr>
          <w:ilvl w:val="0"/>
          <w:numId w:val="29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number of nearby tourist sites</w:t>
      </w:r>
    </w:p>
    <w:p w14:paraId="3FDB9A46" w14:textId="77777777" w:rsidR="002C5B35" w:rsidRPr="00101A41" w:rsidRDefault="002C5B35" w:rsidP="009C1404">
      <w:pPr>
        <w:pStyle w:val="a7"/>
        <w:numPr>
          <w:ilvl w:val="0"/>
          <w:numId w:val="29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variety of restaurants in the area</w:t>
      </w:r>
    </w:p>
    <w:p w14:paraId="66BA57A7" w14:textId="77777777" w:rsidR="002C5B35" w:rsidRPr="00101A41" w:rsidRDefault="002C5B35" w:rsidP="009C1404">
      <w:pPr>
        <w:pStyle w:val="a7"/>
        <w:numPr>
          <w:ilvl w:val="0"/>
          <w:numId w:val="29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access to public transportation</w:t>
      </w:r>
    </w:p>
    <w:p w14:paraId="15C194E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E7A700F" w14:textId="77777777" w:rsidR="002C5B35" w:rsidRPr="00101A41" w:rsidRDefault="002C5B35" w:rsidP="009C1404">
      <w:pPr>
        <w:pStyle w:val="a7"/>
        <w:numPr>
          <w:ilvl w:val="0"/>
          <w:numId w:val="28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does the professor explain the design of a pedestrian mall?</w:t>
      </w:r>
    </w:p>
    <w:p w14:paraId="7A29B8E0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illustrate its importance to the success of a pedestrian mall</w:t>
      </w:r>
    </w:p>
    <w:p w14:paraId="2DA669E1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explain why pedestrian malls are so appealing to the shoppers</w:t>
      </w:r>
    </w:p>
    <w:p w14:paraId="6438A3FE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point out how a pedestrian mall looks different from other malls</w:t>
      </w:r>
    </w:p>
    <w:p w14:paraId="6BF83D82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show how the design is more important than the location</w:t>
      </w:r>
    </w:p>
    <w:p w14:paraId="2D5C963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3FABA47" w14:textId="77777777" w:rsidR="002C5B35" w:rsidRPr="00101A41" w:rsidRDefault="002C5B35" w:rsidP="009C1404">
      <w:pPr>
        <w:pStyle w:val="a7"/>
        <w:numPr>
          <w:ilvl w:val="0"/>
          <w:numId w:val="28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does the professor mention the Louisville, Kentucky pedestrian mall?</w:t>
      </w:r>
    </w:p>
    <w:p w14:paraId="54C925E2" w14:textId="77777777" w:rsidR="002C5B35" w:rsidRPr="00101A41" w:rsidRDefault="002C5B35" w:rsidP="009C1404">
      <w:pPr>
        <w:pStyle w:val="a7"/>
        <w:numPr>
          <w:ilvl w:val="0"/>
          <w:numId w:val="29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discuss her favorite pedestrian mall to visit</w:t>
      </w:r>
    </w:p>
    <w:p w14:paraId="43BF451D" w14:textId="77777777" w:rsidR="002C5B35" w:rsidRPr="00101A41" w:rsidRDefault="002C5B35" w:rsidP="009C1404">
      <w:pPr>
        <w:pStyle w:val="a7"/>
        <w:numPr>
          <w:ilvl w:val="0"/>
          <w:numId w:val="29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illustrate how a pedestrian mall can overcome financial difficulties</w:t>
      </w:r>
    </w:p>
    <w:p w14:paraId="1BCB4699" w14:textId="77777777" w:rsidR="002C5B35" w:rsidRPr="00101A41" w:rsidRDefault="002C5B35" w:rsidP="009C1404">
      <w:pPr>
        <w:pStyle w:val="a7"/>
        <w:numPr>
          <w:ilvl w:val="0"/>
          <w:numId w:val="29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give an example of a typical, American pedestrian mall</w:t>
      </w:r>
    </w:p>
    <w:p w14:paraId="606025FC" w14:textId="77777777" w:rsidR="002C5B35" w:rsidRPr="00101A41" w:rsidRDefault="002C5B35" w:rsidP="009C1404">
      <w:pPr>
        <w:pStyle w:val="a7"/>
        <w:numPr>
          <w:ilvl w:val="0"/>
          <w:numId w:val="29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show how poor planning can affect the success of a pedestrian mall</w:t>
      </w:r>
    </w:p>
    <w:p w14:paraId="639E1C8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3BA0532" w14:textId="77777777" w:rsidR="002C5B35" w:rsidRPr="00101A41" w:rsidRDefault="002C5B35" w:rsidP="009C1404">
      <w:pPr>
        <w:pStyle w:val="a7"/>
        <w:numPr>
          <w:ilvl w:val="0"/>
          <w:numId w:val="28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does the professor mean when she says this? ...</w:t>
      </w:r>
    </w:p>
    <w:p w14:paraId="52661CF0" w14:textId="77777777" w:rsidR="002C5B35" w:rsidRPr="00101A41" w:rsidRDefault="002C5B35" w:rsidP="009C1404">
      <w:pPr>
        <w:pStyle w:val="a7"/>
        <w:numPr>
          <w:ilvl w:val="0"/>
          <w:numId w:val="29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Art is of little importance in designing a pedestrian mall.</w:t>
      </w:r>
    </w:p>
    <w:p w14:paraId="327111DC" w14:textId="77777777" w:rsidR="002C5B35" w:rsidRPr="00101A41" w:rsidRDefault="002C5B35" w:rsidP="009C1404">
      <w:pPr>
        <w:pStyle w:val="a7"/>
        <w:numPr>
          <w:ilvl w:val="0"/>
          <w:numId w:val="29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There should be a wide variety of art on display in pedestrian malls.</w:t>
      </w:r>
    </w:p>
    <w:p w14:paraId="36C6E343" w14:textId="77777777" w:rsidR="002C5B35" w:rsidRPr="00101A41" w:rsidRDefault="002C5B35" w:rsidP="009C1404">
      <w:pPr>
        <w:pStyle w:val="a7"/>
        <w:numPr>
          <w:ilvl w:val="0"/>
          <w:numId w:val="29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Art is a key feature in the designing of a pedestrian mall.</w:t>
      </w:r>
    </w:p>
    <w:p w14:paraId="07095FFA" w14:textId="77777777" w:rsidR="002C5B35" w:rsidRPr="00101A41" w:rsidRDefault="002C5B35" w:rsidP="009C1404">
      <w:pPr>
        <w:pStyle w:val="a7"/>
        <w:numPr>
          <w:ilvl w:val="0"/>
          <w:numId w:val="29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Most pedestrian mall designers do not like art as much as she does.</w:t>
      </w:r>
    </w:p>
    <w:p w14:paraId="0DB3BD1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36A92F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Part 3</w:t>
      </w:r>
    </w:p>
    <w:p w14:paraId="6A960079" w14:textId="43B8F41E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1DF75697" wp14:editId="5EDF9DE3">
            <wp:extent cx="4808855" cy="2131060"/>
            <wp:effectExtent l="0" t="0" r="0" b="2540"/>
            <wp:docPr id="31" name="图片 1" descr="2009120611402576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20091206114025765.b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85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D18DF" w14:textId="77777777" w:rsidR="002C5B35" w:rsidRPr="00101A41" w:rsidRDefault="002C5B35" w:rsidP="009C1404">
      <w:pPr>
        <w:pStyle w:val="a7"/>
        <w:numPr>
          <w:ilvl w:val="0"/>
          <w:numId w:val="28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is the class mainly discussing?</w:t>
      </w:r>
    </w:p>
    <w:p w14:paraId="00CFE09B" w14:textId="77777777" w:rsidR="002C5B35" w:rsidRPr="00101A41" w:rsidRDefault="002C5B35" w:rsidP="009C1404">
      <w:pPr>
        <w:pStyle w:val="a7"/>
        <w:numPr>
          <w:ilvl w:val="0"/>
          <w:numId w:val="29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How beavers select the ecosystem where they live</w:t>
      </w:r>
    </w:p>
    <w:p w14:paraId="41E859A0" w14:textId="77777777" w:rsidR="002C5B35" w:rsidRPr="00101A41" w:rsidRDefault="002C5B35" w:rsidP="009C1404">
      <w:pPr>
        <w:pStyle w:val="a7"/>
        <w:numPr>
          <w:ilvl w:val="0"/>
          <w:numId w:val="29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How ecosystem differ from one another</w:t>
      </w:r>
    </w:p>
    <w:p w14:paraId="09C31543" w14:textId="77777777" w:rsidR="002C5B35" w:rsidRPr="00101A41" w:rsidRDefault="002C5B35" w:rsidP="009C1404">
      <w:pPr>
        <w:pStyle w:val="a7"/>
        <w:numPr>
          <w:ilvl w:val="0"/>
          <w:numId w:val="29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impact of human activities on an ecosystem</w:t>
      </w:r>
    </w:p>
    <w:p w14:paraId="1C136AE2" w14:textId="77777777" w:rsidR="002C5B35" w:rsidRPr="00101A41" w:rsidRDefault="002C5B35" w:rsidP="009C1404">
      <w:pPr>
        <w:pStyle w:val="a7"/>
        <w:numPr>
          <w:ilvl w:val="0"/>
          <w:numId w:val="29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role of one species in an ecosystem</w:t>
      </w:r>
    </w:p>
    <w:p w14:paraId="2FF814C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B41E45E" w14:textId="77777777" w:rsidR="002C5B35" w:rsidRPr="00101A41" w:rsidRDefault="002C5B35" w:rsidP="009C1404">
      <w:pPr>
        <w:pStyle w:val="a7"/>
        <w:numPr>
          <w:ilvl w:val="0"/>
          <w:numId w:val="28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does the professor interrupt the student when he first mentions European settlement in North America?</w:t>
      </w:r>
    </w:p>
    <w:p w14:paraId="09E2CE55" w14:textId="77777777" w:rsidR="002C5B35" w:rsidRPr="00101A41" w:rsidRDefault="002C5B35" w:rsidP="009C1404">
      <w:pPr>
        <w:pStyle w:val="a7"/>
        <w:numPr>
          <w:ilvl w:val="0"/>
          <w:numId w:val="29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She had already mentioned that point.</w:t>
      </w:r>
    </w:p>
    <w:p w14:paraId="5D1240BC" w14:textId="77777777" w:rsidR="002C5B35" w:rsidRPr="00101A41" w:rsidRDefault="002C5B35" w:rsidP="009C1404">
      <w:pPr>
        <w:pStyle w:val="a7"/>
        <w:numPr>
          <w:ilvl w:val="0"/>
          <w:numId w:val="29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She thinks the information he gave is unrelated to the topic.</w:t>
      </w:r>
    </w:p>
    <w:p w14:paraId="204A4C6F" w14:textId="77777777" w:rsidR="002C5B35" w:rsidRPr="00101A41" w:rsidRDefault="002C5B35" w:rsidP="009C1404">
      <w:pPr>
        <w:pStyle w:val="a7"/>
        <w:numPr>
          <w:ilvl w:val="0"/>
          <w:numId w:val="29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She prefers to present the information in the lecture in a specific order.</w:t>
      </w:r>
    </w:p>
    <w:p w14:paraId="5D62F386" w14:textId="77777777" w:rsidR="002C5B35" w:rsidRPr="00101A41" w:rsidRDefault="002C5B35" w:rsidP="009C1404">
      <w:pPr>
        <w:pStyle w:val="a7"/>
        <w:numPr>
          <w:ilvl w:val="0"/>
          <w:numId w:val="29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She questions the accuracy of his point.</w:t>
      </w:r>
    </w:p>
    <w:p w14:paraId="3825342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64F4352" w14:textId="77777777" w:rsidR="002C5B35" w:rsidRPr="00101A41" w:rsidRDefault="002C5B35" w:rsidP="009C1404">
      <w:pPr>
        <w:pStyle w:val="a7"/>
        <w:numPr>
          <w:ilvl w:val="0"/>
          <w:numId w:val="28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does the professor say about still water and swiftly flowing water?</w:t>
      </w:r>
    </w:p>
    <w:p w14:paraId="29D65145" w14:textId="77777777" w:rsidR="002C5B35" w:rsidRPr="00101A41" w:rsidRDefault="002C5B35" w:rsidP="009C1404">
      <w:pPr>
        <w:pStyle w:val="a7"/>
        <w:numPr>
          <w:ilvl w:val="0"/>
          <w:numId w:val="29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lastRenderedPageBreak/>
        <w:t>Beavers cannot adapt to living near swiftly flowing water.</w:t>
      </w:r>
    </w:p>
    <w:p w14:paraId="1DF88B8D" w14:textId="77777777" w:rsidR="002C5B35" w:rsidRPr="00101A41" w:rsidRDefault="002C5B35" w:rsidP="009C1404">
      <w:pPr>
        <w:pStyle w:val="a7"/>
        <w:numPr>
          <w:ilvl w:val="0"/>
          <w:numId w:val="29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Still water and swiftly flowing water support similar ecosystems.</w:t>
      </w:r>
    </w:p>
    <w:p w14:paraId="630E5EA3" w14:textId="77777777" w:rsidR="002C5B35" w:rsidRPr="00101A41" w:rsidRDefault="002C5B35" w:rsidP="009C1404">
      <w:pPr>
        <w:pStyle w:val="a7"/>
        <w:numPr>
          <w:ilvl w:val="0"/>
          <w:numId w:val="29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Still water supports more life than swiftly flowing water.</w:t>
      </w:r>
    </w:p>
    <w:p w14:paraId="395178D1" w14:textId="77777777" w:rsidR="002C5B35" w:rsidRPr="00101A41" w:rsidRDefault="002C5B35" w:rsidP="009C1404">
      <w:pPr>
        <w:pStyle w:val="a7"/>
        <w:numPr>
          <w:ilvl w:val="0"/>
          <w:numId w:val="29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Wetland areas include large quantities of swiftly flowing water.</w:t>
      </w:r>
    </w:p>
    <w:p w14:paraId="0594CF7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8E773B3" w14:textId="77777777" w:rsidR="002C5B35" w:rsidRPr="00101A41" w:rsidRDefault="002C5B35" w:rsidP="009C1404">
      <w:pPr>
        <w:pStyle w:val="a7"/>
        <w:numPr>
          <w:ilvl w:val="0"/>
          <w:numId w:val="28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According to the professor, what was the impact of the extensive hunting of beavers in North America?</w:t>
      </w:r>
    </w:p>
    <w:p w14:paraId="224E7CB6" w14:textId="77777777" w:rsidR="002C5B35" w:rsidRPr="00101A41" w:rsidRDefault="002C5B35" w:rsidP="009C1404">
      <w:pPr>
        <w:pStyle w:val="a7"/>
        <w:numPr>
          <w:ilvl w:val="0"/>
          <w:numId w:val="30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led to a decrease in the number of wetlands.</w:t>
      </w:r>
    </w:p>
    <w:p w14:paraId="38130E10" w14:textId="77777777" w:rsidR="002C5B35" w:rsidRPr="00101A41" w:rsidRDefault="002C5B35" w:rsidP="009C1404">
      <w:pPr>
        <w:pStyle w:val="a7"/>
        <w:numPr>
          <w:ilvl w:val="0"/>
          <w:numId w:val="30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led to a decrease in the number of swiftly flowing streams.</w:t>
      </w:r>
    </w:p>
    <w:p w14:paraId="4E0F3B47" w14:textId="77777777" w:rsidR="002C5B35" w:rsidRPr="00101A41" w:rsidRDefault="002C5B35" w:rsidP="009C1404">
      <w:pPr>
        <w:pStyle w:val="a7"/>
        <w:numPr>
          <w:ilvl w:val="0"/>
          <w:numId w:val="30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led to an increase in the number of other animal species in the wetlands.</w:t>
      </w:r>
    </w:p>
    <w:p w14:paraId="3961E6DD" w14:textId="77777777" w:rsidR="002C5B35" w:rsidRPr="00101A41" w:rsidRDefault="002C5B35" w:rsidP="009C1404">
      <w:pPr>
        <w:pStyle w:val="a7"/>
        <w:numPr>
          <w:ilvl w:val="0"/>
          <w:numId w:val="30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led to an increase in the amount of groundwater.</w:t>
      </w:r>
    </w:p>
    <w:p w14:paraId="7BE27E7A" w14:textId="77777777" w:rsidR="002C5B35" w:rsidRPr="00101A41" w:rsidRDefault="002C5B35" w:rsidP="009C1404">
      <w:pPr>
        <w:pStyle w:val="a7"/>
        <w:spacing w:line="360" w:lineRule="auto"/>
        <w:ind w:firstLineChars="0"/>
        <w:rPr>
          <w:rFonts w:eastAsiaTheme="majorEastAsia"/>
          <w:sz w:val="22"/>
          <w:szCs w:val="22"/>
        </w:rPr>
      </w:pPr>
    </w:p>
    <w:p w14:paraId="3B1B187D" w14:textId="77777777" w:rsidR="002C5B35" w:rsidRPr="00101A41" w:rsidRDefault="002C5B35" w:rsidP="009C1404">
      <w:pPr>
        <w:pStyle w:val="a7"/>
        <w:numPr>
          <w:ilvl w:val="0"/>
          <w:numId w:val="28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does the professor say this: …</w:t>
      </w:r>
    </w:p>
    <w:p w14:paraId="19874B27" w14:textId="77777777" w:rsidR="002C5B35" w:rsidRPr="00101A41" w:rsidRDefault="002C5B35" w:rsidP="009C1404">
      <w:pPr>
        <w:pStyle w:val="a7"/>
        <w:numPr>
          <w:ilvl w:val="0"/>
          <w:numId w:val="30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point out that some terms have different meanings in other fields</w:t>
      </w:r>
    </w:p>
    <w:p w14:paraId="765AE58A" w14:textId="77777777" w:rsidR="002C5B35" w:rsidRPr="00101A41" w:rsidRDefault="002C5B35" w:rsidP="009C1404">
      <w:pPr>
        <w:pStyle w:val="a7"/>
        <w:numPr>
          <w:ilvl w:val="0"/>
          <w:numId w:val="30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indicate that she is not going to explain the term</w:t>
      </w:r>
    </w:p>
    <w:p w14:paraId="1824DF30" w14:textId="77777777" w:rsidR="002C5B35" w:rsidRPr="00101A41" w:rsidRDefault="002C5B35" w:rsidP="009C1404">
      <w:pPr>
        <w:pStyle w:val="a7"/>
        <w:numPr>
          <w:ilvl w:val="0"/>
          <w:numId w:val="30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defend a point she made earlier about ecosystems</w:t>
      </w:r>
    </w:p>
    <w:p w14:paraId="5992F83F" w14:textId="77777777" w:rsidR="002C5B35" w:rsidRPr="00101A41" w:rsidRDefault="002C5B35" w:rsidP="009C1404">
      <w:pPr>
        <w:pStyle w:val="a7"/>
        <w:numPr>
          <w:ilvl w:val="0"/>
          <w:numId w:val="30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clarify a term used in biology</w:t>
      </w:r>
    </w:p>
    <w:p w14:paraId="764A717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0F091C4" w14:textId="77777777" w:rsidR="002C5B35" w:rsidRPr="00101A41" w:rsidRDefault="002C5B35" w:rsidP="009C1404">
      <w:pPr>
        <w:pStyle w:val="a7"/>
        <w:numPr>
          <w:ilvl w:val="0"/>
          <w:numId w:val="28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does the professor imply when she says this: …</w:t>
      </w:r>
    </w:p>
    <w:p w14:paraId="4814DF73" w14:textId="77777777" w:rsidR="002C5B35" w:rsidRPr="00101A41" w:rsidRDefault="002C5B35" w:rsidP="009C1404">
      <w:pPr>
        <w:pStyle w:val="a7"/>
        <w:numPr>
          <w:ilvl w:val="0"/>
          <w:numId w:val="30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Beaver dams would cause floods in many areas where people now live.</w:t>
      </w:r>
    </w:p>
    <w:p w14:paraId="63CD110C" w14:textId="77777777" w:rsidR="002C5B35" w:rsidRPr="00101A41" w:rsidRDefault="002C5B35" w:rsidP="009C1404">
      <w:pPr>
        <w:pStyle w:val="a7"/>
        <w:numPr>
          <w:ilvl w:val="0"/>
          <w:numId w:val="30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Beaver dams would cause most of the water supply to be inaccessible.</w:t>
      </w:r>
    </w:p>
    <w:p w14:paraId="4D13E422" w14:textId="77777777" w:rsidR="002C5B35" w:rsidRPr="00101A41" w:rsidRDefault="002C5B35" w:rsidP="009C1404">
      <w:pPr>
        <w:pStyle w:val="a7"/>
        <w:numPr>
          <w:ilvl w:val="0"/>
          <w:numId w:val="30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Large areas of land would become unusable by humans.</w:t>
      </w:r>
    </w:p>
    <w:p w14:paraId="0F23BFFA" w14:textId="77777777" w:rsidR="002C5B35" w:rsidRPr="00101A41" w:rsidRDefault="002C5B35" w:rsidP="009C1404">
      <w:pPr>
        <w:pStyle w:val="a7"/>
        <w:numPr>
          <w:ilvl w:val="0"/>
          <w:numId w:val="30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More groundwater would be available for human consumption.</w:t>
      </w:r>
    </w:p>
    <w:p w14:paraId="69888234" w14:textId="77777777" w:rsidR="002C5B35" w:rsidRPr="00101A41" w:rsidRDefault="002C5B35" w:rsidP="009C1404">
      <w:pPr>
        <w:spacing w:line="360" w:lineRule="auto"/>
        <w:jc w:val="right"/>
        <w:rPr>
          <w:rFonts w:ascii="Times New Roman" w:eastAsiaTheme="majorEastAsia" w:hAnsi="Times New Roman"/>
          <w:sz w:val="22"/>
          <w:szCs w:val="22"/>
        </w:rPr>
      </w:pPr>
    </w:p>
    <w:p w14:paraId="34F8016C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Section2</w:t>
      </w:r>
    </w:p>
    <w:p w14:paraId="295B61B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Part 1</w:t>
      </w:r>
    </w:p>
    <w:p w14:paraId="31C10014" w14:textId="77777777" w:rsidR="002C5B35" w:rsidRPr="00101A41" w:rsidRDefault="002C5B35" w:rsidP="009C1404">
      <w:pPr>
        <w:pStyle w:val="a7"/>
        <w:numPr>
          <w:ilvl w:val="0"/>
          <w:numId w:val="3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are the speakers mainly discussing?</w:t>
      </w:r>
    </w:p>
    <w:p w14:paraId="542CBB22" w14:textId="77777777" w:rsidR="002C5B35" w:rsidRPr="00101A41" w:rsidRDefault="002C5B35" w:rsidP="009C1404">
      <w:pPr>
        <w:pStyle w:val="a7"/>
        <w:numPr>
          <w:ilvl w:val="0"/>
          <w:numId w:val="30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How to use the language lab</w:t>
      </w:r>
    </w:p>
    <w:p w14:paraId="5313E636" w14:textId="77777777" w:rsidR="002C5B35" w:rsidRPr="00101A41" w:rsidRDefault="002C5B35" w:rsidP="009C1404">
      <w:pPr>
        <w:pStyle w:val="a7"/>
        <w:numPr>
          <w:ilvl w:val="0"/>
          <w:numId w:val="30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How to make a video for the class</w:t>
      </w:r>
    </w:p>
    <w:p w14:paraId="3D737DCF" w14:textId="77777777" w:rsidR="002C5B35" w:rsidRPr="00101A41" w:rsidRDefault="002C5B35" w:rsidP="009C1404">
      <w:pPr>
        <w:pStyle w:val="a7"/>
        <w:numPr>
          <w:ilvl w:val="0"/>
          <w:numId w:val="30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How to reserve a study room in the library</w:t>
      </w:r>
    </w:p>
    <w:p w14:paraId="12AE4006" w14:textId="77777777" w:rsidR="002C5B35" w:rsidRPr="00101A41" w:rsidRDefault="002C5B35" w:rsidP="009C1404">
      <w:pPr>
        <w:pStyle w:val="a7"/>
        <w:numPr>
          <w:ilvl w:val="0"/>
          <w:numId w:val="30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lastRenderedPageBreak/>
        <w:t>How to improve study habits</w:t>
      </w:r>
    </w:p>
    <w:p w14:paraId="41DAE72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5E23C6E" w14:textId="77777777" w:rsidR="002C5B35" w:rsidRPr="00101A41" w:rsidRDefault="002C5B35" w:rsidP="009C1404">
      <w:pPr>
        <w:pStyle w:val="a7"/>
        <w:numPr>
          <w:ilvl w:val="0"/>
          <w:numId w:val="3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How is the language lab different form the library?</w:t>
      </w:r>
    </w:p>
    <w:p w14:paraId="5334EE19" w14:textId="77777777" w:rsidR="002C5B35" w:rsidRPr="00101A41" w:rsidRDefault="002C5B35" w:rsidP="009C1404">
      <w:pPr>
        <w:pStyle w:val="a7"/>
        <w:numPr>
          <w:ilvl w:val="0"/>
          <w:numId w:val="30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language lab closes much earlier than the library does.</w:t>
      </w:r>
    </w:p>
    <w:p w14:paraId="309F2061" w14:textId="77777777" w:rsidR="002C5B35" w:rsidRPr="00101A41" w:rsidRDefault="002C5B35" w:rsidP="009C1404">
      <w:pPr>
        <w:pStyle w:val="a7"/>
        <w:numPr>
          <w:ilvl w:val="0"/>
          <w:numId w:val="30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More students go to the library after dinner than to the language lab.</w:t>
      </w:r>
    </w:p>
    <w:p w14:paraId="63AA0745" w14:textId="77777777" w:rsidR="002C5B35" w:rsidRPr="00101A41" w:rsidRDefault="002C5B35" w:rsidP="009C1404">
      <w:pPr>
        <w:pStyle w:val="a7"/>
        <w:numPr>
          <w:ilvl w:val="0"/>
          <w:numId w:val="30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Students cannot remove educational materials from the language lab.</w:t>
      </w:r>
    </w:p>
    <w:p w14:paraId="0CE5E0B3" w14:textId="77777777" w:rsidR="002C5B35" w:rsidRPr="00101A41" w:rsidRDefault="002C5B35" w:rsidP="009C1404">
      <w:pPr>
        <w:pStyle w:val="a7"/>
        <w:numPr>
          <w:ilvl w:val="0"/>
          <w:numId w:val="30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There are more rooms where students can work in groups in the library.</w:t>
      </w:r>
    </w:p>
    <w:p w14:paraId="69E9E57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D147658" w14:textId="77777777" w:rsidR="002C5B35" w:rsidRPr="00101A41" w:rsidRDefault="002C5B35" w:rsidP="009C1404">
      <w:pPr>
        <w:pStyle w:val="a7"/>
        <w:numPr>
          <w:ilvl w:val="0"/>
          <w:numId w:val="3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When can students reserve a room in the language lab?</w:t>
      </w:r>
    </w:p>
    <w:p w14:paraId="250CFAB1" w14:textId="77777777" w:rsidR="002C5B35" w:rsidRPr="00101A41" w:rsidRDefault="002C5B35" w:rsidP="009C1404">
      <w:pPr>
        <w:pStyle w:val="a7"/>
        <w:spacing w:line="360" w:lineRule="auto"/>
        <w:ind w:firstLineChars="0" w:firstLine="0"/>
        <w:jc w:val="center"/>
        <w:rPr>
          <w:rFonts w:eastAsiaTheme="majorEastAsia"/>
          <w:sz w:val="22"/>
          <w:szCs w:val="22"/>
          <w:shd w:val="pct10" w:color="auto" w:fill="FFFFFF"/>
        </w:rPr>
      </w:pPr>
      <w:r w:rsidRPr="00101A41">
        <w:rPr>
          <w:rFonts w:eastAsiaTheme="majorEastAsia"/>
          <w:sz w:val="22"/>
          <w:szCs w:val="22"/>
          <w:shd w:val="pct10" w:color="auto" w:fill="FFFFFF"/>
        </w:rPr>
        <w:t>Click on 2 answers.</w:t>
      </w:r>
    </w:p>
    <w:p w14:paraId="7DFA2147" w14:textId="77777777" w:rsidR="002C5B35" w:rsidRPr="00101A41" w:rsidRDefault="002C5B35" w:rsidP="009C1404">
      <w:pPr>
        <w:pStyle w:val="a7"/>
        <w:numPr>
          <w:ilvl w:val="0"/>
          <w:numId w:val="30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When they arrive at the lab</w:t>
      </w:r>
    </w:p>
    <w:p w14:paraId="7FDB9DD8" w14:textId="77777777" w:rsidR="002C5B35" w:rsidRPr="00101A41" w:rsidRDefault="002C5B35" w:rsidP="009C1404">
      <w:pPr>
        <w:pStyle w:val="a7"/>
        <w:numPr>
          <w:ilvl w:val="0"/>
          <w:numId w:val="30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After their professor signs a certain form</w:t>
      </w:r>
    </w:p>
    <w:p w14:paraId="27436DD1" w14:textId="77777777" w:rsidR="002C5B35" w:rsidRPr="00101A41" w:rsidRDefault="002C5B35" w:rsidP="009C1404">
      <w:pPr>
        <w:pStyle w:val="a7"/>
        <w:numPr>
          <w:ilvl w:val="0"/>
          <w:numId w:val="30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When all the members of a study group hove signed in </w:t>
      </w:r>
    </w:p>
    <w:p w14:paraId="60D8B8A0" w14:textId="77777777" w:rsidR="002C5B35" w:rsidRPr="00101A41" w:rsidRDefault="002C5B35" w:rsidP="009C1404">
      <w:pPr>
        <w:pStyle w:val="a7"/>
        <w:numPr>
          <w:ilvl w:val="0"/>
          <w:numId w:val="30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day before they want to use room</w:t>
      </w:r>
    </w:p>
    <w:p w14:paraId="752FB9D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2F8BC7A" w14:textId="77777777" w:rsidR="002C5B35" w:rsidRPr="00101A41" w:rsidRDefault="002C5B35" w:rsidP="009C1404">
      <w:pPr>
        <w:pStyle w:val="a7"/>
        <w:numPr>
          <w:ilvl w:val="0"/>
          <w:numId w:val="3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will the student probably do next?</w:t>
      </w:r>
    </w:p>
    <w:p w14:paraId="5B6372A7" w14:textId="77777777" w:rsidR="002C5B35" w:rsidRPr="00101A41" w:rsidRDefault="002C5B35" w:rsidP="009C1404">
      <w:pPr>
        <w:pStyle w:val="a7"/>
        <w:numPr>
          <w:ilvl w:val="0"/>
          <w:numId w:val="30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Ask a classmate to watch a video with him</w:t>
      </w:r>
    </w:p>
    <w:p w14:paraId="113264CF" w14:textId="77777777" w:rsidR="002C5B35" w:rsidRPr="00101A41" w:rsidRDefault="002C5B35" w:rsidP="009C1404">
      <w:pPr>
        <w:pStyle w:val="a7"/>
        <w:numPr>
          <w:ilvl w:val="0"/>
          <w:numId w:val="30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Sign out a Spanish video</w:t>
      </w:r>
    </w:p>
    <w:p w14:paraId="55522181" w14:textId="77777777" w:rsidR="002C5B35" w:rsidRPr="00101A41" w:rsidRDefault="002C5B35" w:rsidP="009C1404">
      <w:pPr>
        <w:pStyle w:val="a7"/>
        <w:numPr>
          <w:ilvl w:val="0"/>
          <w:numId w:val="30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Find out when the video he needs will be available</w:t>
      </w:r>
    </w:p>
    <w:p w14:paraId="4ADC3691" w14:textId="77777777" w:rsidR="002C5B35" w:rsidRPr="00101A41" w:rsidRDefault="002C5B35" w:rsidP="009C1404">
      <w:pPr>
        <w:pStyle w:val="a7"/>
        <w:numPr>
          <w:ilvl w:val="0"/>
          <w:numId w:val="30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Buy a copy of the video series</w:t>
      </w:r>
    </w:p>
    <w:p w14:paraId="7D26374F" w14:textId="77777777" w:rsidR="002C5B35" w:rsidRPr="00101A41" w:rsidRDefault="002C5B35" w:rsidP="009C1404">
      <w:pPr>
        <w:pStyle w:val="a7"/>
        <w:spacing w:line="360" w:lineRule="auto"/>
        <w:ind w:firstLineChars="0"/>
        <w:rPr>
          <w:rFonts w:eastAsiaTheme="majorEastAsia"/>
          <w:sz w:val="22"/>
          <w:szCs w:val="22"/>
        </w:rPr>
      </w:pPr>
    </w:p>
    <w:p w14:paraId="3E24BB59" w14:textId="77777777" w:rsidR="002C5B35" w:rsidRPr="00101A41" w:rsidRDefault="002C5B35" w:rsidP="009C1404">
      <w:pPr>
        <w:pStyle w:val="a7"/>
        <w:numPr>
          <w:ilvl w:val="0"/>
          <w:numId w:val="3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Listen again to part of the conversation. Then answer the question.</w:t>
      </w:r>
    </w:p>
    <w:p w14:paraId="223423AB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does the woman imply?</w:t>
      </w:r>
    </w:p>
    <w:p w14:paraId="454924E6" w14:textId="77777777" w:rsidR="002C5B35" w:rsidRPr="00101A41" w:rsidRDefault="002C5B35" w:rsidP="009C1404">
      <w:pPr>
        <w:pStyle w:val="a7"/>
        <w:numPr>
          <w:ilvl w:val="0"/>
          <w:numId w:val="30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She confused the man for another student who had visited the lab earlier in the day.</w:t>
      </w:r>
    </w:p>
    <w:p w14:paraId="221953DD" w14:textId="77777777" w:rsidR="002C5B35" w:rsidRPr="00101A41" w:rsidRDefault="002C5B35" w:rsidP="009C1404">
      <w:pPr>
        <w:pStyle w:val="a7"/>
        <w:numPr>
          <w:ilvl w:val="0"/>
          <w:numId w:val="30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man is mistaken about how many videos are in the series.</w:t>
      </w:r>
    </w:p>
    <w:p w14:paraId="40B303A0" w14:textId="77777777" w:rsidR="002C5B35" w:rsidRPr="00101A41" w:rsidRDefault="002C5B35" w:rsidP="009C1404">
      <w:pPr>
        <w:pStyle w:val="a7"/>
        <w:numPr>
          <w:ilvl w:val="0"/>
          <w:numId w:val="30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language lab does not own the whole series of videos the man needs.</w:t>
      </w:r>
    </w:p>
    <w:p w14:paraId="2E9EEFC3" w14:textId="77777777" w:rsidR="002C5B35" w:rsidRPr="00101A41" w:rsidRDefault="002C5B35" w:rsidP="009C1404">
      <w:pPr>
        <w:pStyle w:val="a7"/>
        <w:numPr>
          <w:ilvl w:val="0"/>
          <w:numId w:val="30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man is not familiar with the procedures used at the language lab.</w:t>
      </w:r>
    </w:p>
    <w:p w14:paraId="2260CF2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6F6DCC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Part 2</w:t>
      </w:r>
    </w:p>
    <w:p w14:paraId="7781D76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B315AF7" w14:textId="5E476AD5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noProof/>
          <w:sz w:val="22"/>
          <w:szCs w:val="22"/>
        </w:rPr>
        <w:lastRenderedPageBreak/>
        <w:drawing>
          <wp:inline distT="0" distB="0" distL="0" distR="0" wp14:anchorId="34C1A510" wp14:editId="0F021760">
            <wp:extent cx="4775835" cy="2383790"/>
            <wp:effectExtent l="0" t="0" r="0" b="3810"/>
            <wp:docPr id="32" name="图片 0" descr="2009120611431437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0" descr="20091206114314373.b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83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B99C3" w14:textId="77777777" w:rsidR="002C5B35" w:rsidRPr="00101A41" w:rsidRDefault="002C5B35" w:rsidP="009C1404">
      <w:pPr>
        <w:pStyle w:val="a7"/>
        <w:numPr>
          <w:ilvl w:val="0"/>
          <w:numId w:val="3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is the main purpose of the lecture?</w:t>
      </w:r>
    </w:p>
    <w:p w14:paraId="03C69420" w14:textId="77777777" w:rsidR="002C5B35" w:rsidRPr="00101A41" w:rsidRDefault="002C5B35" w:rsidP="009C1404">
      <w:pPr>
        <w:pStyle w:val="a7"/>
        <w:numPr>
          <w:ilvl w:val="0"/>
          <w:numId w:val="30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investigate the information known about the troubadours</w:t>
      </w:r>
    </w:p>
    <w:p w14:paraId="742D51A2" w14:textId="77777777" w:rsidR="002C5B35" w:rsidRPr="00101A41" w:rsidRDefault="002C5B35" w:rsidP="009C1404">
      <w:pPr>
        <w:pStyle w:val="a7"/>
        <w:numPr>
          <w:ilvl w:val="0"/>
          <w:numId w:val="30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explain the role of patriotic poetry during medieval times</w:t>
      </w:r>
    </w:p>
    <w:p w14:paraId="09A1B508" w14:textId="77777777" w:rsidR="002C5B35" w:rsidRPr="00101A41" w:rsidRDefault="002C5B35" w:rsidP="009C1404">
      <w:pPr>
        <w:pStyle w:val="a7"/>
        <w:numPr>
          <w:ilvl w:val="0"/>
          <w:numId w:val="30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explain why opinions about knights changed during the medieval period</w:t>
      </w:r>
    </w:p>
    <w:p w14:paraId="1BAAAD14" w14:textId="77777777" w:rsidR="002C5B35" w:rsidRPr="00101A41" w:rsidRDefault="002C5B35" w:rsidP="009C1404">
      <w:pPr>
        <w:pStyle w:val="a7"/>
        <w:numPr>
          <w:ilvl w:val="0"/>
          <w:numId w:val="30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compare two different types of medieval poems</w:t>
      </w:r>
    </w:p>
    <w:p w14:paraId="7DBEA27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56AC283" w14:textId="77777777" w:rsidR="002C5B35" w:rsidRPr="00101A41" w:rsidRDefault="002C5B35" w:rsidP="009C1404">
      <w:pPr>
        <w:pStyle w:val="a7"/>
        <w:numPr>
          <w:ilvl w:val="0"/>
          <w:numId w:val="3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According to the professor, who was the intended audience for chanson poetry?</w:t>
      </w:r>
    </w:p>
    <w:p w14:paraId="3BB4E000" w14:textId="77777777" w:rsidR="002C5B35" w:rsidRPr="00101A41" w:rsidRDefault="002C5B35" w:rsidP="009C1404">
      <w:pPr>
        <w:pStyle w:val="a7"/>
        <w:spacing w:line="360" w:lineRule="auto"/>
        <w:ind w:leftChars="171" w:left="410" w:firstLineChars="100" w:firstLine="22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  <w:shd w:val="pct10" w:color="auto" w:fill="FFFFFF"/>
        </w:rPr>
        <w:t>Click on 2 answers.</w:t>
      </w:r>
    </w:p>
    <w:p w14:paraId="2502339F" w14:textId="77777777" w:rsidR="002C5B35" w:rsidRPr="00101A41" w:rsidRDefault="002C5B35" w:rsidP="009C1404">
      <w:pPr>
        <w:pStyle w:val="a7"/>
        <w:numPr>
          <w:ilvl w:val="0"/>
          <w:numId w:val="31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Lords</w:t>
      </w:r>
    </w:p>
    <w:p w14:paraId="60832982" w14:textId="77777777" w:rsidR="002C5B35" w:rsidRPr="00101A41" w:rsidRDefault="002C5B35" w:rsidP="009C1404">
      <w:pPr>
        <w:pStyle w:val="a7"/>
        <w:numPr>
          <w:ilvl w:val="0"/>
          <w:numId w:val="31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Ladies </w:t>
      </w:r>
    </w:p>
    <w:p w14:paraId="22DC5CC2" w14:textId="77777777" w:rsidR="002C5B35" w:rsidRPr="00101A41" w:rsidRDefault="002C5B35" w:rsidP="009C1404">
      <w:pPr>
        <w:pStyle w:val="a7"/>
        <w:numPr>
          <w:ilvl w:val="0"/>
          <w:numId w:val="31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Knights</w:t>
      </w:r>
    </w:p>
    <w:p w14:paraId="7ADF53F7" w14:textId="77777777" w:rsidR="002C5B35" w:rsidRPr="00101A41" w:rsidRDefault="002C5B35" w:rsidP="009C1404">
      <w:pPr>
        <w:pStyle w:val="a7"/>
        <w:numPr>
          <w:ilvl w:val="0"/>
          <w:numId w:val="31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Troubadours</w:t>
      </w:r>
    </w:p>
    <w:p w14:paraId="64A5349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0DFB3D0" w14:textId="77777777" w:rsidR="002C5B35" w:rsidRPr="00101A41" w:rsidRDefault="002C5B35" w:rsidP="009C1404">
      <w:pPr>
        <w:pStyle w:val="a7"/>
        <w:numPr>
          <w:ilvl w:val="0"/>
          <w:numId w:val="3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According to the professor what is true about the hero in chanson poetry and the in romance poetry?</w:t>
      </w:r>
    </w:p>
    <w:p w14:paraId="1102116D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  <w:shd w:val="pct10" w:color="auto" w:fill="FFFFFF"/>
        </w:rPr>
      </w:pPr>
      <w:r w:rsidRPr="00101A41">
        <w:rPr>
          <w:rFonts w:eastAsiaTheme="majorEastAsia"/>
          <w:sz w:val="22"/>
          <w:szCs w:val="22"/>
          <w:shd w:val="pct10" w:color="auto" w:fill="FFFFFF"/>
        </w:rPr>
        <w:t>Click in the correct box for each phrase</w:t>
      </w:r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135"/>
        <w:gridCol w:w="1417"/>
        <w:gridCol w:w="1610"/>
      </w:tblGrid>
      <w:tr w:rsidR="002C5B35" w:rsidRPr="00101A41" w14:paraId="7A763D82" w14:textId="77777777" w:rsidTr="005714E6">
        <w:tc>
          <w:tcPr>
            <w:tcW w:w="5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3346E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rPr>
                <w:rFonts w:eastAsiaTheme="majorEastAsia"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F0B6B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rPr>
                <w:rFonts w:eastAsiaTheme="majorEastAsia"/>
                <w:sz w:val="22"/>
                <w:szCs w:val="22"/>
              </w:rPr>
            </w:pPr>
            <w:r w:rsidRPr="00101A41">
              <w:rPr>
                <w:rFonts w:eastAsiaTheme="majorEastAsia"/>
                <w:sz w:val="22"/>
                <w:szCs w:val="22"/>
              </w:rPr>
              <w:t>Chanson Hero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5EF33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rPr>
                <w:rFonts w:eastAsiaTheme="majorEastAsia"/>
                <w:sz w:val="22"/>
                <w:szCs w:val="22"/>
              </w:rPr>
            </w:pPr>
            <w:r w:rsidRPr="00101A41">
              <w:rPr>
                <w:rFonts w:eastAsiaTheme="majorEastAsia"/>
                <w:sz w:val="22"/>
                <w:szCs w:val="22"/>
              </w:rPr>
              <w:t>Romance Hero</w:t>
            </w:r>
          </w:p>
        </w:tc>
      </w:tr>
      <w:tr w:rsidR="002C5B35" w:rsidRPr="00101A41" w14:paraId="7231078B" w14:textId="77777777" w:rsidTr="005714E6">
        <w:tc>
          <w:tcPr>
            <w:tcW w:w="5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29718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rPr>
                <w:rFonts w:eastAsiaTheme="majorEastAsia"/>
                <w:sz w:val="22"/>
                <w:szCs w:val="22"/>
              </w:rPr>
            </w:pPr>
            <w:r w:rsidRPr="00101A41">
              <w:rPr>
                <w:rFonts w:eastAsiaTheme="majorEastAsia"/>
                <w:sz w:val="22"/>
                <w:szCs w:val="22"/>
              </w:rPr>
              <w:t>Is admired for loyalty to country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B38BA" w14:textId="77777777" w:rsidR="002C5B35" w:rsidRPr="00101A41" w:rsidRDefault="002C5B35" w:rsidP="009C1404">
            <w:pPr>
              <w:pStyle w:val="a7"/>
              <w:numPr>
                <w:ilvl w:val="0"/>
                <w:numId w:val="311"/>
              </w:numPr>
              <w:spacing w:line="360" w:lineRule="auto"/>
              <w:ind w:firstLineChars="0"/>
              <w:jc w:val="center"/>
              <w:rPr>
                <w:rFonts w:eastAsiaTheme="majorEastAsia"/>
                <w:sz w:val="22"/>
                <w:szCs w:val="22"/>
              </w:rPr>
            </w:pP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C1C93" w14:textId="77777777" w:rsidR="002C5B35" w:rsidRPr="00101A41" w:rsidRDefault="002C5B35" w:rsidP="009C1404">
            <w:pPr>
              <w:pStyle w:val="a7"/>
              <w:numPr>
                <w:ilvl w:val="0"/>
                <w:numId w:val="311"/>
              </w:numPr>
              <w:spacing w:line="360" w:lineRule="auto"/>
              <w:ind w:firstLineChars="0"/>
              <w:jc w:val="center"/>
              <w:rPr>
                <w:rFonts w:eastAsiaTheme="majorEastAsia"/>
                <w:sz w:val="22"/>
                <w:szCs w:val="22"/>
              </w:rPr>
            </w:pPr>
          </w:p>
        </w:tc>
      </w:tr>
      <w:tr w:rsidR="002C5B35" w:rsidRPr="00101A41" w14:paraId="1240F40E" w14:textId="77777777" w:rsidTr="005714E6">
        <w:tc>
          <w:tcPr>
            <w:tcW w:w="5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B5F06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rPr>
                <w:rFonts w:eastAsiaTheme="majorEastAsia"/>
                <w:sz w:val="22"/>
                <w:szCs w:val="22"/>
              </w:rPr>
            </w:pPr>
            <w:r w:rsidRPr="00101A41">
              <w:rPr>
                <w:rFonts w:eastAsiaTheme="majorEastAsia"/>
                <w:sz w:val="22"/>
                <w:szCs w:val="22"/>
              </w:rPr>
              <w:t>Engages in conflict for adventure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94904" w14:textId="77777777" w:rsidR="002C5B35" w:rsidRPr="00101A41" w:rsidRDefault="002C5B35" w:rsidP="009C1404">
            <w:pPr>
              <w:pStyle w:val="a7"/>
              <w:numPr>
                <w:ilvl w:val="0"/>
                <w:numId w:val="311"/>
              </w:numPr>
              <w:spacing w:line="360" w:lineRule="auto"/>
              <w:ind w:firstLineChars="0"/>
              <w:jc w:val="center"/>
              <w:rPr>
                <w:rFonts w:eastAsiaTheme="majorEastAsia"/>
                <w:sz w:val="22"/>
                <w:szCs w:val="22"/>
              </w:rPr>
            </w:pP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2DE25" w14:textId="77777777" w:rsidR="002C5B35" w:rsidRPr="00101A41" w:rsidRDefault="002C5B35" w:rsidP="009C1404">
            <w:pPr>
              <w:pStyle w:val="a7"/>
              <w:numPr>
                <w:ilvl w:val="0"/>
                <w:numId w:val="311"/>
              </w:numPr>
              <w:spacing w:line="360" w:lineRule="auto"/>
              <w:ind w:firstLineChars="0"/>
              <w:jc w:val="center"/>
              <w:rPr>
                <w:rFonts w:eastAsiaTheme="majorEastAsia"/>
                <w:sz w:val="22"/>
                <w:szCs w:val="22"/>
              </w:rPr>
            </w:pPr>
          </w:p>
        </w:tc>
      </w:tr>
      <w:tr w:rsidR="002C5B35" w:rsidRPr="00101A41" w14:paraId="7933B03D" w14:textId="77777777" w:rsidTr="005714E6">
        <w:tc>
          <w:tcPr>
            <w:tcW w:w="5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F82EB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rPr>
                <w:rFonts w:eastAsiaTheme="majorEastAsia"/>
                <w:sz w:val="22"/>
                <w:szCs w:val="22"/>
              </w:rPr>
            </w:pPr>
            <w:r w:rsidRPr="00101A41">
              <w:rPr>
                <w:rFonts w:eastAsiaTheme="majorEastAsia"/>
                <w:sz w:val="22"/>
                <w:szCs w:val="22"/>
              </w:rPr>
              <w:t>Is willing to fact extreme dangers to protect the lord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E564C" w14:textId="77777777" w:rsidR="002C5B35" w:rsidRPr="00101A41" w:rsidRDefault="002C5B35" w:rsidP="009C1404">
            <w:pPr>
              <w:pStyle w:val="a7"/>
              <w:numPr>
                <w:ilvl w:val="0"/>
                <w:numId w:val="311"/>
              </w:numPr>
              <w:spacing w:line="360" w:lineRule="auto"/>
              <w:ind w:firstLineChars="0"/>
              <w:jc w:val="center"/>
              <w:rPr>
                <w:rFonts w:eastAsiaTheme="majorEastAsia"/>
                <w:sz w:val="22"/>
                <w:szCs w:val="22"/>
              </w:rPr>
            </w:pP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19526" w14:textId="77777777" w:rsidR="002C5B35" w:rsidRPr="00101A41" w:rsidRDefault="002C5B35" w:rsidP="009C1404">
            <w:pPr>
              <w:pStyle w:val="a7"/>
              <w:numPr>
                <w:ilvl w:val="0"/>
                <w:numId w:val="311"/>
              </w:numPr>
              <w:spacing w:line="360" w:lineRule="auto"/>
              <w:ind w:firstLineChars="0"/>
              <w:jc w:val="center"/>
              <w:rPr>
                <w:rFonts w:eastAsiaTheme="majorEastAsia"/>
                <w:sz w:val="22"/>
                <w:szCs w:val="22"/>
              </w:rPr>
            </w:pPr>
          </w:p>
        </w:tc>
      </w:tr>
      <w:tr w:rsidR="002C5B35" w:rsidRPr="00101A41" w14:paraId="57CFD9E6" w14:textId="77777777" w:rsidTr="005714E6">
        <w:tc>
          <w:tcPr>
            <w:tcW w:w="5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D0168" w14:textId="77777777" w:rsidR="002C5B35" w:rsidRPr="00101A41" w:rsidRDefault="002C5B35" w:rsidP="009C1404">
            <w:pPr>
              <w:pStyle w:val="a7"/>
              <w:spacing w:line="360" w:lineRule="auto"/>
              <w:ind w:firstLineChars="0" w:firstLine="0"/>
              <w:rPr>
                <w:rFonts w:eastAsiaTheme="majorEastAsia"/>
                <w:sz w:val="22"/>
                <w:szCs w:val="22"/>
              </w:rPr>
            </w:pPr>
            <w:r w:rsidRPr="00101A41">
              <w:rPr>
                <w:rFonts w:eastAsiaTheme="majorEastAsia"/>
                <w:sz w:val="22"/>
                <w:szCs w:val="22"/>
              </w:rPr>
              <w:lastRenderedPageBreak/>
              <w:t>Is concerned with individual improvement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BC653" w14:textId="77777777" w:rsidR="002C5B35" w:rsidRPr="00101A41" w:rsidRDefault="002C5B35" w:rsidP="009C1404">
            <w:pPr>
              <w:pStyle w:val="a7"/>
              <w:numPr>
                <w:ilvl w:val="0"/>
                <w:numId w:val="311"/>
              </w:numPr>
              <w:spacing w:line="360" w:lineRule="auto"/>
              <w:ind w:firstLineChars="0"/>
              <w:jc w:val="center"/>
              <w:rPr>
                <w:rFonts w:eastAsiaTheme="majorEastAsia"/>
                <w:sz w:val="22"/>
                <w:szCs w:val="22"/>
              </w:rPr>
            </w:pP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44C4C" w14:textId="77777777" w:rsidR="002C5B35" w:rsidRPr="00101A41" w:rsidRDefault="002C5B35" w:rsidP="009C1404">
            <w:pPr>
              <w:pStyle w:val="a7"/>
              <w:numPr>
                <w:ilvl w:val="0"/>
                <w:numId w:val="311"/>
              </w:numPr>
              <w:spacing w:line="360" w:lineRule="auto"/>
              <w:ind w:firstLineChars="0"/>
              <w:jc w:val="center"/>
              <w:rPr>
                <w:rFonts w:eastAsiaTheme="majorEastAsia"/>
                <w:sz w:val="22"/>
                <w:szCs w:val="22"/>
              </w:rPr>
            </w:pPr>
          </w:p>
        </w:tc>
      </w:tr>
    </w:tbl>
    <w:p w14:paraId="5BE721A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D03AA83" w14:textId="77777777" w:rsidR="002C5B35" w:rsidRPr="00101A41" w:rsidRDefault="002C5B35" w:rsidP="009C1404">
      <w:pPr>
        <w:pStyle w:val="a7"/>
        <w:numPr>
          <w:ilvl w:val="0"/>
          <w:numId w:val="3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does the professor mention that romance poems often included biographical sketches?</w:t>
      </w:r>
    </w:p>
    <w:p w14:paraId="20B13411" w14:textId="77777777" w:rsidR="002C5B35" w:rsidRPr="00101A41" w:rsidRDefault="002C5B35" w:rsidP="009C1404">
      <w:pPr>
        <w:pStyle w:val="a7"/>
        <w:numPr>
          <w:ilvl w:val="0"/>
          <w:numId w:val="31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emphasize the similarities between chanson authors and romance authors</w:t>
      </w:r>
    </w:p>
    <w:p w14:paraId="492726CC" w14:textId="77777777" w:rsidR="002C5B35" w:rsidRPr="00101A41" w:rsidRDefault="002C5B35" w:rsidP="009C1404">
      <w:pPr>
        <w:pStyle w:val="a7"/>
        <w:numPr>
          <w:ilvl w:val="0"/>
          <w:numId w:val="31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explain why the social status of troubadours is known today</w:t>
      </w:r>
    </w:p>
    <w:p w14:paraId="7E0849E8" w14:textId="77777777" w:rsidR="002C5B35" w:rsidRPr="00101A41" w:rsidRDefault="002C5B35" w:rsidP="009C1404">
      <w:pPr>
        <w:pStyle w:val="a7"/>
        <w:numPr>
          <w:ilvl w:val="0"/>
          <w:numId w:val="31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point out why the biographical sketches are reliable sources of information</w:t>
      </w:r>
    </w:p>
    <w:p w14:paraId="1F083568" w14:textId="77777777" w:rsidR="002C5B35" w:rsidRPr="00101A41" w:rsidRDefault="002C5B35" w:rsidP="009C1404">
      <w:pPr>
        <w:pStyle w:val="a7"/>
        <w:numPr>
          <w:ilvl w:val="0"/>
          <w:numId w:val="31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provide evidence that many troubadours were also historians</w:t>
      </w:r>
    </w:p>
    <w:p w14:paraId="18F58E75" w14:textId="77777777" w:rsidR="002C5B35" w:rsidRPr="00101A41" w:rsidRDefault="002C5B35" w:rsidP="009C1404">
      <w:pPr>
        <w:pStyle w:val="a7"/>
        <w:spacing w:line="360" w:lineRule="auto"/>
        <w:ind w:firstLineChars="0" w:firstLine="0"/>
        <w:rPr>
          <w:rFonts w:eastAsiaTheme="majorEastAsia"/>
          <w:sz w:val="22"/>
          <w:szCs w:val="22"/>
        </w:rPr>
      </w:pPr>
    </w:p>
    <w:p w14:paraId="1F66D069" w14:textId="77777777" w:rsidR="002C5B35" w:rsidRPr="00101A41" w:rsidRDefault="002C5B35" w:rsidP="009C1404">
      <w:pPr>
        <w:pStyle w:val="a7"/>
        <w:numPr>
          <w:ilvl w:val="0"/>
          <w:numId w:val="3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does the professor say about the political climate during the time troubadours were writing poetry?</w:t>
      </w:r>
    </w:p>
    <w:p w14:paraId="4655FE92" w14:textId="77777777" w:rsidR="002C5B35" w:rsidRPr="00101A41" w:rsidRDefault="002C5B35" w:rsidP="009C1404">
      <w:pPr>
        <w:pStyle w:val="a7"/>
        <w:numPr>
          <w:ilvl w:val="0"/>
          <w:numId w:val="31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enabled chanson poetry to gain wide popularity over romance poetry.</w:t>
      </w:r>
    </w:p>
    <w:p w14:paraId="6C140A3E" w14:textId="77777777" w:rsidR="002C5B35" w:rsidRPr="00101A41" w:rsidRDefault="002C5B35" w:rsidP="009C1404">
      <w:pPr>
        <w:pStyle w:val="a7"/>
        <w:numPr>
          <w:ilvl w:val="0"/>
          <w:numId w:val="31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It gave the troubadours time to devote </w:t>
      </w:r>
      <w:proofErr w:type="gramStart"/>
      <w:r w:rsidRPr="00101A41">
        <w:rPr>
          <w:rFonts w:eastAsiaTheme="majorEastAsia"/>
          <w:sz w:val="22"/>
          <w:szCs w:val="22"/>
        </w:rPr>
        <w:t>themselves</w:t>
      </w:r>
      <w:proofErr w:type="gramEnd"/>
      <w:r w:rsidRPr="00101A41">
        <w:rPr>
          <w:rFonts w:eastAsiaTheme="majorEastAsia"/>
          <w:sz w:val="22"/>
          <w:szCs w:val="22"/>
        </w:rPr>
        <w:t xml:space="preserve"> to writing poetry.</w:t>
      </w:r>
    </w:p>
    <w:p w14:paraId="57D9D93E" w14:textId="77777777" w:rsidR="002C5B35" w:rsidRPr="00101A41" w:rsidRDefault="002C5B35" w:rsidP="009C1404">
      <w:pPr>
        <w:pStyle w:val="a7"/>
        <w:numPr>
          <w:ilvl w:val="0"/>
          <w:numId w:val="31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inspired troubadours to write poetry that described their lord’s deeds.</w:t>
      </w:r>
    </w:p>
    <w:p w14:paraId="5B700EF1" w14:textId="77777777" w:rsidR="002C5B35" w:rsidRPr="00101A41" w:rsidRDefault="002C5B35" w:rsidP="009C1404">
      <w:pPr>
        <w:pStyle w:val="a7"/>
        <w:numPr>
          <w:ilvl w:val="0"/>
          <w:numId w:val="31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made it difficult for troubadours to travel safely within their country.</w:t>
      </w:r>
    </w:p>
    <w:p w14:paraId="74FA113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8732068" w14:textId="77777777" w:rsidR="002C5B35" w:rsidRPr="00101A41" w:rsidRDefault="002C5B35" w:rsidP="009C1404">
      <w:pPr>
        <w:pStyle w:val="a7"/>
        <w:numPr>
          <w:ilvl w:val="0"/>
          <w:numId w:val="3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does the professor say this: …</w:t>
      </w:r>
    </w:p>
    <w:p w14:paraId="33AEFCE4" w14:textId="77777777" w:rsidR="002C5B35" w:rsidRPr="00101A41" w:rsidRDefault="002C5B35" w:rsidP="009C1404">
      <w:pPr>
        <w:pStyle w:val="a7"/>
        <w:numPr>
          <w:ilvl w:val="0"/>
          <w:numId w:val="31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indicate that he understands why the student may be confused</w:t>
      </w:r>
    </w:p>
    <w:p w14:paraId="5B2878C4" w14:textId="77777777" w:rsidR="002C5B35" w:rsidRPr="00101A41" w:rsidRDefault="002C5B35" w:rsidP="009C1404">
      <w:pPr>
        <w:pStyle w:val="a7"/>
        <w:numPr>
          <w:ilvl w:val="0"/>
          <w:numId w:val="31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emphasize that the student has asked a very important question</w:t>
      </w:r>
    </w:p>
    <w:p w14:paraId="3AADCB0C" w14:textId="77777777" w:rsidR="002C5B35" w:rsidRPr="00101A41" w:rsidRDefault="002C5B35" w:rsidP="009C1404">
      <w:pPr>
        <w:pStyle w:val="a7"/>
        <w:numPr>
          <w:ilvl w:val="0"/>
          <w:numId w:val="31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remind the student that she may know the answer to her own question</w:t>
      </w:r>
    </w:p>
    <w:p w14:paraId="38536F04" w14:textId="77777777" w:rsidR="002C5B35" w:rsidRPr="00101A41" w:rsidRDefault="002C5B35" w:rsidP="009C1404">
      <w:pPr>
        <w:pStyle w:val="a7"/>
        <w:numPr>
          <w:ilvl w:val="0"/>
          <w:numId w:val="31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invite other members of the class to answer the question</w:t>
      </w:r>
    </w:p>
    <w:p w14:paraId="73D6B64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F1AD89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Part 3</w:t>
      </w:r>
    </w:p>
    <w:p w14:paraId="13F41829" w14:textId="366607F5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noProof/>
          <w:sz w:val="22"/>
          <w:szCs w:val="22"/>
        </w:rPr>
        <w:lastRenderedPageBreak/>
        <w:drawing>
          <wp:inline distT="0" distB="0" distL="0" distR="0" wp14:anchorId="03E63839" wp14:editId="33073416">
            <wp:extent cx="6441440" cy="2425065"/>
            <wp:effectExtent l="0" t="0" r="10160" b="0"/>
            <wp:docPr id="33" name="图片 1" descr="2009120611435721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20091206114357218.b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44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FA7AD" w14:textId="77777777" w:rsidR="002C5B35" w:rsidRPr="00101A41" w:rsidRDefault="002C5B35" w:rsidP="009C1404">
      <w:pPr>
        <w:pStyle w:val="a7"/>
        <w:numPr>
          <w:ilvl w:val="0"/>
          <w:numId w:val="3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is the main topic of the lecture?</w:t>
      </w:r>
    </w:p>
    <w:p w14:paraId="08E055F8" w14:textId="77777777" w:rsidR="002C5B35" w:rsidRPr="00101A41" w:rsidRDefault="002C5B35" w:rsidP="009C1404">
      <w:pPr>
        <w:pStyle w:val="a7"/>
        <w:numPr>
          <w:ilvl w:val="0"/>
          <w:numId w:val="31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major differences between meteors and meteorites</w:t>
      </w:r>
    </w:p>
    <w:p w14:paraId="214EAE76" w14:textId="77777777" w:rsidR="002C5B35" w:rsidRPr="00101A41" w:rsidRDefault="002C5B35" w:rsidP="009C1404">
      <w:pPr>
        <w:pStyle w:val="a7"/>
        <w:numPr>
          <w:ilvl w:val="0"/>
          <w:numId w:val="31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origins of comets and asteroids</w:t>
      </w:r>
    </w:p>
    <w:p w14:paraId="6287B484" w14:textId="77777777" w:rsidR="002C5B35" w:rsidRPr="00101A41" w:rsidRDefault="002C5B35" w:rsidP="009C1404">
      <w:pPr>
        <w:pStyle w:val="a7"/>
        <w:numPr>
          <w:ilvl w:val="0"/>
          <w:numId w:val="31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nature and origin of meteorites</w:t>
      </w:r>
    </w:p>
    <w:p w14:paraId="0B250905" w14:textId="77777777" w:rsidR="002C5B35" w:rsidRPr="00101A41" w:rsidRDefault="002C5B35" w:rsidP="009C1404">
      <w:pPr>
        <w:pStyle w:val="a7"/>
        <w:numPr>
          <w:ilvl w:val="0"/>
          <w:numId w:val="31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similarities between objects in the inner solar system</w:t>
      </w:r>
    </w:p>
    <w:p w14:paraId="26D7A8D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A75C18F" w14:textId="77777777" w:rsidR="002C5B35" w:rsidRPr="00101A41" w:rsidRDefault="002C5B35" w:rsidP="009C1404">
      <w:pPr>
        <w:pStyle w:val="a7"/>
        <w:numPr>
          <w:ilvl w:val="0"/>
          <w:numId w:val="3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comparison does the professor make to help describe the composition of asteroids and comets?</w:t>
      </w:r>
    </w:p>
    <w:p w14:paraId="528F6948" w14:textId="77777777" w:rsidR="002C5B35" w:rsidRPr="00101A41" w:rsidRDefault="002C5B35" w:rsidP="009C1404">
      <w:pPr>
        <w:pStyle w:val="a7"/>
        <w:numPr>
          <w:ilvl w:val="0"/>
          <w:numId w:val="31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compares them to stars.</w:t>
      </w:r>
    </w:p>
    <w:p w14:paraId="62C6E34B" w14:textId="77777777" w:rsidR="002C5B35" w:rsidRPr="00101A41" w:rsidRDefault="002C5B35" w:rsidP="009C1404">
      <w:pPr>
        <w:pStyle w:val="a7"/>
        <w:numPr>
          <w:ilvl w:val="0"/>
          <w:numId w:val="31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compares them to types of planets.</w:t>
      </w:r>
    </w:p>
    <w:p w14:paraId="030AA2EB" w14:textId="77777777" w:rsidR="002C5B35" w:rsidRPr="00101A41" w:rsidRDefault="002C5B35" w:rsidP="009C1404">
      <w:pPr>
        <w:pStyle w:val="a7"/>
        <w:numPr>
          <w:ilvl w:val="0"/>
          <w:numId w:val="31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compares them to rocks on Earth.</w:t>
      </w:r>
    </w:p>
    <w:p w14:paraId="4A18CFB6" w14:textId="77777777" w:rsidR="002C5B35" w:rsidRPr="00101A41" w:rsidRDefault="002C5B35" w:rsidP="009C1404">
      <w:pPr>
        <w:pStyle w:val="a7"/>
        <w:numPr>
          <w:ilvl w:val="0"/>
          <w:numId w:val="31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compares them to meteors and meteorites.</w:t>
      </w:r>
    </w:p>
    <w:p w14:paraId="34E557C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D646167" w14:textId="77777777" w:rsidR="002C5B35" w:rsidRPr="00101A41" w:rsidRDefault="002C5B35" w:rsidP="009C1404">
      <w:pPr>
        <w:pStyle w:val="a7"/>
        <w:numPr>
          <w:ilvl w:val="0"/>
          <w:numId w:val="3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does the professor say about the origin of meteors and meteorites?</w:t>
      </w:r>
    </w:p>
    <w:p w14:paraId="6EF98189" w14:textId="77777777" w:rsidR="002C5B35" w:rsidRPr="00101A41" w:rsidRDefault="002C5B35" w:rsidP="009C1404">
      <w:pPr>
        <w:pStyle w:val="a7"/>
        <w:numPr>
          <w:ilvl w:val="0"/>
          <w:numId w:val="31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are pieces of asteroids or comets.</w:t>
      </w:r>
    </w:p>
    <w:p w14:paraId="74EB4BCB" w14:textId="77777777" w:rsidR="002C5B35" w:rsidRPr="00101A41" w:rsidRDefault="002C5B35" w:rsidP="009C1404">
      <w:pPr>
        <w:pStyle w:val="a7"/>
        <w:numPr>
          <w:ilvl w:val="0"/>
          <w:numId w:val="31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are pieces of the planets in our solar system.</w:t>
      </w:r>
    </w:p>
    <w:p w14:paraId="01C7A1A9" w14:textId="77777777" w:rsidR="002C5B35" w:rsidRPr="00101A41" w:rsidRDefault="002C5B35" w:rsidP="009C1404">
      <w:pPr>
        <w:pStyle w:val="a7"/>
        <w:numPr>
          <w:ilvl w:val="0"/>
          <w:numId w:val="31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are made from minerals that are otherwise uncommon in our solar system.</w:t>
      </w:r>
    </w:p>
    <w:p w14:paraId="62918E0F" w14:textId="77777777" w:rsidR="002C5B35" w:rsidRPr="00101A41" w:rsidRDefault="002C5B35" w:rsidP="009C1404">
      <w:pPr>
        <w:pStyle w:val="a7"/>
        <w:numPr>
          <w:ilvl w:val="0"/>
          <w:numId w:val="31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Their origin cannot be determined.</w:t>
      </w:r>
    </w:p>
    <w:p w14:paraId="0503C21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C3A1218" w14:textId="77777777" w:rsidR="002C5B35" w:rsidRPr="00101A41" w:rsidRDefault="002C5B35" w:rsidP="009C1404">
      <w:pPr>
        <w:pStyle w:val="a7"/>
        <w:numPr>
          <w:ilvl w:val="0"/>
          <w:numId w:val="3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According to the professor, what feature of a meteoroid generally determines whether the meteoroid becomes a meteorite?</w:t>
      </w:r>
    </w:p>
    <w:p w14:paraId="5AD51AD4" w14:textId="77777777" w:rsidR="002C5B35" w:rsidRPr="00101A41" w:rsidRDefault="002C5B35" w:rsidP="009C1404">
      <w:pPr>
        <w:pStyle w:val="a7"/>
        <w:numPr>
          <w:ilvl w:val="0"/>
          <w:numId w:val="31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lastRenderedPageBreak/>
        <w:t>Whether it was originally part of a larger meteoroid</w:t>
      </w:r>
    </w:p>
    <w:p w14:paraId="3C731773" w14:textId="77777777" w:rsidR="002C5B35" w:rsidRPr="00101A41" w:rsidRDefault="002C5B35" w:rsidP="009C1404">
      <w:pPr>
        <w:pStyle w:val="a7"/>
        <w:numPr>
          <w:ilvl w:val="0"/>
          <w:numId w:val="31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Whether it originated in the inner or outer solar system</w:t>
      </w:r>
    </w:p>
    <w:p w14:paraId="265767DA" w14:textId="77777777" w:rsidR="002C5B35" w:rsidRPr="00101A41" w:rsidRDefault="002C5B35" w:rsidP="009C1404">
      <w:pPr>
        <w:pStyle w:val="a7"/>
        <w:numPr>
          <w:ilvl w:val="0"/>
          <w:numId w:val="31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proportion of iron and stone it contains</w:t>
      </w:r>
    </w:p>
    <w:p w14:paraId="0237DE35" w14:textId="77777777" w:rsidR="002C5B35" w:rsidRPr="00101A41" w:rsidRDefault="002C5B35" w:rsidP="009C1404">
      <w:pPr>
        <w:pStyle w:val="a7"/>
        <w:numPr>
          <w:ilvl w:val="0"/>
          <w:numId w:val="31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How large it is when it enters the Earth’s atmosphere</w:t>
      </w:r>
    </w:p>
    <w:p w14:paraId="345439B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E3736F8" w14:textId="77777777" w:rsidR="002C5B35" w:rsidRPr="00101A41" w:rsidRDefault="002C5B35" w:rsidP="009C1404">
      <w:pPr>
        <w:pStyle w:val="a7"/>
        <w:numPr>
          <w:ilvl w:val="0"/>
          <w:numId w:val="3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are two points the professor makes about stone meteorites?</w:t>
      </w:r>
    </w:p>
    <w:p w14:paraId="47447A85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Click on 2 answers.</w:t>
      </w:r>
    </w:p>
    <w:p w14:paraId="291D2386" w14:textId="77777777" w:rsidR="002C5B35" w:rsidRPr="00101A41" w:rsidRDefault="002C5B35" w:rsidP="009C1404">
      <w:pPr>
        <w:pStyle w:val="a7"/>
        <w:numPr>
          <w:ilvl w:val="0"/>
          <w:numId w:val="31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are the type of meteorite that most commonly falls to the ground.</w:t>
      </w:r>
    </w:p>
    <w:p w14:paraId="5DE89209" w14:textId="77777777" w:rsidR="002C5B35" w:rsidRPr="00101A41" w:rsidRDefault="002C5B35" w:rsidP="009C1404">
      <w:pPr>
        <w:pStyle w:val="a7"/>
        <w:numPr>
          <w:ilvl w:val="0"/>
          <w:numId w:val="31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are type of meteorite most often seen in museums.</w:t>
      </w:r>
    </w:p>
    <w:p w14:paraId="3E37529D" w14:textId="77777777" w:rsidR="002C5B35" w:rsidRPr="00101A41" w:rsidRDefault="002C5B35" w:rsidP="009C1404">
      <w:pPr>
        <w:pStyle w:val="a7"/>
        <w:numPr>
          <w:ilvl w:val="0"/>
          <w:numId w:val="31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are the oldest type of meteorite found on the ground</w:t>
      </w:r>
    </w:p>
    <w:p w14:paraId="6B6927BA" w14:textId="77777777" w:rsidR="002C5B35" w:rsidRPr="00101A41" w:rsidRDefault="002C5B35" w:rsidP="009C1404">
      <w:pPr>
        <w:pStyle w:val="a7"/>
        <w:numPr>
          <w:ilvl w:val="0"/>
          <w:numId w:val="31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are the most difficult type of meteorite to find on the ground</w:t>
      </w:r>
    </w:p>
    <w:p w14:paraId="3C25EA7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5A13758" w14:textId="77777777" w:rsidR="002C5B35" w:rsidRPr="00101A41" w:rsidRDefault="002C5B35" w:rsidP="009C1404">
      <w:pPr>
        <w:pStyle w:val="a7"/>
        <w:numPr>
          <w:ilvl w:val="0"/>
          <w:numId w:val="3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does the professor say this: …</w:t>
      </w:r>
    </w:p>
    <w:p w14:paraId="64D4E975" w14:textId="77777777" w:rsidR="002C5B35" w:rsidRPr="00101A41" w:rsidRDefault="002C5B35" w:rsidP="009C1404">
      <w:pPr>
        <w:pStyle w:val="a7"/>
        <w:numPr>
          <w:ilvl w:val="0"/>
          <w:numId w:val="31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offer a hint about the answer to a question he asked</w:t>
      </w:r>
    </w:p>
    <w:p w14:paraId="570D1A13" w14:textId="77777777" w:rsidR="002C5B35" w:rsidRPr="00101A41" w:rsidRDefault="002C5B35" w:rsidP="009C1404">
      <w:pPr>
        <w:pStyle w:val="a7"/>
        <w:numPr>
          <w:ilvl w:val="0"/>
          <w:numId w:val="31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clarify a question that a student asked</w:t>
      </w:r>
    </w:p>
    <w:p w14:paraId="2CAE2C50" w14:textId="77777777" w:rsidR="002C5B35" w:rsidRPr="00101A41" w:rsidRDefault="002C5B35" w:rsidP="009C1404">
      <w:pPr>
        <w:pStyle w:val="a7"/>
        <w:numPr>
          <w:ilvl w:val="0"/>
          <w:numId w:val="31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find out whether students understand question he asked</w:t>
      </w:r>
    </w:p>
    <w:p w14:paraId="30E6B1A2" w14:textId="77777777" w:rsidR="002C5B35" w:rsidRPr="00101A41" w:rsidRDefault="002C5B35" w:rsidP="009C1404">
      <w:pPr>
        <w:pStyle w:val="a7"/>
        <w:numPr>
          <w:ilvl w:val="0"/>
          <w:numId w:val="31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find out whether students understand an important comparison he made</w:t>
      </w:r>
    </w:p>
    <w:p w14:paraId="1D397303" w14:textId="77777777" w:rsidR="002C5B35" w:rsidRPr="00101A41" w:rsidRDefault="002C5B35" w:rsidP="009C1404">
      <w:pPr>
        <w:pStyle w:val="a7"/>
        <w:spacing w:line="360" w:lineRule="auto"/>
        <w:ind w:firstLineChars="0"/>
        <w:rPr>
          <w:rFonts w:eastAsiaTheme="majorEastAsia"/>
          <w:sz w:val="22"/>
          <w:szCs w:val="22"/>
        </w:rPr>
      </w:pPr>
    </w:p>
    <w:p w14:paraId="3FFE07CA" w14:textId="77777777" w:rsidR="002C5B35" w:rsidRPr="00101A41" w:rsidRDefault="002C5B35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56" w:name="_Toc30265"/>
      <w:bookmarkStart w:id="57" w:name="_Toc24162"/>
      <w:bookmarkStart w:id="58" w:name="_Toc397763799"/>
      <w:r w:rsidRPr="00101A41">
        <w:rPr>
          <w:rFonts w:eastAsiaTheme="majorEastAsia" w:cs="Arial"/>
          <w:b w:val="0"/>
          <w:sz w:val="22"/>
          <w:szCs w:val="22"/>
        </w:rPr>
        <w:t>TPO-14</w:t>
      </w:r>
      <w:bookmarkEnd w:id="56"/>
      <w:bookmarkEnd w:id="57"/>
      <w:bookmarkEnd w:id="58"/>
    </w:p>
    <w:p w14:paraId="0F7DB816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Section 1</w:t>
      </w:r>
    </w:p>
    <w:p w14:paraId="650BE674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1494CE6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Part 1</w:t>
      </w:r>
    </w:p>
    <w:p w14:paraId="2BBF0C3A" w14:textId="77777777" w:rsidR="002C5B35" w:rsidRPr="00101A41" w:rsidRDefault="002C5B35" w:rsidP="009C1404">
      <w:pPr>
        <w:pStyle w:val="a7"/>
        <w:numPr>
          <w:ilvl w:val="0"/>
          <w:numId w:val="32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does the student go to see the man?</w:t>
      </w:r>
    </w:p>
    <w:p w14:paraId="5B44D97F" w14:textId="77777777" w:rsidR="002C5B35" w:rsidRPr="00101A41" w:rsidRDefault="002C5B35" w:rsidP="009C1404">
      <w:pPr>
        <w:pStyle w:val="a7"/>
        <w:numPr>
          <w:ilvl w:val="0"/>
          <w:numId w:val="32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find out the status of her job application</w:t>
      </w:r>
    </w:p>
    <w:p w14:paraId="7B58C176" w14:textId="77777777" w:rsidR="002C5B35" w:rsidRPr="00101A41" w:rsidRDefault="002C5B35" w:rsidP="009C1404">
      <w:pPr>
        <w:pStyle w:val="a7"/>
        <w:numPr>
          <w:ilvl w:val="0"/>
          <w:numId w:val="32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get help locating a book she needs for a class</w:t>
      </w:r>
    </w:p>
    <w:p w14:paraId="1702D464" w14:textId="77777777" w:rsidR="002C5B35" w:rsidRPr="00101A41" w:rsidRDefault="002C5B35" w:rsidP="009C1404">
      <w:pPr>
        <w:pStyle w:val="a7"/>
        <w:numPr>
          <w:ilvl w:val="0"/>
          <w:numId w:val="32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request a book that her professor put on the reserve list</w:t>
      </w:r>
    </w:p>
    <w:p w14:paraId="629AB201" w14:textId="77777777" w:rsidR="002C5B35" w:rsidRPr="00101A41" w:rsidRDefault="002C5B35" w:rsidP="009C1404">
      <w:pPr>
        <w:pStyle w:val="a7"/>
        <w:numPr>
          <w:ilvl w:val="0"/>
          <w:numId w:val="32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ask how to look up books on the library’s computer system</w:t>
      </w:r>
    </w:p>
    <w:p w14:paraId="63ABBA9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E22E23D" w14:textId="77777777" w:rsidR="002C5B35" w:rsidRPr="00101A41" w:rsidRDefault="002C5B35" w:rsidP="009C1404">
      <w:pPr>
        <w:pStyle w:val="a7"/>
        <w:numPr>
          <w:ilvl w:val="0"/>
          <w:numId w:val="32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is the student having a problem getting the book she wants?</w:t>
      </w:r>
    </w:p>
    <w:p w14:paraId="2B4E29C2" w14:textId="77777777" w:rsidR="002C5B35" w:rsidRPr="00101A41" w:rsidRDefault="002C5B35" w:rsidP="009C1404">
      <w:pPr>
        <w:pStyle w:val="a7"/>
        <w:numPr>
          <w:ilvl w:val="0"/>
          <w:numId w:val="32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Other students are using the book in the library.</w:t>
      </w:r>
    </w:p>
    <w:p w14:paraId="70A4CB05" w14:textId="77777777" w:rsidR="002C5B35" w:rsidRPr="00101A41" w:rsidRDefault="002C5B35" w:rsidP="009C1404">
      <w:pPr>
        <w:pStyle w:val="a7"/>
        <w:numPr>
          <w:ilvl w:val="0"/>
          <w:numId w:val="32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lastRenderedPageBreak/>
        <w:t>The book is kept in the political science library.</w:t>
      </w:r>
    </w:p>
    <w:p w14:paraId="7D0D6CF5" w14:textId="77777777" w:rsidR="002C5B35" w:rsidRPr="00101A41" w:rsidRDefault="002C5B35" w:rsidP="009C1404">
      <w:pPr>
        <w:pStyle w:val="a7"/>
        <w:numPr>
          <w:ilvl w:val="0"/>
          <w:numId w:val="32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student has the incorrect title for the book.</w:t>
      </w:r>
    </w:p>
    <w:p w14:paraId="0719F3CF" w14:textId="77777777" w:rsidR="002C5B35" w:rsidRPr="00101A41" w:rsidRDefault="002C5B35" w:rsidP="009C1404">
      <w:pPr>
        <w:pStyle w:val="a7"/>
        <w:numPr>
          <w:ilvl w:val="0"/>
          <w:numId w:val="32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All the copies of the book have been checked out of the library.</w:t>
      </w:r>
    </w:p>
    <w:p w14:paraId="09AB08F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183D17D" w14:textId="77777777" w:rsidR="002C5B35" w:rsidRPr="00101A41" w:rsidRDefault="002C5B35" w:rsidP="009C1404">
      <w:pPr>
        <w:pStyle w:val="a7"/>
        <w:numPr>
          <w:ilvl w:val="0"/>
          <w:numId w:val="32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does the man think a student job in the library is available?</w:t>
      </w:r>
    </w:p>
    <w:p w14:paraId="39084F26" w14:textId="77777777" w:rsidR="002C5B35" w:rsidRPr="00101A41" w:rsidRDefault="002C5B35" w:rsidP="009C1404">
      <w:pPr>
        <w:pStyle w:val="a7"/>
        <w:spacing w:line="360" w:lineRule="auto"/>
        <w:ind w:leftChars="171" w:left="410" w:firstLineChars="1100" w:firstLine="242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  <w:shd w:val="pct10" w:color="auto" w:fill="FFFFFF"/>
        </w:rPr>
        <w:t>Click on 2 answers.</w:t>
      </w:r>
    </w:p>
    <w:p w14:paraId="0ED13B20" w14:textId="77777777" w:rsidR="002C5B35" w:rsidRPr="00101A41" w:rsidRDefault="002C5B35" w:rsidP="009C1404">
      <w:pPr>
        <w:pStyle w:val="a7"/>
        <w:numPr>
          <w:ilvl w:val="0"/>
          <w:numId w:val="32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An employee recently stopped working at the library.</w:t>
      </w:r>
    </w:p>
    <w:p w14:paraId="0BD60329" w14:textId="77777777" w:rsidR="002C5B35" w:rsidRPr="00101A41" w:rsidRDefault="002C5B35" w:rsidP="009C1404">
      <w:pPr>
        <w:pStyle w:val="a7"/>
        <w:numPr>
          <w:ilvl w:val="0"/>
          <w:numId w:val="32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One position has been open since the beginning of the semester.</w:t>
      </w:r>
    </w:p>
    <w:p w14:paraId="2C43E8C7" w14:textId="77777777" w:rsidR="002C5B35" w:rsidRPr="00101A41" w:rsidRDefault="002C5B35" w:rsidP="009C1404">
      <w:pPr>
        <w:pStyle w:val="a7"/>
        <w:numPr>
          <w:ilvl w:val="0"/>
          <w:numId w:val="32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library only recently got approval to hire additional staff.</w:t>
      </w:r>
    </w:p>
    <w:p w14:paraId="4445EC90" w14:textId="77777777" w:rsidR="002C5B35" w:rsidRPr="00101A41" w:rsidRDefault="002C5B35" w:rsidP="009C1404">
      <w:pPr>
        <w:pStyle w:val="a7"/>
        <w:numPr>
          <w:ilvl w:val="0"/>
          <w:numId w:val="32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Not many students are looking for work this time of year.</w:t>
      </w:r>
    </w:p>
    <w:p w14:paraId="49913B1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3948E9C" w14:textId="77777777" w:rsidR="002C5B35" w:rsidRPr="00101A41" w:rsidRDefault="002C5B35" w:rsidP="009C1404">
      <w:pPr>
        <w:pStyle w:val="a7"/>
        <w:numPr>
          <w:ilvl w:val="0"/>
          <w:numId w:val="32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is a potential problem with the available job in the library?</w:t>
      </w:r>
    </w:p>
    <w:p w14:paraId="552FEBC9" w14:textId="77777777" w:rsidR="002C5B35" w:rsidRPr="00101A41" w:rsidRDefault="002C5B35" w:rsidP="009C1404">
      <w:pPr>
        <w:pStyle w:val="a7"/>
        <w:numPr>
          <w:ilvl w:val="0"/>
          <w:numId w:val="32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position is only a temporary one.</w:t>
      </w:r>
    </w:p>
    <w:p w14:paraId="2A755430" w14:textId="77777777" w:rsidR="002C5B35" w:rsidRPr="00101A41" w:rsidRDefault="002C5B35" w:rsidP="009C1404">
      <w:pPr>
        <w:pStyle w:val="a7"/>
        <w:numPr>
          <w:ilvl w:val="0"/>
          <w:numId w:val="32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position is for fewer hours per week than other student jobs.</w:t>
      </w:r>
    </w:p>
    <w:p w14:paraId="722B8AEE" w14:textId="77777777" w:rsidR="002C5B35" w:rsidRPr="00101A41" w:rsidRDefault="002C5B35" w:rsidP="009C1404">
      <w:pPr>
        <w:pStyle w:val="a7"/>
        <w:numPr>
          <w:ilvl w:val="0"/>
          <w:numId w:val="32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There may not be flexibility to select convenient working hours.</w:t>
      </w:r>
    </w:p>
    <w:p w14:paraId="0B7DAFF8" w14:textId="77777777" w:rsidR="002C5B35" w:rsidRPr="00101A41" w:rsidRDefault="002C5B35" w:rsidP="009C1404">
      <w:pPr>
        <w:pStyle w:val="a7"/>
        <w:numPr>
          <w:ilvl w:val="0"/>
          <w:numId w:val="32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librarian may prefer to hire a student with previous library work experience.</w:t>
      </w:r>
    </w:p>
    <w:p w14:paraId="6FD478F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531543A" w14:textId="77777777" w:rsidR="002C5B35" w:rsidRPr="00101A41" w:rsidRDefault="002C5B35" w:rsidP="009C1404">
      <w:pPr>
        <w:pStyle w:val="a7"/>
        <w:numPr>
          <w:ilvl w:val="0"/>
          <w:numId w:val="32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Listen again to part of the conversation. Then answer the question.</w:t>
      </w:r>
    </w:p>
    <w:p w14:paraId="10790D6A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Why does the man say </w:t>
      </w:r>
      <w:proofErr w:type="gramStart"/>
      <w:r w:rsidRPr="00101A41">
        <w:rPr>
          <w:rFonts w:eastAsiaTheme="majorEastAsia"/>
          <w:sz w:val="22"/>
          <w:szCs w:val="22"/>
        </w:rPr>
        <w:t>this:</w:t>
      </w:r>
      <w:proofErr w:type="gramEnd"/>
      <w:r w:rsidRPr="00101A41">
        <w:rPr>
          <w:rFonts w:eastAsiaTheme="majorEastAsia"/>
          <w:sz w:val="22"/>
          <w:szCs w:val="22"/>
        </w:rPr>
        <w:t xml:space="preserve"> </w:t>
      </w:r>
    </w:p>
    <w:p w14:paraId="0F0454E8" w14:textId="77777777" w:rsidR="002C5B35" w:rsidRPr="00101A41" w:rsidRDefault="002C5B35" w:rsidP="009C1404">
      <w:pPr>
        <w:pStyle w:val="a7"/>
        <w:numPr>
          <w:ilvl w:val="0"/>
          <w:numId w:val="32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acknowledge that there is a problem with the reserve system</w:t>
      </w:r>
    </w:p>
    <w:p w14:paraId="343A0101" w14:textId="77777777" w:rsidR="002C5B35" w:rsidRPr="00101A41" w:rsidRDefault="002C5B35" w:rsidP="009C1404">
      <w:pPr>
        <w:pStyle w:val="a7"/>
        <w:numPr>
          <w:ilvl w:val="0"/>
          <w:numId w:val="32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indicate how the library avoids the problem the student mentioned</w:t>
      </w:r>
    </w:p>
    <w:p w14:paraId="30454A19" w14:textId="77777777" w:rsidR="002C5B35" w:rsidRPr="00101A41" w:rsidRDefault="002C5B35" w:rsidP="009C1404">
      <w:pPr>
        <w:pStyle w:val="a7"/>
        <w:numPr>
          <w:ilvl w:val="0"/>
          <w:numId w:val="32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explain why the library has ordered more copies of the book</w:t>
      </w:r>
    </w:p>
    <w:p w14:paraId="6D38668A" w14:textId="77777777" w:rsidR="002C5B35" w:rsidRPr="00101A41" w:rsidRDefault="002C5B35" w:rsidP="009C1404">
      <w:pPr>
        <w:pStyle w:val="a7"/>
        <w:numPr>
          <w:ilvl w:val="0"/>
          <w:numId w:val="32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reinforce the reason why so many books are not on the shelves</w:t>
      </w:r>
    </w:p>
    <w:p w14:paraId="27C2A49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Part 2</w:t>
      </w:r>
    </w:p>
    <w:p w14:paraId="7130CA0F" w14:textId="6F225362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32079B47" wp14:editId="378B1E9E">
            <wp:extent cx="2040890" cy="1273810"/>
            <wp:effectExtent l="0" t="0" r="0" b="0"/>
            <wp:docPr id="34" name="图片 0" descr="2010012116461936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0" descr="20100121164619366.b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68DCD1F3" wp14:editId="2C62572D">
            <wp:extent cx="2049145" cy="1282065"/>
            <wp:effectExtent l="0" t="0" r="8255" b="0"/>
            <wp:docPr id="35" name="图片 2" descr="2010012116462829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20100121164628296.b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145" cy="128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48ACC" w14:textId="77777777" w:rsidR="002C5B35" w:rsidRPr="00101A41" w:rsidRDefault="002C5B35" w:rsidP="009C1404">
      <w:pPr>
        <w:pStyle w:val="a7"/>
        <w:numPr>
          <w:ilvl w:val="0"/>
          <w:numId w:val="32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is the lecture mainly about?</w:t>
      </w:r>
    </w:p>
    <w:p w14:paraId="4A0D9CEF" w14:textId="77777777" w:rsidR="002C5B35" w:rsidRPr="00101A41" w:rsidRDefault="002C5B35" w:rsidP="009C1404">
      <w:pPr>
        <w:pStyle w:val="a7"/>
        <w:numPr>
          <w:ilvl w:val="0"/>
          <w:numId w:val="32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lastRenderedPageBreak/>
        <w:t>The differences between imagination and perception</w:t>
      </w:r>
    </w:p>
    <w:p w14:paraId="074A5B2A" w14:textId="77777777" w:rsidR="002C5B35" w:rsidRPr="00101A41" w:rsidRDefault="002C5B35" w:rsidP="009C1404">
      <w:pPr>
        <w:pStyle w:val="a7"/>
        <w:numPr>
          <w:ilvl w:val="0"/>
          <w:numId w:val="32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Cognitive functions that improve decision making</w:t>
      </w:r>
    </w:p>
    <w:p w14:paraId="4A9801AB" w14:textId="77777777" w:rsidR="002C5B35" w:rsidRPr="00101A41" w:rsidRDefault="002C5B35" w:rsidP="009C1404">
      <w:pPr>
        <w:pStyle w:val="a7"/>
        <w:numPr>
          <w:ilvl w:val="0"/>
          <w:numId w:val="32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Cognitive functions that assist in problem solving</w:t>
      </w:r>
    </w:p>
    <w:p w14:paraId="4484EBCA" w14:textId="77777777" w:rsidR="002C5B35" w:rsidRPr="00101A41" w:rsidRDefault="002C5B35" w:rsidP="009C1404">
      <w:pPr>
        <w:pStyle w:val="a7"/>
        <w:numPr>
          <w:ilvl w:val="0"/>
          <w:numId w:val="32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Common limitations with regard to several cognitive functions</w:t>
      </w:r>
    </w:p>
    <w:p w14:paraId="3A56891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4D5EFA1" w14:textId="77777777" w:rsidR="002C5B35" w:rsidRPr="00101A41" w:rsidRDefault="002C5B35" w:rsidP="009C1404">
      <w:pPr>
        <w:pStyle w:val="a7"/>
        <w:numPr>
          <w:ilvl w:val="0"/>
          <w:numId w:val="32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does the professor mention a study with a word list?</w:t>
      </w:r>
    </w:p>
    <w:p w14:paraId="3E56B6C6" w14:textId="77777777" w:rsidR="002C5B35" w:rsidRPr="00101A41" w:rsidRDefault="002C5B35" w:rsidP="009C1404">
      <w:pPr>
        <w:pStyle w:val="a7"/>
        <w:numPr>
          <w:ilvl w:val="0"/>
          <w:numId w:val="32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illustrate a type of mistake that people make when recalling details</w:t>
      </w:r>
    </w:p>
    <w:p w14:paraId="1FAEA81E" w14:textId="77777777" w:rsidR="002C5B35" w:rsidRPr="00101A41" w:rsidRDefault="002C5B35" w:rsidP="009C1404">
      <w:pPr>
        <w:pStyle w:val="a7"/>
        <w:numPr>
          <w:ilvl w:val="0"/>
          <w:numId w:val="32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offer an example of a well-designed study in cognitive psychology</w:t>
      </w:r>
    </w:p>
    <w:p w14:paraId="0A7446BE" w14:textId="77777777" w:rsidR="002C5B35" w:rsidRPr="00101A41" w:rsidRDefault="002C5B35" w:rsidP="009C1404">
      <w:pPr>
        <w:pStyle w:val="a7"/>
        <w:numPr>
          <w:ilvl w:val="0"/>
          <w:numId w:val="32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demonstrate the limited effect imagination has on memory</w:t>
      </w:r>
    </w:p>
    <w:p w14:paraId="29CA9136" w14:textId="77777777" w:rsidR="002C5B35" w:rsidRPr="00101A41" w:rsidRDefault="002C5B35" w:rsidP="009C1404">
      <w:pPr>
        <w:pStyle w:val="a7"/>
        <w:numPr>
          <w:ilvl w:val="0"/>
          <w:numId w:val="32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prove that imagination leads to poor decision making</w:t>
      </w:r>
    </w:p>
    <w:p w14:paraId="5B31823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55D10EF" w14:textId="77777777" w:rsidR="002C5B35" w:rsidRPr="00101A41" w:rsidRDefault="002C5B35" w:rsidP="009C1404">
      <w:pPr>
        <w:pStyle w:val="a7"/>
        <w:numPr>
          <w:ilvl w:val="0"/>
          <w:numId w:val="32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was demonstrated by the study on perception that the professor mentions?</w:t>
      </w:r>
    </w:p>
    <w:p w14:paraId="2E5F66F5" w14:textId="77777777" w:rsidR="002C5B35" w:rsidRPr="00101A41" w:rsidRDefault="002C5B35" w:rsidP="009C1404">
      <w:pPr>
        <w:pStyle w:val="a7"/>
        <w:numPr>
          <w:ilvl w:val="0"/>
          <w:numId w:val="32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People who misheard sentences were most likely to make poor decisions.</w:t>
      </w:r>
    </w:p>
    <w:p w14:paraId="1CFD9F72" w14:textId="77777777" w:rsidR="002C5B35" w:rsidRPr="00101A41" w:rsidRDefault="002C5B35" w:rsidP="009C1404">
      <w:pPr>
        <w:pStyle w:val="a7"/>
        <w:numPr>
          <w:ilvl w:val="0"/>
          <w:numId w:val="32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Decision making is ultimately influenced by many factors.</w:t>
      </w:r>
    </w:p>
    <w:p w14:paraId="48DA951B" w14:textId="77777777" w:rsidR="002C5B35" w:rsidRPr="00101A41" w:rsidRDefault="002C5B35" w:rsidP="009C1404">
      <w:pPr>
        <w:pStyle w:val="a7"/>
        <w:numPr>
          <w:ilvl w:val="0"/>
          <w:numId w:val="32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brain can automatically supply details that were not actually perceived.</w:t>
      </w:r>
    </w:p>
    <w:p w14:paraId="04970B99" w14:textId="77777777" w:rsidR="002C5B35" w:rsidRPr="00101A41" w:rsidRDefault="002C5B35" w:rsidP="009C1404">
      <w:pPr>
        <w:pStyle w:val="a7"/>
        <w:numPr>
          <w:ilvl w:val="0"/>
          <w:numId w:val="32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Words that are heard last are the most easily remembered.</w:t>
      </w:r>
    </w:p>
    <w:p w14:paraId="31A4977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2529FFF" w14:textId="77777777" w:rsidR="002C5B35" w:rsidRPr="00101A41" w:rsidRDefault="002C5B35" w:rsidP="009C1404">
      <w:pPr>
        <w:pStyle w:val="a7"/>
        <w:numPr>
          <w:ilvl w:val="0"/>
          <w:numId w:val="32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does the professor mention the area where the optic nerve connects to the back of the eye?</w:t>
      </w:r>
    </w:p>
    <w:p w14:paraId="06D0BA3B" w14:textId="77777777" w:rsidR="002C5B35" w:rsidRPr="00101A41" w:rsidRDefault="002C5B35" w:rsidP="009C1404">
      <w:pPr>
        <w:pStyle w:val="a7"/>
        <w:numPr>
          <w:ilvl w:val="0"/>
          <w:numId w:val="32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explain why many people do not understand the concept of blind spots</w:t>
      </w:r>
    </w:p>
    <w:p w14:paraId="10850C94" w14:textId="77777777" w:rsidR="002C5B35" w:rsidRPr="00101A41" w:rsidRDefault="002C5B35" w:rsidP="009C1404">
      <w:pPr>
        <w:pStyle w:val="a7"/>
        <w:numPr>
          <w:ilvl w:val="0"/>
          <w:numId w:val="32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illustrate how visual blind spots interfere with the processing of written words</w:t>
      </w:r>
    </w:p>
    <w:p w14:paraId="5B404482" w14:textId="77777777" w:rsidR="002C5B35" w:rsidRPr="00101A41" w:rsidRDefault="002C5B35" w:rsidP="009C1404">
      <w:pPr>
        <w:pStyle w:val="a7"/>
        <w:numPr>
          <w:ilvl w:val="0"/>
          <w:numId w:val="32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explain the origin of a concept that is used in the study of cognition</w:t>
      </w:r>
    </w:p>
    <w:p w14:paraId="4B9118A6" w14:textId="77777777" w:rsidR="002C5B35" w:rsidRPr="00101A41" w:rsidRDefault="002C5B35" w:rsidP="009C1404">
      <w:pPr>
        <w:pStyle w:val="a7"/>
        <w:numPr>
          <w:ilvl w:val="0"/>
          <w:numId w:val="32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show how visual perception works</w:t>
      </w:r>
    </w:p>
    <w:p w14:paraId="186B87F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04B417A" w14:textId="77777777" w:rsidR="002C5B35" w:rsidRPr="00101A41" w:rsidRDefault="002C5B35" w:rsidP="009C1404">
      <w:pPr>
        <w:pStyle w:val="a7"/>
        <w:numPr>
          <w:ilvl w:val="0"/>
          <w:numId w:val="32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point does the professor make about imagination?</w:t>
      </w:r>
    </w:p>
    <w:p w14:paraId="121BDB1C" w14:textId="77777777" w:rsidR="002C5B35" w:rsidRPr="00101A41" w:rsidRDefault="002C5B35" w:rsidP="009C1404">
      <w:pPr>
        <w:pStyle w:val="a7"/>
        <w:numPr>
          <w:ilvl w:val="0"/>
          <w:numId w:val="33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is inadequate for accurately predicting future events.</w:t>
      </w:r>
    </w:p>
    <w:p w14:paraId="51B18954" w14:textId="77777777" w:rsidR="002C5B35" w:rsidRPr="00101A41" w:rsidRDefault="002C5B35" w:rsidP="009C1404">
      <w:pPr>
        <w:pStyle w:val="a7"/>
        <w:numPr>
          <w:ilvl w:val="0"/>
          <w:numId w:val="33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is difficult to study with experiments.</w:t>
      </w:r>
    </w:p>
    <w:p w14:paraId="22EE3249" w14:textId="77777777" w:rsidR="002C5B35" w:rsidRPr="00101A41" w:rsidRDefault="002C5B35" w:rsidP="009C1404">
      <w:pPr>
        <w:pStyle w:val="a7"/>
        <w:numPr>
          <w:ilvl w:val="0"/>
          <w:numId w:val="33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is a process that is unrelated to perception or memory.</w:t>
      </w:r>
    </w:p>
    <w:p w14:paraId="270BDB09" w14:textId="77777777" w:rsidR="002C5B35" w:rsidRPr="00101A41" w:rsidRDefault="002C5B35" w:rsidP="009C1404">
      <w:pPr>
        <w:pStyle w:val="a7"/>
        <w:numPr>
          <w:ilvl w:val="0"/>
          <w:numId w:val="33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is a relatively new area of study in cognition.</w:t>
      </w:r>
    </w:p>
    <w:p w14:paraId="0CDEAAC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54B8610" w14:textId="77777777" w:rsidR="002C5B35" w:rsidRPr="00101A41" w:rsidRDefault="002C5B35" w:rsidP="009C1404">
      <w:pPr>
        <w:pStyle w:val="a7"/>
        <w:numPr>
          <w:ilvl w:val="0"/>
          <w:numId w:val="32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lastRenderedPageBreak/>
        <w:t>Listen again to part of the lecture. Then answer the question.</w:t>
      </w:r>
    </w:p>
    <w:p w14:paraId="4D62FCDD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Why does the professor say </w:t>
      </w:r>
      <w:proofErr w:type="gramStart"/>
      <w:r w:rsidRPr="00101A41">
        <w:rPr>
          <w:rFonts w:eastAsiaTheme="majorEastAsia"/>
          <w:sz w:val="22"/>
          <w:szCs w:val="22"/>
        </w:rPr>
        <w:t>this:</w:t>
      </w:r>
      <w:proofErr w:type="gramEnd"/>
    </w:p>
    <w:p w14:paraId="698B7716" w14:textId="77777777" w:rsidR="002C5B35" w:rsidRPr="00101A41" w:rsidRDefault="002C5B35" w:rsidP="009C1404">
      <w:pPr>
        <w:pStyle w:val="a7"/>
        <w:numPr>
          <w:ilvl w:val="0"/>
          <w:numId w:val="33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find out if Peter followed her instructions</w:t>
      </w:r>
    </w:p>
    <w:p w14:paraId="266467CD" w14:textId="77777777" w:rsidR="002C5B35" w:rsidRPr="00101A41" w:rsidRDefault="002C5B35" w:rsidP="009C1404">
      <w:pPr>
        <w:pStyle w:val="a7"/>
        <w:numPr>
          <w:ilvl w:val="0"/>
          <w:numId w:val="33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illustrate a point she wants to make about imagination</w:t>
      </w:r>
    </w:p>
    <w:p w14:paraId="74EEF105" w14:textId="77777777" w:rsidR="002C5B35" w:rsidRPr="00101A41" w:rsidRDefault="002C5B35" w:rsidP="009C1404">
      <w:pPr>
        <w:pStyle w:val="a7"/>
        <w:numPr>
          <w:ilvl w:val="0"/>
          <w:numId w:val="33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point out that all salads have some ingredients in common</w:t>
      </w:r>
    </w:p>
    <w:p w14:paraId="0DA14CF2" w14:textId="77777777" w:rsidR="002C5B35" w:rsidRPr="00101A41" w:rsidRDefault="002C5B35" w:rsidP="009C1404">
      <w:pPr>
        <w:pStyle w:val="a7"/>
        <w:numPr>
          <w:ilvl w:val="0"/>
          <w:numId w:val="33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show the relation between memory and imagination</w:t>
      </w:r>
    </w:p>
    <w:p w14:paraId="0011AAC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0D10CA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Part 3</w:t>
      </w:r>
    </w:p>
    <w:p w14:paraId="2EDF2847" w14:textId="2B180E85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7A6F4B57" wp14:editId="1B2665B2">
            <wp:extent cx="1853565" cy="1159510"/>
            <wp:effectExtent l="0" t="0" r="635" b="8890"/>
            <wp:docPr id="36" name="图片 6" descr="2010012116583657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20100121165836571.b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565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1AAA304F" wp14:editId="2878C02C">
            <wp:extent cx="1551305" cy="1159510"/>
            <wp:effectExtent l="0" t="0" r="0" b="8890"/>
            <wp:docPr id="37" name="图片 7" descr="2010012116584011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20100121165840110.b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305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0E0C092A" wp14:editId="04E0197E">
            <wp:extent cx="1689735" cy="1159510"/>
            <wp:effectExtent l="0" t="0" r="12065" b="8890"/>
            <wp:docPr id="38" name="图片 9" descr="2010012116590918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20100121165909183.b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735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90974" w14:textId="77777777" w:rsidR="002C5B35" w:rsidRPr="00101A41" w:rsidRDefault="002C5B35" w:rsidP="009C1404">
      <w:pPr>
        <w:pStyle w:val="a7"/>
        <w:numPr>
          <w:ilvl w:val="0"/>
          <w:numId w:val="32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is the lecture mainly about?</w:t>
      </w:r>
    </w:p>
    <w:p w14:paraId="558C82ED" w14:textId="77777777" w:rsidR="002C5B35" w:rsidRPr="00101A41" w:rsidRDefault="002C5B35" w:rsidP="009C1404">
      <w:pPr>
        <w:pStyle w:val="a7"/>
        <w:numPr>
          <w:ilvl w:val="0"/>
          <w:numId w:val="33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Difficulties animals have in regulating their body temperatures</w:t>
      </w:r>
    </w:p>
    <w:p w14:paraId="0A87AB7F" w14:textId="77777777" w:rsidR="002C5B35" w:rsidRPr="00101A41" w:rsidRDefault="002C5B35" w:rsidP="009C1404">
      <w:pPr>
        <w:pStyle w:val="a7"/>
        <w:numPr>
          <w:ilvl w:val="0"/>
          <w:numId w:val="33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How people can affect animals’ microclimates</w:t>
      </w:r>
    </w:p>
    <w:p w14:paraId="11CAE21C" w14:textId="77777777" w:rsidR="002C5B35" w:rsidRPr="00101A41" w:rsidRDefault="002C5B35" w:rsidP="009C1404">
      <w:pPr>
        <w:pStyle w:val="a7"/>
        <w:numPr>
          <w:ilvl w:val="0"/>
          <w:numId w:val="33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Ways of identifying different types of microclimates</w:t>
      </w:r>
    </w:p>
    <w:p w14:paraId="2F50FDC7" w14:textId="77777777" w:rsidR="002C5B35" w:rsidRPr="00101A41" w:rsidRDefault="002C5B35" w:rsidP="009C1404">
      <w:pPr>
        <w:pStyle w:val="a7"/>
        <w:numPr>
          <w:ilvl w:val="0"/>
          <w:numId w:val="33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importance of microclimates to some animals</w:t>
      </w:r>
    </w:p>
    <w:p w14:paraId="5124783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F247CF1" w14:textId="77777777" w:rsidR="002C5B35" w:rsidRPr="00101A41" w:rsidRDefault="002C5B35" w:rsidP="009C1404">
      <w:pPr>
        <w:pStyle w:val="a7"/>
        <w:numPr>
          <w:ilvl w:val="0"/>
          <w:numId w:val="32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two factors does the professor say can affect a microclimate?</w:t>
      </w:r>
    </w:p>
    <w:p w14:paraId="35DA14C6" w14:textId="77777777" w:rsidR="002C5B35" w:rsidRPr="00101A41" w:rsidRDefault="002C5B35" w:rsidP="009C1404">
      <w:pPr>
        <w:pStyle w:val="a7"/>
        <w:spacing w:line="360" w:lineRule="auto"/>
        <w:ind w:leftChars="171" w:left="410" w:firstLineChars="850" w:firstLine="187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  <w:shd w:val="pct10" w:color="auto" w:fill="FFFFFF"/>
        </w:rPr>
        <w:t>Click on 2 answers.</w:t>
      </w:r>
    </w:p>
    <w:p w14:paraId="0A5BC713" w14:textId="77777777" w:rsidR="002C5B35" w:rsidRPr="00101A41" w:rsidRDefault="002C5B35" w:rsidP="009C1404">
      <w:pPr>
        <w:pStyle w:val="a7"/>
        <w:numPr>
          <w:ilvl w:val="0"/>
          <w:numId w:val="33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size of the animal population in the area</w:t>
      </w:r>
    </w:p>
    <w:p w14:paraId="7DF0E0E4" w14:textId="77777777" w:rsidR="002C5B35" w:rsidRPr="00101A41" w:rsidRDefault="002C5B35" w:rsidP="009C1404">
      <w:pPr>
        <w:pStyle w:val="a7"/>
        <w:numPr>
          <w:ilvl w:val="0"/>
          <w:numId w:val="33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number of other microclimates in the area</w:t>
      </w:r>
    </w:p>
    <w:p w14:paraId="1CF0857D" w14:textId="77777777" w:rsidR="002C5B35" w:rsidRPr="00101A41" w:rsidRDefault="002C5B35" w:rsidP="009C1404">
      <w:pPr>
        <w:pStyle w:val="a7"/>
        <w:numPr>
          <w:ilvl w:val="0"/>
          <w:numId w:val="33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elevation of the land where the microclimate is located</w:t>
      </w:r>
    </w:p>
    <w:p w14:paraId="523DCD39" w14:textId="77777777" w:rsidR="002C5B35" w:rsidRPr="00101A41" w:rsidRDefault="002C5B35" w:rsidP="009C1404">
      <w:pPr>
        <w:pStyle w:val="a7"/>
        <w:numPr>
          <w:ilvl w:val="0"/>
          <w:numId w:val="33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Human activity in the area where the microclimate is located</w:t>
      </w:r>
    </w:p>
    <w:p w14:paraId="27F6E21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54D6DA4" w14:textId="77777777" w:rsidR="002C5B35" w:rsidRPr="00101A41" w:rsidRDefault="002C5B35" w:rsidP="009C1404">
      <w:pPr>
        <w:pStyle w:val="a7"/>
        <w:numPr>
          <w:ilvl w:val="0"/>
          <w:numId w:val="32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point does the professor make when she mentions squirrels?</w:t>
      </w:r>
    </w:p>
    <w:p w14:paraId="46741720" w14:textId="77777777" w:rsidR="002C5B35" w:rsidRPr="00101A41" w:rsidRDefault="002C5B35" w:rsidP="009C1404">
      <w:pPr>
        <w:pStyle w:val="a7"/>
        <w:numPr>
          <w:ilvl w:val="0"/>
          <w:numId w:val="33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Studying squirrels has helped biologists identify different microclimates.</w:t>
      </w:r>
    </w:p>
    <w:p w14:paraId="6EA80BB3" w14:textId="77777777" w:rsidR="002C5B35" w:rsidRPr="00101A41" w:rsidRDefault="002C5B35" w:rsidP="009C1404">
      <w:pPr>
        <w:pStyle w:val="a7"/>
        <w:numPr>
          <w:ilvl w:val="0"/>
          <w:numId w:val="33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Mammals have more than one way of regulating their body temperature.</w:t>
      </w:r>
    </w:p>
    <w:p w14:paraId="3FD5D381" w14:textId="77777777" w:rsidR="002C5B35" w:rsidRPr="00101A41" w:rsidRDefault="002C5B35" w:rsidP="009C1404">
      <w:pPr>
        <w:pStyle w:val="a7"/>
        <w:numPr>
          <w:ilvl w:val="0"/>
          <w:numId w:val="33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Smaller animals have more success than larger animals in adapting to different microclimates.</w:t>
      </w:r>
    </w:p>
    <w:p w14:paraId="091FD0E9" w14:textId="77777777" w:rsidR="002C5B35" w:rsidRPr="00101A41" w:rsidRDefault="002C5B35" w:rsidP="009C1404">
      <w:pPr>
        <w:pStyle w:val="a7"/>
        <w:numPr>
          <w:ilvl w:val="0"/>
          <w:numId w:val="33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lastRenderedPageBreak/>
        <w:t>Squirrels do not rely on microclimates as much as other mammals do.</w:t>
      </w:r>
    </w:p>
    <w:p w14:paraId="249E345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44AC233" w14:textId="77777777" w:rsidR="002C5B35" w:rsidRPr="00101A41" w:rsidRDefault="002C5B35" w:rsidP="009C1404">
      <w:pPr>
        <w:pStyle w:val="a7"/>
        <w:numPr>
          <w:ilvl w:val="0"/>
          <w:numId w:val="32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does the professor imply about reptiles and microclimates?</w:t>
      </w:r>
    </w:p>
    <w:p w14:paraId="2308FB24" w14:textId="77777777" w:rsidR="002C5B35" w:rsidRPr="00101A41" w:rsidRDefault="002C5B35" w:rsidP="009C1404">
      <w:pPr>
        <w:pStyle w:val="a7"/>
        <w:numPr>
          <w:ilvl w:val="0"/>
          <w:numId w:val="33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Microclimates can be both helpful and harmful to reptiles.</w:t>
      </w:r>
    </w:p>
    <w:p w14:paraId="2A975B09" w14:textId="77777777" w:rsidR="002C5B35" w:rsidRPr="00101A41" w:rsidRDefault="002C5B35" w:rsidP="009C1404">
      <w:pPr>
        <w:pStyle w:val="a7"/>
        <w:numPr>
          <w:ilvl w:val="0"/>
          <w:numId w:val="33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Microclimates are one of the many ways reptiles control their body temperature.</w:t>
      </w:r>
    </w:p>
    <w:p w14:paraId="0B8C42A3" w14:textId="77777777" w:rsidR="002C5B35" w:rsidRPr="00101A41" w:rsidRDefault="002C5B35" w:rsidP="009C1404">
      <w:pPr>
        <w:pStyle w:val="a7"/>
        <w:numPr>
          <w:ilvl w:val="0"/>
          <w:numId w:val="33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Many reptiles position themselves in microclimates when waiting for their prey.</w:t>
      </w:r>
    </w:p>
    <w:p w14:paraId="1EE51CF1" w14:textId="77777777" w:rsidR="002C5B35" w:rsidRPr="00101A41" w:rsidRDefault="002C5B35" w:rsidP="009C1404">
      <w:pPr>
        <w:pStyle w:val="a7"/>
        <w:numPr>
          <w:ilvl w:val="0"/>
          <w:numId w:val="33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Many reptiles spend most of their time in one type of microclimate.</w:t>
      </w:r>
    </w:p>
    <w:p w14:paraId="5694061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7BA9792" w14:textId="77777777" w:rsidR="002C5B35" w:rsidRPr="00101A41" w:rsidRDefault="002C5B35" w:rsidP="009C1404">
      <w:pPr>
        <w:pStyle w:val="a7"/>
        <w:numPr>
          <w:ilvl w:val="0"/>
          <w:numId w:val="32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According to the professor, how do decomposing leaves affect microclimates?</w:t>
      </w:r>
    </w:p>
    <w:p w14:paraId="1C556F25" w14:textId="77777777" w:rsidR="002C5B35" w:rsidRPr="00101A41" w:rsidRDefault="002C5B35" w:rsidP="009C1404">
      <w:pPr>
        <w:pStyle w:val="a7"/>
        <w:numPr>
          <w:ilvl w:val="0"/>
          <w:numId w:val="33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Decomposing leaves form layers that prevent sunlight from warming the ground below the leaves.</w:t>
      </w:r>
    </w:p>
    <w:p w14:paraId="14958D46" w14:textId="77777777" w:rsidR="002C5B35" w:rsidRPr="00101A41" w:rsidRDefault="002C5B35" w:rsidP="009C1404">
      <w:pPr>
        <w:pStyle w:val="a7"/>
        <w:numPr>
          <w:ilvl w:val="0"/>
          <w:numId w:val="33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Decomposing leaves insulate burrows, keeping the burrows cool.</w:t>
      </w:r>
    </w:p>
    <w:p w14:paraId="48597E10" w14:textId="77777777" w:rsidR="002C5B35" w:rsidRPr="00101A41" w:rsidRDefault="002C5B35" w:rsidP="009C1404">
      <w:pPr>
        <w:pStyle w:val="a7"/>
        <w:numPr>
          <w:ilvl w:val="0"/>
          <w:numId w:val="33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Decomposing leaves generate heat, creating a warm microclimate.</w:t>
      </w:r>
    </w:p>
    <w:p w14:paraId="2C45F82A" w14:textId="77777777" w:rsidR="002C5B35" w:rsidRPr="00101A41" w:rsidRDefault="002C5B35" w:rsidP="009C1404">
      <w:pPr>
        <w:pStyle w:val="a7"/>
        <w:numPr>
          <w:ilvl w:val="0"/>
          <w:numId w:val="33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Decomposing leaves bring moisture to dry microclimates.</w:t>
      </w:r>
    </w:p>
    <w:p w14:paraId="134E409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C11D3AD" w14:textId="77777777" w:rsidR="002C5B35" w:rsidRPr="00101A41" w:rsidRDefault="002C5B35" w:rsidP="009C1404">
      <w:pPr>
        <w:pStyle w:val="a7"/>
        <w:numPr>
          <w:ilvl w:val="0"/>
          <w:numId w:val="32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Listen again to part of the lecture. Then answer the question.</w:t>
      </w:r>
    </w:p>
    <w:p w14:paraId="12F26B5E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Why does the student say </w:t>
      </w:r>
      <w:proofErr w:type="gramStart"/>
      <w:r w:rsidRPr="00101A41">
        <w:rPr>
          <w:rFonts w:eastAsiaTheme="majorEastAsia"/>
          <w:sz w:val="22"/>
          <w:szCs w:val="22"/>
        </w:rPr>
        <w:t>this:</w:t>
      </w:r>
      <w:proofErr w:type="gramEnd"/>
    </w:p>
    <w:p w14:paraId="790DAE9E" w14:textId="77777777" w:rsidR="002C5B35" w:rsidRPr="00101A41" w:rsidRDefault="002C5B35" w:rsidP="009C1404">
      <w:pPr>
        <w:pStyle w:val="a7"/>
        <w:numPr>
          <w:ilvl w:val="0"/>
          <w:numId w:val="33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refer to a well-know misconception about reptiles</w:t>
      </w:r>
    </w:p>
    <w:p w14:paraId="1CF0C974" w14:textId="77777777" w:rsidR="002C5B35" w:rsidRPr="00101A41" w:rsidRDefault="002C5B35" w:rsidP="009C1404">
      <w:pPr>
        <w:pStyle w:val="a7"/>
        <w:numPr>
          <w:ilvl w:val="0"/>
          <w:numId w:val="33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indicate that he understands the professor’s explanations</w:t>
      </w:r>
    </w:p>
    <w:p w14:paraId="5C6D29E6" w14:textId="77777777" w:rsidR="002C5B35" w:rsidRPr="00101A41" w:rsidRDefault="002C5B35" w:rsidP="009C1404">
      <w:pPr>
        <w:pStyle w:val="a7"/>
        <w:numPr>
          <w:ilvl w:val="0"/>
          <w:numId w:val="33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provide an example that may be an exception to the professor’s statement</w:t>
      </w:r>
    </w:p>
    <w:p w14:paraId="62ED56B0" w14:textId="77777777" w:rsidR="002C5B35" w:rsidRPr="00101A41" w:rsidRDefault="002C5B35" w:rsidP="009C1404">
      <w:pPr>
        <w:pStyle w:val="a7"/>
        <w:numPr>
          <w:ilvl w:val="0"/>
          <w:numId w:val="33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indicate that there is more than one explanation for a phenomenon</w:t>
      </w:r>
    </w:p>
    <w:p w14:paraId="46237AA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A241A0D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  <w:u w:val="single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Section 2</w:t>
      </w:r>
    </w:p>
    <w:p w14:paraId="36083AF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Part 1</w:t>
      </w:r>
    </w:p>
    <w:p w14:paraId="74CAF230" w14:textId="77777777" w:rsidR="002C5B35" w:rsidRPr="00101A41" w:rsidRDefault="002C5B35" w:rsidP="009C1404">
      <w:pPr>
        <w:pStyle w:val="a7"/>
        <w:numPr>
          <w:ilvl w:val="0"/>
          <w:numId w:val="33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is the conversation mainly about?</w:t>
      </w:r>
    </w:p>
    <w:p w14:paraId="28BA2130" w14:textId="77777777" w:rsidR="002C5B35" w:rsidRPr="00101A41" w:rsidRDefault="002C5B35" w:rsidP="009C1404">
      <w:pPr>
        <w:pStyle w:val="a7"/>
        <w:numPr>
          <w:ilvl w:val="0"/>
          <w:numId w:val="33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advantages and disadvantages of a career in journalism</w:t>
      </w:r>
    </w:p>
    <w:p w14:paraId="0797EAC2" w14:textId="77777777" w:rsidR="002C5B35" w:rsidRPr="00101A41" w:rsidRDefault="002C5B35" w:rsidP="009C1404">
      <w:pPr>
        <w:pStyle w:val="a7"/>
        <w:numPr>
          <w:ilvl w:val="0"/>
          <w:numId w:val="33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Topics the student could write about for the school newspaper</w:t>
      </w:r>
    </w:p>
    <w:p w14:paraId="6A15D06B" w14:textId="77777777" w:rsidR="002C5B35" w:rsidRPr="00101A41" w:rsidRDefault="002C5B35" w:rsidP="009C1404">
      <w:pPr>
        <w:pStyle w:val="a7"/>
        <w:numPr>
          <w:ilvl w:val="0"/>
          <w:numId w:val="33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Comparing a major in journalism to other majors</w:t>
      </w:r>
    </w:p>
    <w:p w14:paraId="61E97EB2" w14:textId="77777777" w:rsidR="002C5B35" w:rsidRPr="00101A41" w:rsidRDefault="002C5B35" w:rsidP="009C1404">
      <w:pPr>
        <w:pStyle w:val="a7"/>
        <w:numPr>
          <w:ilvl w:val="0"/>
          <w:numId w:val="33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Preparing for a career in journalism</w:t>
      </w:r>
    </w:p>
    <w:p w14:paraId="55AE6D1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F9C2A48" w14:textId="77777777" w:rsidR="002C5B35" w:rsidRPr="00101A41" w:rsidRDefault="002C5B35" w:rsidP="009C1404">
      <w:pPr>
        <w:pStyle w:val="a7"/>
        <w:numPr>
          <w:ilvl w:val="0"/>
          <w:numId w:val="33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lastRenderedPageBreak/>
        <w:t>Why does the advisor discourage the student from transferring to another university?</w:t>
      </w:r>
    </w:p>
    <w:p w14:paraId="450EC999" w14:textId="77777777" w:rsidR="002C5B35" w:rsidRPr="00101A41" w:rsidRDefault="002C5B35" w:rsidP="009C1404">
      <w:pPr>
        <w:pStyle w:val="a7"/>
        <w:numPr>
          <w:ilvl w:val="0"/>
          <w:numId w:val="34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His current university is highly respected by newspaper editors.</w:t>
      </w:r>
    </w:p>
    <w:p w14:paraId="6358CA52" w14:textId="77777777" w:rsidR="002C5B35" w:rsidRPr="00101A41" w:rsidRDefault="002C5B35" w:rsidP="009C1404">
      <w:pPr>
        <w:pStyle w:val="a7"/>
        <w:numPr>
          <w:ilvl w:val="0"/>
          <w:numId w:val="34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His current university will soon offer a major in journalism.</w:t>
      </w:r>
    </w:p>
    <w:p w14:paraId="6056A087" w14:textId="77777777" w:rsidR="002C5B35" w:rsidRPr="00101A41" w:rsidRDefault="002C5B35" w:rsidP="009C1404">
      <w:pPr>
        <w:pStyle w:val="a7"/>
        <w:numPr>
          <w:ilvl w:val="0"/>
          <w:numId w:val="34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does not need to major in journalism in order to work as a reporter.</w:t>
      </w:r>
    </w:p>
    <w:p w14:paraId="765934BB" w14:textId="77777777" w:rsidR="002C5B35" w:rsidRPr="00101A41" w:rsidRDefault="002C5B35" w:rsidP="009C1404">
      <w:pPr>
        <w:pStyle w:val="a7"/>
        <w:numPr>
          <w:ilvl w:val="0"/>
          <w:numId w:val="34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has a promising future on the staff of his current university’s newspaper.</w:t>
      </w:r>
    </w:p>
    <w:p w14:paraId="5748D40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FFB188A" w14:textId="77777777" w:rsidR="002C5B35" w:rsidRPr="00101A41" w:rsidRDefault="002C5B35" w:rsidP="009C1404">
      <w:pPr>
        <w:pStyle w:val="a7"/>
        <w:numPr>
          <w:ilvl w:val="0"/>
          <w:numId w:val="33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According to advisor, how do newspaper editors evaluate an applicant for a reporting position?</w:t>
      </w:r>
    </w:p>
    <w:p w14:paraId="7EE9339B" w14:textId="77777777" w:rsidR="002C5B35" w:rsidRPr="00101A41" w:rsidRDefault="002C5B35" w:rsidP="009C1404">
      <w:pPr>
        <w:pStyle w:val="a7"/>
        <w:spacing w:line="360" w:lineRule="auto"/>
        <w:ind w:leftChars="171" w:left="410" w:firstLineChars="1100" w:firstLine="2420"/>
        <w:rPr>
          <w:rFonts w:eastAsiaTheme="majorEastAsia"/>
          <w:sz w:val="22"/>
          <w:szCs w:val="22"/>
          <w:shd w:val="pct10" w:color="auto" w:fill="FFFFFF"/>
        </w:rPr>
      </w:pPr>
      <w:r w:rsidRPr="00101A41">
        <w:rPr>
          <w:rFonts w:eastAsiaTheme="majorEastAsia"/>
          <w:sz w:val="22"/>
          <w:szCs w:val="22"/>
          <w:shd w:val="pct10" w:color="auto" w:fill="FFFFFF"/>
        </w:rPr>
        <w:t>Click on 2 answers.</w:t>
      </w:r>
    </w:p>
    <w:p w14:paraId="536DBA77" w14:textId="77777777" w:rsidR="002C5B35" w:rsidRPr="00101A41" w:rsidRDefault="002C5B35" w:rsidP="009C1404">
      <w:pPr>
        <w:pStyle w:val="a7"/>
        <w:numPr>
          <w:ilvl w:val="0"/>
          <w:numId w:val="34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ask the applicant to present ideas for news stories.</w:t>
      </w:r>
    </w:p>
    <w:p w14:paraId="33975C7F" w14:textId="77777777" w:rsidR="002C5B35" w:rsidRPr="00101A41" w:rsidRDefault="002C5B35" w:rsidP="009C1404">
      <w:pPr>
        <w:pStyle w:val="a7"/>
        <w:numPr>
          <w:ilvl w:val="0"/>
          <w:numId w:val="34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ask the applicant to write a news story.</w:t>
      </w:r>
    </w:p>
    <w:p w14:paraId="50C431E0" w14:textId="77777777" w:rsidR="002C5B35" w:rsidRPr="00101A41" w:rsidRDefault="002C5B35" w:rsidP="009C1404">
      <w:pPr>
        <w:pStyle w:val="a7"/>
        <w:numPr>
          <w:ilvl w:val="0"/>
          <w:numId w:val="34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review the applicant’s university course work.</w:t>
      </w:r>
    </w:p>
    <w:p w14:paraId="11BA51FE" w14:textId="77777777" w:rsidR="002C5B35" w:rsidRPr="00101A41" w:rsidRDefault="002C5B35" w:rsidP="009C1404">
      <w:pPr>
        <w:pStyle w:val="a7"/>
        <w:numPr>
          <w:ilvl w:val="0"/>
          <w:numId w:val="34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review a sample of the applicant’s published articles.</w:t>
      </w:r>
    </w:p>
    <w:p w14:paraId="33E83B2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F329571" w14:textId="77777777" w:rsidR="002C5B35" w:rsidRPr="00101A41" w:rsidRDefault="002C5B35" w:rsidP="009C1404">
      <w:pPr>
        <w:pStyle w:val="a7"/>
        <w:numPr>
          <w:ilvl w:val="0"/>
          <w:numId w:val="33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points does the advisor make when she suggests that the student report on a local court case?</w:t>
      </w:r>
    </w:p>
    <w:p w14:paraId="029C126E" w14:textId="77777777" w:rsidR="002C5B35" w:rsidRPr="00101A41" w:rsidRDefault="002C5B35" w:rsidP="009C1404">
      <w:pPr>
        <w:pStyle w:val="a7"/>
        <w:spacing w:line="360" w:lineRule="auto"/>
        <w:ind w:leftChars="171" w:left="410" w:firstLineChars="1400" w:firstLine="3080"/>
        <w:rPr>
          <w:rFonts w:eastAsiaTheme="majorEastAsia"/>
          <w:sz w:val="22"/>
          <w:szCs w:val="22"/>
          <w:shd w:val="pct10" w:color="auto" w:fill="FFFFFF"/>
        </w:rPr>
      </w:pPr>
      <w:r w:rsidRPr="00101A41">
        <w:rPr>
          <w:rFonts w:eastAsiaTheme="majorEastAsia"/>
          <w:sz w:val="22"/>
          <w:szCs w:val="22"/>
          <w:shd w:val="pct10" w:color="auto" w:fill="FFFFFF"/>
        </w:rPr>
        <w:t>Click on 2 answers.</w:t>
      </w:r>
    </w:p>
    <w:p w14:paraId="387BBB89" w14:textId="77777777" w:rsidR="002C5B35" w:rsidRPr="00101A41" w:rsidRDefault="002C5B35" w:rsidP="009C1404">
      <w:pPr>
        <w:pStyle w:val="a7"/>
        <w:numPr>
          <w:ilvl w:val="0"/>
          <w:numId w:val="34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will help him begin to develop expertise in his field of interest.</w:t>
      </w:r>
    </w:p>
    <w:p w14:paraId="7DD64BBD" w14:textId="77777777" w:rsidR="002C5B35" w:rsidRPr="00101A41" w:rsidRDefault="002C5B35" w:rsidP="009C1404">
      <w:pPr>
        <w:pStyle w:val="a7"/>
        <w:numPr>
          <w:ilvl w:val="0"/>
          <w:numId w:val="34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will bring him in contact with people who might help him find a job.</w:t>
      </w:r>
    </w:p>
    <w:p w14:paraId="212481C1" w14:textId="77777777" w:rsidR="002C5B35" w:rsidRPr="00101A41" w:rsidRDefault="002C5B35" w:rsidP="009C1404">
      <w:pPr>
        <w:pStyle w:val="a7"/>
        <w:numPr>
          <w:ilvl w:val="0"/>
          <w:numId w:val="34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will be a way for him to gain experience writing about business and technology.</w:t>
      </w:r>
    </w:p>
    <w:p w14:paraId="109298C4" w14:textId="77777777" w:rsidR="002C5B35" w:rsidRPr="00101A41" w:rsidRDefault="002C5B35" w:rsidP="009C1404">
      <w:pPr>
        <w:pStyle w:val="a7"/>
        <w:numPr>
          <w:ilvl w:val="0"/>
          <w:numId w:val="34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will allow him to inform students and faculty about an issue affecting their university.</w:t>
      </w:r>
    </w:p>
    <w:p w14:paraId="62FB4DE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DE86152" w14:textId="77777777" w:rsidR="002C5B35" w:rsidRPr="00101A41" w:rsidRDefault="002C5B35" w:rsidP="009C1404">
      <w:pPr>
        <w:pStyle w:val="a7"/>
        <w:numPr>
          <w:ilvl w:val="0"/>
          <w:numId w:val="33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does the student imply when he says this:</w:t>
      </w:r>
    </w:p>
    <w:p w14:paraId="36EA6ECA" w14:textId="77777777" w:rsidR="002C5B35" w:rsidRPr="00101A41" w:rsidRDefault="002C5B35" w:rsidP="009C1404">
      <w:pPr>
        <w:pStyle w:val="a7"/>
        <w:numPr>
          <w:ilvl w:val="0"/>
          <w:numId w:val="34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was surprised by the amount of effort required to write a newspaper article.</w:t>
      </w:r>
    </w:p>
    <w:p w14:paraId="5AA919B7" w14:textId="77777777" w:rsidR="002C5B35" w:rsidRPr="00101A41" w:rsidRDefault="002C5B35" w:rsidP="009C1404">
      <w:pPr>
        <w:pStyle w:val="a7"/>
        <w:numPr>
          <w:ilvl w:val="0"/>
          <w:numId w:val="34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feels that some of the editor’s changes were unnecessary.</w:t>
      </w:r>
    </w:p>
    <w:p w14:paraId="244C759F" w14:textId="77777777" w:rsidR="002C5B35" w:rsidRPr="00101A41" w:rsidRDefault="002C5B35" w:rsidP="009C1404">
      <w:pPr>
        <w:pStyle w:val="a7"/>
        <w:numPr>
          <w:ilvl w:val="0"/>
          <w:numId w:val="34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does not want to take credit that he does not deserve.</w:t>
      </w:r>
    </w:p>
    <w:p w14:paraId="24491D12" w14:textId="77777777" w:rsidR="002C5B35" w:rsidRPr="00101A41" w:rsidRDefault="002C5B35" w:rsidP="009C1404">
      <w:pPr>
        <w:pStyle w:val="a7"/>
        <w:numPr>
          <w:ilvl w:val="0"/>
          <w:numId w:val="34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will try to make sure his future articles are more accurate.</w:t>
      </w:r>
    </w:p>
    <w:p w14:paraId="23ECF9E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53B0B5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Part 2</w:t>
      </w:r>
    </w:p>
    <w:p w14:paraId="55302529" w14:textId="798AC06A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noProof/>
          <w:sz w:val="22"/>
          <w:szCs w:val="22"/>
        </w:rPr>
        <w:lastRenderedPageBreak/>
        <w:drawing>
          <wp:inline distT="0" distB="0" distL="0" distR="0" wp14:anchorId="7EC84827" wp14:editId="65B20586">
            <wp:extent cx="2449195" cy="1273810"/>
            <wp:effectExtent l="0" t="0" r="0" b="0"/>
            <wp:docPr id="39" name="图片 0" descr="2010012117255803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0" descr="20100121172558037.b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19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6484ED56" wp14:editId="78E429D3">
            <wp:extent cx="2473960" cy="1273810"/>
            <wp:effectExtent l="0" t="0" r="0" b="0"/>
            <wp:docPr id="40" name="图片 1" descr="2010012117260118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20100121172601186.b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960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E7415" w14:textId="77777777" w:rsidR="002C5B35" w:rsidRPr="00101A41" w:rsidRDefault="002C5B35" w:rsidP="009C1404">
      <w:pPr>
        <w:pStyle w:val="a7"/>
        <w:numPr>
          <w:ilvl w:val="0"/>
          <w:numId w:val="33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does the professor mainly discuss?</w:t>
      </w:r>
    </w:p>
    <w:p w14:paraId="4C880978" w14:textId="77777777" w:rsidR="002C5B35" w:rsidRPr="00101A41" w:rsidRDefault="002C5B35" w:rsidP="009C1404">
      <w:pPr>
        <w:pStyle w:val="a7"/>
        <w:numPr>
          <w:ilvl w:val="0"/>
          <w:numId w:val="34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How the seafaring skills of Polynesians resembled those of the Vikings</w:t>
      </w:r>
    </w:p>
    <w:p w14:paraId="19E01125" w14:textId="77777777" w:rsidR="002C5B35" w:rsidRPr="00101A41" w:rsidRDefault="002C5B35" w:rsidP="009C1404">
      <w:pPr>
        <w:pStyle w:val="a7"/>
        <w:numPr>
          <w:ilvl w:val="0"/>
          <w:numId w:val="34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How Pacific Islanders were able to navigate without instruments</w:t>
      </w:r>
    </w:p>
    <w:p w14:paraId="43FE7608" w14:textId="77777777" w:rsidR="002C5B35" w:rsidRPr="00101A41" w:rsidRDefault="002C5B35" w:rsidP="009C1404">
      <w:pPr>
        <w:pStyle w:val="a7"/>
        <w:numPr>
          <w:ilvl w:val="0"/>
          <w:numId w:val="34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How the patterns of stars differ to the north and south of the equator</w:t>
      </w:r>
    </w:p>
    <w:p w14:paraId="1402F696" w14:textId="77777777" w:rsidR="002C5B35" w:rsidRPr="00101A41" w:rsidRDefault="002C5B35" w:rsidP="009C1404">
      <w:pPr>
        <w:pStyle w:val="a7"/>
        <w:numPr>
          <w:ilvl w:val="0"/>
          <w:numId w:val="34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How navigational instruments developed over time</w:t>
      </w:r>
    </w:p>
    <w:p w14:paraId="50BA9EA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2643A91" w14:textId="77777777" w:rsidR="002C5B35" w:rsidRPr="00101A41" w:rsidRDefault="002C5B35" w:rsidP="009C1404">
      <w:pPr>
        <w:pStyle w:val="a7"/>
        <w:numPr>
          <w:ilvl w:val="0"/>
          <w:numId w:val="33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is the advantage of observing stars from a location near the equator?</w:t>
      </w:r>
    </w:p>
    <w:p w14:paraId="7A27895D" w14:textId="77777777" w:rsidR="002C5B35" w:rsidRPr="00101A41" w:rsidRDefault="002C5B35" w:rsidP="009C1404">
      <w:pPr>
        <w:pStyle w:val="a7"/>
        <w:numPr>
          <w:ilvl w:val="0"/>
          <w:numId w:val="34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horizon tends to be clearer there than anywhere else.</w:t>
      </w:r>
    </w:p>
    <w:p w14:paraId="59CDB9EE" w14:textId="77777777" w:rsidR="002C5B35" w:rsidRPr="00101A41" w:rsidRDefault="002C5B35" w:rsidP="009C1404">
      <w:pPr>
        <w:pStyle w:val="a7"/>
        <w:numPr>
          <w:ilvl w:val="0"/>
          <w:numId w:val="34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More stars rise and set in pairs there than anywhere else.</w:t>
      </w:r>
    </w:p>
    <w:p w14:paraId="4462D71F" w14:textId="77777777" w:rsidR="002C5B35" w:rsidRPr="00101A41" w:rsidRDefault="002C5B35" w:rsidP="009C1404">
      <w:pPr>
        <w:pStyle w:val="a7"/>
        <w:numPr>
          <w:ilvl w:val="0"/>
          <w:numId w:val="34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Zenith stars shine even brighter there than they do farther north or south.</w:t>
      </w:r>
    </w:p>
    <w:p w14:paraId="1EE39D2D" w14:textId="77777777" w:rsidR="002C5B35" w:rsidRPr="00101A41" w:rsidRDefault="002C5B35" w:rsidP="009C1404">
      <w:pPr>
        <w:pStyle w:val="a7"/>
        <w:numPr>
          <w:ilvl w:val="0"/>
          <w:numId w:val="34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sky appears more orderly there than it does farther north or south.</w:t>
      </w:r>
    </w:p>
    <w:p w14:paraId="1D1183D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3FAB2CE" w14:textId="77777777" w:rsidR="002C5B35" w:rsidRPr="00101A41" w:rsidRDefault="002C5B35" w:rsidP="009C1404">
      <w:pPr>
        <w:pStyle w:val="a7"/>
        <w:numPr>
          <w:ilvl w:val="0"/>
          <w:numId w:val="33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does the professor say about the people of the Gilbert Islands?</w:t>
      </w:r>
    </w:p>
    <w:p w14:paraId="03AA666D" w14:textId="77777777" w:rsidR="002C5B35" w:rsidRPr="00101A41" w:rsidRDefault="002C5B35" w:rsidP="009C1404">
      <w:pPr>
        <w:pStyle w:val="a7"/>
        <w:spacing w:line="360" w:lineRule="auto"/>
        <w:ind w:leftChars="171" w:left="410" w:firstLineChars="1100" w:firstLine="2420"/>
        <w:rPr>
          <w:rFonts w:eastAsiaTheme="majorEastAsia"/>
          <w:sz w:val="22"/>
          <w:szCs w:val="22"/>
          <w:shd w:val="pct10" w:color="auto" w:fill="FFFFFF"/>
        </w:rPr>
      </w:pPr>
      <w:r w:rsidRPr="00101A41">
        <w:rPr>
          <w:rFonts w:eastAsiaTheme="majorEastAsia"/>
          <w:sz w:val="22"/>
          <w:szCs w:val="22"/>
          <w:shd w:val="pct10" w:color="auto" w:fill="FFFFFF"/>
        </w:rPr>
        <w:t>Click on 2 answers.</w:t>
      </w:r>
    </w:p>
    <w:p w14:paraId="3B28120E" w14:textId="77777777" w:rsidR="002C5B35" w:rsidRPr="00101A41" w:rsidRDefault="002C5B35" w:rsidP="009C1404">
      <w:pPr>
        <w:pStyle w:val="a7"/>
        <w:numPr>
          <w:ilvl w:val="0"/>
          <w:numId w:val="34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developed a method for describing the locations of stars.</w:t>
      </w:r>
    </w:p>
    <w:p w14:paraId="0B496E3E" w14:textId="77777777" w:rsidR="002C5B35" w:rsidRPr="00101A41" w:rsidRDefault="002C5B35" w:rsidP="009C1404">
      <w:pPr>
        <w:pStyle w:val="a7"/>
        <w:numPr>
          <w:ilvl w:val="0"/>
          <w:numId w:val="34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regularly traded with the peoples of Hawaii and New Zealand.</w:t>
      </w:r>
    </w:p>
    <w:p w14:paraId="1B16FB1F" w14:textId="77777777" w:rsidR="002C5B35" w:rsidRPr="00101A41" w:rsidRDefault="002C5B35" w:rsidP="009C1404">
      <w:pPr>
        <w:pStyle w:val="a7"/>
        <w:numPr>
          <w:ilvl w:val="0"/>
          <w:numId w:val="34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were the first to recognize the usefulness of zenith stars.</w:t>
      </w:r>
    </w:p>
    <w:p w14:paraId="5BAC8962" w14:textId="77777777" w:rsidR="002C5B35" w:rsidRPr="00101A41" w:rsidRDefault="002C5B35" w:rsidP="009C1404">
      <w:pPr>
        <w:pStyle w:val="a7"/>
        <w:numPr>
          <w:ilvl w:val="0"/>
          <w:numId w:val="34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considered a navigator to be the same as an astronomer.</w:t>
      </w:r>
    </w:p>
    <w:p w14:paraId="051F6C7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191C2DD" w14:textId="77777777" w:rsidR="002C5B35" w:rsidRPr="00101A41" w:rsidRDefault="002C5B35" w:rsidP="009C1404">
      <w:pPr>
        <w:pStyle w:val="a7"/>
        <w:numPr>
          <w:ilvl w:val="0"/>
          <w:numId w:val="33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does the professor mention stone canoes?</w:t>
      </w:r>
    </w:p>
    <w:p w14:paraId="6FED6EC0" w14:textId="77777777" w:rsidR="002C5B35" w:rsidRPr="00101A41" w:rsidRDefault="002C5B35" w:rsidP="009C1404">
      <w:pPr>
        <w:pStyle w:val="a7"/>
        <w:numPr>
          <w:ilvl w:val="0"/>
          <w:numId w:val="34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point out some of the monuments that can be found on Pacific islands</w:t>
      </w:r>
    </w:p>
    <w:p w14:paraId="02BEAD1F" w14:textId="77777777" w:rsidR="002C5B35" w:rsidRPr="00101A41" w:rsidRDefault="002C5B35" w:rsidP="009C1404">
      <w:pPr>
        <w:pStyle w:val="a7"/>
        <w:numPr>
          <w:ilvl w:val="0"/>
          <w:numId w:val="34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give an example of an early method of transporting goods</w:t>
      </w:r>
    </w:p>
    <w:p w14:paraId="68042AFE" w14:textId="77777777" w:rsidR="002C5B35" w:rsidRPr="00101A41" w:rsidRDefault="002C5B35" w:rsidP="009C1404">
      <w:pPr>
        <w:pStyle w:val="a7"/>
        <w:numPr>
          <w:ilvl w:val="0"/>
          <w:numId w:val="34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illustrate a method used for teaching young Polynesians to navigate</w:t>
      </w:r>
    </w:p>
    <w:p w14:paraId="02F23CFA" w14:textId="77777777" w:rsidR="002C5B35" w:rsidRPr="00101A41" w:rsidRDefault="002C5B35" w:rsidP="009C1404">
      <w:pPr>
        <w:pStyle w:val="a7"/>
        <w:numPr>
          <w:ilvl w:val="0"/>
          <w:numId w:val="34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compare Polynesian navigational tools to those of the Vikings</w:t>
      </w:r>
    </w:p>
    <w:p w14:paraId="221A001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A832257" w14:textId="77777777" w:rsidR="002C5B35" w:rsidRPr="00101A41" w:rsidRDefault="002C5B35" w:rsidP="009C1404">
      <w:pPr>
        <w:pStyle w:val="a7"/>
        <w:numPr>
          <w:ilvl w:val="0"/>
          <w:numId w:val="33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lastRenderedPageBreak/>
        <w:t>What did the technique using zenith stars have in common with the technique using star pairs?</w:t>
      </w:r>
    </w:p>
    <w:p w14:paraId="73C95139" w14:textId="77777777" w:rsidR="002C5B35" w:rsidRPr="00101A41" w:rsidRDefault="002C5B35" w:rsidP="009C1404">
      <w:pPr>
        <w:pStyle w:val="a7"/>
        <w:numPr>
          <w:ilvl w:val="0"/>
          <w:numId w:val="34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Both could help identify a location relative to the equator.</w:t>
      </w:r>
    </w:p>
    <w:p w14:paraId="0D3DEDF3" w14:textId="77777777" w:rsidR="002C5B35" w:rsidRPr="00101A41" w:rsidRDefault="002C5B35" w:rsidP="009C1404">
      <w:pPr>
        <w:pStyle w:val="a7"/>
        <w:numPr>
          <w:ilvl w:val="0"/>
          <w:numId w:val="34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Both seem to have been used to determine the positioning of stone canoes.</w:t>
      </w:r>
    </w:p>
    <w:p w14:paraId="1BDE28AB" w14:textId="77777777" w:rsidR="002C5B35" w:rsidRPr="00101A41" w:rsidRDefault="002C5B35" w:rsidP="009C1404">
      <w:pPr>
        <w:pStyle w:val="a7"/>
        <w:numPr>
          <w:ilvl w:val="0"/>
          <w:numId w:val="34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Both were first developed by the Vikings.</w:t>
      </w:r>
    </w:p>
    <w:p w14:paraId="34CAF419" w14:textId="77777777" w:rsidR="002C5B35" w:rsidRPr="00101A41" w:rsidRDefault="002C5B35" w:rsidP="009C1404">
      <w:pPr>
        <w:pStyle w:val="a7"/>
        <w:numPr>
          <w:ilvl w:val="0"/>
          <w:numId w:val="34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Both were used as calendars to help keep track of the seasons.</w:t>
      </w:r>
    </w:p>
    <w:p w14:paraId="690343F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D532F40" w14:textId="77777777" w:rsidR="002C5B35" w:rsidRPr="00101A41" w:rsidRDefault="002C5B35" w:rsidP="009C1404">
      <w:pPr>
        <w:pStyle w:val="a7"/>
        <w:numPr>
          <w:ilvl w:val="0"/>
          <w:numId w:val="33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Listen again to part of the lecture. Then answer the question.</w:t>
      </w:r>
    </w:p>
    <w:p w14:paraId="3B487FE5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What can be inferred about the professor when he says </w:t>
      </w:r>
      <w:proofErr w:type="gramStart"/>
      <w:r w:rsidRPr="00101A41">
        <w:rPr>
          <w:rFonts w:eastAsiaTheme="majorEastAsia"/>
          <w:sz w:val="22"/>
          <w:szCs w:val="22"/>
        </w:rPr>
        <w:t>this:</w:t>
      </w:r>
      <w:proofErr w:type="gramEnd"/>
    </w:p>
    <w:p w14:paraId="675F3F44" w14:textId="77777777" w:rsidR="002C5B35" w:rsidRPr="00101A41" w:rsidRDefault="002C5B35" w:rsidP="009C1404">
      <w:pPr>
        <w:pStyle w:val="a7"/>
        <w:numPr>
          <w:ilvl w:val="0"/>
          <w:numId w:val="34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questions whether the technique is useful.</w:t>
      </w:r>
    </w:p>
    <w:p w14:paraId="4C0B140E" w14:textId="77777777" w:rsidR="002C5B35" w:rsidRPr="00101A41" w:rsidRDefault="002C5B35" w:rsidP="009C1404">
      <w:pPr>
        <w:pStyle w:val="a7"/>
        <w:numPr>
          <w:ilvl w:val="0"/>
          <w:numId w:val="34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wants to clarify a point about the technique.</w:t>
      </w:r>
    </w:p>
    <w:p w14:paraId="600D3CB1" w14:textId="77777777" w:rsidR="002C5B35" w:rsidRPr="00101A41" w:rsidRDefault="002C5B35" w:rsidP="009C1404">
      <w:pPr>
        <w:pStyle w:val="a7"/>
        <w:numPr>
          <w:ilvl w:val="0"/>
          <w:numId w:val="34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wants the students to guess how the technique works.</w:t>
      </w:r>
    </w:p>
    <w:p w14:paraId="76DE49CF" w14:textId="77777777" w:rsidR="002C5B35" w:rsidRPr="00101A41" w:rsidRDefault="002C5B35" w:rsidP="009C1404">
      <w:pPr>
        <w:pStyle w:val="a7"/>
        <w:numPr>
          <w:ilvl w:val="0"/>
          <w:numId w:val="34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wants the students to experiment with the technique.</w:t>
      </w:r>
    </w:p>
    <w:p w14:paraId="48C27F8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8A395F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Part 3</w:t>
      </w:r>
    </w:p>
    <w:p w14:paraId="66BE0857" w14:textId="3BBBF3B1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5A91EF1B" wp14:editId="1AEE1C2F">
            <wp:extent cx="2588260" cy="865505"/>
            <wp:effectExtent l="0" t="0" r="2540" b="0"/>
            <wp:docPr id="41" name="图片 5" descr="2010012117353954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20100121173539542.b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260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2B8ECA1C" wp14:editId="48CAB14D">
            <wp:extent cx="2612390" cy="865505"/>
            <wp:effectExtent l="0" t="0" r="3810" b="0"/>
            <wp:docPr id="42" name="图片 7" descr="2010012117362625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20100121173626251.b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2CDFE" w14:textId="77777777" w:rsidR="002C5B35" w:rsidRPr="00101A41" w:rsidRDefault="002C5B35" w:rsidP="009C1404">
      <w:pPr>
        <w:pStyle w:val="a7"/>
        <w:numPr>
          <w:ilvl w:val="0"/>
          <w:numId w:val="33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does the professor mainly discuss?</w:t>
      </w:r>
    </w:p>
    <w:p w14:paraId="3AB561B1" w14:textId="77777777" w:rsidR="002C5B35" w:rsidRPr="00101A41" w:rsidRDefault="002C5B35" w:rsidP="009C1404">
      <w:pPr>
        <w:pStyle w:val="a7"/>
        <w:numPr>
          <w:ilvl w:val="0"/>
          <w:numId w:val="35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role of physics in the discovery of Neolithic religious sites</w:t>
      </w:r>
    </w:p>
    <w:p w14:paraId="5B7183AA" w14:textId="77777777" w:rsidR="002C5B35" w:rsidRPr="00101A41" w:rsidRDefault="002C5B35" w:rsidP="009C1404">
      <w:pPr>
        <w:pStyle w:val="a7"/>
        <w:numPr>
          <w:ilvl w:val="0"/>
          <w:numId w:val="35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sound effects that Neolithic people could experience in passage graves</w:t>
      </w:r>
    </w:p>
    <w:p w14:paraId="2CD4EBB9" w14:textId="77777777" w:rsidR="002C5B35" w:rsidRPr="00101A41" w:rsidRDefault="002C5B35" w:rsidP="009C1404">
      <w:pPr>
        <w:pStyle w:val="a7"/>
        <w:numPr>
          <w:ilvl w:val="0"/>
          <w:numId w:val="35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Evidence that passage graves were designed to function as calendars</w:t>
      </w:r>
    </w:p>
    <w:p w14:paraId="7F63DF4F" w14:textId="77777777" w:rsidR="002C5B35" w:rsidRPr="00101A41" w:rsidRDefault="002C5B35" w:rsidP="009C1404">
      <w:pPr>
        <w:pStyle w:val="a7"/>
        <w:numPr>
          <w:ilvl w:val="0"/>
          <w:numId w:val="35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 debate about the role of sound in passage grave ceremonies</w:t>
      </w:r>
    </w:p>
    <w:p w14:paraId="357AE85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7310BA1" w14:textId="77777777" w:rsidR="002C5B35" w:rsidRPr="00101A41" w:rsidRDefault="002C5B35" w:rsidP="009C1404">
      <w:pPr>
        <w:pStyle w:val="a7"/>
        <w:numPr>
          <w:ilvl w:val="0"/>
          <w:numId w:val="33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does the professor mention an Egyptian pyramid?</w:t>
      </w:r>
    </w:p>
    <w:p w14:paraId="3F980325" w14:textId="77777777" w:rsidR="002C5B35" w:rsidRPr="00101A41" w:rsidRDefault="002C5B35" w:rsidP="009C1404">
      <w:pPr>
        <w:pStyle w:val="a7"/>
        <w:numPr>
          <w:ilvl w:val="0"/>
          <w:numId w:val="35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contrast its purpose with that of monuments found in the British Isles</w:t>
      </w:r>
    </w:p>
    <w:p w14:paraId="45BD6C3F" w14:textId="77777777" w:rsidR="002C5B35" w:rsidRPr="00101A41" w:rsidRDefault="002C5B35" w:rsidP="009C1404">
      <w:pPr>
        <w:pStyle w:val="a7"/>
        <w:numPr>
          <w:ilvl w:val="0"/>
          <w:numId w:val="35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compare the architectural styles of two Neolithic cultures</w:t>
      </w:r>
    </w:p>
    <w:p w14:paraId="0EEE8382" w14:textId="77777777" w:rsidR="002C5B35" w:rsidRPr="00101A41" w:rsidRDefault="002C5B35" w:rsidP="009C1404">
      <w:pPr>
        <w:pStyle w:val="a7"/>
        <w:numPr>
          <w:ilvl w:val="0"/>
          <w:numId w:val="35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describe the outer shape of passage graves in Great Britain and Ireland</w:t>
      </w:r>
    </w:p>
    <w:p w14:paraId="6F37C4CD" w14:textId="77777777" w:rsidR="002C5B35" w:rsidRPr="00101A41" w:rsidRDefault="002C5B35" w:rsidP="009C1404">
      <w:pPr>
        <w:pStyle w:val="a7"/>
        <w:numPr>
          <w:ilvl w:val="0"/>
          <w:numId w:val="35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help students understand how long ago passage graves were built</w:t>
      </w:r>
    </w:p>
    <w:p w14:paraId="4985DD9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F93B4AA" w14:textId="77777777" w:rsidR="002C5B35" w:rsidRPr="00101A41" w:rsidRDefault="002C5B35" w:rsidP="009C1404">
      <w:pPr>
        <w:pStyle w:val="a7"/>
        <w:numPr>
          <w:ilvl w:val="0"/>
          <w:numId w:val="33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According to the professor, what is one effect produced by standing waves in a passage grave chamber?</w:t>
      </w:r>
    </w:p>
    <w:p w14:paraId="5086B56C" w14:textId="77777777" w:rsidR="002C5B35" w:rsidRPr="00101A41" w:rsidRDefault="002C5B35" w:rsidP="009C1404">
      <w:pPr>
        <w:pStyle w:val="a7"/>
        <w:numPr>
          <w:ilvl w:val="0"/>
          <w:numId w:val="35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Light fills the chamber on certain days of the year.</w:t>
      </w:r>
    </w:p>
    <w:p w14:paraId="5AEADE01" w14:textId="77777777" w:rsidR="002C5B35" w:rsidRPr="00101A41" w:rsidRDefault="002C5B35" w:rsidP="009C1404">
      <w:pPr>
        <w:pStyle w:val="a7"/>
        <w:numPr>
          <w:ilvl w:val="0"/>
          <w:numId w:val="35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Drums resonate loudly without being played by humans.</w:t>
      </w:r>
    </w:p>
    <w:p w14:paraId="7F53AA2C" w14:textId="77777777" w:rsidR="002C5B35" w:rsidRPr="00101A41" w:rsidRDefault="002C5B35" w:rsidP="009C1404">
      <w:pPr>
        <w:pStyle w:val="a7"/>
        <w:numPr>
          <w:ilvl w:val="0"/>
          <w:numId w:val="35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floor and walls of the chamber seem to shake.</w:t>
      </w:r>
    </w:p>
    <w:p w14:paraId="47B443B5" w14:textId="77777777" w:rsidR="002C5B35" w:rsidRPr="00101A41" w:rsidRDefault="002C5B35" w:rsidP="009C1404">
      <w:pPr>
        <w:pStyle w:val="a7"/>
        <w:numPr>
          <w:ilvl w:val="0"/>
          <w:numId w:val="35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intensity of sound varies greatly throughout the chamber.</w:t>
      </w:r>
    </w:p>
    <w:p w14:paraId="69965BF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853953C" w14:textId="77777777" w:rsidR="002C5B35" w:rsidRPr="00101A41" w:rsidRDefault="002C5B35" w:rsidP="009C1404">
      <w:pPr>
        <w:pStyle w:val="a7"/>
        <w:numPr>
          <w:ilvl w:val="0"/>
          <w:numId w:val="33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does the professor mention a bottle?</w:t>
      </w:r>
    </w:p>
    <w:p w14:paraId="4990EB99" w14:textId="77777777" w:rsidR="002C5B35" w:rsidRPr="00101A41" w:rsidRDefault="002C5B35" w:rsidP="009C1404">
      <w:pPr>
        <w:pStyle w:val="a7"/>
        <w:numPr>
          <w:ilvl w:val="0"/>
          <w:numId w:val="35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illustrate the shape of the interior of a passage grave</w:t>
      </w:r>
    </w:p>
    <w:p w14:paraId="57AB2D63" w14:textId="77777777" w:rsidR="002C5B35" w:rsidRPr="00101A41" w:rsidRDefault="002C5B35" w:rsidP="009C1404">
      <w:pPr>
        <w:pStyle w:val="a7"/>
        <w:numPr>
          <w:ilvl w:val="0"/>
          <w:numId w:val="35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describe part of a Neolithic burial ceremony</w:t>
      </w:r>
    </w:p>
    <w:p w14:paraId="5CF922E1" w14:textId="77777777" w:rsidR="002C5B35" w:rsidRPr="00101A41" w:rsidRDefault="002C5B35" w:rsidP="009C1404">
      <w:pPr>
        <w:pStyle w:val="a7"/>
        <w:numPr>
          <w:ilvl w:val="0"/>
          <w:numId w:val="35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help explain how resonance is produced</w:t>
      </w:r>
    </w:p>
    <w:p w14:paraId="5CBBEB80" w14:textId="77777777" w:rsidR="002C5B35" w:rsidRPr="00101A41" w:rsidRDefault="002C5B35" w:rsidP="009C1404">
      <w:pPr>
        <w:pStyle w:val="a7"/>
        <w:numPr>
          <w:ilvl w:val="0"/>
          <w:numId w:val="35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give an example of an artifact found in a Neolithic site</w:t>
      </w:r>
    </w:p>
    <w:p w14:paraId="30467E9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B725E30" w14:textId="77777777" w:rsidR="002C5B35" w:rsidRPr="00101A41" w:rsidRDefault="002C5B35" w:rsidP="009C1404">
      <w:pPr>
        <w:pStyle w:val="a7"/>
        <w:numPr>
          <w:ilvl w:val="0"/>
          <w:numId w:val="35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According to the professor, what characteristic of passage graves has led researchers to the conclusion that they were intentionally designed for use by the living?</w:t>
      </w:r>
    </w:p>
    <w:p w14:paraId="0D94254B" w14:textId="77777777" w:rsidR="002C5B35" w:rsidRPr="00101A41" w:rsidRDefault="002C5B35" w:rsidP="009C1404">
      <w:pPr>
        <w:pStyle w:val="a7"/>
        <w:numPr>
          <w:ilvl w:val="0"/>
          <w:numId w:val="35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Their location in the ceremonial areas of Neolithic communities</w:t>
      </w:r>
    </w:p>
    <w:p w14:paraId="07675729" w14:textId="77777777" w:rsidR="002C5B35" w:rsidRPr="00101A41" w:rsidRDefault="002C5B35" w:rsidP="009C1404">
      <w:pPr>
        <w:pStyle w:val="a7"/>
        <w:numPr>
          <w:ilvl w:val="0"/>
          <w:numId w:val="35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Their ability to function as astronomical calendars</w:t>
      </w:r>
    </w:p>
    <w:p w14:paraId="22877A1E" w14:textId="77777777" w:rsidR="002C5B35" w:rsidRPr="00101A41" w:rsidRDefault="002C5B35" w:rsidP="009C1404">
      <w:pPr>
        <w:pStyle w:val="a7"/>
        <w:numPr>
          <w:ilvl w:val="0"/>
          <w:numId w:val="35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structure of their high ceilings</w:t>
      </w:r>
    </w:p>
    <w:p w14:paraId="4264898B" w14:textId="77777777" w:rsidR="002C5B35" w:rsidRPr="00101A41" w:rsidRDefault="002C5B35" w:rsidP="009C1404">
      <w:pPr>
        <w:pStyle w:val="a7"/>
        <w:numPr>
          <w:ilvl w:val="0"/>
          <w:numId w:val="35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remains of drums found in their chambers</w:t>
      </w:r>
    </w:p>
    <w:p w14:paraId="25FD7FA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915E6B5" w14:textId="77777777" w:rsidR="002C5B35" w:rsidRPr="00101A41" w:rsidRDefault="002C5B35" w:rsidP="009C1404">
      <w:pPr>
        <w:pStyle w:val="a7"/>
        <w:numPr>
          <w:ilvl w:val="0"/>
          <w:numId w:val="35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Listen again to part of the lecture. Then answer the question.</w:t>
      </w:r>
    </w:p>
    <w:p w14:paraId="28406F78" w14:textId="77777777" w:rsidR="002C5B35" w:rsidRPr="00101A41" w:rsidRDefault="002C5B35" w:rsidP="009C1404">
      <w:pPr>
        <w:pStyle w:val="a7"/>
        <w:spacing w:line="360" w:lineRule="auto"/>
        <w:ind w:left="360" w:firstLineChars="0" w:firstLine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What does the professor imply when she says </w:t>
      </w:r>
      <w:proofErr w:type="gramStart"/>
      <w:r w:rsidRPr="00101A41">
        <w:rPr>
          <w:rFonts w:eastAsiaTheme="majorEastAsia"/>
          <w:sz w:val="22"/>
          <w:szCs w:val="22"/>
        </w:rPr>
        <w:t>this:</w:t>
      </w:r>
      <w:proofErr w:type="gramEnd"/>
    </w:p>
    <w:p w14:paraId="4B010D88" w14:textId="77777777" w:rsidR="002C5B35" w:rsidRPr="00101A41" w:rsidRDefault="002C5B35" w:rsidP="009C1404">
      <w:pPr>
        <w:pStyle w:val="a7"/>
        <w:numPr>
          <w:ilvl w:val="0"/>
          <w:numId w:val="35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She is confident that no more examples should be necessary.</w:t>
      </w:r>
    </w:p>
    <w:p w14:paraId="02710A6E" w14:textId="77777777" w:rsidR="002C5B35" w:rsidRPr="00101A41" w:rsidRDefault="002C5B35" w:rsidP="009C1404">
      <w:pPr>
        <w:pStyle w:val="a7"/>
        <w:numPr>
          <w:ilvl w:val="0"/>
          <w:numId w:val="35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She is eager to find out whether the students can provide other examples.</w:t>
      </w:r>
    </w:p>
    <w:p w14:paraId="45A9C047" w14:textId="77777777" w:rsidR="002C5B35" w:rsidRPr="00101A41" w:rsidRDefault="002C5B35" w:rsidP="009C1404">
      <w:pPr>
        <w:pStyle w:val="a7"/>
        <w:numPr>
          <w:ilvl w:val="0"/>
          <w:numId w:val="35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She wonders whether her explanation may be too difficult to understand.</w:t>
      </w:r>
    </w:p>
    <w:p w14:paraId="1C4244FB" w14:textId="77777777" w:rsidR="002C5B35" w:rsidRPr="00101A41" w:rsidRDefault="002C5B35" w:rsidP="009C1404">
      <w:pPr>
        <w:pStyle w:val="a7"/>
        <w:numPr>
          <w:ilvl w:val="0"/>
          <w:numId w:val="35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She is surprised that her students have understood her point so quickly.</w:t>
      </w:r>
    </w:p>
    <w:p w14:paraId="355D0BDA" w14:textId="77777777" w:rsidR="002C5B35" w:rsidRPr="00101A41" w:rsidRDefault="002C5B35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59" w:name="_Toc397763800"/>
      <w:r w:rsidRPr="00101A41">
        <w:rPr>
          <w:rFonts w:eastAsiaTheme="majorEastAsia" w:cs="Arial"/>
          <w:b w:val="0"/>
          <w:sz w:val="22"/>
          <w:szCs w:val="22"/>
        </w:rPr>
        <w:t>TPO-15</w:t>
      </w:r>
      <w:bookmarkEnd w:id="59"/>
    </w:p>
    <w:p w14:paraId="4D9C8CA7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09CCB013" w14:textId="77777777" w:rsidR="002C5B35" w:rsidRPr="00101A41" w:rsidRDefault="002C5B35" w:rsidP="009C1404">
      <w:pPr>
        <w:pStyle w:val="a8"/>
        <w:numPr>
          <w:ilvl w:val="0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Why does the student go to the campus newspaper office?</w:t>
      </w:r>
    </w:p>
    <w:p w14:paraId="0C8B6E5F" w14:textId="77777777" w:rsidR="002C5B35" w:rsidRPr="00101A41" w:rsidRDefault="002C5B35" w:rsidP="009C1404">
      <w:pPr>
        <w:pStyle w:val="a8"/>
        <w:numPr>
          <w:ilvl w:val="0"/>
          <w:numId w:val="359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lastRenderedPageBreak/>
        <w:t>To turn in outlines of possible articles</w:t>
      </w:r>
    </w:p>
    <w:p w14:paraId="5C15DF18" w14:textId="77777777" w:rsidR="002C5B35" w:rsidRPr="00101A41" w:rsidRDefault="002C5B35" w:rsidP="009C1404">
      <w:pPr>
        <w:pStyle w:val="a8"/>
        <w:numPr>
          <w:ilvl w:val="0"/>
          <w:numId w:val="359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To find out when his article will be printed in the newspaper</w:t>
      </w:r>
    </w:p>
    <w:p w14:paraId="4E1C787B" w14:textId="77777777" w:rsidR="002C5B35" w:rsidRPr="00101A41" w:rsidRDefault="002C5B35" w:rsidP="009C1404">
      <w:pPr>
        <w:pStyle w:val="a8"/>
        <w:numPr>
          <w:ilvl w:val="0"/>
          <w:numId w:val="359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To find out if he got a position as a reporter</w:t>
      </w:r>
    </w:p>
    <w:p w14:paraId="3546DB94" w14:textId="77777777" w:rsidR="002C5B35" w:rsidRPr="00101A41" w:rsidRDefault="002C5B35" w:rsidP="009C1404">
      <w:pPr>
        <w:pStyle w:val="a8"/>
        <w:numPr>
          <w:ilvl w:val="0"/>
          <w:numId w:val="359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To get help with an assignment for his journalism class</w:t>
      </w:r>
    </w:p>
    <w:p w14:paraId="7A628EE2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</w:p>
    <w:p w14:paraId="3210774D" w14:textId="77777777" w:rsidR="002C5B35" w:rsidRPr="00101A41" w:rsidRDefault="002C5B35" w:rsidP="009C1404">
      <w:pPr>
        <w:pStyle w:val="a8"/>
        <w:numPr>
          <w:ilvl w:val="0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Why does the student want to write for the campus newspaper?</w:t>
      </w:r>
    </w:p>
    <w:p w14:paraId="3CBDA0E9" w14:textId="77777777" w:rsidR="002C5B35" w:rsidRPr="00101A41" w:rsidRDefault="002C5B35" w:rsidP="009C1404">
      <w:pPr>
        <w:pStyle w:val="a8"/>
        <w:numPr>
          <w:ilvl w:val="1"/>
          <w:numId w:val="358"/>
        </w:numPr>
        <w:tabs>
          <w:tab w:val="clear" w:pos="840"/>
          <w:tab w:val="num" w:pos="360"/>
        </w:tabs>
        <w:spacing w:line="360" w:lineRule="auto"/>
        <w:ind w:left="360" w:hanging="360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He wants to earn some money</w:t>
      </w:r>
    </w:p>
    <w:p w14:paraId="51D2DF9D" w14:textId="77777777" w:rsidR="002C5B35" w:rsidRPr="00101A41" w:rsidRDefault="002C5B35" w:rsidP="009C1404">
      <w:pPr>
        <w:pStyle w:val="a8"/>
        <w:numPr>
          <w:ilvl w:val="1"/>
          <w:numId w:val="358"/>
        </w:numPr>
        <w:tabs>
          <w:tab w:val="clear" w:pos="840"/>
          <w:tab w:val="num" w:pos="360"/>
        </w:tabs>
        <w:spacing w:line="360" w:lineRule="auto"/>
        <w:ind w:left="360" w:hanging="360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He wants to learn about the newspaper business</w:t>
      </w:r>
    </w:p>
    <w:p w14:paraId="21D96321" w14:textId="77777777" w:rsidR="002C5B35" w:rsidRPr="00101A41" w:rsidRDefault="002C5B35" w:rsidP="009C1404">
      <w:pPr>
        <w:pStyle w:val="a8"/>
        <w:numPr>
          <w:ilvl w:val="1"/>
          <w:numId w:val="358"/>
        </w:numPr>
        <w:tabs>
          <w:tab w:val="clear" w:pos="840"/>
          <w:tab w:val="num" w:pos="360"/>
        </w:tabs>
        <w:spacing w:line="360" w:lineRule="auto"/>
        <w:ind w:left="360" w:hanging="360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He wants to share his enthusiasm for physics</w:t>
      </w:r>
    </w:p>
    <w:p w14:paraId="2BBC9B57" w14:textId="77777777" w:rsidR="002C5B35" w:rsidRPr="00101A41" w:rsidRDefault="002C5B35" w:rsidP="009C1404">
      <w:pPr>
        <w:pStyle w:val="a8"/>
        <w:numPr>
          <w:ilvl w:val="1"/>
          <w:numId w:val="358"/>
        </w:numPr>
        <w:tabs>
          <w:tab w:val="clear" w:pos="840"/>
          <w:tab w:val="num" w:pos="360"/>
        </w:tabs>
        <w:spacing w:line="360" w:lineRule="auto"/>
        <w:ind w:left="360" w:hanging="360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He thinks the experience will be valuable</w:t>
      </w:r>
    </w:p>
    <w:p w14:paraId="7DA034D7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</w:p>
    <w:p w14:paraId="06180CF4" w14:textId="77777777" w:rsidR="002C5B35" w:rsidRPr="00101A41" w:rsidRDefault="002C5B35" w:rsidP="009C1404">
      <w:pPr>
        <w:pStyle w:val="a8"/>
        <w:numPr>
          <w:ilvl w:val="0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 student mentions the proposed tuition increase as a possible topic for the newspaper. What does the adviser imply about the topic?</w:t>
      </w:r>
    </w:p>
    <w:p w14:paraId="63B58F08" w14:textId="77777777" w:rsidR="002C5B35" w:rsidRPr="00101A41" w:rsidRDefault="002C5B35" w:rsidP="009C1404">
      <w:pPr>
        <w:pStyle w:val="a8"/>
        <w:numPr>
          <w:ilvl w:val="1"/>
          <w:numId w:val="358"/>
        </w:numPr>
        <w:tabs>
          <w:tab w:val="clear" w:pos="840"/>
          <w:tab w:val="num" w:pos="360"/>
        </w:tabs>
        <w:spacing w:line="360" w:lineRule="auto"/>
        <w:ind w:hanging="840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 news editor thinks that the topic is not suitable for a new reporter</w:t>
      </w:r>
    </w:p>
    <w:p w14:paraId="473D0E0E" w14:textId="77777777" w:rsidR="002C5B35" w:rsidRPr="00101A41" w:rsidRDefault="002C5B35" w:rsidP="009C1404">
      <w:pPr>
        <w:pStyle w:val="a8"/>
        <w:numPr>
          <w:ilvl w:val="1"/>
          <w:numId w:val="358"/>
        </w:numPr>
        <w:tabs>
          <w:tab w:val="clear" w:pos="840"/>
          <w:tab w:val="num" w:pos="360"/>
        </w:tabs>
        <w:spacing w:line="360" w:lineRule="auto"/>
        <w:ind w:hanging="840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 news editor was impressed by the student’s outline about the topic</w:t>
      </w:r>
    </w:p>
    <w:p w14:paraId="0C511B5C" w14:textId="77777777" w:rsidR="002C5B35" w:rsidRPr="00101A41" w:rsidRDefault="002C5B35" w:rsidP="009C1404">
      <w:pPr>
        <w:pStyle w:val="a8"/>
        <w:numPr>
          <w:ilvl w:val="1"/>
          <w:numId w:val="358"/>
        </w:numPr>
        <w:tabs>
          <w:tab w:val="clear" w:pos="840"/>
          <w:tab w:val="num" w:pos="360"/>
        </w:tabs>
        <w:spacing w:line="360" w:lineRule="auto"/>
        <w:ind w:hanging="840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There is not enough information to write an article about the topic</w:t>
      </w:r>
    </w:p>
    <w:p w14:paraId="1E935DF5" w14:textId="77777777" w:rsidR="002C5B35" w:rsidRPr="00101A41" w:rsidRDefault="002C5B35" w:rsidP="009C1404">
      <w:pPr>
        <w:pStyle w:val="a8"/>
        <w:numPr>
          <w:ilvl w:val="1"/>
          <w:numId w:val="358"/>
        </w:numPr>
        <w:tabs>
          <w:tab w:val="clear" w:pos="840"/>
          <w:tab w:val="num" w:pos="360"/>
        </w:tabs>
        <w:spacing w:line="360" w:lineRule="auto"/>
        <w:ind w:hanging="840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 topic has already been assigned to another reporter</w:t>
      </w:r>
    </w:p>
    <w:p w14:paraId="16884910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</w:p>
    <w:p w14:paraId="0567A21D" w14:textId="77777777" w:rsidR="002C5B35" w:rsidRPr="00101A41" w:rsidRDefault="002C5B35" w:rsidP="009C1404">
      <w:pPr>
        <w:pStyle w:val="a8"/>
        <w:numPr>
          <w:ilvl w:val="0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What will the student about in his first article for the newspaper?</w:t>
      </w:r>
    </w:p>
    <w:p w14:paraId="73C2E7F5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 physics department’s plans for attracting more students</w:t>
      </w:r>
    </w:p>
    <w:p w14:paraId="17498F67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 university’s plan to offer more physics courses</w:t>
      </w:r>
    </w:p>
    <w:p w14:paraId="7C0F1D62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 importance of physics in our daily lives</w:t>
      </w:r>
    </w:p>
    <w:p w14:paraId="6AE736EE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 opinions of professors on the recent changes to introductory physics courses</w:t>
      </w:r>
    </w:p>
    <w:p w14:paraId="43332BE4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</w:p>
    <w:p w14:paraId="1D27A52B" w14:textId="77777777" w:rsidR="002C5B35" w:rsidRPr="00101A41" w:rsidRDefault="002C5B35" w:rsidP="009C1404">
      <w:pPr>
        <w:pStyle w:val="a8"/>
        <w:numPr>
          <w:ilvl w:val="0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What does the adviser imply when she says this:</w:t>
      </w:r>
    </w:p>
    <w:p w14:paraId="14F82636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She is not responsible for evaluating proposed articles</w:t>
      </w:r>
    </w:p>
    <w:p w14:paraId="0EDE92F4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She did not tell Max about the student’s interest in joining the staff</w:t>
      </w:r>
    </w:p>
    <w:p w14:paraId="0BB84A00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Max recently became the editor of the newspaper</w:t>
      </w:r>
    </w:p>
    <w:p w14:paraId="37FB8DAF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Max has been very busy lately</w:t>
      </w:r>
    </w:p>
    <w:p w14:paraId="48774871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</w:p>
    <w:p w14:paraId="2322F709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</w:p>
    <w:p w14:paraId="0F6BE1E6" w14:textId="77777777" w:rsidR="002C5B35" w:rsidRPr="00101A41" w:rsidRDefault="002C5B35" w:rsidP="009C1404">
      <w:pPr>
        <w:pStyle w:val="a8"/>
        <w:numPr>
          <w:ilvl w:val="0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What is the lecture mainly about?</w:t>
      </w:r>
    </w:p>
    <w:p w14:paraId="38C5EEED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Methods people use to eliminate distractions</w:t>
      </w:r>
    </w:p>
    <w:p w14:paraId="1C6BC0AF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 area of the brain responsible for blocking distractions</w:t>
      </w:r>
    </w:p>
    <w:p w14:paraId="6CCBB118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 usefulness of questionnaires in assessing distractibility</w:t>
      </w:r>
    </w:p>
    <w:p w14:paraId="5D55D669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Research about how the brain deals with distractions</w:t>
      </w:r>
    </w:p>
    <w:p w14:paraId="410F5B2D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</w:p>
    <w:p w14:paraId="0529AFCF" w14:textId="77777777" w:rsidR="002C5B35" w:rsidRPr="00101A41" w:rsidRDefault="002C5B35" w:rsidP="009C1404">
      <w:pPr>
        <w:pStyle w:val="a8"/>
        <w:numPr>
          <w:ilvl w:val="0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According to the professor, what are two weakness of the Cognitive Failures Questionnaire?</w:t>
      </w:r>
    </w:p>
    <w:p w14:paraId="2B4A3F3D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  <w:shd w:val="pct15" w:color="auto" w:fill="FFFFFF"/>
        </w:rPr>
      </w:pPr>
      <w:r w:rsidRPr="00101A41">
        <w:rPr>
          <w:rFonts w:ascii="Times New Roman" w:eastAsiaTheme="majorEastAsia" w:hAnsi="Times New Roman" w:cs="Calibri"/>
          <w:sz w:val="22"/>
          <w:szCs w:val="22"/>
          <w:shd w:val="pct15" w:color="auto" w:fill="FFFFFF"/>
        </w:rPr>
        <w:t>Click on 2 answers</w:t>
      </w:r>
    </w:p>
    <w:p w14:paraId="5A68D2FC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  <w:shd w:val="pct15" w:color="auto" w:fill="FFFFFF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It relies on subjective reporting</w:t>
      </w:r>
    </w:p>
    <w:p w14:paraId="027306DC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  <w:shd w:val="pct15" w:color="auto" w:fill="FFFFFF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It assesses a limited number of situations</w:t>
      </w:r>
    </w:p>
    <w:p w14:paraId="11DADC53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  <w:shd w:val="pct15" w:color="auto" w:fill="FFFFFF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It does not assess visual distractions</w:t>
      </w:r>
    </w:p>
    <w:p w14:paraId="14430AB0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  <w:shd w:val="pct15" w:color="auto" w:fill="FFFFFF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It does not account for factors other than distractibility</w:t>
      </w:r>
    </w:p>
    <w:p w14:paraId="6AFDC4B2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</w:p>
    <w:p w14:paraId="246FDACD" w14:textId="77777777" w:rsidR="002C5B35" w:rsidRPr="00101A41" w:rsidRDefault="002C5B35" w:rsidP="009C1404">
      <w:pPr>
        <w:pStyle w:val="a8"/>
        <w:numPr>
          <w:ilvl w:val="0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What hypotheses about distraction and the brain were Lavie’s experiments involving star fields designed to investigate?</w:t>
      </w:r>
    </w:p>
    <w:p w14:paraId="7229A0F1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  <w:shd w:val="pct15" w:color="auto" w:fill="FFFFFF"/>
        </w:rPr>
      </w:pPr>
      <w:r w:rsidRPr="00101A41">
        <w:rPr>
          <w:rFonts w:ascii="Times New Roman" w:eastAsiaTheme="majorEastAsia" w:hAnsi="Times New Roman" w:cs="Calibri"/>
          <w:sz w:val="22"/>
          <w:szCs w:val="22"/>
          <w:shd w:val="pct15" w:color="auto" w:fill="FFFFFF"/>
        </w:rPr>
        <w:t>Click on 2 answers</w:t>
      </w:r>
    </w:p>
    <w:p w14:paraId="42103FC7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Whether the capacity of the brain to process irrelevant information varies from person to person</w:t>
      </w:r>
    </w:p>
    <w:p w14:paraId="046B8372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Whether the brain perceives information that is irrelevant to the performance of a task</w:t>
      </w:r>
    </w:p>
    <w:p w14:paraId="2B9E7133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Whether the brain deals with distractions by categorizing irrelevant information as low priority</w:t>
      </w:r>
    </w:p>
    <w:p w14:paraId="7869819F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Whether the visual cortex is activated during the sensation of movement</w:t>
      </w:r>
    </w:p>
    <w:p w14:paraId="029EB7A3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</w:p>
    <w:p w14:paraId="1DF799E5" w14:textId="77777777" w:rsidR="002C5B35" w:rsidRPr="00101A41" w:rsidRDefault="002C5B35" w:rsidP="009C1404">
      <w:pPr>
        <w:pStyle w:val="a8"/>
        <w:numPr>
          <w:ilvl w:val="0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What did Lavie’s scans of subjects’ visual cortexes reveal?</w:t>
      </w:r>
    </w:p>
    <w:p w14:paraId="3ED7AA14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Area V5 became less active when tasks became more difficult</w:t>
      </w:r>
    </w:p>
    <w:p w14:paraId="72A4A179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 presence of the star field did not affect activity in area V5</w:t>
      </w:r>
    </w:p>
    <w:p w14:paraId="30D3817D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Area V5 became interfered with subjects’ ability to perceive motion</w:t>
      </w:r>
    </w:p>
    <w:p w14:paraId="3D1B6CDB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lastRenderedPageBreak/>
        <w:t>Stimulating area V5 interfered with subjects’ ability to perceive motion</w:t>
      </w:r>
    </w:p>
    <w:p w14:paraId="602BDC3B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</w:p>
    <w:p w14:paraId="0DACB900" w14:textId="77777777" w:rsidR="002C5B35" w:rsidRPr="00101A41" w:rsidRDefault="002C5B35" w:rsidP="009C1404">
      <w:pPr>
        <w:pStyle w:val="a8"/>
        <w:numPr>
          <w:ilvl w:val="0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Why does the professor mention a highway?</w:t>
      </w:r>
    </w:p>
    <w:p w14:paraId="3641E840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To give two experiments designed to study distraction</w:t>
      </w:r>
    </w:p>
    <w:p w14:paraId="1977C262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To give an example of when area V5 might be activated</w:t>
      </w:r>
    </w:p>
    <w:p w14:paraId="2268E8FE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To describe a limitation in the brain’s processing capacity</w:t>
      </w:r>
    </w:p>
    <w:p w14:paraId="2DBF2560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To make a point about the effect of distractions on driving</w:t>
      </w:r>
    </w:p>
    <w:p w14:paraId="1909AA32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</w:p>
    <w:p w14:paraId="22D2FD3C" w14:textId="77777777" w:rsidR="002C5B35" w:rsidRPr="00101A41" w:rsidRDefault="002C5B35" w:rsidP="009C1404">
      <w:pPr>
        <w:pStyle w:val="a8"/>
        <w:numPr>
          <w:ilvl w:val="0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What is the professor’s opinion of Lavie’s work?</w:t>
      </w:r>
    </w:p>
    <w:p w14:paraId="13499BB3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She think it resolves most of the major questions about distraction</w:t>
      </w:r>
    </w:p>
    <w:p w14:paraId="09E6DEA6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She feels it is of limited use because of flaws in the study designs</w:t>
      </w:r>
    </w:p>
    <w:p w14:paraId="78F837C1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She believes it has changed the direction of research on distraction</w:t>
      </w:r>
    </w:p>
    <w:p w14:paraId="657FE2D1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She thinks its findings can be applied only to visual distraction</w:t>
      </w:r>
    </w:p>
    <w:p w14:paraId="762D67EE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</w:p>
    <w:p w14:paraId="46F906E7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</w:p>
    <w:p w14:paraId="5A8AA60E" w14:textId="77777777" w:rsidR="002C5B35" w:rsidRPr="00101A41" w:rsidRDefault="002C5B35" w:rsidP="009C1404">
      <w:pPr>
        <w:pStyle w:val="a8"/>
        <w:numPr>
          <w:ilvl w:val="0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What is the lecture mainly about?</w:t>
      </w:r>
    </w:p>
    <w:p w14:paraId="141154A2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Recognizing when one geologic epoch ends and another begins</w:t>
      </w:r>
    </w:p>
    <w:p w14:paraId="77E893C1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How geologists determine the age of Earth</w:t>
      </w:r>
    </w:p>
    <w:p w14:paraId="30794934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Whether humans have affected Earth’s climate</w:t>
      </w:r>
    </w:p>
    <w:p w14:paraId="37FA0D8F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Identifying elements that affect the formations of sediment layers</w:t>
      </w:r>
    </w:p>
    <w:p w14:paraId="0EE6ED3C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</w:p>
    <w:p w14:paraId="4C27D8CF" w14:textId="77777777" w:rsidR="002C5B35" w:rsidRPr="00101A41" w:rsidRDefault="002C5B35" w:rsidP="009C1404">
      <w:pPr>
        <w:pStyle w:val="a8"/>
        <w:numPr>
          <w:ilvl w:val="0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Why does the professor mention the Pleistocene epoch?</w:t>
      </w:r>
    </w:p>
    <w:p w14:paraId="2FB55803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To explain how sediments change during an ice age</w:t>
      </w:r>
    </w:p>
    <w:p w14:paraId="5AFE4A9F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To give an example of a well-defined geologic epoch</w:t>
      </w:r>
    </w:p>
    <w:p w14:paraId="6881A64D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To describe how certain environmental conditions affect erosion rates</w:t>
      </w:r>
    </w:p>
    <w:p w14:paraId="50D5D16E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To describe the factors that influence the naming of geologic epochs</w:t>
      </w:r>
    </w:p>
    <w:p w14:paraId="35D053A9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</w:p>
    <w:p w14:paraId="1426470D" w14:textId="77777777" w:rsidR="002C5B35" w:rsidRPr="00101A41" w:rsidRDefault="002C5B35" w:rsidP="009C1404">
      <w:pPr>
        <w:pStyle w:val="a8"/>
        <w:numPr>
          <w:ilvl w:val="0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Research study sediment in order to learn about the characteristics of past geologic epochs. What does the professor say that sediment reveals about a particular epoch?</w:t>
      </w:r>
    </w:p>
    <w:p w14:paraId="1B806A3C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  <w:shd w:val="pct15" w:color="auto" w:fill="FFFFFF"/>
        </w:rPr>
      </w:pPr>
      <w:r w:rsidRPr="00101A41">
        <w:rPr>
          <w:rFonts w:ascii="Times New Roman" w:eastAsiaTheme="majorEastAsia" w:hAnsi="Times New Roman" w:cs="Calibri"/>
          <w:sz w:val="22"/>
          <w:szCs w:val="22"/>
          <w:shd w:val="pct15" w:color="auto" w:fill="FFFFFF"/>
        </w:rPr>
        <w:t>Click on 2 answers</w:t>
      </w:r>
    </w:p>
    <w:p w14:paraId="28782F3A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lastRenderedPageBreak/>
        <w:t>The climate on Earth when the sediment formed</w:t>
      </w:r>
    </w:p>
    <w:p w14:paraId="25B89D16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 places on Earth with the highest amounts of rainfall</w:t>
      </w:r>
    </w:p>
    <w:p w14:paraId="366F26BD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 level of the oceans at the time</w:t>
      </w:r>
    </w:p>
    <w:p w14:paraId="612E0104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 organisms that lived when the sediment formed</w:t>
      </w:r>
    </w:p>
    <w:p w14:paraId="3CE9E6EC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</w:p>
    <w:p w14:paraId="744CB7DC" w14:textId="77777777" w:rsidR="002C5B35" w:rsidRPr="00101A41" w:rsidRDefault="002C5B35" w:rsidP="009C1404">
      <w:pPr>
        <w:pStyle w:val="a8"/>
        <w:numPr>
          <w:ilvl w:val="0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According to the professor, what is the significance of the year 1800 C.E.?</w:t>
      </w:r>
    </w:p>
    <w:p w14:paraId="3E3661BE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  <w:shd w:val="pct15" w:color="auto" w:fill="FFFFFF"/>
        </w:rPr>
      </w:pPr>
      <w:r w:rsidRPr="00101A41">
        <w:rPr>
          <w:rFonts w:ascii="Times New Roman" w:eastAsiaTheme="majorEastAsia" w:hAnsi="Times New Roman" w:cs="Calibri"/>
          <w:sz w:val="22"/>
          <w:szCs w:val="22"/>
          <w:shd w:val="pct15" w:color="auto" w:fill="FFFFFF"/>
        </w:rPr>
        <w:t>Click on 2 answers</w:t>
      </w:r>
    </w:p>
    <w:p w14:paraId="47508260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 human population reached 1 billion</w:t>
      </w:r>
    </w:p>
    <w:p w14:paraId="76A67A3C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 Anthropocene epoch was first described</w:t>
      </w:r>
    </w:p>
    <w:p w14:paraId="6BAC3612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Industrialization began to influence Earth’s environment</w:t>
      </w:r>
    </w:p>
    <w:p w14:paraId="48A34E7E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There was a significant change in the amount of sediment deposited around the world</w:t>
      </w:r>
    </w:p>
    <w:p w14:paraId="3C071EA7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</w:p>
    <w:p w14:paraId="782FAF34" w14:textId="77777777" w:rsidR="002C5B35" w:rsidRPr="00101A41" w:rsidRDefault="002C5B35" w:rsidP="009C1404">
      <w:pPr>
        <w:pStyle w:val="a8"/>
        <w:numPr>
          <w:ilvl w:val="0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What does the professor imply about the spread of agriculture 8,000 years ago?</w:t>
      </w:r>
    </w:p>
    <w:p w14:paraId="5861431E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It was the true beginning of the Holocene epoch</w:t>
      </w:r>
    </w:p>
    <w:p w14:paraId="2658BF06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It was when greenhouse gases were at their lowest levels</w:t>
      </w:r>
    </w:p>
    <w:p w14:paraId="35A51CF3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It was not a major cause of population growth</w:t>
      </w:r>
    </w:p>
    <w:p w14:paraId="1A5472F7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It did not cause as big an environmental impact as some researchers say</w:t>
      </w:r>
    </w:p>
    <w:p w14:paraId="34CB3BA8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</w:p>
    <w:p w14:paraId="73BC7245" w14:textId="77777777" w:rsidR="002C5B35" w:rsidRPr="00101A41" w:rsidRDefault="002C5B35" w:rsidP="009C1404">
      <w:pPr>
        <w:pStyle w:val="a8"/>
        <w:numPr>
          <w:ilvl w:val="0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What does the professor say about future researchers?</w:t>
      </w:r>
    </w:p>
    <w:p w14:paraId="1F78C3E5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They may not agree that humans have had an important effect on Earth’s surface</w:t>
      </w:r>
    </w:p>
    <w:p w14:paraId="76FFE15C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They will not have reliable evidence of what is happening today</w:t>
      </w:r>
    </w:p>
    <w:p w14:paraId="517576F7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They will determine when the Anthropocene epoch began</w:t>
      </w:r>
    </w:p>
    <w:p w14:paraId="2261B4FA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They will make predictions about when the Anthropocene epoch will end</w:t>
      </w:r>
    </w:p>
    <w:p w14:paraId="1968AD18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</w:p>
    <w:p w14:paraId="5FC53620" w14:textId="77777777" w:rsidR="002C5B35" w:rsidRPr="00101A41" w:rsidRDefault="002C5B35" w:rsidP="009C1404">
      <w:pPr>
        <w:pStyle w:val="a8"/>
        <w:numPr>
          <w:ilvl w:val="0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Why does the woman go to see her professor?</w:t>
      </w:r>
    </w:p>
    <w:p w14:paraId="2BBA639C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To tell him about an athletic achievement</w:t>
      </w:r>
    </w:p>
    <w:p w14:paraId="288C266C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To find out the best approach to studying for a test</w:t>
      </w:r>
    </w:p>
    <w:p w14:paraId="23AAD367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To ask a question about a laboratory project</w:t>
      </w:r>
    </w:p>
    <w:p w14:paraId="6B7CEBE9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To discuss her performance on a biology exam</w:t>
      </w:r>
    </w:p>
    <w:p w14:paraId="32732D27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</w:p>
    <w:p w14:paraId="0797ED0A" w14:textId="77777777" w:rsidR="002C5B35" w:rsidRPr="00101A41" w:rsidRDefault="002C5B35" w:rsidP="009C1404">
      <w:pPr>
        <w:pStyle w:val="a8"/>
        <w:numPr>
          <w:ilvl w:val="0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What does the professor imply when he mentions his experience playing soccer in college?</w:t>
      </w:r>
    </w:p>
    <w:p w14:paraId="6A6D5120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 woman should participate in a sport that takes less of her time</w:t>
      </w:r>
    </w:p>
    <w:p w14:paraId="7ECE372D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 woman may not have enough time to study for class</w:t>
      </w:r>
    </w:p>
    <w:p w14:paraId="4827B188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 woman is not trying hard enough to do well in the class</w:t>
      </w:r>
    </w:p>
    <w:p w14:paraId="35D295BC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 woman should be satisfied with the results of her exam</w:t>
      </w:r>
    </w:p>
    <w:p w14:paraId="6AC71347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</w:p>
    <w:p w14:paraId="723B7DA8" w14:textId="77777777" w:rsidR="002C5B35" w:rsidRPr="00101A41" w:rsidRDefault="002C5B35" w:rsidP="009C1404">
      <w:pPr>
        <w:pStyle w:val="a8"/>
        <w:numPr>
          <w:ilvl w:val="0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What did the woman study in her laboratory project?</w:t>
      </w:r>
    </w:p>
    <w:p w14:paraId="6F508167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 best methods for preserving samples of onion cells</w:t>
      </w:r>
    </w:p>
    <w:p w14:paraId="7E81317E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 differences between onion cells and other plant cells</w:t>
      </w:r>
    </w:p>
    <w:p w14:paraId="3D54B053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 process of cell division in an onion</w:t>
      </w:r>
    </w:p>
    <w:p w14:paraId="74FD3C3C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 different ways that onion cells can be diagrammed</w:t>
      </w:r>
    </w:p>
    <w:p w14:paraId="31FCD311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</w:p>
    <w:p w14:paraId="4B3A0406" w14:textId="77777777" w:rsidR="002C5B35" w:rsidRPr="00101A41" w:rsidRDefault="002C5B35" w:rsidP="009C1404">
      <w:pPr>
        <w:pStyle w:val="a8"/>
        <w:numPr>
          <w:ilvl w:val="0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What does the professor say about the results of the brain research?</w:t>
      </w:r>
    </w:p>
    <w:p w14:paraId="0BB933A6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Several short study sessions are more effective than one extended study session</w:t>
      </w:r>
    </w:p>
    <w:p w14:paraId="5AFF1622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Studying in the library increases the brain’s ability to absorb details</w:t>
      </w:r>
    </w:p>
    <w:p w14:paraId="0701045A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Studying for extended periods of time is good exercise for the brain</w:t>
      </w:r>
    </w:p>
    <w:p w14:paraId="4D1096AF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Students who excel at laboratory work usually perform well on exams</w:t>
      </w:r>
    </w:p>
    <w:p w14:paraId="107194F0" w14:textId="77777777" w:rsidR="002C5B35" w:rsidRPr="00101A41" w:rsidRDefault="002C5B35" w:rsidP="009C1404">
      <w:pPr>
        <w:pStyle w:val="a8"/>
        <w:spacing w:line="360" w:lineRule="auto"/>
        <w:ind w:left="420"/>
        <w:rPr>
          <w:rFonts w:ascii="Times New Roman" w:eastAsiaTheme="majorEastAsia" w:hAnsi="Times New Roman" w:cs="Calibri"/>
          <w:sz w:val="22"/>
          <w:szCs w:val="22"/>
        </w:rPr>
      </w:pPr>
    </w:p>
    <w:p w14:paraId="706B7B19" w14:textId="77777777" w:rsidR="002C5B35" w:rsidRPr="00101A41" w:rsidRDefault="002C5B35" w:rsidP="009C1404">
      <w:pPr>
        <w:pStyle w:val="a8"/>
        <w:numPr>
          <w:ilvl w:val="0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At the end of the conversation, why does the professor return to the topic of running on the track team?</w:t>
      </w:r>
    </w:p>
    <w:p w14:paraId="665E6BF6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To suggest that the student take a break from it for a few weeks</w:t>
      </w:r>
    </w:p>
    <w:p w14:paraId="4F609C33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To give an example of how exercise affects memory</w:t>
      </w:r>
    </w:p>
    <w:p w14:paraId="48553694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To illustrate the point he is making about study habits</w:t>
      </w:r>
    </w:p>
    <w:p w14:paraId="081BB4BE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To find out if the next track meet will interfere with the next exam</w:t>
      </w:r>
    </w:p>
    <w:p w14:paraId="29F1A2DC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</w:p>
    <w:p w14:paraId="3601907D" w14:textId="77777777" w:rsidR="002C5B35" w:rsidRPr="00101A41" w:rsidRDefault="002C5B35" w:rsidP="009C1404">
      <w:pPr>
        <w:pStyle w:val="a8"/>
        <w:numPr>
          <w:ilvl w:val="0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What is the lecture mainly about?</w:t>
      </w:r>
    </w:p>
    <w:p w14:paraId="7510D895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How Archimedes was identified as the author of some ancient texts</w:t>
      </w:r>
    </w:p>
    <w:p w14:paraId="2251CFC8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 recovery of some ancient writings on mathematics</w:t>
      </w:r>
    </w:p>
    <w:p w14:paraId="379CE4AD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lastRenderedPageBreak/>
        <w:t>Differences among various writing materials used in the Middle Ages</w:t>
      </w:r>
    </w:p>
    <w:p w14:paraId="18FDA375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Techniques for restoring ancient manuscripts</w:t>
      </w:r>
    </w:p>
    <w:p w14:paraId="5574747A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</w:p>
    <w:p w14:paraId="6FA55644" w14:textId="77777777" w:rsidR="002C5B35" w:rsidRPr="00101A41" w:rsidRDefault="002C5B35" w:rsidP="009C1404">
      <w:pPr>
        <w:pStyle w:val="a8"/>
        <w:numPr>
          <w:ilvl w:val="0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What are two points the professor makes about parchment?</w:t>
      </w:r>
    </w:p>
    <w:p w14:paraId="34EB68C3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  <w:shd w:val="pct15" w:color="auto" w:fill="FFFFFF"/>
        </w:rPr>
      </w:pPr>
      <w:r w:rsidRPr="00101A41">
        <w:rPr>
          <w:rFonts w:ascii="Times New Roman" w:eastAsiaTheme="majorEastAsia" w:hAnsi="Times New Roman" w:cs="Calibri"/>
          <w:sz w:val="22"/>
          <w:szCs w:val="22"/>
          <w:shd w:val="pct15" w:color="auto" w:fill="FFFFFF"/>
        </w:rPr>
        <w:t>Click on 2 answers</w:t>
      </w:r>
    </w:p>
    <w:p w14:paraId="461ED6A2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It is more long lasting than paper</w:t>
      </w:r>
    </w:p>
    <w:p w14:paraId="281CDDDE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It was inexpensive to produce during the Middle Ages</w:t>
      </w:r>
    </w:p>
    <w:p w14:paraId="76785F64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It was the material Archimedes used for his writings</w:t>
      </w:r>
    </w:p>
    <w:p w14:paraId="02F0860E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Its use for books decreased after the 1400s</w:t>
      </w:r>
    </w:p>
    <w:p w14:paraId="60536AFA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</w:p>
    <w:p w14:paraId="7B3BD2E2" w14:textId="77777777" w:rsidR="002C5B35" w:rsidRPr="00101A41" w:rsidRDefault="002C5B35" w:rsidP="009C1404">
      <w:pPr>
        <w:pStyle w:val="a8"/>
        <w:numPr>
          <w:ilvl w:val="0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What does the professor imply when he explains the washing and scraping methods that were used to remove ink from a parchment surface?</w:t>
      </w:r>
    </w:p>
    <w:p w14:paraId="411625AE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Washing made parchment more able to retain newly applied ink than scraping did</w:t>
      </w:r>
    </w:p>
    <w:p w14:paraId="09B06E8A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Washing was less effective than scraping as a means of permanently erasing ink</w:t>
      </w:r>
    </w:p>
    <w:p w14:paraId="508D4DF1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 scraping method was used in the creation of the Archimedes palimpsest</w:t>
      </w:r>
    </w:p>
    <w:p w14:paraId="57F3FE07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Neither method completely erased the original text</w:t>
      </w:r>
    </w:p>
    <w:p w14:paraId="46652676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</w:p>
    <w:p w14:paraId="3181677E" w14:textId="77777777" w:rsidR="002C5B35" w:rsidRPr="00101A41" w:rsidRDefault="002C5B35" w:rsidP="009C1404">
      <w:pPr>
        <w:pStyle w:val="a8"/>
        <w:numPr>
          <w:ilvl w:val="0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What type of book became known as the Archimedes palimpsest?</w:t>
      </w:r>
    </w:p>
    <w:p w14:paraId="4C6C1275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A history book</w:t>
      </w:r>
    </w:p>
    <w:p w14:paraId="690CE97E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A physics book</w:t>
      </w:r>
    </w:p>
    <w:p w14:paraId="2F66828E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A prayer book</w:t>
      </w:r>
    </w:p>
    <w:p w14:paraId="0AAB5E20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An artist’s book</w:t>
      </w:r>
    </w:p>
    <w:p w14:paraId="6B46B19D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</w:p>
    <w:p w14:paraId="1218B286" w14:textId="77777777" w:rsidR="002C5B35" w:rsidRPr="00101A41" w:rsidRDefault="002C5B35" w:rsidP="009C1404">
      <w:pPr>
        <w:pStyle w:val="a8"/>
        <w:numPr>
          <w:ilvl w:val="0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What does the professor imply about the various techniques used to view Archimede’s text?</w:t>
      </w:r>
    </w:p>
    <w:p w14:paraId="5885741A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 students should be familiar with most of the techniques</w:t>
      </w:r>
    </w:p>
    <w:p w14:paraId="12C3F6D8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Different techniques were used to analyze the iron content on ancient ink</w:t>
      </w:r>
    </w:p>
    <w:p w14:paraId="02E17771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 use of ultraviolet light was more damaging than the other techniques</w:t>
      </w:r>
    </w:p>
    <w:p w14:paraId="1EAFDBA8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X-ray imaging was more effective than the other techniques</w:t>
      </w:r>
    </w:p>
    <w:p w14:paraId="5B8A78F3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</w:p>
    <w:p w14:paraId="6A4EE69B" w14:textId="77777777" w:rsidR="002C5B35" w:rsidRPr="00101A41" w:rsidRDefault="002C5B35" w:rsidP="009C1404">
      <w:pPr>
        <w:pStyle w:val="a8"/>
        <w:numPr>
          <w:ilvl w:val="0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lastRenderedPageBreak/>
        <w:t>What does the professor imply about the significance of the Archimedes palimpsest?</w:t>
      </w:r>
    </w:p>
    <w:p w14:paraId="6FF1AA76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It is significant because it contains what may be Archimedes’ most important work</w:t>
      </w:r>
    </w:p>
    <w:p w14:paraId="25256F20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It is significant because it proves that a certain mathematics text was written by Archimedes</w:t>
      </w:r>
    </w:p>
    <w:p w14:paraId="2824D4A6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It is significant because it is the oldest one ever discovered</w:t>
      </w:r>
    </w:p>
    <w:p w14:paraId="27FEBCB9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It is significant because it is the first one to be completely deciphered.</w:t>
      </w:r>
    </w:p>
    <w:p w14:paraId="729AC591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</w:p>
    <w:p w14:paraId="369A4D01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29. Why does the professor discuss the exploration of hydrothermal vents?</w:t>
      </w:r>
    </w:p>
    <w:p w14:paraId="5888E69E" w14:textId="77777777" w:rsidR="002C5B35" w:rsidRPr="00101A41" w:rsidRDefault="002C5B35" w:rsidP="009C1404">
      <w:pPr>
        <w:pStyle w:val="a8"/>
        <w:numPr>
          <w:ilvl w:val="0"/>
          <w:numId w:val="360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To show how the exploration helped researchers to determine the composition of ocean water</w:t>
      </w:r>
    </w:p>
    <w:p w14:paraId="170431A3" w14:textId="77777777" w:rsidR="002C5B35" w:rsidRPr="00101A41" w:rsidRDefault="002C5B35" w:rsidP="009C1404">
      <w:pPr>
        <w:pStyle w:val="a8"/>
        <w:numPr>
          <w:ilvl w:val="0"/>
          <w:numId w:val="360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To show how the exploration challenged assumption about biological communities</w:t>
      </w:r>
    </w:p>
    <w:p w14:paraId="16F105D2" w14:textId="77777777" w:rsidR="002C5B35" w:rsidRPr="00101A41" w:rsidRDefault="002C5B35" w:rsidP="009C1404">
      <w:pPr>
        <w:pStyle w:val="a8"/>
        <w:numPr>
          <w:ilvl w:val="0"/>
          <w:numId w:val="360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To compare two competing theories concerning chemosynthesis</w:t>
      </w:r>
    </w:p>
    <w:p w14:paraId="37790755" w14:textId="77777777" w:rsidR="002C5B35" w:rsidRPr="00101A41" w:rsidRDefault="002C5B35" w:rsidP="009C1404">
      <w:pPr>
        <w:pStyle w:val="a8"/>
        <w:numPr>
          <w:ilvl w:val="0"/>
          <w:numId w:val="360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To compare the life cycle of underwater plants to the life cycle of underwater animals</w:t>
      </w:r>
    </w:p>
    <w:p w14:paraId="391B0AA4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</w:p>
    <w:p w14:paraId="5D740959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30. What are three of the conditions of water near hydrothermal vents that made researchers think they would not find living organisms there?</w:t>
      </w:r>
    </w:p>
    <w:p w14:paraId="47977805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  <w:shd w:val="pct15" w:color="auto" w:fill="FFFFFF"/>
        </w:rPr>
      </w:pPr>
      <w:r w:rsidRPr="00101A41">
        <w:rPr>
          <w:rFonts w:ascii="Times New Roman" w:eastAsiaTheme="majorEastAsia" w:hAnsi="Times New Roman" w:cs="Calibri"/>
          <w:sz w:val="22"/>
          <w:szCs w:val="22"/>
          <w:shd w:val="pct15" w:color="auto" w:fill="FFFFFF"/>
        </w:rPr>
        <w:t>Click on 3 answers</w:t>
      </w:r>
    </w:p>
    <w:p w14:paraId="18E425BF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Extreme heat</w:t>
      </w:r>
    </w:p>
    <w:p w14:paraId="0388C045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Extreme pressure</w:t>
      </w:r>
    </w:p>
    <w:p w14:paraId="3044CD2A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Fast currents</w:t>
      </w:r>
    </w:p>
    <w:p w14:paraId="5A7FA3A4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Lack of minerals</w:t>
      </w:r>
    </w:p>
    <w:p w14:paraId="6DB5AD2E" w14:textId="77777777" w:rsidR="002C5B35" w:rsidRPr="00101A41" w:rsidRDefault="002C5B35" w:rsidP="009C1404">
      <w:pPr>
        <w:pStyle w:val="a8"/>
        <w:numPr>
          <w:ilvl w:val="1"/>
          <w:numId w:val="358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Lack of sunlight</w:t>
      </w:r>
    </w:p>
    <w:p w14:paraId="6DC1BF69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</w:p>
    <w:p w14:paraId="3CD9092B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31. What does the professor imply about the researchers’ reaction to the biological community discovered on the ocean floor?</w:t>
      </w:r>
    </w:p>
    <w:p w14:paraId="6D41915B" w14:textId="77777777" w:rsidR="002C5B35" w:rsidRPr="00101A41" w:rsidRDefault="002C5B35" w:rsidP="009C1404">
      <w:pPr>
        <w:pStyle w:val="a8"/>
        <w:numPr>
          <w:ilvl w:val="0"/>
          <w:numId w:val="361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They were surprised at the large variety of organisms living near hydrothermal vents</w:t>
      </w:r>
    </w:p>
    <w:p w14:paraId="07724EFE" w14:textId="77777777" w:rsidR="002C5B35" w:rsidRPr="00101A41" w:rsidRDefault="002C5B35" w:rsidP="009C1404">
      <w:pPr>
        <w:pStyle w:val="a8"/>
        <w:numPr>
          <w:ilvl w:val="0"/>
          <w:numId w:val="361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They were surprised to find any bacteria living without sunlight</w:t>
      </w:r>
    </w:p>
    <w:p w14:paraId="474D0E5C" w14:textId="77777777" w:rsidR="002C5B35" w:rsidRPr="00101A41" w:rsidRDefault="002C5B35" w:rsidP="009C1404">
      <w:pPr>
        <w:pStyle w:val="a8"/>
        <w:numPr>
          <w:ilvl w:val="0"/>
          <w:numId w:val="361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They were disappointed at not finding any animal life</w:t>
      </w:r>
    </w:p>
    <w:p w14:paraId="722CC014" w14:textId="77777777" w:rsidR="002C5B35" w:rsidRPr="00101A41" w:rsidRDefault="002C5B35" w:rsidP="009C1404">
      <w:pPr>
        <w:pStyle w:val="a8"/>
        <w:numPr>
          <w:ilvl w:val="0"/>
          <w:numId w:val="361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They could not agree on the significance of the data that they collected</w:t>
      </w:r>
    </w:p>
    <w:p w14:paraId="39D1A53E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</w:p>
    <w:p w14:paraId="3ABD1D9B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lastRenderedPageBreak/>
        <w:t>32. According to the professor, what is the role of chemosynthesis in biological communities that are found near hydrothermal vents?</w:t>
      </w:r>
    </w:p>
    <w:p w14:paraId="0425943C" w14:textId="77777777" w:rsidR="002C5B35" w:rsidRPr="00101A41" w:rsidRDefault="002C5B35" w:rsidP="009C1404">
      <w:pPr>
        <w:pStyle w:val="a8"/>
        <w:numPr>
          <w:ilvl w:val="0"/>
          <w:numId w:val="362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It enables organisms to convert hydrogen sulfide into food</w:t>
      </w:r>
    </w:p>
    <w:p w14:paraId="30B47BDE" w14:textId="77777777" w:rsidR="002C5B35" w:rsidRPr="00101A41" w:rsidRDefault="002C5B35" w:rsidP="009C1404">
      <w:pPr>
        <w:pStyle w:val="a8"/>
        <w:numPr>
          <w:ilvl w:val="0"/>
          <w:numId w:val="362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It enables organisms to convert tiny amounts of light into energy</w:t>
      </w:r>
    </w:p>
    <w:p w14:paraId="1700C4B9" w14:textId="77777777" w:rsidR="002C5B35" w:rsidRPr="00101A41" w:rsidRDefault="002C5B35" w:rsidP="009C1404">
      <w:pPr>
        <w:pStyle w:val="a8"/>
        <w:numPr>
          <w:ilvl w:val="0"/>
          <w:numId w:val="362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It enables organisms to withstand large amounts of carbon dioxide</w:t>
      </w:r>
    </w:p>
    <w:p w14:paraId="1387B537" w14:textId="77777777" w:rsidR="002C5B35" w:rsidRPr="00101A41" w:rsidRDefault="002C5B35" w:rsidP="009C1404">
      <w:pPr>
        <w:pStyle w:val="a8"/>
        <w:numPr>
          <w:ilvl w:val="0"/>
          <w:numId w:val="362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It enables organisms to regulate their temperature</w:t>
      </w:r>
    </w:p>
    <w:p w14:paraId="583FC7CF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</w:p>
    <w:p w14:paraId="21E13F52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33. Why does the professor mention the bacteria that live inside a tube worm?</w:t>
      </w:r>
    </w:p>
    <w:p w14:paraId="5946EE93" w14:textId="77777777" w:rsidR="002C5B35" w:rsidRPr="00101A41" w:rsidRDefault="002C5B35" w:rsidP="009C1404">
      <w:pPr>
        <w:pStyle w:val="a8"/>
        <w:numPr>
          <w:ilvl w:val="0"/>
          <w:numId w:val="363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To give an example of organisms that pose a threat to tube worms</w:t>
      </w:r>
    </w:p>
    <w:p w14:paraId="113B69AD" w14:textId="77777777" w:rsidR="002C5B35" w:rsidRPr="00101A41" w:rsidRDefault="002C5B35" w:rsidP="009C1404">
      <w:pPr>
        <w:pStyle w:val="a8"/>
        <w:numPr>
          <w:ilvl w:val="0"/>
          <w:numId w:val="363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To explain what provides the organic material that tube worms use for energy</w:t>
      </w:r>
    </w:p>
    <w:p w14:paraId="2F51D762" w14:textId="77777777" w:rsidR="002C5B35" w:rsidRPr="00101A41" w:rsidRDefault="002C5B35" w:rsidP="009C1404">
      <w:pPr>
        <w:pStyle w:val="a8"/>
        <w:numPr>
          <w:ilvl w:val="0"/>
          <w:numId w:val="363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To give an example of other organisms that can withstand extreme heat</w:t>
      </w:r>
    </w:p>
    <w:p w14:paraId="71C093A7" w14:textId="77777777" w:rsidR="002C5B35" w:rsidRPr="00101A41" w:rsidRDefault="002C5B35" w:rsidP="009C1404">
      <w:pPr>
        <w:pStyle w:val="a8"/>
        <w:numPr>
          <w:ilvl w:val="0"/>
          <w:numId w:val="363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To give an example of organisms that are involved in both chemosynthesis and photosynthesis</w:t>
      </w:r>
    </w:p>
    <w:p w14:paraId="03ED71B2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</w:p>
    <w:p w14:paraId="472F6F3D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 xml:space="preserve">34. What does the professor imply when she says </w:t>
      </w:r>
      <w:proofErr w:type="gramStart"/>
      <w:r w:rsidRPr="00101A41">
        <w:rPr>
          <w:rFonts w:ascii="Times New Roman" w:eastAsiaTheme="majorEastAsia" w:hAnsi="Times New Roman" w:cs="Calibri"/>
          <w:sz w:val="22"/>
          <w:szCs w:val="22"/>
        </w:rPr>
        <w:t>this:</w:t>
      </w:r>
      <w:proofErr w:type="gramEnd"/>
    </w:p>
    <w:p w14:paraId="01CB4C22" w14:textId="77777777" w:rsidR="002C5B35" w:rsidRPr="00101A41" w:rsidRDefault="002C5B35" w:rsidP="009C1404">
      <w:pPr>
        <w:pStyle w:val="a8"/>
        <w:numPr>
          <w:ilvl w:val="0"/>
          <w:numId w:val="364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She will review information from the assigned chapter</w:t>
      </w:r>
    </w:p>
    <w:p w14:paraId="6F346713" w14:textId="77777777" w:rsidR="002C5B35" w:rsidRPr="00101A41" w:rsidRDefault="002C5B35" w:rsidP="009C1404">
      <w:pPr>
        <w:pStyle w:val="a8"/>
        <w:numPr>
          <w:ilvl w:val="0"/>
          <w:numId w:val="364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She will present additional information related to the assigned chapter</w:t>
      </w:r>
    </w:p>
    <w:p w14:paraId="486342FC" w14:textId="77777777" w:rsidR="002C5B35" w:rsidRPr="00101A41" w:rsidRDefault="002C5B35" w:rsidP="009C1404">
      <w:pPr>
        <w:pStyle w:val="a8"/>
        <w:numPr>
          <w:ilvl w:val="0"/>
          <w:numId w:val="364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 quiz on the assigned chapter will be longer than other quizzes</w:t>
      </w:r>
    </w:p>
    <w:p w14:paraId="230D8A80" w14:textId="77777777" w:rsidR="002C5B35" w:rsidRPr="00101A41" w:rsidRDefault="002C5B35" w:rsidP="009C1404">
      <w:pPr>
        <w:pStyle w:val="a8"/>
        <w:numPr>
          <w:ilvl w:val="0"/>
          <w:numId w:val="364"/>
        </w:num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  <w:r w:rsidRPr="00101A41">
        <w:rPr>
          <w:rFonts w:ascii="Times New Roman" w:eastAsiaTheme="majorEastAsia" w:hAnsi="Times New Roman" w:cs="Calibri"/>
          <w:sz w:val="22"/>
          <w:szCs w:val="22"/>
        </w:rPr>
        <w:t>The class has spent too much time on the assigned chapter</w:t>
      </w:r>
    </w:p>
    <w:p w14:paraId="598718E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 w:cs="Calibri"/>
          <w:sz w:val="22"/>
          <w:szCs w:val="22"/>
        </w:rPr>
      </w:pPr>
    </w:p>
    <w:p w14:paraId="2ED25B69" w14:textId="4046563D" w:rsidR="002C5B35" w:rsidRPr="00101A41" w:rsidRDefault="009A4BEC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60" w:name="_Toc397763801"/>
      <w:r w:rsidRPr="00101A41">
        <w:rPr>
          <w:rFonts w:eastAsiaTheme="majorEastAsia" w:cs="Arial" w:hint="eastAsia"/>
          <w:b w:val="0"/>
          <w:sz w:val="22"/>
          <w:szCs w:val="22"/>
        </w:rPr>
        <w:t>TPO-</w:t>
      </w:r>
      <w:r w:rsidR="002C5B35" w:rsidRPr="00101A41">
        <w:rPr>
          <w:rFonts w:eastAsiaTheme="majorEastAsia" w:cs="Arial" w:hint="eastAsia"/>
          <w:b w:val="0"/>
          <w:sz w:val="22"/>
          <w:szCs w:val="22"/>
        </w:rPr>
        <w:t>16</w:t>
      </w:r>
      <w:bookmarkEnd w:id="60"/>
    </w:p>
    <w:p w14:paraId="5709A5A8" w14:textId="77777777" w:rsidR="002C5B35" w:rsidRPr="00101A41" w:rsidRDefault="002C5B35" w:rsidP="009C1404">
      <w:pPr>
        <w:pStyle w:val="a8"/>
        <w:numPr>
          <w:ilvl w:val="0"/>
          <w:numId w:val="36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What does the woman want the man to do?</w:t>
      </w:r>
    </w:p>
    <w:p w14:paraId="2825080E" w14:textId="77777777" w:rsidR="002C5B35" w:rsidRPr="00101A41" w:rsidRDefault="002C5B35" w:rsidP="009C1404">
      <w:pPr>
        <w:pStyle w:val="a8"/>
        <w:numPr>
          <w:ilvl w:val="1"/>
          <w:numId w:val="365"/>
        </w:numPr>
        <w:tabs>
          <w:tab w:val="clear" w:pos="840"/>
          <w:tab w:val="num" w:pos="360"/>
        </w:tabs>
        <w:spacing w:line="360" w:lineRule="auto"/>
        <w:ind w:hanging="840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Postpone a choir performance to allow more time for rehearsals</w:t>
      </w:r>
    </w:p>
    <w:p w14:paraId="2FB2DBC0" w14:textId="77777777" w:rsidR="002C5B35" w:rsidRPr="00101A41" w:rsidRDefault="002C5B35" w:rsidP="009C1404">
      <w:pPr>
        <w:pStyle w:val="a8"/>
        <w:numPr>
          <w:ilvl w:val="1"/>
          <w:numId w:val="365"/>
        </w:numPr>
        <w:tabs>
          <w:tab w:val="clear" w:pos="840"/>
          <w:tab w:val="num" w:pos="360"/>
        </w:tabs>
        <w:spacing w:line="360" w:lineRule="auto"/>
        <w:ind w:left="540" w:hanging="540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Change the rehearsal schedule at the music building</w:t>
      </w:r>
    </w:p>
    <w:p w14:paraId="7BA52658" w14:textId="77777777" w:rsidR="002C5B35" w:rsidRPr="00101A41" w:rsidRDefault="002C5B35" w:rsidP="009C1404">
      <w:pPr>
        <w:pStyle w:val="a8"/>
        <w:numPr>
          <w:ilvl w:val="1"/>
          <w:numId w:val="365"/>
        </w:numPr>
        <w:tabs>
          <w:tab w:val="clear" w:pos="840"/>
          <w:tab w:val="num" w:pos="360"/>
        </w:tabs>
        <w:spacing w:line="360" w:lineRule="auto"/>
        <w:ind w:left="540" w:hanging="540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Give approval for her group to move a piano to a different room</w:t>
      </w:r>
    </w:p>
    <w:p w14:paraId="09BCF6C2" w14:textId="77777777" w:rsidR="002C5B35" w:rsidRPr="00101A41" w:rsidRDefault="002C5B35" w:rsidP="009C1404">
      <w:pPr>
        <w:pStyle w:val="a8"/>
        <w:numPr>
          <w:ilvl w:val="1"/>
          <w:numId w:val="365"/>
        </w:numPr>
        <w:tabs>
          <w:tab w:val="clear" w:pos="840"/>
          <w:tab w:val="num" w:pos="360"/>
        </w:tabs>
        <w:spacing w:line="360" w:lineRule="auto"/>
        <w:ind w:left="540" w:hanging="540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Help her reserve a rehearsal space on campus</w:t>
      </w:r>
    </w:p>
    <w:p w14:paraId="31531C76" w14:textId="77777777" w:rsidR="002C5B35" w:rsidRPr="00101A41" w:rsidRDefault="002C5B35" w:rsidP="009C1404">
      <w:pPr>
        <w:pStyle w:val="a8"/>
        <w:tabs>
          <w:tab w:val="num" w:pos="360"/>
        </w:tabs>
        <w:spacing w:line="360" w:lineRule="auto"/>
        <w:ind w:left="540" w:hanging="540"/>
        <w:rPr>
          <w:rFonts w:ascii="Times New Roman" w:eastAsiaTheme="majorEastAsia" w:hAnsi="Times New Roman" w:cs="Arial"/>
          <w:sz w:val="22"/>
          <w:szCs w:val="22"/>
        </w:rPr>
      </w:pPr>
    </w:p>
    <w:p w14:paraId="5C77A63E" w14:textId="77777777" w:rsidR="002C5B35" w:rsidRPr="00101A41" w:rsidRDefault="002C5B35" w:rsidP="009C1404">
      <w:pPr>
        <w:pStyle w:val="a8"/>
        <w:numPr>
          <w:ilvl w:val="0"/>
          <w:numId w:val="36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What problem concerning Lincoln Auditorium is mentioned?</w:t>
      </w:r>
    </w:p>
    <w:p w14:paraId="75318E62" w14:textId="77777777" w:rsidR="002C5B35" w:rsidRPr="00101A41" w:rsidRDefault="002C5B35" w:rsidP="009C1404">
      <w:pPr>
        <w:pStyle w:val="a8"/>
        <w:numPr>
          <w:ilvl w:val="0"/>
          <w:numId w:val="366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There is no piano in the auditorium</w:t>
      </w:r>
    </w:p>
    <w:p w14:paraId="09303B18" w14:textId="77777777" w:rsidR="002C5B35" w:rsidRPr="00101A41" w:rsidRDefault="002C5B35" w:rsidP="009C1404">
      <w:pPr>
        <w:pStyle w:val="a8"/>
        <w:numPr>
          <w:ilvl w:val="0"/>
          <w:numId w:val="366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 xml:space="preserve">The auditorium has been booked by the jazz ensemble </w:t>
      </w:r>
    </w:p>
    <w:p w14:paraId="1A57B401" w14:textId="77777777" w:rsidR="002C5B35" w:rsidRPr="00101A41" w:rsidRDefault="002C5B35" w:rsidP="009C1404">
      <w:pPr>
        <w:pStyle w:val="a8"/>
        <w:numPr>
          <w:ilvl w:val="0"/>
          <w:numId w:val="366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lastRenderedPageBreak/>
        <w:t>The auditorium is located near a construction site</w:t>
      </w:r>
    </w:p>
    <w:p w14:paraId="31A14B41" w14:textId="77777777" w:rsidR="002C5B35" w:rsidRPr="00101A41" w:rsidRDefault="002C5B35" w:rsidP="009C1404">
      <w:pPr>
        <w:pStyle w:val="a8"/>
        <w:numPr>
          <w:ilvl w:val="0"/>
          <w:numId w:val="366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auditorium’s stage is not large enough to hold the whole choir</w:t>
      </w:r>
    </w:p>
    <w:p w14:paraId="13D0BBA2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49BAE01C" w14:textId="77777777" w:rsidR="002C5B35" w:rsidRPr="00101A41" w:rsidRDefault="002C5B35" w:rsidP="009C1404">
      <w:pPr>
        <w:pStyle w:val="a8"/>
        <w:numPr>
          <w:ilvl w:val="0"/>
          <w:numId w:val="36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What does the woman imply about having rehearsals in the evening?</w:t>
      </w:r>
    </w:p>
    <w:p w14:paraId="21347D19" w14:textId="77777777" w:rsidR="002C5B35" w:rsidRPr="00101A41" w:rsidRDefault="002C5B35" w:rsidP="009C1404">
      <w:pPr>
        <w:pStyle w:val="a8"/>
        <w:numPr>
          <w:ilvl w:val="0"/>
          <w:numId w:val="367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Most auditoriums already reserved in the evening for performances</w:t>
      </w:r>
    </w:p>
    <w:p w14:paraId="75AFE346" w14:textId="77777777" w:rsidR="002C5B35" w:rsidRPr="00101A41" w:rsidRDefault="002C5B35" w:rsidP="009C1404">
      <w:pPr>
        <w:pStyle w:val="a8"/>
        <w:numPr>
          <w:ilvl w:val="0"/>
          <w:numId w:val="367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Groups must finish rehearsal before campus buildings close</w:t>
      </w:r>
    </w:p>
    <w:p w14:paraId="77AEE14C" w14:textId="77777777" w:rsidR="002C5B35" w:rsidRPr="00101A41" w:rsidRDefault="002C5B35" w:rsidP="009C1404">
      <w:pPr>
        <w:pStyle w:val="a8"/>
        <w:numPr>
          <w:ilvl w:val="0"/>
          <w:numId w:val="367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Students are usually too tired to rehearse in the evening</w:t>
      </w:r>
    </w:p>
    <w:p w14:paraId="0B061DF8" w14:textId="77777777" w:rsidR="002C5B35" w:rsidRPr="00101A41" w:rsidRDefault="002C5B35" w:rsidP="009C1404">
      <w:pPr>
        <w:pStyle w:val="a8"/>
        <w:numPr>
          <w:ilvl w:val="0"/>
          <w:numId w:val="367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Many students are not available in the evening</w:t>
      </w:r>
    </w:p>
    <w:p w14:paraId="04B8623A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309D0837" w14:textId="77777777" w:rsidR="002C5B35" w:rsidRPr="00101A41" w:rsidRDefault="002C5B35" w:rsidP="009C1404">
      <w:pPr>
        <w:pStyle w:val="a8"/>
        <w:numPr>
          <w:ilvl w:val="0"/>
          <w:numId w:val="36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What is the woman’s attitude toward the jazz ensemble?</w:t>
      </w:r>
    </w:p>
    <w:p w14:paraId="1350E1DA" w14:textId="77777777" w:rsidR="002C5B35" w:rsidRPr="00101A41" w:rsidRDefault="002C5B35" w:rsidP="009C1404">
      <w:pPr>
        <w:pStyle w:val="a8"/>
        <w:numPr>
          <w:ilvl w:val="0"/>
          <w:numId w:val="368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She is worried that they have not rehearsed enough</w:t>
      </w:r>
    </w:p>
    <w:p w14:paraId="20F520B2" w14:textId="77777777" w:rsidR="002C5B35" w:rsidRPr="00101A41" w:rsidRDefault="002C5B35" w:rsidP="009C1404">
      <w:pPr>
        <w:pStyle w:val="a8"/>
        <w:numPr>
          <w:ilvl w:val="0"/>
          <w:numId w:val="368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She believes they may have deceived her</w:t>
      </w:r>
    </w:p>
    <w:p w14:paraId="76F3FE7D" w14:textId="77777777" w:rsidR="002C5B35" w:rsidRPr="00101A41" w:rsidRDefault="002C5B35" w:rsidP="009C1404">
      <w:pPr>
        <w:pStyle w:val="a8"/>
        <w:numPr>
          <w:ilvl w:val="0"/>
          <w:numId w:val="368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She would like to work together with them on a project</w:t>
      </w:r>
    </w:p>
    <w:p w14:paraId="0976F999" w14:textId="77777777" w:rsidR="002C5B35" w:rsidRPr="00101A41" w:rsidRDefault="002C5B35" w:rsidP="009C1404">
      <w:pPr>
        <w:pStyle w:val="a8"/>
        <w:numPr>
          <w:ilvl w:val="0"/>
          <w:numId w:val="368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She admired the way they solves their acoustical problems</w:t>
      </w:r>
    </w:p>
    <w:p w14:paraId="3452238C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4E2A77D8" w14:textId="77777777" w:rsidR="002C5B35" w:rsidRPr="00101A41" w:rsidRDefault="002C5B35" w:rsidP="009C1404">
      <w:pPr>
        <w:pStyle w:val="a8"/>
        <w:numPr>
          <w:ilvl w:val="0"/>
          <w:numId w:val="36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What does the woman imply when she says this:</w:t>
      </w:r>
    </w:p>
    <w:p w14:paraId="4E4465F8" w14:textId="77777777" w:rsidR="002C5B35" w:rsidRPr="00101A41" w:rsidRDefault="002C5B35" w:rsidP="009C1404">
      <w:pPr>
        <w:pStyle w:val="a8"/>
        <w:numPr>
          <w:ilvl w:val="0"/>
          <w:numId w:val="369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She will give the man the answers to his questions at another time</w:t>
      </w:r>
    </w:p>
    <w:p w14:paraId="3108C664" w14:textId="77777777" w:rsidR="002C5B35" w:rsidRPr="00101A41" w:rsidRDefault="002C5B35" w:rsidP="009C1404">
      <w:pPr>
        <w:pStyle w:val="a8"/>
        <w:numPr>
          <w:ilvl w:val="0"/>
          <w:numId w:val="369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She is sorry that she cannot change the rehearsal time</w:t>
      </w:r>
    </w:p>
    <w:p w14:paraId="38AFC85D" w14:textId="77777777" w:rsidR="002C5B35" w:rsidRPr="00101A41" w:rsidRDefault="002C5B35" w:rsidP="009C1404">
      <w:pPr>
        <w:pStyle w:val="a8"/>
        <w:numPr>
          <w:ilvl w:val="0"/>
          <w:numId w:val="369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She wished that she could explain the problem more clearly</w:t>
      </w:r>
    </w:p>
    <w:p w14:paraId="4AA6700D" w14:textId="77777777" w:rsidR="002C5B35" w:rsidRPr="00101A41" w:rsidRDefault="002C5B35" w:rsidP="009C1404">
      <w:pPr>
        <w:pStyle w:val="a8"/>
        <w:numPr>
          <w:ilvl w:val="0"/>
          <w:numId w:val="369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She believes the man already knows the answers to his own questions</w:t>
      </w:r>
    </w:p>
    <w:p w14:paraId="6E257B83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2F0033CC" w14:textId="77777777" w:rsidR="002C5B35" w:rsidRPr="00101A41" w:rsidRDefault="002C5B35" w:rsidP="009C1404">
      <w:pPr>
        <w:pStyle w:val="a8"/>
        <w:numPr>
          <w:ilvl w:val="0"/>
          <w:numId w:val="36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What is the main purpose of the lecture?</w:t>
      </w:r>
    </w:p>
    <w:p w14:paraId="35CFDF78" w14:textId="77777777" w:rsidR="002C5B35" w:rsidRPr="00101A41" w:rsidRDefault="002C5B35" w:rsidP="009C1404">
      <w:pPr>
        <w:pStyle w:val="a8"/>
        <w:numPr>
          <w:ilvl w:val="0"/>
          <w:numId w:val="370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explain the various ways that sulfuric acid is involved in the information of caves</w:t>
      </w:r>
    </w:p>
    <w:p w14:paraId="02BCC794" w14:textId="77777777" w:rsidR="002C5B35" w:rsidRPr="00101A41" w:rsidRDefault="002C5B35" w:rsidP="009C1404">
      <w:pPr>
        <w:pStyle w:val="a8"/>
        <w:numPr>
          <w:ilvl w:val="0"/>
          <w:numId w:val="370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describe caves and other geologic formations in U.S. national parks</w:t>
      </w:r>
    </w:p>
    <w:p w14:paraId="1F412919" w14:textId="77777777" w:rsidR="002C5B35" w:rsidRPr="00101A41" w:rsidRDefault="002C5B35" w:rsidP="009C1404">
      <w:pPr>
        <w:pStyle w:val="a8"/>
        <w:numPr>
          <w:ilvl w:val="0"/>
          <w:numId w:val="370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use Lechuguilla Caves as an example of how most caves form</w:t>
      </w:r>
    </w:p>
    <w:p w14:paraId="21D25DA2" w14:textId="77777777" w:rsidR="002C5B35" w:rsidRPr="00101A41" w:rsidRDefault="002C5B35" w:rsidP="009C1404">
      <w:pPr>
        <w:pStyle w:val="a8"/>
        <w:numPr>
          <w:ilvl w:val="0"/>
          <w:numId w:val="370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discuss the formation and characteristics of an unusual type of cave</w:t>
      </w:r>
    </w:p>
    <w:p w14:paraId="1E5EC727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350AD898" w14:textId="77777777" w:rsidR="002C5B35" w:rsidRPr="00101A41" w:rsidRDefault="002C5B35" w:rsidP="009C1404">
      <w:pPr>
        <w:pStyle w:val="a8"/>
        <w:numPr>
          <w:ilvl w:val="0"/>
          <w:numId w:val="36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professor mentions parts of the process involves in the information of Lechuguilla Cave indicate which of the statements below describe part of the process</w:t>
      </w:r>
    </w:p>
    <w:p w14:paraId="7C24063F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  <w:shd w:val="pct15" w:color="auto" w:fill="FFFFFF"/>
        </w:rPr>
      </w:pPr>
      <w:r w:rsidRPr="00101A41">
        <w:rPr>
          <w:rFonts w:ascii="Times New Roman" w:eastAsiaTheme="majorEastAsia" w:hAnsi="Times New Roman" w:cs="Arial"/>
          <w:sz w:val="22"/>
          <w:szCs w:val="22"/>
          <w:shd w:val="pct15" w:color="auto" w:fill="FFFFFF"/>
        </w:rPr>
        <w:t>Click in the correct box for each phrase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823"/>
        <w:gridCol w:w="1043"/>
        <w:gridCol w:w="1060"/>
      </w:tblGrid>
      <w:tr w:rsidR="002C5B35" w:rsidRPr="00101A41" w14:paraId="7FD50D37" w14:textId="77777777" w:rsidTr="005714E6">
        <w:trPr>
          <w:trHeight w:val="454"/>
        </w:trPr>
        <w:tc>
          <w:tcPr>
            <w:tcW w:w="5823" w:type="dxa"/>
          </w:tcPr>
          <w:p w14:paraId="0D10A696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Arial"/>
                <w:sz w:val="22"/>
                <w:szCs w:val="22"/>
              </w:rPr>
            </w:pPr>
          </w:p>
        </w:tc>
        <w:tc>
          <w:tcPr>
            <w:tcW w:w="1043" w:type="dxa"/>
          </w:tcPr>
          <w:p w14:paraId="52D37A2B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Arial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 w:cs="Arial"/>
                <w:sz w:val="22"/>
                <w:szCs w:val="22"/>
              </w:rPr>
              <w:t xml:space="preserve"> Yes</w:t>
            </w:r>
          </w:p>
        </w:tc>
        <w:tc>
          <w:tcPr>
            <w:tcW w:w="1060" w:type="dxa"/>
          </w:tcPr>
          <w:p w14:paraId="1602ADDF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Arial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 w:cs="Arial"/>
                <w:sz w:val="22"/>
                <w:szCs w:val="22"/>
              </w:rPr>
              <w:t xml:space="preserve">  No</w:t>
            </w:r>
          </w:p>
        </w:tc>
      </w:tr>
      <w:tr w:rsidR="002C5B35" w:rsidRPr="00101A41" w14:paraId="15199FE9" w14:textId="77777777" w:rsidTr="005714E6">
        <w:trPr>
          <w:trHeight w:val="454"/>
        </w:trPr>
        <w:tc>
          <w:tcPr>
            <w:tcW w:w="5823" w:type="dxa"/>
          </w:tcPr>
          <w:p w14:paraId="2B68E294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Arial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 w:cs="Arial"/>
                <w:sz w:val="22"/>
                <w:szCs w:val="22"/>
              </w:rPr>
              <w:t>Gypsum residue accumulated to form decorative structures.</w:t>
            </w:r>
          </w:p>
        </w:tc>
        <w:tc>
          <w:tcPr>
            <w:tcW w:w="1043" w:type="dxa"/>
          </w:tcPr>
          <w:p w14:paraId="71C91B4F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Arial"/>
                <w:sz w:val="22"/>
                <w:szCs w:val="22"/>
              </w:rPr>
            </w:pPr>
          </w:p>
        </w:tc>
        <w:tc>
          <w:tcPr>
            <w:tcW w:w="1060" w:type="dxa"/>
          </w:tcPr>
          <w:p w14:paraId="4B2993D8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Arial"/>
                <w:sz w:val="22"/>
                <w:szCs w:val="22"/>
              </w:rPr>
            </w:pPr>
          </w:p>
        </w:tc>
      </w:tr>
      <w:tr w:rsidR="002C5B35" w:rsidRPr="00101A41" w14:paraId="57BEE225" w14:textId="77777777" w:rsidTr="005714E6">
        <w:trPr>
          <w:trHeight w:val="454"/>
        </w:trPr>
        <w:tc>
          <w:tcPr>
            <w:tcW w:w="5823" w:type="dxa"/>
          </w:tcPr>
          <w:p w14:paraId="13186A57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Arial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 w:cs="Arial"/>
                <w:sz w:val="22"/>
                <w:szCs w:val="22"/>
              </w:rPr>
              <w:t>Gas generated by bacteria reacted with gypsum deposits.</w:t>
            </w:r>
          </w:p>
        </w:tc>
        <w:tc>
          <w:tcPr>
            <w:tcW w:w="1043" w:type="dxa"/>
          </w:tcPr>
          <w:p w14:paraId="2AB44407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Arial"/>
                <w:sz w:val="22"/>
                <w:szCs w:val="22"/>
              </w:rPr>
            </w:pPr>
          </w:p>
        </w:tc>
        <w:tc>
          <w:tcPr>
            <w:tcW w:w="1060" w:type="dxa"/>
          </w:tcPr>
          <w:p w14:paraId="60A291C3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Arial"/>
                <w:sz w:val="22"/>
                <w:szCs w:val="22"/>
              </w:rPr>
            </w:pPr>
          </w:p>
        </w:tc>
      </w:tr>
      <w:tr w:rsidR="002C5B35" w:rsidRPr="00101A41" w14:paraId="07F0CB7F" w14:textId="77777777" w:rsidTr="005714E6">
        <w:trPr>
          <w:trHeight w:val="454"/>
        </w:trPr>
        <w:tc>
          <w:tcPr>
            <w:tcW w:w="5823" w:type="dxa"/>
          </w:tcPr>
          <w:p w14:paraId="50F68C64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Arial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 w:cs="Arial"/>
                <w:sz w:val="22"/>
                <w:szCs w:val="22"/>
              </w:rPr>
              <w:t>Hydrogen sulfide gas mixed with underground water,</w:t>
            </w:r>
          </w:p>
        </w:tc>
        <w:tc>
          <w:tcPr>
            <w:tcW w:w="1043" w:type="dxa"/>
          </w:tcPr>
          <w:p w14:paraId="1D74C833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Arial"/>
                <w:sz w:val="22"/>
                <w:szCs w:val="22"/>
              </w:rPr>
            </w:pPr>
          </w:p>
        </w:tc>
        <w:tc>
          <w:tcPr>
            <w:tcW w:w="1060" w:type="dxa"/>
          </w:tcPr>
          <w:p w14:paraId="24310746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Arial"/>
                <w:sz w:val="22"/>
                <w:szCs w:val="22"/>
              </w:rPr>
            </w:pPr>
          </w:p>
        </w:tc>
      </w:tr>
      <w:tr w:rsidR="002C5B35" w:rsidRPr="00101A41" w14:paraId="0B270BDC" w14:textId="77777777" w:rsidTr="005714E6">
        <w:trPr>
          <w:trHeight w:val="454"/>
        </w:trPr>
        <w:tc>
          <w:tcPr>
            <w:tcW w:w="5823" w:type="dxa"/>
          </w:tcPr>
          <w:p w14:paraId="3BBB6A0E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Arial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 w:cs="Arial"/>
                <w:sz w:val="22"/>
                <w:szCs w:val="22"/>
              </w:rPr>
              <w:t>Acid dissolved parts of the limestone.</w:t>
            </w:r>
          </w:p>
        </w:tc>
        <w:tc>
          <w:tcPr>
            <w:tcW w:w="1043" w:type="dxa"/>
          </w:tcPr>
          <w:p w14:paraId="1FE0674A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Arial"/>
                <w:sz w:val="22"/>
                <w:szCs w:val="22"/>
              </w:rPr>
            </w:pPr>
          </w:p>
        </w:tc>
        <w:tc>
          <w:tcPr>
            <w:tcW w:w="1060" w:type="dxa"/>
          </w:tcPr>
          <w:p w14:paraId="7EE7514E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Arial"/>
                <w:sz w:val="22"/>
                <w:szCs w:val="22"/>
              </w:rPr>
            </w:pPr>
          </w:p>
        </w:tc>
      </w:tr>
      <w:tr w:rsidR="002C5B35" w:rsidRPr="00101A41" w14:paraId="45717739" w14:textId="77777777" w:rsidTr="005714E6">
        <w:trPr>
          <w:trHeight w:val="454"/>
        </w:trPr>
        <w:tc>
          <w:tcPr>
            <w:tcW w:w="5823" w:type="dxa"/>
          </w:tcPr>
          <w:p w14:paraId="73FEA766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Arial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 w:cs="Arial"/>
                <w:sz w:val="22"/>
                <w:szCs w:val="22"/>
              </w:rPr>
              <w:t>Bacteria fed on underground oil.</w:t>
            </w:r>
          </w:p>
        </w:tc>
        <w:tc>
          <w:tcPr>
            <w:tcW w:w="1043" w:type="dxa"/>
          </w:tcPr>
          <w:p w14:paraId="0B68E1E7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Arial"/>
                <w:sz w:val="22"/>
                <w:szCs w:val="22"/>
              </w:rPr>
            </w:pPr>
          </w:p>
        </w:tc>
        <w:tc>
          <w:tcPr>
            <w:tcW w:w="1060" w:type="dxa"/>
          </w:tcPr>
          <w:p w14:paraId="51AF197B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Arial"/>
                <w:sz w:val="22"/>
                <w:szCs w:val="22"/>
              </w:rPr>
            </w:pPr>
          </w:p>
        </w:tc>
      </w:tr>
      <w:tr w:rsidR="002C5B35" w:rsidRPr="00101A41" w14:paraId="53C322A9" w14:textId="77777777" w:rsidTr="005714E6">
        <w:trPr>
          <w:trHeight w:val="454"/>
        </w:trPr>
        <w:tc>
          <w:tcPr>
            <w:tcW w:w="5823" w:type="dxa"/>
          </w:tcPr>
          <w:p w14:paraId="2CF7A2FF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Arial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 w:cs="Arial"/>
                <w:sz w:val="22"/>
                <w:szCs w:val="22"/>
              </w:rPr>
              <w:t>Flowing surface water enlarged the cracks in the limestone.</w:t>
            </w:r>
          </w:p>
        </w:tc>
        <w:tc>
          <w:tcPr>
            <w:tcW w:w="1043" w:type="dxa"/>
          </w:tcPr>
          <w:p w14:paraId="3334C995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Arial"/>
                <w:sz w:val="22"/>
                <w:szCs w:val="22"/>
              </w:rPr>
            </w:pPr>
          </w:p>
        </w:tc>
        <w:tc>
          <w:tcPr>
            <w:tcW w:w="1060" w:type="dxa"/>
          </w:tcPr>
          <w:p w14:paraId="0B2634C5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Arial"/>
                <w:sz w:val="22"/>
                <w:szCs w:val="22"/>
              </w:rPr>
            </w:pPr>
          </w:p>
        </w:tc>
      </w:tr>
    </w:tbl>
    <w:p w14:paraId="001596F9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574D7F4F" w14:textId="77777777" w:rsidR="002C5B35" w:rsidRPr="00101A41" w:rsidRDefault="002C5B35" w:rsidP="009C1404">
      <w:pPr>
        <w:pStyle w:val="a8"/>
        <w:numPr>
          <w:ilvl w:val="0"/>
          <w:numId w:val="36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According to the professor, what substance found in surface water is important for the formation of typical limestone caves?</w:t>
      </w:r>
    </w:p>
    <w:p w14:paraId="5319E406" w14:textId="77777777" w:rsidR="002C5B35" w:rsidRPr="00101A41" w:rsidRDefault="002C5B35" w:rsidP="009C1404">
      <w:pPr>
        <w:pStyle w:val="a8"/>
        <w:numPr>
          <w:ilvl w:val="0"/>
          <w:numId w:val="371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Gypsum</w:t>
      </w:r>
    </w:p>
    <w:p w14:paraId="234D97FE" w14:textId="77777777" w:rsidR="002C5B35" w:rsidRPr="00101A41" w:rsidRDefault="002C5B35" w:rsidP="009C1404">
      <w:pPr>
        <w:pStyle w:val="a8"/>
        <w:numPr>
          <w:ilvl w:val="0"/>
          <w:numId w:val="371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Oxygen</w:t>
      </w:r>
    </w:p>
    <w:p w14:paraId="72CCAEA2" w14:textId="77777777" w:rsidR="002C5B35" w:rsidRPr="00101A41" w:rsidRDefault="002C5B35" w:rsidP="009C1404">
      <w:pPr>
        <w:pStyle w:val="a8"/>
        <w:numPr>
          <w:ilvl w:val="0"/>
          <w:numId w:val="371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Carbonic acid</w:t>
      </w:r>
    </w:p>
    <w:p w14:paraId="31546202" w14:textId="77777777" w:rsidR="002C5B35" w:rsidRPr="00101A41" w:rsidRDefault="002C5B35" w:rsidP="009C1404">
      <w:pPr>
        <w:pStyle w:val="a8"/>
        <w:numPr>
          <w:ilvl w:val="0"/>
          <w:numId w:val="371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Sulfuric acid</w:t>
      </w:r>
    </w:p>
    <w:p w14:paraId="0D40A299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03AA8015" w14:textId="77777777" w:rsidR="002C5B35" w:rsidRPr="00101A41" w:rsidRDefault="002C5B35" w:rsidP="009C1404">
      <w:pPr>
        <w:pStyle w:val="a8"/>
        <w:numPr>
          <w:ilvl w:val="0"/>
          <w:numId w:val="36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What does the presence of gypsum in Lechuguilla Cave indicate?</w:t>
      </w:r>
    </w:p>
    <w:p w14:paraId="3F005775" w14:textId="77777777" w:rsidR="002C5B35" w:rsidRPr="00101A41" w:rsidRDefault="002C5B35" w:rsidP="009C1404">
      <w:pPr>
        <w:pStyle w:val="a8"/>
        <w:numPr>
          <w:ilvl w:val="0"/>
          <w:numId w:val="372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cave was not formed by flowing water</w:t>
      </w:r>
    </w:p>
    <w:p w14:paraId="0B27F554" w14:textId="77777777" w:rsidR="002C5B35" w:rsidRPr="00101A41" w:rsidRDefault="002C5B35" w:rsidP="009C1404">
      <w:pPr>
        <w:pStyle w:val="a8"/>
        <w:numPr>
          <w:ilvl w:val="0"/>
          <w:numId w:val="372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cave is not longer forming</w:t>
      </w:r>
    </w:p>
    <w:p w14:paraId="16FB587B" w14:textId="77777777" w:rsidR="002C5B35" w:rsidRPr="00101A41" w:rsidRDefault="002C5B35" w:rsidP="009C1404">
      <w:pPr>
        <w:pStyle w:val="a8"/>
        <w:numPr>
          <w:ilvl w:val="0"/>
          <w:numId w:val="372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Bacteria are present in high concentrations inside the cave</w:t>
      </w:r>
    </w:p>
    <w:p w14:paraId="437E2CAB" w14:textId="77777777" w:rsidR="002C5B35" w:rsidRPr="00101A41" w:rsidRDefault="002C5B35" w:rsidP="009C1404">
      <w:pPr>
        <w:pStyle w:val="a8"/>
        <w:numPr>
          <w:ilvl w:val="0"/>
          <w:numId w:val="372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No type of acid was involved in the formation of the cave</w:t>
      </w:r>
    </w:p>
    <w:p w14:paraId="5A84689F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24AE8710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10. What can be inferred from the fact that Lechuguilla Cave is no longer forming?</w:t>
      </w:r>
    </w:p>
    <w:p w14:paraId="5680287C" w14:textId="77777777" w:rsidR="002C5B35" w:rsidRPr="00101A41" w:rsidRDefault="002C5B35" w:rsidP="009C1404">
      <w:pPr>
        <w:pStyle w:val="a8"/>
        <w:numPr>
          <w:ilvl w:val="0"/>
          <w:numId w:val="373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cave has stopped attracting visitors</w:t>
      </w:r>
    </w:p>
    <w:p w14:paraId="0D9DF551" w14:textId="77777777" w:rsidR="002C5B35" w:rsidRPr="00101A41" w:rsidRDefault="002C5B35" w:rsidP="009C1404">
      <w:pPr>
        <w:pStyle w:val="a8"/>
        <w:numPr>
          <w:ilvl w:val="0"/>
          <w:numId w:val="373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cave no longer contains any limestone</w:t>
      </w:r>
    </w:p>
    <w:p w14:paraId="7FD8D6D9" w14:textId="77777777" w:rsidR="002C5B35" w:rsidRPr="00101A41" w:rsidRDefault="002C5B35" w:rsidP="009C1404">
      <w:pPr>
        <w:pStyle w:val="a8"/>
        <w:numPr>
          <w:ilvl w:val="0"/>
          <w:numId w:val="373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air in the cave is safer to breathe now than it was in the past</w:t>
      </w:r>
    </w:p>
    <w:p w14:paraId="3CB74C67" w14:textId="77777777" w:rsidR="002C5B35" w:rsidRPr="00101A41" w:rsidRDefault="002C5B35" w:rsidP="009C1404">
      <w:pPr>
        <w:pStyle w:val="a8"/>
        <w:numPr>
          <w:ilvl w:val="0"/>
          <w:numId w:val="373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Gypsum deposits inside the cave are growing thicker</w:t>
      </w:r>
    </w:p>
    <w:p w14:paraId="5EFAD1C6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574E8846" w14:textId="77777777" w:rsidR="002C5B35" w:rsidRPr="00101A41" w:rsidRDefault="002C5B35" w:rsidP="009C1404">
      <w:pPr>
        <w:pStyle w:val="a8"/>
        <w:numPr>
          <w:ilvl w:val="0"/>
          <w:numId w:val="37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What does the professor mean when he says this:</w:t>
      </w:r>
    </w:p>
    <w:p w14:paraId="7ACEBC1E" w14:textId="77777777" w:rsidR="002C5B35" w:rsidRPr="00101A41" w:rsidRDefault="002C5B35" w:rsidP="009C1404">
      <w:pPr>
        <w:pStyle w:val="a8"/>
        <w:numPr>
          <w:ilvl w:val="0"/>
          <w:numId w:val="374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Lechuguilla Cave is not completely absent of water</w:t>
      </w:r>
    </w:p>
    <w:p w14:paraId="6813D12B" w14:textId="77777777" w:rsidR="002C5B35" w:rsidRPr="00101A41" w:rsidRDefault="002C5B35" w:rsidP="009C1404">
      <w:pPr>
        <w:pStyle w:val="a8"/>
        <w:numPr>
          <w:ilvl w:val="0"/>
          <w:numId w:val="374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lastRenderedPageBreak/>
        <w:t>Lechuguilla Cave is not totally safe to explore</w:t>
      </w:r>
    </w:p>
    <w:p w14:paraId="5B4C4BA4" w14:textId="77777777" w:rsidR="002C5B35" w:rsidRPr="00101A41" w:rsidRDefault="002C5B35" w:rsidP="009C1404">
      <w:pPr>
        <w:pStyle w:val="a8"/>
        <w:numPr>
          <w:ilvl w:val="0"/>
          <w:numId w:val="374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Water long ago flowed through Lechuguilla Cave</w:t>
      </w:r>
    </w:p>
    <w:p w14:paraId="18FEB76F" w14:textId="77777777" w:rsidR="002C5B35" w:rsidRPr="00101A41" w:rsidRDefault="002C5B35" w:rsidP="009C1404">
      <w:pPr>
        <w:pStyle w:val="a8"/>
        <w:numPr>
          <w:ilvl w:val="0"/>
          <w:numId w:val="374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Scientists do not agree about how Lechuguilla Cave was formed</w:t>
      </w:r>
    </w:p>
    <w:p w14:paraId="7ECFE387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0858B9D1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12. What is the lecture mainly about?</w:t>
      </w:r>
    </w:p>
    <w:p w14:paraId="4EDD3F7F" w14:textId="77777777" w:rsidR="002C5B35" w:rsidRPr="00101A41" w:rsidRDefault="002C5B35" w:rsidP="009C1404">
      <w:pPr>
        <w:pStyle w:val="a8"/>
        <w:numPr>
          <w:ilvl w:val="0"/>
          <w:numId w:val="376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Professional pianists of the eighteenth and nineteenth centuries</w:t>
      </w:r>
    </w:p>
    <w:p w14:paraId="18D9CA4C" w14:textId="77777777" w:rsidR="002C5B35" w:rsidRPr="00101A41" w:rsidRDefault="002C5B35" w:rsidP="009C1404">
      <w:pPr>
        <w:pStyle w:val="a8"/>
        <w:numPr>
          <w:ilvl w:val="0"/>
          <w:numId w:val="376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influence of the piano on music and society</w:t>
      </w:r>
    </w:p>
    <w:p w14:paraId="7632934F" w14:textId="77777777" w:rsidR="002C5B35" w:rsidRPr="00101A41" w:rsidRDefault="002C5B35" w:rsidP="009C1404">
      <w:pPr>
        <w:pStyle w:val="a8"/>
        <w:numPr>
          <w:ilvl w:val="0"/>
          <w:numId w:val="376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A comparison of the piano and harpsichord</w:t>
      </w:r>
    </w:p>
    <w:p w14:paraId="0D4A2567" w14:textId="77777777" w:rsidR="002C5B35" w:rsidRPr="00101A41" w:rsidRDefault="002C5B35" w:rsidP="009C1404">
      <w:pPr>
        <w:pStyle w:val="a8"/>
        <w:numPr>
          <w:ilvl w:val="0"/>
          <w:numId w:val="376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A comparison of musical styles before and after the invention of the piano</w:t>
      </w:r>
    </w:p>
    <w:p w14:paraId="7089A2E0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6B3A6FFF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13. What does the professor mention as influences on musical styles before the invention of the piano?</w:t>
      </w:r>
    </w:p>
    <w:p w14:paraId="3BE776F5" w14:textId="77777777" w:rsidR="002C5B35" w:rsidRPr="00101A41" w:rsidRDefault="002C5B35" w:rsidP="009C1404">
      <w:pPr>
        <w:pStyle w:val="a8"/>
        <w:numPr>
          <w:ilvl w:val="0"/>
          <w:numId w:val="377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preferences of particular patrons</w:t>
      </w:r>
    </w:p>
    <w:p w14:paraId="39CB6F71" w14:textId="77777777" w:rsidR="002C5B35" w:rsidRPr="00101A41" w:rsidRDefault="002C5B35" w:rsidP="009C1404">
      <w:pPr>
        <w:pStyle w:val="a8"/>
        <w:numPr>
          <w:ilvl w:val="0"/>
          <w:numId w:val="377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low numbers of available instruments</w:t>
      </w:r>
    </w:p>
    <w:p w14:paraId="4C7F251B" w14:textId="77777777" w:rsidR="002C5B35" w:rsidRPr="00101A41" w:rsidRDefault="002C5B35" w:rsidP="009C1404">
      <w:pPr>
        <w:pStyle w:val="a8"/>
        <w:numPr>
          <w:ilvl w:val="0"/>
          <w:numId w:val="377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Increases in the number of music schools</w:t>
      </w:r>
    </w:p>
    <w:p w14:paraId="44BF5B98" w14:textId="77777777" w:rsidR="002C5B35" w:rsidRPr="00101A41" w:rsidRDefault="002C5B35" w:rsidP="009C1404">
      <w:pPr>
        <w:pStyle w:val="a8"/>
        <w:numPr>
          <w:ilvl w:val="0"/>
          <w:numId w:val="377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Reductions in the costs of producing instruments</w:t>
      </w:r>
    </w:p>
    <w:p w14:paraId="7C29A770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65096FFE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14. Why does the professor describe how a piano works?</w:t>
      </w:r>
    </w:p>
    <w:p w14:paraId="361A4A4D" w14:textId="77777777" w:rsidR="002C5B35" w:rsidRPr="00101A41" w:rsidRDefault="002C5B35" w:rsidP="009C1404">
      <w:pPr>
        <w:pStyle w:val="a8"/>
        <w:numPr>
          <w:ilvl w:val="0"/>
          <w:numId w:val="378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explain why pianos are easy to play</w:t>
      </w:r>
    </w:p>
    <w:p w14:paraId="29A13C73" w14:textId="77777777" w:rsidR="002C5B35" w:rsidRPr="00101A41" w:rsidRDefault="002C5B35" w:rsidP="009C1404">
      <w:pPr>
        <w:pStyle w:val="a8"/>
        <w:numPr>
          <w:ilvl w:val="0"/>
          <w:numId w:val="378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explain why pianos are expensive to construct</w:t>
      </w:r>
    </w:p>
    <w:p w14:paraId="2998BE67" w14:textId="77777777" w:rsidR="002C5B35" w:rsidRPr="00101A41" w:rsidRDefault="002C5B35" w:rsidP="009C1404">
      <w:pPr>
        <w:pStyle w:val="a8"/>
        <w:numPr>
          <w:ilvl w:val="0"/>
          <w:numId w:val="378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explain why pianos are not classified as string instruments</w:t>
      </w:r>
    </w:p>
    <w:p w14:paraId="63CD38DA" w14:textId="77777777" w:rsidR="002C5B35" w:rsidRPr="00101A41" w:rsidRDefault="002C5B35" w:rsidP="009C1404">
      <w:pPr>
        <w:pStyle w:val="a8"/>
        <w:numPr>
          <w:ilvl w:val="0"/>
          <w:numId w:val="378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explain why pianos do not require frequent tuning</w:t>
      </w:r>
    </w:p>
    <w:p w14:paraId="530AEF51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658BD462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15. According to the professor, why did the piano become more popular than the harpsichord?</w:t>
      </w:r>
    </w:p>
    <w:p w14:paraId="405FAB43" w14:textId="77777777" w:rsidR="002C5B35" w:rsidRPr="00101A41" w:rsidRDefault="002C5B35" w:rsidP="009C1404">
      <w:pPr>
        <w:pStyle w:val="a8"/>
        <w:numPr>
          <w:ilvl w:val="0"/>
          <w:numId w:val="379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Piano music was easier to compose than harpsichord music</w:t>
      </w:r>
    </w:p>
    <w:p w14:paraId="313A0641" w14:textId="77777777" w:rsidR="002C5B35" w:rsidRPr="00101A41" w:rsidRDefault="002C5B35" w:rsidP="009C1404">
      <w:pPr>
        <w:pStyle w:val="a8"/>
        <w:numPr>
          <w:ilvl w:val="0"/>
          <w:numId w:val="379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Piano music was better for accompanying the popular new dances of the 1700s</w:t>
      </w:r>
    </w:p>
    <w:p w14:paraId="1A0EA815" w14:textId="77777777" w:rsidR="002C5B35" w:rsidRPr="00101A41" w:rsidRDefault="002C5B35" w:rsidP="009C1404">
      <w:pPr>
        <w:pStyle w:val="a8"/>
        <w:numPr>
          <w:ilvl w:val="0"/>
          <w:numId w:val="379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piano had a more attractive size and shape than the harpsichord</w:t>
      </w:r>
    </w:p>
    <w:p w14:paraId="3F52F782" w14:textId="77777777" w:rsidR="002C5B35" w:rsidRPr="00101A41" w:rsidRDefault="002C5B35" w:rsidP="009C1404">
      <w:pPr>
        <w:pStyle w:val="a8"/>
        <w:numPr>
          <w:ilvl w:val="0"/>
          <w:numId w:val="379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piano could express a wider range of emotions than the harpsichord</w:t>
      </w:r>
    </w:p>
    <w:p w14:paraId="6CEE13CF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047AE763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16. Why does the professor discuss Clara Schumann?</w:t>
      </w:r>
    </w:p>
    <w:p w14:paraId="7A0B65C0" w14:textId="77777777" w:rsidR="002C5B35" w:rsidRPr="00101A41" w:rsidRDefault="002C5B35" w:rsidP="009C1404">
      <w:pPr>
        <w:pStyle w:val="a8"/>
        <w:numPr>
          <w:ilvl w:val="0"/>
          <w:numId w:val="380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lastRenderedPageBreak/>
        <w:t>She influenced the design of the modern piano</w:t>
      </w:r>
    </w:p>
    <w:p w14:paraId="224B7E13" w14:textId="77777777" w:rsidR="002C5B35" w:rsidRPr="00101A41" w:rsidRDefault="002C5B35" w:rsidP="009C1404">
      <w:pPr>
        <w:pStyle w:val="a8"/>
        <w:numPr>
          <w:ilvl w:val="0"/>
          <w:numId w:val="380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She grew up in an environment that encouraged female musicians</w:t>
      </w:r>
    </w:p>
    <w:p w14:paraId="4530542D" w14:textId="77777777" w:rsidR="002C5B35" w:rsidRPr="00101A41" w:rsidRDefault="002C5B35" w:rsidP="009C1404">
      <w:pPr>
        <w:pStyle w:val="a8"/>
        <w:numPr>
          <w:ilvl w:val="0"/>
          <w:numId w:val="380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Her musical talents were inherited from her parents</w:t>
      </w:r>
    </w:p>
    <w:p w14:paraId="6A1A21CE" w14:textId="77777777" w:rsidR="002C5B35" w:rsidRPr="00101A41" w:rsidRDefault="002C5B35" w:rsidP="009C1404">
      <w:pPr>
        <w:pStyle w:val="a8"/>
        <w:numPr>
          <w:ilvl w:val="0"/>
          <w:numId w:val="380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Her background and Robert Schumann’s background were similar</w:t>
      </w:r>
    </w:p>
    <w:p w14:paraId="078FC56A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3195245D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 xml:space="preserve">17. What does the professor imply when he says </w:t>
      </w:r>
      <w:proofErr w:type="gramStart"/>
      <w:r w:rsidRPr="00101A41">
        <w:rPr>
          <w:rFonts w:ascii="Times New Roman" w:eastAsiaTheme="majorEastAsia" w:hAnsi="Times New Roman" w:cs="Arial"/>
          <w:sz w:val="22"/>
          <w:szCs w:val="22"/>
        </w:rPr>
        <w:t>this:</w:t>
      </w:r>
      <w:proofErr w:type="gramEnd"/>
    </w:p>
    <w:p w14:paraId="41A0C7BF" w14:textId="77777777" w:rsidR="002C5B35" w:rsidRPr="00101A41" w:rsidRDefault="002C5B35" w:rsidP="009C1404">
      <w:pPr>
        <w:pStyle w:val="a8"/>
        <w:numPr>
          <w:ilvl w:val="0"/>
          <w:numId w:val="381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He will not write a term on the blackboard</w:t>
      </w:r>
    </w:p>
    <w:p w14:paraId="501BBA8F" w14:textId="77777777" w:rsidR="002C5B35" w:rsidRPr="00101A41" w:rsidRDefault="002C5B35" w:rsidP="009C1404">
      <w:pPr>
        <w:pStyle w:val="a8"/>
        <w:numPr>
          <w:ilvl w:val="0"/>
          <w:numId w:val="381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students do not have to take notes</w:t>
      </w:r>
    </w:p>
    <w:p w14:paraId="52D0E76D" w14:textId="77777777" w:rsidR="002C5B35" w:rsidRPr="00101A41" w:rsidRDefault="002C5B35" w:rsidP="009C1404">
      <w:pPr>
        <w:pStyle w:val="a8"/>
        <w:numPr>
          <w:ilvl w:val="0"/>
          <w:numId w:val="381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situation was described in the reading</w:t>
      </w:r>
    </w:p>
    <w:p w14:paraId="334B1485" w14:textId="77777777" w:rsidR="002C5B35" w:rsidRPr="00101A41" w:rsidRDefault="002C5B35" w:rsidP="009C1404">
      <w:pPr>
        <w:pStyle w:val="a8"/>
        <w:numPr>
          <w:ilvl w:val="0"/>
          <w:numId w:val="381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students can easily guess what he means</w:t>
      </w:r>
    </w:p>
    <w:p w14:paraId="625EF693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70265172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090F7FC6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18. Why does the student go to see the professor?</w:t>
      </w:r>
    </w:p>
    <w:p w14:paraId="32A57E10" w14:textId="77777777" w:rsidR="002C5B35" w:rsidRPr="00101A41" w:rsidRDefault="002C5B35" w:rsidP="009C1404">
      <w:pPr>
        <w:pStyle w:val="a8"/>
        <w:numPr>
          <w:ilvl w:val="0"/>
          <w:numId w:val="382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find out his grade on the midterm exam</w:t>
      </w:r>
    </w:p>
    <w:p w14:paraId="11E1E8F5" w14:textId="77777777" w:rsidR="002C5B35" w:rsidRPr="00101A41" w:rsidRDefault="002C5B35" w:rsidP="009C1404">
      <w:pPr>
        <w:pStyle w:val="a8"/>
        <w:numPr>
          <w:ilvl w:val="0"/>
          <w:numId w:val="382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explain why he missed a class</w:t>
      </w:r>
    </w:p>
    <w:p w14:paraId="22B2BAE0" w14:textId="77777777" w:rsidR="002C5B35" w:rsidRPr="00101A41" w:rsidRDefault="002C5B35" w:rsidP="009C1404">
      <w:pPr>
        <w:pStyle w:val="a8"/>
        <w:numPr>
          <w:ilvl w:val="0"/>
          <w:numId w:val="382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get help writing an essay</w:t>
      </w:r>
    </w:p>
    <w:p w14:paraId="3DB7DBDF" w14:textId="77777777" w:rsidR="002C5B35" w:rsidRPr="00101A41" w:rsidRDefault="002C5B35" w:rsidP="009C1404">
      <w:pPr>
        <w:pStyle w:val="a8"/>
        <w:numPr>
          <w:ilvl w:val="0"/>
          <w:numId w:val="382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ask to take a test at a different time</w:t>
      </w:r>
    </w:p>
    <w:p w14:paraId="517AD234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6FDEE6B6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19. Why does the professor congratulate the student?</w:t>
      </w:r>
    </w:p>
    <w:p w14:paraId="5545BB71" w14:textId="77777777" w:rsidR="002C5B35" w:rsidRPr="00101A41" w:rsidRDefault="002C5B35" w:rsidP="009C1404">
      <w:pPr>
        <w:pStyle w:val="a8"/>
        <w:numPr>
          <w:ilvl w:val="0"/>
          <w:numId w:val="383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He received the highest grade on a recent test</w:t>
      </w:r>
    </w:p>
    <w:p w14:paraId="6F34CA78" w14:textId="77777777" w:rsidR="002C5B35" w:rsidRPr="00101A41" w:rsidRDefault="002C5B35" w:rsidP="009C1404">
      <w:pPr>
        <w:pStyle w:val="a8"/>
        <w:numPr>
          <w:ilvl w:val="0"/>
          <w:numId w:val="383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He recently won an award</w:t>
      </w:r>
    </w:p>
    <w:p w14:paraId="5748576D" w14:textId="77777777" w:rsidR="002C5B35" w:rsidRPr="00101A41" w:rsidRDefault="002C5B35" w:rsidP="009C1404">
      <w:pPr>
        <w:pStyle w:val="a8"/>
        <w:numPr>
          <w:ilvl w:val="0"/>
          <w:numId w:val="383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He was accepted into a history program in France</w:t>
      </w:r>
    </w:p>
    <w:p w14:paraId="0D4ED7ED" w14:textId="77777777" w:rsidR="002C5B35" w:rsidRPr="00101A41" w:rsidRDefault="002C5B35" w:rsidP="009C1404">
      <w:pPr>
        <w:pStyle w:val="a8"/>
        <w:numPr>
          <w:ilvl w:val="0"/>
          <w:numId w:val="383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He wrote an essay that was published in a magazine</w:t>
      </w:r>
    </w:p>
    <w:p w14:paraId="24BE6515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3738A322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20. What will the student do this weekend?</w:t>
      </w:r>
    </w:p>
    <w:p w14:paraId="12D7144A" w14:textId="77777777" w:rsidR="002C5B35" w:rsidRPr="00101A41" w:rsidRDefault="002C5B35" w:rsidP="009C1404">
      <w:pPr>
        <w:pStyle w:val="a8"/>
        <w:numPr>
          <w:ilvl w:val="0"/>
          <w:numId w:val="384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Take a trip with his medieval history class</w:t>
      </w:r>
    </w:p>
    <w:p w14:paraId="6032128E" w14:textId="77777777" w:rsidR="002C5B35" w:rsidRPr="00101A41" w:rsidRDefault="002C5B35" w:rsidP="009C1404">
      <w:pPr>
        <w:pStyle w:val="a8"/>
        <w:numPr>
          <w:ilvl w:val="0"/>
          <w:numId w:val="384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Practice speaking French</w:t>
      </w:r>
    </w:p>
    <w:p w14:paraId="7BFEA9D9" w14:textId="77777777" w:rsidR="002C5B35" w:rsidRPr="00101A41" w:rsidRDefault="002C5B35" w:rsidP="009C1404">
      <w:pPr>
        <w:pStyle w:val="a8"/>
        <w:numPr>
          <w:ilvl w:val="0"/>
          <w:numId w:val="384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Attend an awards ceremony</w:t>
      </w:r>
    </w:p>
    <w:p w14:paraId="73C6E8FC" w14:textId="77777777" w:rsidR="002C5B35" w:rsidRPr="00101A41" w:rsidRDefault="002C5B35" w:rsidP="009C1404">
      <w:pPr>
        <w:pStyle w:val="a8"/>
        <w:numPr>
          <w:ilvl w:val="0"/>
          <w:numId w:val="384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Write a paper about Montreal</w:t>
      </w:r>
    </w:p>
    <w:p w14:paraId="30E4EED4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59AB086A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lastRenderedPageBreak/>
        <w:t>21. What are two of the criteria the professor will use to evaluate students’ essays?</w:t>
      </w:r>
    </w:p>
    <w:p w14:paraId="116EBCB4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  <w:shd w:val="pct15" w:color="auto" w:fill="FFFFFF"/>
        </w:rPr>
      </w:pPr>
      <w:r w:rsidRPr="00101A41">
        <w:rPr>
          <w:rFonts w:ascii="Times New Roman" w:eastAsiaTheme="majorEastAsia" w:hAnsi="Times New Roman" w:cs="Arial"/>
          <w:sz w:val="22"/>
          <w:szCs w:val="22"/>
          <w:shd w:val="pct15" w:color="auto" w:fill="FFFFFF"/>
        </w:rPr>
        <w:t>Click on 2 answers</w:t>
      </w:r>
    </w:p>
    <w:p w14:paraId="6049F1F9" w14:textId="77777777" w:rsidR="002C5B35" w:rsidRPr="00101A41" w:rsidRDefault="002C5B35" w:rsidP="009C1404">
      <w:pPr>
        <w:pStyle w:val="a8"/>
        <w:numPr>
          <w:ilvl w:val="0"/>
          <w:numId w:val="38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How completely they describe the factual details of historical events</w:t>
      </w:r>
    </w:p>
    <w:p w14:paraId="0FD4BA39" w14:textId="77777777" w:rsidR="002C5B35" w:rsidRPr="00101A41" w:rsidRDefault="002C5B35" w:rsidP="009C1404">
      <w:pPr>
        <w:pStyle w:val="a8"/>
        <w:numPr>
          <w:ilvl w:val="0"/>
          <w:numId w:val="38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How successfully they defend their own opinions</w:t>
      </w:r>
    </w:p>
    <w:p w14:paraId="6EF8CB3C" w14:textId="77777777" w:rsidR="002C5B35" w:rsidRPr="00101A41" w:rsidRDefault="002C5B35" w:rsidP="009C1404">
      <w:pPr>
        <w:pStyle w:val="a8"/>
        <w:numPr>
          <w:ilvl w:val="0"/>
          <w:numId w:val="38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How carefully they analyze ideas discussed in class</w:t>
      </w:r>
    </w:p>
    <w:p w14:paraId="5999B548" w14:textId="77777777" w:rsidR="002C5B35" w:rsidRPr="00101A41" w:rsidRDefault="002C5B35" w:rsidP="009C1404">
      <w:pPr>
        <w:pStyle w:val="a8"/>
        <w:numPr>
          <w:ilvl w:val="0"/>
          <w:numId w:val="38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How much information from the textbook they include</w:t>
      </w:r>
    </w:p>
    <w:p w14:paraId="78CC67FD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54BE5722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 xml:space="preserve">22. What does the professor imply when she says </w:t>
      </w:r>
      <w:proofErr w:type="gramStart"/>
      <w:r w:rsidRPr="00101A41">
        <w:rPr>
          <w:rFonts w:ascii="Times New Roman" w:eastAsiaTheme="majorEastAsia" w:hAnsi="Times New Roman" w:cs="Arial"/>
          <w:sz w:val="22"/>
          <w:szCs w:val="22"/>
        </w:rPr>
        <w:t>this:</w:t>
      </w:r>
      <w:proofErr w:type="gramEnd"/>
    </w:p>
    <w:p w14:paraId="2521A7DE" w14:textId="77777777" w:rsidR="002C5B35" w:rsidRPr="00101A41" w:rsidRDefault="002C5B35" w:rsidP="009C1404">
      <w:pPr>
        <w:pStyle w:val="a8"/>
        <w:numPr>
          <w:ilvl w:val="0"/>
          <w:numId w:val="386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She has not yet seen the student’s paper</w:t>
      </w:r>
    </w:p>
    <w:p w14:paraId="1731B46F" w14:textId="77777777" w:rsidR="002C5B35" w:rsidRPr="00101A41" w:rsidRDefault="002C5B35" w:rsidP="009C1404">
      <w:pPr>
        <w:pStyle w:val="a8"/>
        <w:numPr>
          <w:ilvl w:val="0"/>
          <w:numId w:val="386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She will not hold class on Monday</w:t>
      </w:r>
    </w:p>
    <w:p w14:paraId="68E3D66C" w14:textId="77777777" w:rsidR="002C5B35" w:rsidRPr="00101A41" w:rsidRDefault="002C5B35" w:rsidP="009C1404">
      <w:pPr>
        <w:pStyle w:val="a8"/>
        <w:numPr>
          <w:ilvl w:val="0"/>
          <w:numId w:val="386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She needs more time to grade the student’s exam</w:t>
      </w:r>
    </w:p>
    <w:p w14:paraId="07A5CDBF" w14:textId="77777777" w:rsidR="002C5B35" w:rsidRPr="00101A41" w:rsidRDefault="002C5B35" w:rsidP="009C1404">
      <w:pPr>
        <w:pStyle w:val="a8"/>
        <w:numPr>
          <w:ilvl w:val="0"/>
          <w:numId w:val="386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She wants to confirm her plans for a test</w:t>
      </w:r>
    </w:p>
    <w:p w14:paraId="7ED2CA10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779EB20F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23. What is the lecture mainly about?</w:t>
      </w:r>
    </w:p>
    <w:p w14:paraId="1E21D92B" w14:textId="77777777" w:rsidR="002C5B35" w:rsidRPr="00101A41" w:rsidRDefault="002C5B35" w:rsidP="009C1404">
      <w:pPr>
        <w:pStyle w:val="a8"/>
        <w:numPr>
          <w:ilvl w:val="0"/>
          <w:numId w:val="387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Different foraging strategies among animals</w:t>
      </w:r>
    </w:p>
    <w:p w14:paraId="139519DF" w14:textId="77777777" w:rsidR="002C5B35" w:rsidRPr="00101A41" w:rsidRDefault="002C5B35" w:rsidP="009C1404">
      <w:pPr>
        <w:pStyle w:val="a8"/>
        <w:numPr>
          <w:ilvl w:val="0"/>
          <w:numId w:val="387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 xml:space="preserve">Methods beavers use to gather building materials </w:t>
      </w:r>
    </w:p>
    <w:p w14:paraId="5A0E2BEB" w14:textId="77777777" w:rsidR="002C5B35" w:rsidRPr="00101A41" w:rsidRDefault="002C5B35" w:rsidP="009C1404">
      <w:pPr>
        <w:pStyle w:val="a8"/>
        <w:numPr>
          <w:ilvl w:val="0"/>
          <w:numId w:val="387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Decisions beavers make about where to live</w:t>
      </w:r>
    </w:p>
    <w:p w14:paraId="6CB7C124" w14:textId="77777777" w:rsidR="002C5B35" w:rsidRPr="00101A41" w:rsidRDefault="002C5B35" w:rsidP="009C1404">
      <w:pPr>
        <w:pStyle w:val="a8"/>
        <w:numPr>
          <w:ilvl w:val="0"/>
          <w:numId w:val="387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Choices beavers face when foraging</w:t>
      </w:r>
    </w:p>
    <w:p w14:paraId="60797C0F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2F994090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24. What difference between aspen trees and ash trees does the professor point out?</w:t>
      </w:r>
    </w:p>
    <w:p w14:paraId="254EAA7B" w14:textId="77777777" w:rsidR="002C5B35" w:rsidRPr="00101A41" w:rsidRDefault="002C5B35" w:rsidP="009C1404">
      <w:pPr>
        <w:pStyle w:val="a8"/>
        <w:numPr>
          <w:ilvl w:val="0"/>
          <w:numId w:val="388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Aspen trees are easier to transport</w:t>
      </w:r>
    </w:p>
    <w:p w14:paraId="55EF062D" w14:textId="77777777" w:rsidR="002C5B35" w:rsidRPr="00101A41" w:rsidRDefault="002C5B35" w:rsidP="009C1404">
      <w:pPr>
        <w:pStyle w:val="a8"/>
        <w:numPr>
          <w:ilvl w:val="0"/>
          <w:numId w:val="388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Aspen trees provide better wood for construction</w:t>
      </w:r>
    </w:p>
    <w:p w14:paraId="4DCCCFDA" w14:textId="77777777" w:rsidR="002C5B35" w:rsidRPr="00101A41" w:rsidRDefault="002C5B35" w:rsidP="009C1404">
      <w:pPr>
        <w:pStyle w:val="a8"/>
        <w:numPr>
          <w:ilvl w:val="0"/>
          <w:numId w:val="388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Aspen trees provide less nutrition for beavers</w:t>
      </w:r>
    </w:p>
    <w:p w14:paraId="454EC06D" w14:textId="77777777" w:rsidR="002C5B35" w:rsidRPr="00101A41" w:rsidRDefault="002C5B35" w:rsidP="009C1404">
      <w:pPr>
        <w:pStyle w:val="a8"/>
        <w:numPr>
          <w:ilvl w:val="0"/>
          <w:numId w:val="388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Aspen trees have more overall value to beavers</w:t>
      </w:r>
    </w:p>
    <w:p w14:paraId="7938F474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190704B2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25. What does the professor identify as the two central issues involved in beavers’ foraging behavior?</w:t>
      </w:r>
    </w:p>
    <w:p w14:paraId="3D4BF290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  <w:shd w:val="pct15" w:color="auto" w:fill="FFFFFF"/>
        </w:rPr>
      </w:pPr>
      <w:r w:rsidRPr="00101A41">
        <w:rPr>
          <w:rFonts w:ascii="Times New Roman" w:eastAsiaTheme="majorEastAsia" w:hAnsi="Times New Roman" w:cs="Arial"/>
          <w:sz w:val="22"/>
          <w:szCs w:val="22"/>
          <w:shd w:val="pct15" w:color="auto" w:fill="FFFFFF"/>
        </w:rPr>
        <w:t>Click on 2 answers</w:t>
      </w:r>
    </w:p>
    <w:p w14:paraId="25A5463F" w14:textId="77777777" w:rsidR="002C5B35" w:rsidRPr="00101A41" w:rsidRDefault="002C5B35" w:rsidP="009C1404">
      <w:pPr>
        <w:pStyle w:val="a8"/>
        <w:numPr>
          <w:ilvl w:val="0"/>
          <w:numId w:val="389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How far from home to forage</w:t>
      </w:r>
    </w:p>
    <w:p w14:paraId="5084A0BF" w14:textId="77777777" w:rsidR="002C5B35" w:rsidRPr="00101A41" w:rsidRDefault="002C5B35" w:rsidP="009C1404">
      <w:pPr>
        <w:pStyle w:val="a8"/>
        <w:numPr>
          <w:ilvl w:val="0"/>
          <w:numId w:val="389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How to cope with competition</w:t>
      </w:r>
    </w:p>
    <w:p w14:paraId="0B17B2A1" w14:textId="77777777" w:rsidR="002C5B35" w:rsidRPr="00101A41" w:rsidRDefault="002C5B35" w:rsidP="009C1404">
      <w:pPr>
        <w:pStyle w:val="a8"/>
        <w:numPr>
          <w:ilvl w:val="0"/>
          <w:numId w:val="389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lastRenderedPageBreak/>
        <w:t>What size tree to cut down</w:t>
      </w:r>
    </w:p>
    <w:p w14:paraId="272C8BE7" w14:textId="77777777" w:rsidR="002C5B35" w:rsidRPr="00101A41" w:rsidRDefault="002C5B35" w:rsidP="009C1404">
      <w:pPr>
        <w:pStyle w:val="a8"/>
        <w:numPr>
          <w:ilvl w:val="0"/>
          <w:numId w:val="389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What time of year material for construction is available</w:t>
      </w:r>
    </w:p>
    <w:p w14:paraId="72FFE658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5E34BE78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26. What does the professor say about the cutting down of large trees?</w:t>
      </w:r>
    </w:p>
    <w:p w14:paraId="287BEF37" w14:textId="77777777" w:rsidR="002C5B35" w:rsidRPr="00101A41" w:rsidRDefault="002C5B35" w:rsidP="009C1404">
      <w:pPr>
        <w:pStyle w:val="a8"/>
        <w:numPr>
          <w:ilvl w:val="0"/>
          <w:numId w:val="390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Beavers generally prefer cutting down large trees to small trees</w:t>
      </w:r>
    </w:p>
    <w:p w14:paraId="3594E0DB" w14:textId="77777777" w:rsidR="002C5B35" w:rsidRPr="00101A41" w:rsidRDefault="002C5B35" w:rsidP="009C1404">
      <w:pPr>
        <w:pStyle w:val="a8"/>
        <w:numPr>
          <w:ilvl w:val="0"/>
          <w:numId w:val="390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Beavers generally do not travel long distances to cut down large trees</w:t>
      </w:r>
    </w:p>
    <w:p w14:paraId="2B82FD2A" w14:textId="77777777" w:rsidR="002C5B35" w:rsidRPr="00101A41" w:rsidRDefault="002C5B35" w:rsidP="009C1404">
      <w:pPr>
        <w:pStyle w:val="a8"/>
        <w:numPr>
          <w:ilvl w:val="0"/>
          <w:numId w:val="390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Beavers will not cut down large trees of certain species</w:t>
      </w:r>
    </w:p>
    <w:p w14:paraId="5B36F24C" w14:textId="77777777" w:rsidR="002C5B35" w:rsidRPr="00101A41" w:rsidRDefault="002C5B35" w:rsidP="009C1404">
      <w:pPr>
        <w:pStyle w:val="a8"/>
        <w:numPr>
          <w:ilvl w:val="0"/>
          <w:numId w:val="390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Beavers use large trees mainly for the purpose of building shelters</w:t>
      </w:r>
    </w:p>
    <w:p w14:paraId="65FA36BB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4B129E11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27. According to the professor, why do beavers generally forage at night?</w:t>
      </w:r>
    </w:p>
    <w:p w14:paraId="2446CEDD" w14:textId="77777777" w:rsidR="002C5B35" w:rsidRPr="00101A41" w:rsidRDefault="002C5B35" w:rsidP="009C1404">
      <w:pPr>
        <w:pStyle w:val="a8"/>
        <w:numPr>
          <w:ilvl w:val="0"/>
          <w:numId w:val="391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Beavers are safer from predators if they forage at night</w:t>
      </w:r>
    </w:p>
    <w:p w14:paraId="4B7AC236" w14:textId="77777777" w:rsidR="002C5B35" w:rsidRPr="00101A41" w:rsidRDefault="002C5B35" w:rsidP="009C1404">
      <w:pPr>
        <w:pStyle w:val="a8"/>
        <w:numPr>
          <w:ilvl w:val="0"/>
          <w:numId w:val="391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Foraging at night requires less energy than foraging in the daytime</w:t>
      </w:r>
    </w:p>
    <w:p w14:paraId="3F7967DC" w14:textId="77777777" w:rsidR="002C5B35" w:rsidRPr="00101A41" w:rsidRDefault="002C5B35" w:rsidP="009C1404">
      <w:pPr>
        <w:pStyle w:val="a8"/>
        <w:numPr>
          <w:ilvl w:val="0"/>
          <w:numId w:val="391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Beavers stay with their offsprings during the daytime</w:t>
      </w:r>
    </w:p>
    <w:p w14:paraId="2F923F62" w14:textId="77777777" w:rsidR="002C5B35" w:rsidRPr="00101A41" w:rsidRDefault="002C5B35" w:rsidP="009C1404">
      <w:pPr>
        <w:pStyle w:val="a8"/>
        <w:numPr>
          <w:ilvl w:val="0"/>
          <w:numId w:val="391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Beavers face less competition for food from other animals during the night</w:t>
      </w:r>
    </w:p>
    <w:p w14:paraId="189671FD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5E9FB327" w14:textId="77777777" w:rsidR="002C5B35" w:rsidRPr="00101A41" w:rsidRDefault="002C5B35" w:rsidP="009C1404">
      <w:pPr>
        <w:pStyle w:val="a8"/>
        <w:numPr>
          <w:ilvl w:val="0"/>
          <w:numId w:val="393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Why does the professor say this:</w:t>
      </w:r>
    </w:p>
    <w:p w14:paraId="2FA8BA82" w14:textId="77777777" w:rsidR="002C5B35" w:rsidRPr="00101A41" w:rsidRDefault="002C5B35" w:rsidP="009C1404">
      <w:pPr>
        <w:pStyle w:val="a8"/>
        <w:numPr>
          <w:ilvl w:val="0"/>
          <w:numId w:val="392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explain her reasoning</w:t>
      </w:r>
    </w:p>
    <w:p w14:paraId="7707D0CF" w14:textId="77777777" w:rsidR="002C5B35" w:rsidRPr="00101A41" w:rsidRDefault="002C5B35" w:rsidP="009C1404">
      <w:pPr>
        <w:pStyle w:val="a8"/>
        <w:numPr>
          <w:ilvl w:val="0"/>
          <w:numId w:val="392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indicate why her belief was wrong</w:t>
      </w:r>
    </w:p>
    <w:p w14:paraId="01E28F43" w14:textId="77777777" w:rsidR="002C5B35" w:rsidRPr="00101A41" w:rsidRDefault="002C5B35" w:rsidP="009C1404">
      <w:pPr>
        <w:pStyle w:val="a8"/>
        <w:numPr>
          <w:ilvl w:val="0"/>
          <w:numId w:val="392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give an example of a decision beavers make</w:t>
      </w:r>
    </w:p>
    <w:p w14:paraId="6B9EACC4" w14:textId="77777777" w:rsidR="002C5B35" w:rsidRPr="00101A41" w:rsidRDefault="002C5B35" w:rsidP="009C1404">
      <w:pPr>
        <w:pStyle w:val="a8"/>
        <w:numPr>
          <w:ilvl w:val="0"/>
          <w:numId w:val="392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explain the reason beavers travel far for wood</w:t>
      </w:r>
    </w:p>
    <w:p w14:paraId="4156DA95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3C0C6EF4" w14:textId="77777777" w:rsidR="002C5B35" w:rsidRPr="00101A41" w:rsidRDefault="002C5B35" w:rsidP="009C1404">
      <w:pPr>
        <w:pStyle w:val="a8"/>
        <w:numPr>
          <w:ilvl w:val="0"/>
          <w:numId w:val="393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What is the lecture mainly about?</w:t>
      </w:r>
    </w:p>
    <w:p w14:paraId="440964E7" w14:textId="77777777" w:rsidR="002C5B35" w:rsidRPr="00101A41" w:rsidRDefault="002C5B35" w:rsidP="009C1404">
      <w:pPr>
        <w:pStyle w:val="a8"/>
        <w:numPr>
          <w:ilvl w:val="1"/>
          <w:numId w:val="393"/>
        </w:numPr>
        <w:tabs>
          <w:tab w:val="clear" w:pos="840"/>
          <w:tab w:val="num" w:pos="360"/>
        </w:tabs>
        <w:spacing w:line="360" w:lineRule="auto"/>
        <w:ind w:hanging="840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images in stained-glass windows</w:t>
      </w:r>
    </w:p>
    <w:p w14:paraId="3770B8BA" w14:textId="77777777" w:rsidR="002C5B35" w:rsidRPr="00101A41" w:rsidRDefault="002C5B35" w:rsidP="009C1404">
      <w:pPr>
        <w:pStyle w:val="a8"/>
        <w:numPr>
          <w:ilvl w:val="1"/>
          <w:numId w:val="393"/>
        </w:numPr>
        <w:tabs>
          <w:tab w:val="clear" w:pos="840"/>
          <w:tab w:val="num" w:pos="360"/>
        </w:tabs>
        <w:spacing w:line="360" w:lineRule="auto"/>
        <w:ind w:hanging="840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history of stained-glass art</w:t>
      </w:r>
    </w:p>
    <w:p w14:paraId="7A6B83FE" w14:textId="77777777" w:rsidR="002C5B35" w:rsidRPr="00101A41" w:rsidRDefault="002C5B35" w:rsidP="009C1404">
      <w:pPr>
        <w:pStyle w:val="a8"/>
        <w:numPr>
          <w:ilvl w:val="1"/>
          <w:numId w:val="393"/>
        </w:numPr>
        <w:tabs>
          <w:tab w:val="clear" w:pos="840"/>
          <w:tab w:val="num" w:pos="360"/>
        </w:tabs>
        <w:spacing w:line="360" w:lineRule="auto"/>
        <w:ind w:hanging="840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importance of religious art during the Middle Ages</w:t>
      </w:r>
    </w:p>
    <w:p w14:paraId="09B3B1F8" w14:textId="77777777" w:rsidR="002C5B35" w:rsidRPr="00101A41" w:rsidRDefault="002C5B35" w:rsidP="009C1404">
      <w:pPr>
        <w:pStyle w:val="a8"/>
        <w:numPr>
          <w:ilvl w:val="1"/>
          <w:numId w:val="393"/>
        </w:numPr>
        <w:tabs>
          <w:tab w:val="clear" w:pos="840"/>
          <w:tab w:val="num" w:pos="360"/>
        </w:tabs>
        <w:spacing w:line="360" w:lineRule="auto"/>
        <w:ind w:hanging="840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Techniques for making glass during the Middle Ages</w:t>
      </w:r>
    </w:p>
    <w:p w14:paraId="4DBF32F6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3B12E63A" w14:textId="77777777" w:rsidR="002C5B35" w:rsidRPr="00101A41" w:rsidRDefault="002C5B35" w:rsidP="009C1404">
      <w:pPr>
        <w:pStyle w:val="a8"/>
        <w:numPr>
          <w:ilvl w:val="0"/>
          <w:numId w:val="393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What are two points the professor makes about stained-glass windows made during the Middle Ages?</w:t>
      </w:r>
    </w:p>
    <w:p w14:paraId="5F171742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  <w:shd w:val="pct15" w:color="auto" w:fill="FFFFFF"/>
        </w:rPr>
      </w:pPr>
      <w:r w:rsidRPr="00101A41">
        <w:rPr>
          <w:rFonts w:ascii="Times New Roman" w:eastAsiaTheme="majorEastAsia" w:hAnsi="Times New Roman" w:cs="Arial"/>
          <w:sz w:val="22"/>
          <w:szCs w:val="22"/>
          <w:shd w:val="pct15" w:color="auto" w:fill="FFFFFF"/>
        </w:rPr>
        <w:t>Click on 2 answers</w:t>
      </w:r>
    </w:p>
    <w:p w14:paraId="13E4372A" w14:textId="77777777" w:rsidR="002C5B35" w:rsidRPr="00101A41" w:rsidRDefault="002C5B35" w:rsidP="009C1404">
      <w:pPr>
        <w:pStyle w:val="a8"/>
        <w:numPr>
          <w:ilvl w:val="0"/>
          <w:numId w:val="394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lastRenderedPageBreak/>
        <w:t>They typically were small in size</w:t>
      </w:r>
    </w:p>
    <w:p w14:paraId="35250739" w14:textId="77777777" w:rsidR="002C5B35" w:rsidRPr="00101A41" w:rsidRDefault="002C5B35" w:rsidP="009C1404">
      <w:pPr>
        <w:pStyle w:val="a8"/>
        <w:numPr>
          <w:ilvl w:val="0"/>
          <w:numId w:val="394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glass was colored during the glassmaking process</w:t>
      </w:r>
    </w:p>
    <w:p w14:paraId="6892DBB0" w14:textId="77777777" w:rsidR="002C5B35" w:rsidRPr="00101A41" w:rsidRDefault="002C5B35" w:rsidP="009C1404">
      <w:pPr>
        <w:pStyle w:val="a8"/>
        <w:numPr>
          <w:ilvl w:val="0"/>
          <w:numId w:val="394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They were used mainly for churches</w:t>
      </w:r>
    </w:p>
    <w:p w14:paraId="6502E1CD" w14:textId="77777777" w:rsidR="002C5B35" w:rsidRPr="00101A41" w:rsidRDefault="002C5B35" w:rsidP="009C1404">
      <w:pPr>
        <w:pStyle w:val="a8"/>
        <w:numPr>
          <w:ilvl w:val="0"/>
          <w:numId w:val="394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They had simple designs</w:t>
      </w:r>
    </w:p>
    <w:p w14:paraId="3A9D60C5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4296439A" w14:textId="77777777" w:rsidR="002C5B35" w:rsidRPr="00101A41" w:rsidRDefault="002C5B35" w:rsidP="009C1404">
      <w:pPr>
        <w:pStyle w:val="a8"/>
        <w:numPr>
          <w:ilvl w:val="0"/>
          <w:numId w:val="393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 xml:space="preserve">During the </w:t>
      </w:r>
      <w:proofErr w:type="gramStart"/>
      <w:r w:rsidRPr="00101A41">
        <w:rPr>
          <w:rFonts w:ascii="Times New Roman" w:eastAsiaTheme="majorEastAsia" w:hAnsi="Times New Roman" w:cs="Arial"/>
          <w:sz w:val="22"/>
          <w:szCs w:val="22"/>
        </w:rPr>
        <w:t>Middle</w:t>
      </w:r>
      <w:proofErr w:type="gramEnd"/>
      <w:r w:rsidRPr="00101A41">
        <w:rPr>
          <w:rFonts w:ascii="Times New Roman" w:eastAsiaTheme="majorEastAsia" w:hAnsi="Times New Roman" w:cs="Arial"/>
          <w:sz w:val="22"/>
          <w:szCs w:val="22"/>
        </w:rPr>
        <w:t xml:space="preserve"> Ages, what was one of the first steps that artists used in making a stained-glass window?</w:t>
      </w:r>
    </w:p>
    <w:p w14:paraId="19AC4337" w14:textId="77777777" w:rsidR="002C5B35" w:rsidRPr="00101A41" w:rsidRDefault="002C5B35" w:rsidP="009C1404">
      <w:pPr>
        <w:pStyle w:val="a8"/>
        <w:numPr>
          <w:ilvl w:val="0"/>
          <w:numId w:val="39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They drew the design onto the top of a table</w:t>
      </w:r>
    </w:p>
    <w:p w14:paraId="009B4769" w14:textId="77777777" w:rsidR="002C5B35" w:rsidRPr="00101A41" w:rsidRDefault="002C5B35" w:rsidP="009C1404">
      <w:pPr>
        <w:pStyle w:val="a8"/>
        <w:numPr>
          <w:ilvl w:val="0"/>
          <w:numId w:val="39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They created models of the design with lead strips</w:t>
      </w:r>
    </w:p>
    <w:p w14:paraId="600F43FC" w14:textId="77777777" w:rsidR="002C5B35" w:rsidRPr="00101A41" w:rsidRDefault="002C5B35" w:rsidP="009C1404">
      <w:pPr>
        <w:pStyle w:val="a8"/>
        <w:numPr>
          <w:ilvl w:val="0"/>
          <w:numId w:val="39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They drew an outline of the design directly onto a piece of glass</w:t>
      </w:r>
    </w:p>
    <w:p w14:paraId="44B00745" w14:textId="77777777" w:rsidR="002C5B35" w:rsidRPr="00101A41" w:rsidRDefault="002C5B35" w:rsidP="009C1404">
      <w:pPr>
        <w:pStyle w:val="a8"/>
        <w:numPr>
          <w:ilvl w:val="0"/>
          <w:numId w:val="39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They painted the design on paper</w:t>
      </w:r>
    </w:p>
    <w:p w14:paraId="3013B683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7F4D8E43" w14:textId="77777777" w:rsidR="002C5B35" w:rsidRPr="00101A41" w:rsidRDefault="002C5B35" w:rsidP="009C1404">
      <w:pPr>
        <w:pStyle w:val="a8"/>
        <w:numPr>
          <w:ilvl w:val="0"/>
          <w:numId w:val="393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According to the professor, what are two ways in which stained-glass windows made in the sixteenth century differed from those made in earlier centuries?</w:t>
      </w:r>
    </w:p>
    <w:p w14:paraId="5D5795E7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  <w:shd w:val="pct15" w:color="auto" w:fill="FFFFFF"/>
        </w:rPr>
      </w:pPr>
      <w:r w:rsidRPr="00101A41">
        <w:rPr>
          <w:rFonts w:ascii="Times New Roman" w:eastAsiaTheme="majorEastAsia" w:hAnsi="Times New Roman" w:cs="Arial"/>
          <w:sz w:val="22"/>
          <w:szCs w:val="22"/>
          <w:shd w:val="pct15" w:color="auto" w:fill="FFFFFF"/>
        </w:rPr>
        <w:t>Click on 2 answers</w:t>
      </w:r>
    </w:p>
    <w:p w14:paraId="041E989C" w14:textId="77777777" w:rsidR="002C5B35" w:rsidRPr="00101A41" w:rsidRDefault="002C5B35" w:rsidP="009C1404">
      <w:pPr>
        <w:pStyle w:val="a8"/>
        <w:numPr>
          <w:ilvl w:val="0"/>
          <w:numId w:val="396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way the glass was colored</w:t>
      </w:r>
    </w:p>
    <w:p w14:paraId="24D15C69" w14:textId="77777777" w:rsidR="002C5B35" w:rsidRPr="00101A41" w:rsidRDefault="002C5B35" w:rsidP="009C1404">
      <w:pPr>
        <w:pStyle w:val="a8"/>
        <w:numPr>
          <w:ilvl w:val="0"/>
          <w:numId w:val="396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role played by lead strips</w:t>
      </w:r>
    </w:p>
    <w:p w14:paraId="0ED2E36B" w14:textId="77777777" w:rsidR="002C5B35" w:rsidRPr="00101A41" w:rsidRDefault="002C5B35" w:rsidP="009C1404">
      <w:pPr>
        <w:pStyle w:val="a8"/>
        <w:numPr>
          <w:ilvl w:val="0"/>
          <w:numId w:val="396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scenes that were depicted</w:t>
      </w:r>
    </w:p>
    <w:p w14:paraId="4B6B26FC" w14:textId="77777777" w:rsidR="002C5B35" w:rsidRPr="00101A41" w:rsidRDefault="002C5B35" w:rsidP="009C1404">
      <w:pPr>
        <w:pStyle w:val="a8"/>
        <w:numPr>
          <w:ilvl w:val="0"/>
          <w:numId w:val="396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way glass pieces were cut</w:t>
      </w:r>
    </w:p>
    <w:p w14:paraId="68C36457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2AED52CC" w14:textId="77777777" w:rsidR="002C5B35" w:rsidRPr="00101A41" w:rsidRDefault="002C5B35" w:rsidP="009C1404">
      <w:pPr>
        <w:pStyle w:val="a8"/>
        <w:numPr>
          <w:ilvl w:val="0"/>
          <w:numId w:val="393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What does the professor imply contributed to the popularity of Tiffany glass?</w:t>
      </w:r>
    </w:p>
    <w:p w14:paraId="6D8E12E1" w14:textId="77777777" w:rsidR="002C5B35" w:rsidRPr="00101A41" w:rsidRDefault="002C5B35" w:rsidP="009C1404">
      <w:pPr>
        <w:pStyle w:val="a8"/>
        <w:numPr>
          <w:ilvl w:val="0"/>
          <w:numId w:val="397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use of lead compounds to enhance its colors</w:t>
      </w:r>
    </w:p>
    <w:p w14:paraId="7E773978" w14:textId="77777777" w:rsidR="002C5B35" w:rsidRPr="00101A41" w:rsidRDefault="002C5B35" w:rsidP="009C1404">
      <w:pPr>
        <w:pStyle w:val="a8"/>
        <w:numPr>
          <w:ilvl w:val="0"/>
          <w:numId w:val="397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reuse of stained glass from old church windows</w:t>
      </w:r>
    </w:p>
    <w:p w14:paraId="3EE4BAFD" w14:textId="77777777" w:rsidR="002C5B35" w:rsidRPr="00101A41" w:rsidRDefault="002C5B35" w:rsidP="009C1404">
      <w:pPr>
        <w:pStyle w:val="a8"/>
        <w:numPr>
          <w:ilvl w:val="0"/>
          <w:numId w:val="397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invention of electric lighting</w:t>
      </w:r>
    </w:p>
    <w:p w14:paraId="67E64244" w14:textId="77777777" w:rsidR="002C5B35" w:rsidRPr="00101A41" w:rsidRDefault="002C5B35" w:rsidP="009C1404">
      <w:pPr>
        <w:pStyle w:val="a8"/>
        <w:numPr>
          <w:ilvl w:val="0"/>
          <w:numId w:val="397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A new process for painting glass</w:t>
      </w:r>
    </w:p>
    <w:p w14:paraId="07891A0D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31B9150D" w14:textId="77777777" w:rsidR="002C5B35" w:rsidRPr="00101A41" w:rsidRDefault="002C5B35" w:rsidP="009C1404">
      <w:pPr>
        <w:pStyle w:val="a8"/>
        <w:numPr>
          <w:ilvl w:val="0"/>
          <w:numId w:val="393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What does the woman imply when she says this:</w:t>
      </w:r>
    </w:p>
    <w:p w14:paraId="246973A2" w14:textId="77777777" w:rsidR="002C5B35" w:rsidRPr="00101A41" w:rsidRDefault="002C5B35" w:rsidP="009C1404">
      <w:pPr>
        <w:pStyle w:val="a8"/>
        <w:numPr>
          <w:ilvl w:val="0"/>
          <w:numId w:val="398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It is unfortunate that people in the nineteenth century destroyed old stained-glass windows</w:t>
      </w:r>
    </w:p>
    <w:p w14:paraId="7C85D481" w14:textId="77777777" w:rsidR="002C5B35" w:rsidRPr="00101A41" w:rsidRDefault="002C5B35" w:rsidP="009C1404">
      <w:pPr>
        <w:pStyle w:val="a8"/>
        <w:numPr>
          <w:ilvl w:val="0"/>
          <w:numId w:val="398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 xml:space="preserve">Stain-glass windows made in the nineteenth century are more beautiful than those made </w:t>
      </w:r>
      <w:r w:rsidRPr="00101A41">
        <w:rPr>
          <w:rFonts w:ascii="Times New Roman" w:eastAsiaTheme="majorEastAsia" w:hAnsi="Times New Roman" w:cs="Arial"/>
          <w:sz w:val="22"/>
          <w:szCs w:val="22"/>
        </w:rPr>
        <w:lastRenderedPageBreak/>
        <w:t>earlier</w:t>
      </w:r>
    </w:p>
    <w:p w14:paraId="35366415" w14:textId="77777777" w:rsidR="002C5B35" w:rsidRPr="00101A41" w:rsidRDefault="002C5B35" w:rsidP="009C1404">
      <w:pPr>
        <w:pStyle w:val="a8"/>
        <w:numPr>
          <w:ilvl w:val="0"/>
          <w:numId w:val="398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It was necessary for people in the nineteenth century to break stained-glass windows</w:t>
      </w:r>
    </w:p>
    <w:p w14:paraId="02AA3FFE" w14:textId="77777777" w:rsidR="002C5B35" w:rsidRPr="00101A41" w:rsidRDefault="002C5B35" w:rsidP="009C1404">
      <w:pPr>
        <w:pStyle w:val="a8"/>
        <w:numPr>
          <w:ilvl w:val="0"/>
          <w:numId w:val="398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Stained-glass windows made in the nineteenth century are more valuable today than windows made in previous centuries</w:t>
      </w:r>
    </w:p>
    <w:p w14:paraId="586595E4" w14:textId="77777777" w:rsidR="002C5B35" w:rsidRPr="00101A41" w:rsidRDefault="002C5B35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61" w:name="_Toc397763802"/>
      <w:r w:rsidRPr="00101A41">
        <w:rPr>
          <w:rFonts w:eastAsiaTheme="majorEastAsia" w:cs="Arial"/>
          <w:b w:val="0"/>
          <w:sz w:val="22"/>
          <w:szCs w:val="22"/>
        </w:rPr>
        <w:t>Tpo-17</w:t>
      </w:r>
      <w:bookmarkEnd w:id="61"/>
    </w:p>
    <w:p w14:paraId="4C342286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Conversation 1</w:t>
      </w:r>
    </w:p>
    <w:p w14:paraId="071D3F3B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080F7807" w14:textId="77777777" w:rsidR="002C5B35" w:rsidRPr="00101A41" w:rsidRDefault="002C5B35" w:rsidP="009C1404">
      <w:pPr>
        <w:numPr>
          <w:ilvl w:val="0"/>
          <w:numId w:val="434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man visit the professor?</w:t>
      </w:r>
    </w:p>
    <w:p w14:paraId="547C63DB" w14:textId="77777777" w:rsidR="002C5B35" w:rsidRPr="00101A41" w:rsidRDefault="002C5B35" w:rsidP="009C1404">
      <w:pPr>
        <w:numPr>
          <w:ilvl w:val="0"/>
          <w:numId w:val="435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get the professor’s approval for his paper topic.</w:t>
      </w:r>
    </w:p>
    <w:p w14:paraId="430FB50E" w14:textId="77777777" w:rsidR="002C5B35" w:rsidRPr="00101A41" w:rsidRDefault="002C5B35" w:rsidP="009C1404">
      <w:pPr>
        <w:numPr>
          <w:ilvl w:val="0"/>
          <w:numId w:val="435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ask for source material for his paper.</w:t>
      </w:r>
    </w:p>
    <w:p w14:paraId="4CA1B486" w14:textId="77777777" w:rsidR="002C5B35" w:rsidRPr="00101A41" w:rsidRDefault="002C5B35" w:rsidP="009C1404">
      <w:pPr>
        <w:numPr>
          <w:ilvl w:val="0"/>
          <w:numId w:val="435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ask the professor’s opinion about a particular production of a Shakespeare play.</w:t>
      </w:r>
    </w:p>
    <w:p w14:paraId="72975BBB" w14:textId="77777777" w:rsidR="002C5B35" w:rsidRPr="00101A41" w:rsidRDefault="002C5B35" w:rsidP="009C1404">
      <w:pPr>
        <w:numPr>
          <w:ilvl w:val="0"/>
          <w:numId w:val="435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get help finding articles about a play.</w:t>
      </w:r>
    </w:p>
    <w:p w14:paraId="33A71A15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2CA068ED" w14:textId="77777777" w:rsidR="002C5B35" w:rsidRPr="00101A41" w:rsidRDefault="002C5B35" w:rsidP="009C1404">
      <w:pPr>
        <w:numPr>
          <w:ilvl w:val="0"/>
          <w:numId w:val="434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is the subject of the man’s paper?</w:t>
      </w:r>
    </w:p>
    <w:p w14:paraId="20E62903" w14:textId="77777777" w:rsidR="002C5B35" w:rsidRPr="00101A41" w:rsidRDefault="002C5B35" w:rsidP="009C1404">
      <w:pPr>
        <w:numPr>
          <w:ilvl w:val="0"/>
          <w:numId w:val="436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influence of film on theater.</w:t>
      </w:r>
    </w:p>
    <w:p w14:paraId="38C0148F" w14:textId="77777777" w:rsidR="002C5B35" w:rsidRPr="00101A41" w:rsidRDefault="002C5B35" w:rsidP="009C1404">
      <w:pPr>
        <w:numPr>
          <w:ilvl w:val="0"/>
          <w:numId w:val="436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transient nature of theater.</w:t>
      </w:r>
    </w:p>
    <w:p w14:paraId="3BE17BD4" w14:textId="77777777" w:rsidR="002C5B35" w:rsidRPr="00101A41" w:rsidRDefault="002C5B35" w:rsidP="009C1404">
      <w:pPr>
        <w:numPr>
          <w:ilvl w:val="0"/>
          <w:numId w:val="436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Modern interpretations of a play by Shakespeare.</w:t>
      </w:r>
    </w:p>
    <w:p w14:paraId="5458519A" w14:textId="77777777" w:rsidR="002C5B35" w:rsidRPr="00101A41" w:rsidRDefault="002C5B35" w:rsidP="009C1404">
      <w:pPr>
        <w:numPr>
          <w:ilvl w:val="0"/>
          <w:numId w:val="436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 comparison of different film versions of Shakespeare’s play.</w:t>
      </w:r>
    </w:p>
    <w:p w14:paraId="5B3F55C3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27CA0B5C" w14:textId="77777777" w:rsidR="002C5B35" w:rsidRPr="00101A41" w:rsidRDefault="002C5B35" w:rsidP="009C1404">
      <w:pPr>
        <w:numPr>
          <w:ilvl w:val="0"/>
          <w:numId w:val="434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 the speakers say about Peter Brook’s production of A Midsummer Night’s Dream? Click on 2 answers.</w:t>
      </w:r>
    </w:p>
    <w:p w14:paraId="0D228305" w14:textId="77777777" w:rsidR="002C5B35" w:rsidRPr="00101A41" w:rsidRDefault="002C5B35" w:rsidP="009C1404">
      <w:pPr>
        <w:numPr>
          <w:ilvl w:val="0"/>
          <w:numId w:val="437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influenced subsequent productions.</w:t>
      </w:r>
    </w:p>
    <w:p w14:paraId="00090BF2" w14:textId="77777777" w:rsidR="002C5B35" w:rsidRPr="00101A41" w:rsidRDefault="002C5B35" w:rsidP="009C1404">
      <w:pPr>
        <w:numPr>
          <w:ilvl w:val="0"/>
          <w:numId w:val="437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was performed only a few times.</w:t>
      </w:r>
    </w:p>
    <w:p w14:paraId="761BEE12" w14:textId="77777777" w:rsidR="002C5B35" w:rsidRPr="00101A41" w:rsidRDefault="002C5B35" w:rsidP="009C1404">
      <w:pPr>
        <w:numPr>
          <w:ilvl w:val="0"/>
          <w:numId w:val="437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Written accounts of it are difficult to find.</w:t>
      </w:r>
    </w:p>
    <w:p w14:paraId="28891A5C" w14:textId="77777777" w:rsidR="002C5B35" w:rsidRPr="00101A41" w:rsidRDefault="002C5B35" w:rsidP="009C1404">
      <w:pPr>
        <w:numPr>
          <w:ilvl w:val="0"/>
          <w:numId w:val="437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Film versions of it probably do not exist.</w:t>
      </w:r>
    </w:p>
    <w:p w14:paraId="2EC4F93D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559A6D61" w14:textId="77777777" w:rsidR="002C5B35" w:rsidRPr="00101A41" w:rsidRDefault="002C5B35" w:rsidP="009C1404">
      <w:pPr>
        <w:numPr>
          <w:ilvl w:val="0"/>
          <w:numId w:val="434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point does the professor make when she mentions that some students are writing about 19</w:t>
      </w:r>
      <w:r w:rsidRPr="00101A41">
        <w:rPr>
          <w:rFonts w:ascii="Times New Roman" w:eastAsiaTheme="majorEastAsia" w:hAnsi="Times New Roman"/>
          <w:sz w:val="22"/>
          <w:szCs w:val="22"/>
          <w:vertAlign w:val="superscript"/>
        </w:rPr>
        <w:t>th</w:t>
      </w:r>
      <w:r w:rsidRPr="00101A41">
        <w:rPr>
          <w:rFonts w:ascii="Times New Roman" w:eastAsiaTheme="majorEastAsia" w:hAnsi="Times New Roman"/>
          <w:sz w:val="22"/>
          <w:szCs w:val="22"/>
        </w:rPr>
        <w:t xml:space="preserve"> century productions of Shakespeare’s plays?</w:t>
      </w:r>
    </w:p>
    <w:p w14:paraId="20630260" w14:textId="77777777" w:rsidR="002C5B35" w:rsidRPr="00101A41" w:rsidRDefault="002C5B35" w:rsidP="009C1404">
      <w:pPr>
        <w:numPr>
          <w:ilvl w:val="0"/>
          <w:numId w:val="438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Other students’ paper topics are even more difficult than the man’s topic.</w:t>
      </w:r>
    </w:p>
    <w:p w14:paraId="115ED214" w14:textId="77777777" w:rsidR="002C5B35" w:rsidRPr="00101A41" w:rsidRDefault="002C5B35" w:rsidP="009C1404">
      <w:pPr>
        <w:numPr>
          <w:ilvl w:val="0"/>
          <w:numId w:val="438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man should refer to some nineteenth-century productions in his paper.</w:t>
      </w:r>
    </w:p>
    <w:p w14:paraId="7DADFB64" w14:textId="77777777" w:rsidR="002C5B35" w:rsidRPr="00101A41" w:rsidRDefault="002C5B35" w:rsidP="009C1404">
      <w:pPr>
        <w:numPr>
          <w:ilvl w:val="0"/>
          <w:numId w:val="438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Students should focus their research on film adaptations of the plays.</w:t>
      </w:r>
    </w:p>
    <w:p w14:paraId="16921907" w14:textId="77777777" w:rsidR="002C5B35" w:rsidRPr="00101A41" w:rsidRDefault="002C5B35" w:rsidP="009C1404">
      <w:pPr>
        <w:numPr>
          <w:ilvl w:val="0"/>
          <w:numId w:val="438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Theater students often face the same problem the man is facing.</w:t>
      </w:r>
    </w:p>
    <w:p w14:paraId="7DD6D205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3543F7AA" w14:textId="77777777" w:rsidR="002C5B35" w:rsidRPr="00101A41" w:rsidRDefault="002C5B35" w:rsidP="009C1404">
      <w:pPr>
        <w:numPr>
          <w:ilvl w:val="0"/>
          <w:numId w:val="434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professor say this?</w:t>
      </w:r>
    </w:p>
    <w:p w14:paraId="0B80F354" w14:textId="77777777" w:rsidR="002C5B35" w:rsidRPr="00101A41" w:rsidRDefault="002C5B35" w:rsidP="009C1404">
      <w:pPr>
        <w:numPr>
          <w:ilvl w:val="0"/>
          <w:numId w:val="439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point out that the topic of the student’s paper has been covered before.</w:t>
      </w:r>
    </w:p>
    <w:p w14:paraId="6D038453" w14:textId="77777777" w:rsidR="002C5B35" w:rsidRPr="00101A41" w:rsidRDefault="002C5B35" w:rsidP="009C1404">
      <w:pPr>
        <w:numPr>
          <w:ilvl w:val="0"/>
          <w:numId w:val="439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convince the student to write about the production.</w:t>
      </w:r>
    </w:p>
    <w:p w14:paraId="3AF867CD" w14:textId="77777777" w:rsidR="002C5B35" w:rsidRPr="00101A41" w:rsidRDefault="002C5B35" w:rsidP="009C1404">
      <w:pPr>
        <w:numPr>
          <w:ilvl w:val="0"/>
          <w:numId w:val="439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persuade the student to change the topic of his paper.</w:t>
      </w:r>
    </w:p>
    <w:p w14:paraId="66B302DB" w14:textId="77777777" w:rsidR="002C5B35" w:rsidRPr="00101A41" w:rsidRDefault="002C5B35" w:rsidP="009C1404">
      <w:pPr>
        <w:numPr>
          <w:ilvl w:val="0"/>
          <w:numId w:val="439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see if the student agrees with her opinion about the production.</w:t>
      </w:r>
    </w:p>
    <w:p w14:paraId="7C816E29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0C6C1C99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Lecture 1</w:t>
      </w:r>
    </w:p>
    <w:p w14:paraId="2A91DD3E" w14:textId="77777777" w:rsidR="002C5B35" w:rsidRPr="00101A41" w:rsidRDefault="002C5B35" w:rsidP="009C1404">
      <w:pPr>
        <w:numPr>
          <w:ilvl w:val="0"/>
          <w:numId w:val="434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is the talk mainly about?</w:t>
      </w:r>
    </w:p>
    <w:p w14:paraId="38E16E30" w14:textId="77777777" w:rsidR="002C5B35" w:rsidRPr="00101A41" w:rsidRDefault="002C5B35" w:rsidP="009C1404">
      <w:pPr>
        <w:numPr>
          <w:ilvl w:val="0"/>
          <w:numId w:val="440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Techniques for locating archaeological sites.</w:t>
      </w:r>
    </w:p>
    <w:p w14:paraId="3B4CF909" w14:textId="77777777" w:rsidR="002C5B35" w:rsidRPr="00101A41" w:rsidRDefault="002C5B35" w:rsidP="009C1404">
      <w:pPr>
        <w:numPr>
          <w:ilvl w:val="0"/>
          <w:numId w:val="440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Methods of preserving archaeological sites.</w:t>
      </w:r>
    </w:p>
    <w:p w14:paraId="12FAA0B2" w14:textId="77777777" w:rsidR="002C5B35" w:rsidRPr="00101A41" w:rsidRDefault="002C5B35" w:rsidP="009C1404">
      <w:pPr>
        <w:numPr>
          <w:ilvl w:val="0"/>
          <w:numId w:val="440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Limitations of some techniques for dating artifacts.</w:t>
      </w:r>
    </w:p>
    <w:p w14:paraId="33F378A6" w14:textId="77777777" w:rsidR="002C5B35" w:rsidRPr="00101A41" w:rsidRDefault="002C5B35" w:rsidP="009C1404">
      <w:pPr>
        <w:numPr>
          <w:ilvl w:val="0"/>
          <w:numId w:val="440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Difficulties in determining where artifacts were created.</w:t>
      </w:r>
    </w:p>
    <w:p w14:paraId="1E6843AF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20F96013" w14:textId="77777777" w:rsidR="002C5B35" w:rsidRPr="00101A41" w:rsidRDefault="002C5B35" w:rsidP="009C1404">
      <w:pPr>
        <w:numPr>
          <w:ilvl w:val="0"/>
          <w:numId w:val="434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According to the professor, when might stratigraphy provide misleading information about a portable object?</w:t>
      </w:r>
    </w:p>
    <w:p w14:paraId="19E78807" w14:textId="77777777" w:rsidR="002C5B35" w:rsidRPr="00101A41" w:rsidRDefault="002C5B35" w:rsidP="009C1404">
      <w:pPr>
        <w:numPr>
          <w:ilvl w:val="0"/>
          <w:numId w:val="441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When the object has decomposed over time.</w:t>
      </w:r>
    </w:p>
    <w:p w14:paraId="625A4730" w14:textId="77777777" w:rsidR="002C5B35" w:rsidRPr="00101A41" w:rsidRDefault="002C5B35" w:rsidP="009C1404">
      <w:pPr>
        <w:numPr>
          <w:ilvl w:val="0"/>
          <w:numId w:val="441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When the object is older than the site at which it was found.</w:t>
      </w:r>
    </w:p>
    <w:p w14:paraId="3C69E3B0" w14:textId="77777777" w:rsidR="002C5B35" w:rsidRPr="00101A41" w:rsidRDefault="002C5B35" w:rsidP="009C1404">
      <w:pPr>
        <w:numPr>
          <w:ilvl w:val="0"/>
          <w:numId w:val="441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When the object is found in the lowest soil layer of a site.</w:t>
      </w:r>
    </w:p>
    <w:p w14:paraId="4550BC51" w14:textId="77777777" w:rsidR="002C5B35" w:rsidRPr="00101A41" w:rsidRDefault="002C5B35" w:rsidP="009C1404">
      <w:pPr>
        <w:numPr>
          <w:ilvl w:val="0"/>
          <w:numId w:val="441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When the object was broken during excavation.</w:t>
      </w:r>
    </w:p>
    <w:p w14:paraId="4555400C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7286F747" w14:textId="77777777" w:rsidR="002C5B35" w:rsidRPr="00101A41" w:rsidRDefault="002C5B35" w:rsidP="009C1404">
      <w:pPr>
        <w:numPr>
          <w:ilvl w:val="0"/>
          <w:numId w:val="434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What are two disadvantages of radiocarbon dating? Click on 2 answers </w:t>
      </w:r>
    </w:p>
    <w:p w14:paraId="3EC966B7" w14:textId="77777777" w:rsidR="002C5B35" w:rsidRPr="00101A41" w:rsidRDefault="002C5B35" w:rsidP="009C1404">
      <w:pPr>
        <w:numPr>
          <w:ilvl w:val="0"/>
          <w:numId w:val="442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cannot be used for dating art made of organic material.</w:t>
      </w:r>
    </w:p>
    <w:p w14:paraId="4F764123" w14:textId="77777777" w:rsidR="002C5B35" w:rsidRPr="00101A41" w:rsidRDefault="002C5B35" w:rsidP="009C1404">
      <w:pPr>
        <w:numPr>
          <w:ilvl w:val="0"/>
          <w:numId w:val="442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causes damage to the material being analyzed.</w:t>
      </w:r>
    </w:p>
    <w:p w14:paraId="06ADC092" w14:textId="77777777" w:rsidR="002C5B35" w:rsidRPr="00101A41" w:rsidRDefault="002C5B35" w:rsidP="009C1404">
      <w:pPr>
        <w:numPr>
          <w:ilvl w:val="0"/>
          <w:numId w:val="442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can be used for dating only portable art.</w:t>
      </w:r>
    </w:p>
    <w:p w14:paraId="52C1673F" w14:textId="77777777" w:rsidR="002C5B35" w:rsidRPr="00101A41" w:rsidRDefault="002C5B35" w:rsidP="009C1404">
      <w:pPr>
        <w:numPr>
          <w:ilvl w:val="0"/>
          <w:numId w:val="442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cannot prove when a piece of art was made.</w:t>
      </w:r>
    </w:p>
    <w:p w14:paraId="60A2BD4B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5E44C52E" w14:textId="77777777" w:rsidR="002C5B35" w:rsidRPr="00101A41" w:rsidRDefault="002C5B35" w:rsidP="009C1404">
      <w:pPr>
        <w:numPr>
          <w:ilvl w:val="0"/>
          <w:numId w:val="434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What is the professor’s opinion about the practice of dating a piece of art by analyzing its </w:t>
      </w: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artistic style?</w:t>
      </w:r>
    </w:p>
    <w:p w14:paraId="0F4D54E0" w14:textId="77777777" w:rsidR="002C5B35" w:rsidRPr="00101A41" w:rsidRDefault="002C5B35" w:rsidP="009C1404">
      <w:pPr>
        <w:numPr>
          <w:ilvl w:val="0"/>
          <w:numId w:val="443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provides the strongest type of dating evidence.</w:t>
      </w:r>
    </w:p>
    <w:p w14:paraId="24BDBCB7" w14:textId="77777777" w:rsidR="002C5B35" w:rsidRPr="00101A41" w:rsidRDefault="002C5B35" w:rsidP="009C1404">
      <w:pPr>
        <w:numPr>
          <w:ilvl w:val="0"/>
          <w:numId w:val="443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is more useful for some types of art than others.</w:t>
      </w:r>
    </w:p>
    <w:p w14:paraId="1DFD79D2" w14:textId="77777777" w:rsidR="002C5B35" w:rsidRPr="00101A41" w:rsidRDefault="002C5B35" w:rsidP="009C1404">
      <w:pPr>
        <w:numPr>
          <w:ilvl w:val="0"/>
          <w:numId w:val="443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Use of the practice has improved over the last century.</w:t>
      </w:r>
    </w:p>
    <w:p w14:paraId="20372FC1" w14:textId="77777777" w:rsidR="002C5B35" w:rsidRPr="00101A41" w:rsidRDefault="002C5B35" w:rsidP="009C1404">
      <w:pPr>
        <w:numPr>
          <w:ilvl w:val="0"/>
          <w:numId w:val="443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Some analysts make questionable assumption when using it.</w:t>
      </w:r>
    </w:p>
    <w:p w14:paraId="002FB704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418CB4E6" w14:textId="77777777" w:rsidR="002C5B35" w:rsidRPr="00101A41" w:rsidRDefault="002C5B35" w:rsidP="009C1404">
      <w:pPr>
        <w:numPr>
          <w:ilvl w:val="0"/>
          <w:numId w:val="434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How does the woman summarize the professor’s main point in the talk?</w:t>
      </w:r>
    </w:p>
    <w:p w14:paraId="4E04A7FC" w14:textId="77777777" w:rsidR="002C5B35" w:rsidRPr="00101A41" w:rsidRDefault="002C5B35" w:rsidP="009C1404">
      <w:pPr>
        <w:numPr>
          <w:ilvl w:val="0"/>
          <w:numId w:val="444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By drawing a parallel with a process common to the legal field.</w:t>
      </w:r>
    </w:p>
    <w:p w14:paraId="23AD3AE7" w14:textId="77777777" w:rsidR="002C5B35" w:rsidRPr="00101A41" w:rsidRDefault="002C5B35" w:rsidP="009C1404">
      <w:pPr>
        <w:numPr>
          <w:ilvl w:val="0"/>
          <w:numId w:val="444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By repeating a comment the professor made at the beginning of class.</w:t>
      </w:r>
    </w:p>
    <w:p w14:paraId="47B966EA" w14:textId="77777777" w:rsidR="002C5B35" w:rsidRPr="00101A41" w:rsidRDefault="002C5B35" w:rsidP="009C1404">
      <w:pPr>
        <w:numPr>
          <w:ilvl w:val="0"/>
          <w:numId w:val="444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By referring to a study that supports the professor’s theory.</w:t>
      </w:r>
    </w:p>
    <w:p w14:paraId="2EAE0549" w14:textId="77777777" w:rsidR="002C5B35" w:rsidRPr="00101A41" w:rsidRDefault="002C5B35" w:rsidP="009C1404">
      <w:pPr>
        <w:numPr>
          <w:ilvl w:val="0"/>
          <w:numId w:val="444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By comparing the professor’s remarks with statements in the textbook.</w:t>
      </w:r>
    </w:p>
    <w:p w14:paraId="650D9909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55B4CE1A" w14:textId="77777777" w:rsidR="002C5B35" w:rsidRPr="00101A41" w:rsidRDefault="002C5B35" w:rsidP="009C1404">
      <w:pPr>
        <w:numPr>
          <w:ilvl w:val="0"/>
          <w:numId w:val="434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professor say this?</w:t>
      </w:r>
    </w:p>
    <w:p w14:paraId="1453A180" w14:textId="77777777" w:rsidR="002C5B35" w:rsidRPr="00101A41" w:rsidRDefault="002C5B35" w:rsidP="009C1404">
      <w:pPr>
        <w:numPr>
          <w:ilvl w:val="0"/>
          <w:numId w:val="445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make the point that written records are not important.</w:t>
      </w:r>
    </w:p>
    <w:p w14:paraId="67676E1C" w14:textId="77777777" w:rsidR="002C5B35" w:rsidRPr="00101A41" w:rsidRDefault="002C5B35" w:rsidP="009C1404">
      <w:pPr>
        <w:numPr>
          <w:ilvl w:val="0"/>
          <w:numId w:val="445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explain why the question is worth discussing.</w:t>
      </w:r>
    </w:p>
    <w:p w14:paraId="05F8145F" w14:textId="77777777" w:rsidR="002C5B35" w:rsidRPr="00101A41" w:rsidRDefault="002C5B35" w:rsidP="009C1404">
      <w:pPr>
        <w:numPr>
          <w:ilvl w:val="0"/>
          <w:numId w:val="445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justify the omission of an important point.</w:t>
      </w:r>
    </w:p>
    <w:p w14:paraId="19323F14" w14:textId="77777777" w:rsidR="002C5B35" w:rsidRPr="00101A41" w:rsidRDefault="002C5B35" w:rsidP="009C1404">
      <w:pPr>
        <w:numPr>
          <w:ilvl w:val="0"/>
          <w:numId w:val="445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express his opinion about the quality of prehistoric art.</w:t>
      </w:r>
    </w:p>
    <w:p w14:paraId="37AAAF71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2A195F57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Lecture 2</w:t>
      </w:r>
    </w:p>
    <w:p w14:paraId="2A6B458D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12. What is the lecture mainly about?</w:t>
      </w:r>
    </w:p>
    <w:p w14:paraId="70580DDB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 A hypothesis that explains how changes in Earth’s motions affect climate.</w:t>
      </w:r>
    </w:p>
    <w:p w14:paraId="7D189061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 A hypothesis that explains why the shape of earth’s orbit varies over time.</w:t>
      </w:r>
    </w:p>
    <w:p w14:paraId="3267C2F7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 Reasons it is difficult to find evidence to support hypotheses about the climate.</w:t>
      </w:r>
    </w:p>
    <w:p w14:paraId="51AF3C98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 Analyses of the accuracy of data collected in different ways.</w:t>
      </w:r>
    </w:p>
    <w:p w14:paraId="4AB47C45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09102FDF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13. Why does the professor compare Earth’s movements to a watch?</w:t>
      </w:r>
    </w:p>
    <w:p w14:paraId="4D093875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 To clarify a common misunderstanding.</w:t>
      </w:r>
    </w:p>
    <w:p w14:paraId="75C7AE0D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 To show in what way Earth is similar to a watch.</w:t>
      </w:r>
    </w:p>
    <w:p w14:paraId="086D28DB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 To emphasize the regularity of Earth’s movements.</w:t>
      </w:r>
    </w:p>
    <w:p w14:paraId="5EC4FE0C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 To connect the concepts of orbits and time.</w:t>
      </w:r>
    </w:p>
    <w:p w14:paraId="4652FDCE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78DFB3CE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14. Why does the professor mention Northern Hemisphere glaciers?</w:t>
      </w:r>
    </w:p>
    <w:p w14:paraId="3901DC39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 They have a significant effect on the axial tilt of Earth.</w:t>
      </w:r>
    </w:p>
    <w:p w14:paraId="176A5040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 They play a moderating role on Earth’s climate.</w:t>
      </w:r>
    </w:p>
    <w:p w14:paraId="64955D0C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 Their formation could be affected by changes in Earth’s orbit.</w:t>
      </w:r>
    </w:p>
    <w:p w14:paraId="511F7F3B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 Their melting could result in longer warm seasons.</w:t>
      </w:r>
    </w:p>
    <w:p w14:paraId="4060ED86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61850784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15. What is the significance of the evidence found on the ocean floor?</w:t>
      </w:r>
    </w:p>
    <w:p w14:paraId="477E4AFD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 It negated earlier evidence that Milankovitch found.</w:t>
      </w:r>
    </w:p>
    <w:p w14:paraId="530FA54C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 It led the development of new methods to measure global climate changes.</w:t>
      </w:r>
    </w:p>
    <w:p w14:paraId="1A454933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 It helped Milankovitch first formulate his hypothesis.</w:t>
      </w:r>
    </w:p>
    <w:p w14:paraId="6F15F547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 It confirmed Milankovitch’s hypothesis.</w:t>
      </w:r>
    </w:p>
    <w:p w14:paraId="386F9722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2C05D463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16. What did calcite deposits from Devils Hole reveal?</w:t>
      </w:r>
    </w:p>
    <w:p w14:paraId="76B1960E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 Inaccurate information about long-term climate changes.</w:t>
      </w:r>
    </w:p>
    <w:p w14:paraId="15D68ADA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 Evidence that contradicted Milankovitch’s hypothesis.</w:t>
      </w:r>
    </w:p>
    <w:p w14:paraId="62999919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 Evidence that climate changes occur only locally.</w:t>
      </w:r>
    </w:p>
    <w:p w14:paraId="39932DFF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 Variations in Earth’s orbit that had little impact on climate.</w:t>
      </w:r>
    </w:p>
    <w:p w14:paraId="5E586846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00A54111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17. Why does the professor say this?</w:t>
      </w:r>
    </w:p>
    <w:p w14:paraId="5EBDD169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 To inform the students about what he will not discuss.</w:t>
      </w:r>
    </w:p>
    <w:p w14:paraId="331797BE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 To indicate the difficulty of measuring precession.</w:t>
      </w:r>
    </w:p>
    <w:p w14:paraId="2B2516DC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 To explain why he plans to spend a long time discussing precession.</w:t>
      </w:r>
    </w:p>
    <w:p w14:paraId="48EAD0A9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 To clarify that he will provide additional information later.</w:t>
      </w:r>
    </w:p>
    <w:p w14:paraId="7353BBF5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6E5E9AAA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Section 2 </w:t>
      </w:r>
    </w:p>
    <w:p w14:paraId="3E6064EB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Conversation 2</w:t>
      </w:r>
    </w:p>
    <w:p w14:paraId="130C5A46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5BEFED2B" w14:textId="77777777" w:rsidR="002C5B35" w:rsidRPr="00101A41" w:rsidRDefault="002C5B35" w:rsidP="009C1404">
      <w:pPr>
        <w:numPr>
          <w:ilvl w:val="0"/>
          <w:numId w:val="446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man go to see the woman?</w:t>
      </w:r>
    </w:p>
    <w:p w14:paraId="1E6A7E3D" w14:textId="77777777" w:rsidR="002C5B35" w:rsidRPr="00101A41" w:rsidRDefault="002C5B35" w:rsidP="009C1404">
      <w:pPr>
        <w:numPr>
          <w:ilvl w:val="0"/>
          <w:numId w:val="447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complain about customers.</w:t>
      </w:r>
    </w:p>
    <w:p w14:paraId="7679A80C" w14:textId="77777777" w:rsidR="002C5B35" w:rsidRPr="00101A41" w:rsidRDefault="002C5B35" w:rsidP="009C1404">
      <w:pPr>
        <w:numPr>
          <w:ilvl w:val="0"/>
          <w:numId w:val="447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To request an increase in his pay.</w:t>
      </w:r>
    </w:p>
    <w:p w14:paraId="3430D5E9" w14:textId="77777777" w:rsidR="002C5B35" w:rsidRPr="00101A41" w:rsidRDefault="002C5B35" w:rsidP="009C1404">
      <w:pPr>
        <w:numPr>
          <w:ilvl w:val="0"/>
          <w:numId w:val="447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ask for a change in his work schedule.</w:t>
      </w:r>
    </w:p>
    <w:p w14:paraId="508B27BB" w14:textId="77777777" w:rsidR="002C5B35" w:rsidRPr="00101A41" w:rsidRDefault="002C5B35" w:rsidP="009C1404">
      <w:pPr>
        <w:numPr>
          <w:ilvl w:val="0"/>
          <w:numId w:val="447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apply for a job playing music in the dining hall.</w:t>
      </w:r>
    </w:p>
    <w:p w14:paraId="058013D8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1D85EFF5" w14:textId="77777777" w:rsidR="002C5B35" w:rsidRPr="00101A41" w:rsidRDefault="002C5B35" w:rsidP="009C1404">
      <w:pPr>
        <w:numPr>
          <w:ilvl w:val="0"/>
          <w:numId w:val="446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activity does the man want to be able to do at dinnertime?</w:t>
      </w:r>
    </w:p>
    <w:p w14:paraId="36533D1B" w14:textId="77777777" w:rsidR="002C5B35" w:rsidRPr="00101A41" w:rsidRDefault="002C5B35" w:rsidP="009C1404">
      <w:pPr>
        <w:numPr>
          <w:ilvl w:val="0"/>
          <w:numId w:val="448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Prepare for his morning music classes.</w:t>
      </w:r>
    </w:p>
    <w:p w14:paraId="325C0A01" w14:textId="77777777" w:rsidR="002C5B35" w:rsidRPr="00101A41" w:rsidRDefault="002C5B35" w:rsidP="009C1404">
      <w:pPr>
        <w:numPr>
          <w:ilvl w:val="0"/>
          <w:numId w:val="448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Rehearse with a school music group.</w:t>
      </w:r>
    </w:p>
    <w:p w14:paraId="0FF88FFF" w14:textId="77777777" w:rsidR="002C5B35" w:rsidRPr="00101A41" w:rsidRDefault="002C5B35" w:rsidP="009C1404">
      <w:pPr>
        <w:numPr>
          <w:ilvl w:val="0"/>
          <w:numId w:val="448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Play jazz for the faculty in the dining hall.</w:t>
      </w:r>
    </w:p>
    <w:p w14:paraId="4DB8F5FD" w14:textId="77777777" w:rsidR="002C5B35" w:rsidRPr="00101A41" w:rsidRDefault="002C5B35" w:rsidP="009C1404">
      <w:pPr>
        <w:numPr>
          <w:ilvl w:val="0"/>
          <w:numId w:val="448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Eat with classmates from his music class.</w:t>
      </w:r>
    </w:p>
    <w:p w14:paraId="4BC1C845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642CE557" w14:textId="77777777" w:rsidR="002C5B35" w:rsidRPr="00101A41" w:rsidRDefault="002C5B35" w:rsidP="009C1404">
      <w:pPr>
        <w:numPr>
          <w:ilvl w:val="0"/>
          <w:numId w:val="446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woman asks the man to consider a different job. What kind of work would the man have to do for the new job?</w:t>
      </w:r>
    </w:p>
    <w:p w14:paraId="2967387D" w14:textId="77777777" w:rsidR="002C5B35" w:rsidRPr="00101A41" w:rsidRDefault="002C5B35" w:rsidP="009C1404">
      <w:pPr>
        <w:numPr>
          <w:ilvl w:val="0"/>
          <w:numId w:val="449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Get ingredients ready for a meal.</w:t>
      </w:r>
    </w:p>
    <w:p w14:paraId="77EECCE1" w14:textId="77777777" w:rsidR="002C5B35" w:rsidRPr="00101A41" w:rsidRDefault="002C5B35" w:rsidP="009C1404">
      <w:pPr>
        <w:numPr>
          <w:ilvl w:val="0"/>
          <w:numId w:val="449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Clean kitchen equipment for the cooks.</w:t>
      </w:r>
    </w:p>
    <w:p w14:paraId="1F36B9CB" w14:textId="77777777" w:rsidR="002C5B35" w:rsidRPr="00101A41" w:rsidRDefault="002C5B35" w:rsidP="009C1404">
      <w:pPr>
        <w:numPr>
          <w:ilvl w:val="0"/>
          <w:numId w:val="449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Prepare the weekly menu for the dining hall.</w:t>
      </w:r>
    </w:p>
    <w:p w14:paraId="11826383" w14:textId="77777777" w:rsidR="002C5B35" w:rsidRPr="00101A41" w:rsidRDefault="002C5B35" w:rsidP="009C1404">
      <w:pPr>
        <w:numPr>
          <w:ilvl w:val="0"/>
          <w:numId w:val="449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Coordinate schedules for student workers.</w:t>
      </w:r>
    </w:p>
    <w:p w14:paraId="523045FF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20FA2453" w14:textId="77777777" w:rsidR="002C5B35" w:rsidRPr="00101A41" w:rsidRDefault="002C5B35" w:rsidP="009C1404">
      <w:pPr>
        <w:numPr>
          <w:ilvl w:val="0"/>
          <w:numId w:val="446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man imply about his job as a waiter?</w:t>
      </w:r>
    </w:p>
    <w:p w14:paraId="37505214" w14:textId="77777777" w:rsidR="002C5B35" w:rsidRPr="00101A41" w:rsidRDefault="002C5B35" w:rsidP="009C1404">
      <w:pPr>
        <w:numPr>
          <w:ilvl w:val="0"/>
          <w:numId w:val="450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allows him to get to know the professor better.</w:t>
      </w:r>
    </w:p>
    <w:p w14:paraId="1F699F83" w14:textId="77777777" w:rsidR="002C5B35" w:rsidRPr="00101A41" w:rsidRDefault="002C5B35" w:rsidP="009C1404">
      <w:pPr>
        <w:numPr>
          <w:ilvl w:val="0"/>
          <w:numId w:val="450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is his first job at the university.</w:t>
      </w:r>
    </w:p>
    <w:p w14:paraId="32191AB0" w14:textId="77777777" w:rsidR="002C5B35" w:rsidRPr="00101A41" w:rsidRDefault="002C5B35" w:rsidP="009C1404">
      <w:pPr>
        <w:numPr>
          <w:ilvl w:val="0"/>
          <w:numId w:val="450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does not pay as much as other jobs.</w:t>
      </w:r>
    </w:p>
    <w:p w14:paraId="0821B153" w14:textId="77777777" w:rsidR="002C5B35" w:rsidRPr="00101A41" w:rsidRDefault="002C5B35" w:rsidP="009C1404">
      <w:pPr>
        <w:numPr>
          <w:ilvl w:val="0"/>
          <w:numId w:val="450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interferes with his studies.</w:t>
      </w:r>
    </w:p>
    <w:p w14:paraId="0F9C7966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00E9F308" w14:textId="77777777" w:rsidR="002C5B35" w:rsidRPr="00101A41" w:rsidRDefault="002C5B35" w:rsidP="009C1404">
      <w:pPr>
        <w:numPr>
          <w:ilvl w:val="0"/>
          <w:numId w:val="446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woman imply when she says this?</w:t>
      </w:r>
    </w:p>
    <w:p w14:paraId="2A1D3D7E" w14:textId="77777777" w:rsidR="002C5B35" w:rsidRPr="00101A41" w:rsidRDefault="002C5B35" w:rsidP="009C1404">
      <w:pPr>
        <w:numPr>
          <w:ilvl w:val="0"/>
          <w:numId w:val="451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thinks the man should keep his job as a waiter.</w:t>
      </w:r>
    </w:p>
    <w:p w14:paraId="3ECCDE78" w14:textId="77777777" w:rsidR="002C5B35" w:rsidRPr="00101A41" w:rsidRDefault="002C5B35" w:rsidP="009C1404">
      <w:pPr>
        <w:numPr>
          <w:ilvl w:val="0"/>
          <w:numId w:val="451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She is grateful that the man is willing to work longer hours.</w:t>
      </w:r>
    </w:p>
    <w:p w14:paraId="547F82D0" w14:textId="77777777" w:rsidR="002C5B35" w:rsidRPr="00101A41" w:rsidRDefault="002C5B35" w:rsidP="009C1404">
      <w:pPr>
        <w:numPr>
          <w:ilvl w:val="0"/>
          <w:numId w:val="451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man will have to make many sacrifices to achieve his goals.</w:t>
      </w:r>
    </w:p>
    <w:p w14:paraId="3ACA4638" w14:textId="77777777" w:rsidR="002C5B35" w:rsidRPr="00101A41" w:rsidRDefault="002C5B35" w:rsidP="009C1404">
      <w:pPr>
        <w:numPr>
          <w:ilvl w:val="0"/>
          <w:numId w:val="451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man does not appreciate the opportunity she is offering him.</w:t>
      </w:r>
    </w:p>
    <w:p w14:paraId="7CF4B851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535003CB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Lecture 3</w:t>
      </w:r>
    </w:p>
    <w:p w14:paraId="3FAE7310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2281115E" w14:textId="77777777" w:rsidR="002C5B35" w:rsidRPr="00101A41" w:rsidRDefault="002C5B35" w:rsidP="009C1404">
      <w:pPr>
        <w:numPr>
          <w:ilvl w:val="0"/>
          <w:numId w:val="446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is the lecture mainly about?</w:t>
      </w:r>
    </w:p>
    <w:p w14:paraId="4C8413D9" w14:textId="77777777" w:rsidR="002C5B35" w:rsidRPr="00101A41" w:rsidRDefault="002C5B35" w:rsidP="009C1404">
      <w:pPr>
        <w:numPr>
          <w:ilvl w:val="0"/>
          <w:numId w:val="452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Differences between modern and ancient calendars.</w:t>
      </w:r>
    </w:p>
    <w:p w14:paraId="01FA375D" w14:textId="77777777" w:rsidR="002C5B35" w:rsidRPr="00101A41" w:rsidRDefault="002C5B35" w:rsidP="009C1404">
      <w:pPr>
        <w:numPr>
          <w:ilvl w:val="0"/>
          <w:numId w:val="452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importance of astronomy in Egyptian religion.</w:t>
      </w:r>
    </w:p>
    <w:p w14:paraId="772AA1DB" w14:textId="77777777" w:rsidR="002C5B35" w:rsidRPr="00101A41" w:rsidRDefault="002C5B35" w:rsidP="009C1404">
      <w:pPr>
        <w:numPr>
          <w:ilvl w:val="0"/>
          <w:numId w:val="452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timekeeping system of ancient Egypt.</w:t>
      </w:r>
    </w:p>
    <w:p w14:paraId="39903BCF" w14:textId="77777777" w:rsidR="002C5B35" w:rsidRPr="00101A41" w:rsidRDefault="002C5B35" w:rsidP="009C1404">
      <w:pPr>
        <w:numPr>
          <w:ilvl w:val="0"/>
          <w:numId w:val="452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How to use agriculture as a method of timekeeping.</w:t>
      </w:r>
    </w:p>
    <w:p w14:paraId="6D53384E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2CA40CD0" w14:textId="77777777" w:rsidR="002C5B35" w:rsidRPr="00101A41" w:rsidRDefault="002C5B35" w:rsidP="009C1404">
      <w:pPr>
        <w:numPr>
          <w:ilvl w:val="0"/>
          <w:numId w:val="446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professor mention the names of the seasons in ancient Egypt?</w:t>
      </w:r>
    </w:p>
    <w:p w14:paraId="2C8C406F" w14:textId="77777777" w:rsidR="002C5B35" w:rsidRPr="00101A41" w:rsidRDefault="002C5B35" w:rsidP="009C1404">
      <w:pPr>
        <w:numPr>
          <w:ilvl w:val="0"/>
          <w:numId w:val="453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explain the importance of religion.</w:t>
      </w:r>
    </w:p>
    <w:p w14:paraId="1B90B6FF" w14:textId="77777777" w:rsidR="002C5B35" w:rsidRPr="00101A41" w:rsidRDefault="002C5B35" w:rsidP="009C1404">
      <w:pPr>
        <w:numPr>
          <w:ilvl w:val="0"/>
          <w:numId w:val="453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emphasize the significant of the Nile River.</w:t>
      </w:r>
    </w:p>
    <w:p w14:paraId="19C911DB" w14:textId="77777777" w:rsidR="002C5B35" w:rsidRPr="00101A41" w:rsidRDefault="002C5B35" w:rsidP="009C1404">
      <w:pPr>
        <w:numPr>
          <w:ilvl w:val="0"/>
          <w:numId w:val="453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indicate when different types of crops were harvested.</w:t>
      </w:r>
    </w:p>
    <w:p w14:paraId="51BEC165" w14:textId="77777777" w:rsidR="002C5B35" w:rsidRPr="00101A41" w:rsidRDefault="002C5B35" w:rsidP="009C1404">
      <w:pPr>
        <w:numPr>
          <w:ilvl w:val="0"/>
          <w:numId w:val="453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describe early discoveries in astronomy.</w:t>
      </w:r>
    </w:p>
    <w:p w14:paraId="1E0E1A6F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1E18C687" w14:textId="77777777" w:rsidR="002C5B35" w:rsidRPr="00101A41" w:rsidRDefault="002C5B35" w:rsidP="009C1404">
      <w:pPr>
        <w:numPr>
          <w:ilvl w:val="0"/>
          <w:numId w:val="446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was the helical rising if Sirius important to the Egyptians? Click on 2 answers.</w:t>
      </w:r>
    </w:p>
    <w:p w14:paraId="3784F758" w14:textId="77777777" w:rsidR="002C5B35" w:rsidRPr="00101A41" w:rsidRDefault="002C5B35" w:rsidP="009C1404">
      <w:pPr>
        <w:numPr>
          <w:ilvl w:val="0"/>
          <w:numId w:val="454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helped determine the beginning of the New Year.</w:t>
      </w:r>
    </w:p>
    <w:p w14:paraId="0311BDB2" w14:textId="77777777" w:rsidR="002C5B35" w:rsidRPr="00101A41" w:rsidRDefault="002C5B35" w:rsidP="009C1404">
      <w:pPr>
        <w:numPr>
          <w:ilvl w:val="0"/>
          <w:numId w:val="454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was used to calculate the length of the month.</w:t>
      </w:r>
    </w:p>
    <w:p w14:paraId="5AA6F728" w14:textId="77777777" w:rsidR="002C5B35" w:rsidRPr="00101A41" w:rsidRDefault="002C5B35" w:rsidP="009C1404">
      <w:pPr>
        <w:numPr>
          <w:ilvl w:val="0"/>
          <w:numId w:val="454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marked the beginning of harvest time.</w:t>
      </w:r>
    </w:p>
    <w:p w14:paraId="52649ACA" w14:textId="77777777" w:rsidR="002C5B35" w:rsidRPr="00101A41" w:rsidRDefault="002C5B35" w:rsidP="009C1404">
      <w:pPr>
        <w:numPr>
          <w:ilvl w:val="0"/>
          <w:numId w:val="454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indicated when the Nile would flood.</w:t>
      </w:r>
    </w:p>
    <w:p w14:paraId="78931F61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3F27D0F0" w14:textId="77777777" w:rsidR="002C5B35" w:rsidRPr="00101A41" w:rsidRDefault="002C5B35" w:rsidP="009C1404">
      <w:pPr>
        <w:numPr>
          <w:ilvl w:val="0"/>
          <w:numId w:val="446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Once the Egyptians realized the significance of the heliacal rising of Sirius, what change did they make to their agricultural calendar?</w:t>
      </w:r>
    </w:p>
    <w:p w14:paraId="75875509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num" w:pos="360"/>
        </w:tabs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made each month exactly 30 days.</w:t>
      </w:r>
    </w:p>
    <w:p w14:paraId="63D62FE8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num" w:pos="360"/>
        </w:tabs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shortened the length of the year.</w:t>
      </w:r>
    </w:p>
    <w:p w14:paraId="2AF8B804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num" w:pos="360"/>
        </w:tabs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added a religious festival date to celebrate the heliacal rising of Sirius.</w:t>
      </w:r>
    </w:p>
    <w:p w14:paraId="22B8380A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left" w:pos="360"/>
        </w:tabs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allowed the number of months in the year to vary.</w:t>
      </w:r>
    </w:p>
    <w:p w14:paraId="104A8F28" w14:textId="77777777" w:rsidR="002C5B35" w:rsidRPr="00101A41" w:rsidRDefault="002C5B35" w:rsidP="009C1404">
      <w:pPr>
        <w:tabs>
          <w:tab w:val="left" w:pos="36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1762BBDD" w14:textId="77777777" w:rsidR="002C5B35" w:rsidRPr="00101A41" w:rsidRDefault="002C5B35" w:rsidP="009C1404">
      <w:pPr>
        <w:numPr>
          <w:ilvl w:val="0"/>
          <w:numId w:val="446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are two points the professor makes about the administrative calendar? Click on 2 answers.</w:t>
      </w:r>
    </w:p>
    <w:p w14:paraId="41CDC7F4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num" w:pos="360"/>
        </w:tabs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included more religious festivals than did the other calendar.</w:t>
      </w:r>
    </w:p>
    <w:p w14:paraId="0E7CBE1A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num" w:pos="360"/>
        </w:tabs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was used for scheduling tax payments.</w:t>
      </w:r>
    </w:p>
    <w:p w14:paraId="6295927B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num" w:pos="360"/>
        </w:tabs>
        <w:spacing w:line="360" w:lineRule="auto"/>
        <w:ind w:left="495" w:hangingChars="225" w:hanging="495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It had the same number of days every year.</w:t>
      </w:r>
    </w:p>
    <w:p w14:paraId="1F216AE0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num" w:pos="360"/>
        </w:tabs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used the Moon to determine the beginning of the year.</w:t>
      </w:r>
    </w:p>
    <w:p w14:paraId="600DE652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1049B48E" w14:textId="77777777" w:rsidR="002C5B35" w:rsidRPr="00101A41" w:rsidRDefault="002C5B35" w:rsidP="009C1404">
      <w:pPr>
        <w:numPr>
          <w:ilvl w:val="0"/>
          <w:numId w:val="446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is the professor explaining when she says this?</w:t>
      </w:r>
    </w:p>
    <w:p w14:paraId="76A05A1D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left" w:pos="360"/>
        </w:tabs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weakness of the Egyptian bureaucracy.</w:t>
      </w:r>
    </w:p>
    <w:p w14:paraId="00AE0306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num" w:pos="360"/>
        </w:tabs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Egyptians’ motivations for developing a second calendar.</w:t>
      </w:r>
    </w:p>
    <w:p w14:paraId="2EB6B3A7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num" w:pos="360"/>
        </w:tabs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importance of accurately predicting when the Nile would flood.</w:t>
      </w:r>
    </w:p>
    <w:p w14:paraId="3216E988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left" w:pos="360"/>
        </w:tabs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problems that result from using two calendars.</w:t>
      </w:r>
    </w:p>
    <w:p w14:paraId="3409DFE9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79DFB323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Lecture 4</w:t>
      </w:r>
    </w:p>
    <w:p w14:paraId="15E844D5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0AA56C09" w14:textId="77777777" w:rsidR="002C5B35" w:rsidRPr="00101A41" w:rsidRDefault="002C5B35" w:rsidP="009C1404">
      <w:pPr>
        <w:numPr>
          <w:ilvl w:val="0"/>
          <w:numId w:val="446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is the lecture mainly about?</w:t>
      </w:r>
    </w:p>
    <w:p w14:paraId="072E41C8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num" w:pos="360"/>
        </w:tabs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Different kinds of color vision in sea animals.</w:t>
      </w:r>
    </w:p>
    <w:p w14:paraId="149E4517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left" w:pos="360"/>
        </w:tabs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Differences in appearance between various species of octopus.</w:t>
      </w:r>
    </w:p>
    <w:p w14:paraId="16CD3603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left" w:pos="360"/>
        </w:tabs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Ways that octopuses attract their prey.</w:t>
      </w:r>
    </w:p>
    <w:p w14:paraId="599DBC79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left" w:pos="360"/>
        </w:tabs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Ways that octopuses protect themselves from predators.</w:t>
      </w:r>
    </w:p>
    <w:p w14:paraId="13544E51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244D4388" w14:textId="77777777" w:rsidR="002C5B35" w:rsidRPr="00101A41" w:rsidRDefault="002C5B35" w:rsidP="009C1404">
      <w:pPr>
        <w:numPr>
          <w:ilvl w:val="0"/>
          <w:numId w:val="446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professor first mention Proteus?</w:t>
      </w:r>
    </w:p>
    <w:p w14:paraId="43248489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left" w:pos="360"/>
          <w:tab w:val="left" w:pos="540"/>
        </w:tabs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explain how the octopus got its scientific name.</w:t>
      </w:r>
    </w:p>
    <w:p w14:paraId="6AFD4439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num" w:pos="360"/>
        </w:tabs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introduce the octopus’ exceptional abilities.</w:t>
      </w:r>
    </w:p>
    <w:p w14:paraId="112F315A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num" w:pos="360"/>
        </w:tabs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point out that the octopus played an important role in Greek mythology.</w:t>
      </w:r>
    </w:p>
    <w:p w14:paraId="5A84F9DF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num" w:pos="360"/>
        </w:tabs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provide an example of a mythological character that was part animal and part human.</w:t>
      </w:r>
    </w:p>
    <w:p w14:paraId="3A72D859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62E29D3B" w14:textId="77777777" w:rsidR="002C5B35" w:rsidRPr="00101A41" w:rsidRDefault="002C5B35" w:rsidP="009C1404">
      <w:pPr>
        <w:numPr>
          <w:ilvl w:val="0"/>
          <w:numId w:val="446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How does an octopus change color to match the colors in its environment? Click on 2 answers</w:t>
      </w:r>
    </w:p>
    <w:p w14:paraId="2AB6C48A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num" w:pos="360"/>
        </w:tabs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By raising its papillae.</w:t>
      </w:r>
    </w:p>
    <w:p w14:paraId="409EAF62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num" w:pos="360"/>
        </w:tabs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By releasing colored ink.</w:t>
      </w:r>
    </w:p>
    <w:p w14:paraId="22BB26DC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left" w:pos="360"/>
        </w:tabs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By reflecting light from its environment.</w:t>
      </w:r>
    </w:p>
    <w:p w14:paraId="00CE7AC0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num" w:pos="360"/>
        </w:tabs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By contracting the muscles around its chromatophores.</w:t>
      </w:r>
    </w:p>
    <w:p w14:paraId="0C47CD67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399F9DFE" w14:textId="77777777" w:rsidR="002C5B35" w:rsidRPr="00101A41" w:rsidRDefault="002C5B35" w:rsidP="009C1404">
      <w:pPr>
        <w:numPr>
          <w:ilvl w:val="0"/>
          <w:numId w:val="446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What does the professor say about the function of the papillae?</w:t>
      </w:r>
    </w:p>
    <w:p w14:paraId="3B7CF9BF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num" w:pos="360"/>
        </w:tabs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produce dye in different colors.</w:t>
      </w:r>
    </w:p>
    <w:p w14:paraId="4485D5B9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num" w:pos="360"/>
        </w:tabs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propel the octopus through the water.</w:t>
      </w:r>
    </w:p>
    <w:p w14:paraId="5D650308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num" w:pos="360"/>
        </w:tabs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change the texture of the octopus’ skin.</w:t>
      </w:r>
    </w:p>
    <w:p w14:paraId="0732282B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num" w:pos="360"/>
        </w:tabs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help the octopus contract into a smaller shape.</w:t>
      </w:r>
    </w:p>
    <w:p w14:paraId="2A3BC06E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51520863" w14:textId="77777777" w:rsidR="002C5B35" w:rsidRPr="00101A41" w:rsidRDefault="002C5B35" w:rsidP="009C1404">
      <w:pPr>
        <w:numPr>
          <w:ilvl w:val="0"/>
          <w:numId w:val="446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two examples does the professor mention to describe the octopus’ ability to change its shape? Click on 2 answers</w:t>
      </w:r>
    </w:p>
    <w:p w14:paraId="5318A24B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num" w:pos="360"/>
        </w:tabs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 small round stone</w:t>
      </w:r>
    </w:p>
    <w:p w14:paraId="7316F966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num" w:pos="360"/>
        </w:tabs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leaves of a plant</w:t>
      </w:r>
    </w:p>
    <w:p w14:paraId="536ABC4F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num" w:pos="360"/>
        </w:tabs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 cloud of ink.</w:t>
      </w:r>
    </w:p>
    <w:p w14:paraId="40C6FF16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num" w:pos="360"/>
        </w:tabs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 piece of coral.</w:t>
      </w:r>
    </w:p>
    <w:p w14:paraId="2D34C769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5CD2C782" w14:textId="77777777" w:rsidR="002C5B35" w:rsidRPr="00101A41" w:rsidRDefault="002C5B35" w:rsidP="009C1404">
      <w:pPr>
        <w:numPr>
          <w:ilvl w:val="0"/>
          <w:numId w:val="446"/>
        </w:numPr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professor say this?</w:t>
      </w:r>
    </w:p>
    <w:p w14:paraId="1D3CA131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num" w:pos="360"/>
        </w:tabs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point out an error.</w:t>
      </w:r>
    </w:p>
    <w:p w14:paraId="3A009BE9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num" w:pos="360"/>
        </w:tabs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illustrate a point.</w:t>
      </w:r>
    </w:p>
    <w:p w14:paraId="4469FB95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num" w:pos="360"/>
        </w:tabs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propose an explanation.</w:t>
      </w:r>
    </w:p>
    <w:p w14:paraId="30E556FA" w14:textId="77777777" w:rsidR="002C5B35" w:rsidRPr="00101A41" w:rsidRDefault="002C5B35" w:rsidP="009C1404">
      <w:pPr>
        <w:numPr>
          <w:ilvl w:val="1"/>
          <w:numId w:val="446"/>
        </w:numPr>
        <w:tabs>
          <w:tab w:val="clear" w:pos="780"/>
          <w:tab w:val="num" w:pos="360"/>
        </w:tabs>
        <w:spacing w:line="360" w:lineRule="auto"/>
        <w:ind w:left="0" w:firstLine="0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correct a misunderstanding.</w:t>
      </w:r>
    </w:p>
    <w:p w14:paraId="6946721C" w14:textId="77777777" w:rsidR="002C5B35" w:rsidRPr="00101A41" w:rsidRDefault="002C5B35" w:rsidP="009C1404">
      <w:pPr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</w:p>
    <w:p w14:paraId="4E948C5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3D8BC39" w14:textId="15AAA9E1" w:rsidR="002C5B35" w:rsidRPr="00101A41" w:rsidRDefault="00B34688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62" w:name="_Toc397763803"/>
      <w:r w:rsidRPr="00101A41">
        <w:rPr>
          <w:rFonts w:eastAsiaTheme="majorEastAsia" w:cs="Arial"/>
          <w:b w:val="0"/>
          <w:sz w:val="22"/>
          <w:szCs w:val="22"/>
        </w:rPr>
        <w:t>TPO</w:t>
      </w:r>
      <w:r w:rsidRPr="00101A41">
        <w:rPr>
          <w:rFonts w:eastAsiaTheme="majorEastAsia" w:cs="Arial" w:hint="eastAsia"/>
          <w:b w:val="0"/>
          <w:sz w:val="22"/>
          <w:szCs w:val="22"/>
        </w:rPr>
        <w:t>-</w:t>
      </w:r>
      <w:r w:rsidR="002C5B35" w:rsidRPr="00101A41">
        <w:rPr>
          <w:rFonts w:eastAsiaTheme="majorEastAsia" w:cs="Arial"/>
          <w:b w:val="0"/>
          <w:sz w:val="22"/>
          <w:szCs w:val="22"/>
        </w:rPr>
        <w:t>18</w:t>
      </w:r>
      <w:bookmarkEnd w:id="62"/>
    </w:p>
    <w:p w14:paraId="1CB9AFA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Conversation 1 </w:t>
      </w:r>
    </w:p>
    <w:p w14:paraId="1A943E16" w14:textId="77777777" w:rsidR="002C5B35" w:rsidRPr="00101A41" w:rsidRDefault="002C5B35" w:rsidP="009C1404">
      <w:pPr>
        <w:pStyle w:val="a7"/>
        <w:numPr>
          <w:ilvl w:val="0"/>
          <w:numId w:val="4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does the student go to the university office?</w:t>
      </w:r>
    </w:p>
    <w:p w14:paraId="441E901C" w14:textId="77777777" w:rsidR="002C5B35" w:rsidRPr="00101A41" w:rsidRDefault="002C5B35" w:rsidP="009C1404">
      <w:pPr>
        <w:pStyle w:val="a7"/>
        <w:numPr>
          <w:ilvl w:val="0"/>
          <w:numId w:val="39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apply for a work-study job. </w:t>
      </w:r>
    </w:p>
    <w:p w14:paraId="638B4BE6" w14:textId="77777777" w:rsidR="002C5B35" w:rsidRPr="00101A41" w:rsidRDefault="002C5B35" w:rsidP="009C1404">
      <w:pPr>
        <w:pStyle w:val="a7"/>
        <w:numPr>
          <w:ilvl w:val="0"/>
          <w:numId w:val="39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get information about hosting an exchange student. </w:t>
      </w:r>
    </w:p>
    <w:p w14:paraId="71EBAC90" w14:textId="77777777" w:rsidR="002C5B35" w:rsidRPr="00101A41" w:rsidRDefault="002C5B35" w:rsidP="009C1404">
      <w:pPr>
        <w:pStyle w:val="a7"/>
        <w:numPr>
          <w:ilvl w:val="0"/>
          <w:numId w:val="39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find out if there are any jobs available on campus. </w:t>
      </w:r>
    </w:p>
    <w:p w14:paraId="794813BC" w14:textId="77777777" w:rsidR="002C5B35" w:rsidRPr="00101A41" w:rsidRDefault="002C5B35" w:rsidP="009C1404">
      <w:pPr>
        <w:pStyle w:val="a7"/>
        <w:numPr>
          <w:ilvl w:val="0"/>
          <w:numId w:val="39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find out the hours of the computer lab. </w:t>
      </w:r>
    </w:p>
    <w:p w14:paraId="5D2A043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FF081A1" w14:textId="77777777" w:rsidR="002C5B35" w:rsidRPr="00101A41" w:rsidRDefault="002C5B35" w:rsidP="009C1404">
      <w:pPr>
        <w:pStyle w:val="a7"/>
        <w:numPr>
          <w:ilvl w:val="0"/>
          <w:numId w:val="4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did the student transfer to Central University?</w:t>
      </w:r>
    </w:p>
    <w:p w14:paraId="38A9DA8D" w14:textId="77777777" w:rsidR="002C5B35" w:rsidRPr="00101A41" w:rsidRDefault="002C5B35" w:rsidP="009C1404">
      <w:pPr>
        <w:pStyle w:val="a7"/>
        <w:numPr>
          <w:ilvl w:val="0"/>
          <w:numId w:val="40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take advantage of an academic program. </w:t>
      </w:r>
    </w:p>
    <w:p w14:paraId="67321DA0" w14:textId="77777777" w:rsidR="002C5B35" w:rsidRPr="00101A41" w:rsidRDefault="002C5B35" w:rsidP="009C1404">
      <w:pPr>
        <w:pStyle w:val="a7"/>
        <w:numPr>
          <w:ilvl w:val="0"/>
          <w:numId w:val="40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lastRenderedPageBreak/>
        <w:t xml:space="preserve">To participate in a student exchange program. </w:t>
      </w:r>
    </w:p>
    <w:p w14:paraId="08A76B21" w14:textId="77777777" w:rsidR="002C5B35" w:rsidRPr="00101A41" w:rsidRDefault="002C5B35" w:rsidP="009C1404">
      <w:pPr>
        <w:pStyle w:val="a7"/>
        <w:numPr>
          <w:ilvl w:val="0"/>
          <w:numId w:val="40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attend a smaller university than the one he was at before. </w:t>
      </w:r>
    </w:p>
    <w:p w14:paraId="19C588F6" w14:textId="77777777" w:rsidR="002C5B35" w:rsidRPr="00101A41" w:rsidRDefault="002C5B35" w:rsidP="009C1404">
      <w:pPr>
        <w:pStyle w:val="a7"/>
        <w:numPr>
          <w:ilvl w:val="0"/>
          <w:numId w:val="40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benefit from Central University’s international reputation. </w:t>
      </w:r>
    </w:p>
    <w:p w14:paraId="4A24132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4FF3ABF" w14:textId="77777777" w:rsidR="002C5B35" w:rsidRPr="00101A41" w:rsidRDefault="002C5B35" w:rsidP="009C1404">
      <w:pPr>
        <w:pStyle w:val="a7"/>
        <w:numPr>
          <w:ilvl w:val="0"/>
          <w:numId w:val="4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does the student mention hosting foreign-exchange students?</w:t>
      </w:r>
    </w:p>
    <w:p w14:paraId="2E7D9617" w14:textId="77777777" w:rsidR="002C5B35" w:rsidRPr="00101A41" w:rsidRDefault="002C5B35" w:rsidP="009C1404">
      <w:pPr>
        <w:pStyle w:val="a7"/>
        <w:numPr>
          <w:ilvl w:val="0"/>
          <w:numId w:val="40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explain his interest in a particular field of study. </w:t>
      </w:r>
    </w:p>
    <w:p w14:paraId="22F3CEFE" w14:textId="77777777" w:rsidR="002C5B35" w:rsidRPr="00101A41" w:rsidRDefault="002C5B35" w:rsidP="009C1404">
      <w:pPr>
        <w:pStyle w:val="a7"/>
        <w:numPr>
          <w:ilvl w:val="0"/>
          <w:numId w:val="40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explain why he is looking for a job so late in the semester. </w:t>
      </w:r>
    </w:p>
    <w:p w14:paraId="7E58A98E" w14:textId="77777777" w:rsidR="002C5B35" w:rsidRPr="00101A41" w:rsidRDefault="002C5B35" w:rsidP="009C1404">
      <w:pPr>
        <w:pStyle w:val="a7"/>
        <w:numPr>
          <w:ilvl w:val="0"/>
          <w:numId w:val="40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explain why he would like to be an exchange student the following year. </w:t>
      </w:r>
    </w:p>
    <w:p w14:paraId="2A6DB123" w14:textId="77777777" w:rsidR="002C5B35" w:rsidRPr="00101A41" w:rsidRDefault="002C5B35" w:rsidP="009C1404">
      <w:pPr>
        <w:pStyle w:val="a7"/>
        <w:numPr>
          <w:ilvl w:val="0"/>
          <w:numId w:val="40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explain how he learned his computer skills. </w:t>
      </w:r>
    </w:p>
    <w:p w14:paraId="4D314BA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72F3700" w14:textId="77777777" w:rsidR="002C5B35" w:rsidRPr="00101A41" w:rsidRDefault="002C5B35" w:rsidP="009C1404">
      <w:pPr>
        <w:pStyle w:val="a7"/>
        <w:numPr>
          <w:ilvl w:val="0"/>
          <w:numId w:val="4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can be inferred about students who apply for the open position at the technology-support help desk?</w:t>
      </w:r>
    </w:p>
    <w:p w14:paraId="695E0132" w14:textId="77777777" w:rsidR="002C5B35" w:rsidRPr="00101A41" w:rsidRDefault="002C5B35" w:rsidP="009C1404">
      <w:pPr>
        <w:pStyle w:val="a7"/>
        <w:numPr>
          <w:ilvl w:val="0"/>
          <w:numId w:val="40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They must be enrolled in a computer course. </w:t>
      </w:r>
    </w:p>
    <w:p w14:paraId="5660C14A" w14:textId="77777777" w:rsidR="002C5B35" w:rsidRPr="00101A41" w:rsidRDefault="002C5B35" w:rsidP="009C1404">
      <w:pPr>
        <w:pStyle w:val="a7"/>
        <w:numPr>
          <w:ilvl w:val="0"/>
          <w:numId w:val="40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They will only be able to work on weekends. </w:t>
      </w:r>
    </w:p>
    <w:p w14:paraId="58E423D3" w14:textId="77777777" w:rsidR="002C5B35" w:rsidRPr="00101A41" w:rsidRDefault="002C5B35" w:rsidP="009C1404">
      <w:pPr>
        <w:pStyle w:val="a7"/>
        <w:numPr>
          <w:ilvl w:val="0"/>
          <w:numId w:val="40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They are willing to work many hours each day they work. </w:t>
      </w:r>
    </w:p>
    <w:p w14:paraId="433F3DBA" w14:textId="77777777" w:rsidR="002C5B35" w:rsidRPr="00101A41" w:rsidRDefault="002C5B35" w:rsidP="009C1404">
      <w:pPr>
        <w:pStyle w:val="a7"/>
        <w:numPr>
          <w:ilvl w:val="0"/>
          <w:numId w:val="40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They are willing to work irregular hours. </w:t>
      </w:r>
    </w:p>
    <w:p w14:paraId="6C2FEDD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5C57409" w14:textId="77777777" w:rsidR="002C5B35" w:rsidRPr="00101A41" w:rsidRDefault="002C5B35" w:rsidP="009C1404">
      <w:pPr>
        <w:pStyle w:val="a7"/>
        <w:numPr>
          <w:ilvl w:val="0"/>
          <w:numId w:val="4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does the woman say this?</w:t>
      </w:r>
    </w:p>
    <w:p w14:paraId="03011FAA" w14:textId="77777777" w:rsidR="002C5B35" w:rsidRPr="00101A41" w:rsidRDefault="002C5B35" w:rsidP="009C1404">
      <w:pPr>
        <w:pStyle w:val="a7"/>
        <w:numPr>
          <w:ilvl w:val="0"/>
          <w:numId w:val="40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dissuade the student from starting a job right away. </w:t>
      </w:r>
    </w:p>
    <w:p w14:paraId="5D287E8B" w14:textId="77777777" w:rsidR="002C5B35" w:rsidRPr="00101A41" w:rsidRDefault="002C5B35" w:rsidP="009C1404">
      <w:pPr>
        <w:pStyle w:val="a7"/>
        <w:numPr>
          <w:ilvl w:val="0"/>
          <w:numId w:val="40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suggest looking for an off-campus job. </w:t>
      </w:r>
    </w:p>
    <w:p w14:paraId="758B86C4" w14:textId="77777777" w:rsidR="002C5B35" w:rsidRPr="00101A41" w:rsidRDefault="002C5B35" w:rsidP="009C1404">
      <w:pPr>
        <w:pStyle w:val="a7"/>
        <w:numPr>
          <w:ilvl w:val="0"/>
          <w:numId w:val="40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imply that the student might not like the job that is available.</w:t>
      </w:r>
    </w:p>
    <w:p w14:paraId="04BE101B" w14:textId="77777777" w:rsidR="002C5B35" w:rsidRPr="00101A41" w:rsidRDefault="002C5B35" w:rsidP="009C1404">
      <w:pPr>
        <w:pStyle w:val="a7"/>
        <w:numPr>
          <w:ilvl w:val="0"/>
          <w:numId w:val="40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encourage the student to apply to a work-study program. </w:t>
      </w:r>
    </w:p>
    <w:p w14:paraId="0A7C9BE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9749F7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Lecture 1 </w:t>
      </w:r>
    </w:p>
    <w:p w14:paraId="3A166FD3" w14:textId="77777777" w:rsidR="002C5B35" w:rsidRPr="00101A41" w:rsidRDefault="002C5B35" w:rsidP="009C1404">
      <w:pPr>
        <w:pStyle w:val="a7"/>
        <w:numPr>
          <w:ilvl w:val="0"/>
          <w:numId w:val="4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is the lecture mainly about?</w:t>
      </w:r>
    </w:p>
    <w:p w14:paraId="09CCB218" w14:textId="77777777" w:rsidR="002C5B35" w:rsidRPr="00101A41" w:rsidRDefault="002C5B35" w:rsidP="009C1404">
      <w:pPr>
        <w:pStyle w:val="a7"/>
        <w:numPr>
          <w:ilvl w:val="0"/>
          <w:numId w:val="40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 importance of record keeping in the development of hypotheses. </w:t>
      </w:r>
    </w:p>
    <w:p w14:paraId="0CD8FE4A" w14:textId="77777777" w:rsidR="002C5B35" w:rsidRPr="00101A41" w:rsidRDefault="002C5B35" w:rsidP="009C1404">
      <w:pPr>
        <w:pStyle w:val="a7"/>
        <w:numPr>
          <w:ilvl w:val="0"/>
          <w:numId w:val="40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 relationship between sunspots and Earth’s geomagnetic cycle. </w:t>
      </w:r>
    </w:p>
    <w:p w14:paraId="7BA01FDE" w14:textId="77777777" w:rsidR="002C5B35" w:rsidRPr="00101A41" w:rsidRDefault="002C5B35" w:rsidP="009C1404">
      <w:pPr>
        <w:pStyle w:val="a7"/>
        <w:numPr>
          <w:ilvl w:val="0"/>
          <w:numId w:val="40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 progression of scientific knowledge about sunspots. </w:t>
      </w:r>
    </w:p>
    <w:p w14:paraId="48F37053" w14:textId="77777777" w:rsidR="002C5B35" w:rsidRPr="00101A41" w:rsidRDefault="002C5B35" w:rsidP="009C1404">
      <w:pPr>
        <w:pStyle w:val="a7"/>
        <w:numPr>
          <w:ilvl w:val="0"/>
          <w:numId w:val="40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 effect of sunspots on Earth’s climate. </w:t>
      </w:r>
    </w:p>
    <w:p w14:paraId="3E28F08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3A1273E" w14:textId="77777777" w:rsidR="002C5B35" w:rsidRPr="00101A41" w:rsidRDefault="002C5B35" w:rsidP="009C1404">
      <w:pPr>
        <w:pStyle w:val="a7"/>
        <w:numPr>
          <w:ilvl w:val="0"/>
          <w:numId w:val="4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lastRenderedPageBreak/>
        <w:t>Why did European astronomers before the time of Galileo not believe sunspots were on the Sun’s surface?</w:t>
      </w:r>
    </w:p>
    <w:p w14:paraId="186B3D15" w14:textId="77777777" w:rsidR="002C5B35" w:rsidRPr="00101A41" w:rsidRDefault="002C5B35" w:rsidP="009C1404">
      <w:pPr>
        <w:pStyle w:val="a7"/>
        <w:numPr>
          <w:ilvl w:val="0"/>
          <w:numId w:val="40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They based their beliefs on earlier observation by Chinese astronomers. </w:t>
      </w:r>
    </w:p>
    <w:p w14:paraId="65131403" w14:textId="77777777" w:rsidR="002C5B35" w:rsidRPr="00101A41" w:rsidRDefault="002C5B35" w:rsidP="009C1404">
      <w:pPr>
        <w:pStyle w:val="a7"/>
        <w:numPr>
          <w:ilvl w:val="0"/>
          <w:numId w:val="40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 idea was contrary to their beliefs about objects in space. </w:t>
      </w:r>
    </w:p>
    <w:p w14:paraId="27F39893" w14:textId="77777777" w:rsidR="002C5B35" w:rsidRPr="00101A41" w:rsidRDefault="002C5B35" w:rsidP="009C1404">
      <w:pPr>
        <w:pStyle w:val="a7"/>
        <w:numPr>
          <w:ilvl w:val="0"/>
          <w:numId w:val="40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 sunspots often changed their shape. </w:t>
      </w:r>
    </w:p>
    <w:p w14:paraId="4730FEF1" w14:textId="77777777" w:rsidR="002C5B35" w:rsidRPr="00101A41" w:rsidRDefault="002C5B35" w:rsidP="009C1404">
      <w:pPr>
        <w:pStyle w:val="a7"/>
        <w:numPr>
          <w:ilvl w:val="0"/>
          <w:numId w:val="40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 sunspots were not always visible. </w:t>
      </w:r>
    </w:p>
    <w:p w14:paraId="3DB13E9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3BAF4EE" w14:textId="77777777" w:rsidR="002C5B35" w:rsidRPr="00101A41" w:rsidRDefault="002C5B35" w:rsidP="009C1404">
      <w:pPr>
        <w:pStyle w:val="a7"/>
        <w:numPr>
          <w:ilvl w:val="0"/>
          <w:numId w:val="4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Which hypothesis regarding sunspots did Galileo challenge?</w:t>
      </w:r>
    </w:p>
    <w:p w14:paraId="465332A4" w14:textId="77777777" w:rsidR="002C5B35" w:rsidRPr="00101A41" w:rsidRDefault="002C5B35" w:rsidP="009C1404">
      <w:pPr>
        <w:pStyle w:val="a7"/>
        <w:numPr>
          <w:ilvl w:val="0"/>
          <w:numId w:val="40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Sunspots are shadows of planets crossing the Sun. </w:t>
      </w:r>
    </w:p>
    <w:p w14:paraId="00CA91CD" w14:textId="77777777" w:rsidR="002C5B35" w:rsidRPr="00101A41" w:rsidRDefault="002C5B35" w:rsidP="009C1404">
      <w:pPr>
        <w:pStyle w:val="a7"/>
        <w:numPr>
          <w:ilvl w:val="0"/>
          <w:numId w:val="40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Sunspots are clouds in the solar atmosphere. </w:t>
      </w:r>
    </w:p>
    <w:p w14:paraId="76481F3D" w14:textId="77777777" w:rsidR="002C5B35" w:rsidRPr="00101A41" w:rsidRDefault="002C5B35" w:rsidP="009C1404">
      <w:pPr>
        <w:pStyle w:val="a7"/>
        <w:numPr>
          <w:ilvl w:val="0"/>
          <w:numId w:val="40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Sunspots are evidence of the Sun’s rotation. </w:t>
      </w:r>
    </w:p>
    <w:p w14:paraId="47E36916" w14:textId="77777777" w:rsidR="002C5B35" w:rsidRPr="00101A41" w:rsidRDefault="002C5B35" w:rsidP="009C1404">
      <w:pPr>
        <w:pStyle w:val="a7"/>
        <w:numPr>
          <w:ilvl w:val="0"/>
          <w:numId w:val="40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Sunspots are evidence of magnetic fields. </w:t>
      </w:r>
    </w:p>
    <w:p w14:paraId="7A43550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4218D77" w14:textId="77777777" w:rsidR="002C5B35" w:rsidRPr="00101A41" w:rsidRDefault="002C5B35" w:rsidP="009C1404">
      <w:pPr>
        <w:pStyle w:val="a7"/>
        <w:numPr>
          <w:ilvl w:val="0"/>
          <w:numId w:val="4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What was the importance of Schwabe’s observations? </w:t>
      </w:r>
    </w:p>
    <w:p w14:paraId="163CD065" w14:textId="77777777" w:rsidR="002C5B35" w:rsidRPr="00101A41" w:rsidRDefault="002C5B35" w:rsidP="009C1404">
      <w:pPr>
        <w:pStyle w:val="a7"/>
        <w:numPr>
          <w:ilvl w:val="0"/>
          <w:numId w:val="40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They determined the age of sunspots. </w:t>
      </w:r>
    </w:p>
    <w:p w14:paraId="36137514" w14:textId="77777777" w:rsidR="002C5B35" w:rsidRPr="00101A41" w:rsidRDefault="002C5B35" w:rsidP="009C1404">
      <w:pPr>
        <w:pStyle w:val="a7"/>
        <w:numPr>
          <w:ilvl w:val="0"/>
          <w:numId w:val="40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They established that sunspots appear in cycles. </w:t>
      </w:r>
    </w:p>
    <w:p w14:paraId="237F578F" w14:textId="77777777" w:rsidR="002C5B35" w:rsidRPr="00101A41" w:rsidRDefault="002C5B35" w:rsidP="009C1404">
      <w:pPr>
        <w:pStyle w:val="a7"/>
        <w:numPr>
          <w:ilvl w:val="0"/>
          <w:numId w:val="40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They proved that sunspots were actually on the Sun. </w:t>
      </w:r>
    </w:p>
    <w:p w14:paraId="674ED3E0" w14:textId="77777777" w:rsidR="002C5B35" w:rsidRPr="00101A41" w:rsidRDefault="002C5B35" w:rsidP="009C1404">
      <w:pPr>
        <w:pStyle w:val="a7"/>
        <w:numPr>
          <w:ilvl w:val="0"/>
          <w:numId w:val="40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They showed the reason that sunspots change their shape. </w:t>
      </w:r>
    </w:p>
    <w:p w14:paraId="56232AC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E2D6F3C" w14:textId="77777777" w:rsidR="002C5B35" w:rsidRPr="00101A41" w:rsidRDefault="002C5B35" w:rsidP="009C1404">
      <w:pPr>
        <w:pStyle w:val="a7"/>
        <w:numPr>
          <w:ilvl w:val="0"/>
          <w:numId w:val="4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is the professor’s attitude toward Schwabe’s and Wolf’s research?</w:t>
      </w:r>
    </w:p>
    <w:p w14:paraId="50112132" w14:textId="77777777" w:rsidR="002C5B35" w:rsidRPr="00101A41" w:rsidRDefault="002C5B35" w:rsidP="009C1404">
      <w:pPr>
        <w:pStyle w:val="a7"/>
        <w:numPr>
          <w:ilvl w:val="0"/>
          <w:numId w:val="40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He is surprised that the research is contradictory. </w:t>
      </w:r>
    </w:p>
    <w:p w14:paraId="3C33512F" w14:textId="77777777" w:rsidR="002C5B35" w:rsidRPr="00101A41" w:rsidRDefault="002C5B35" w:rsidP="009C1404">
      <w:pPr>
        <w:pStyle w:val="a7"/>
        <w:numPr>
          <w:ilvl w:val="0"/>
          <w:numId w:val="40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He is impressed by how many years were spent on the research. </w:t>
      </w:r>
    </w:p>
    <w:p w14:paraId="17BE3FA2" w14:textId="77777777" w:rsidR="002C5B35" w:rsidRPr="00101A41" w:rsidRDefault="002C5B35" w:rsidP="009C1404">
      <w:pPr>
        <w:pStyle w:val="a7"/>
        <w:numPr>
          <w:ilvl w:val="0"/>
          <w:numId w:val="40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He has difficulty believing that research should take so long. </w:t>
      </w:r>
    </w:p>
    <w:p w14:paraId="789BEF3B" w14:textId="77777777" w:rsidR="002C5B35" w:rsidRPr="00101A41" w:rsidRDefault="002C5B35" w:rsidP="009C1404">
      <w:pPr>
        <w:pStyle w:val="a7"/>
        <w:numPr>
          <w:ilvl w:val="0"/>
          <w:numId w:val="40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He doubts that the research is given enough credit by modern astronomers. </w:t>
      </w:r>
    </w:p>
    <w:p w14:paraId="1135B24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40533C5" w14:textId="77777777" w:rsidR="002C5B35" w:rsidRPr="00101A41" w:rsidRDefault="002C5B35" w:rsidP="009C1404">
      <w:pPr>
        <w:pStyle w:val="a7"/>
        <w:numPr>
          <w:ilvl w:val="0"/>
          <w:numId w:val="4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does the professor imply about the discovery of a relationship between the sunspot cycle and Earth’s geomagnetic cycle?</w:t>
      </w:r>
    </w:p>
    <w:p w14:paraId="669FEE92" w14:textId="77777777" w:rsidR="002C5B35" w:rsidRPr="00101A41" w:rsidRDefault="002C5B35" w:rsidP="009C1404">
      <w:pPr>
        <w:pStyle w:val="a7"/>
        <w:numPr>
          <w:ilvl w:val="0"/>
          <w:numId w:val="41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It proved that Galileo’s cloud hypothesis was correct. </w:t>
      </w:r>
    </w:p>
    <w:p w14:paraId="2090475C" w14:textId="77777777" w:rsidR="002C5B35" w:rsidRPr="00101A41" w:rsidRDefault="002C5B35" w:rsidP="009C1404">
      <w:pPr>
        <w:pStyle w:val="a7"/>
        <w:numPr>
          <w:ilvl w:val="0"/>
          <w:numId w:val="41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It showed how conditions on Earth can affect the Sun. </w:t>
      </w:r>
    </w:p>
    <w:p w14:paraId="5A0E529C" w14:textId="77777777" w:rsidR="002C5B35" w:rsidRPr="00101A41" w:rsidRDefault="002C5B35" w:rsidP="009C1404">
      <w:pPr>
        <w:pStyle w:val="a7"/>
        <w:numPr>
          <w:ilvl w:val="0"/>
          <w:numId w:val="41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It was the start of modern astronomy. </w:t>
      </w:r>
    </w:p>
    <w:p w14:paraId="728421BB" w14:textId="77777777" w:rsidR="002C5B35" w:rsidRPr="00101A41" w:rsidRDefault="002C5B35" w:rsidP="009C1404">
      <w:pPr>
        <w:pStyle w:val="a7"/>
        <w:numPr>
          <w:ilvl w:val="0"/>
          <w:numId w:val="41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lastRenderedPageBreak/>
        <w:t xml:space="preserve">It led to a period of intense scientific research. </w:t>
      </w:r>
    </w:p>
    <w:p w14:paraId="520EF4D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2D3201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Lecture 2 </w:t>
      </w:r>
    </w:p>
    <w:p w14:paraId="1882D93E" w14:textId="77777777" w:rsidR="002C5B35" w:rsidRPr="00101A41" w:rsidRDefault="002C5B35" w:rsidP="009C1404">
      <w:pPr>
        <w:pStyle w:val="a7"/>
        <w:numPr>
          <w:ilvl w:val="0"/>
          <w:numId w:val="4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is the lecture mainly about?</w:t>
      </w:r>
    </w:p>
    <w:p w14:paraId="6ED4CC8E" w14:textId="77777777" w:rsidR="002C5B35" w:rsidRPr="00101A41" w:rsidRDefault="002C5B35" w:rsidP="009C1404">
      <w:pPr>
        <w:pStyle w:val="a7"/>
        <w:numPr>
          <w:ilvl w:val="0"/>
          <w:numId w:val="41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Different views of a type of sculpture popular in ancient Roman times. </w:t>
      </w:r>
    </w:p>
    <w:p w14:paraId="74B843CA" w14:textId="77777777" w:rsidR="002C5B35" w:rsidRPr="00101A41" w:rsidRDefault="002C5B35" w:rsidP="009C1404">
      <w:pPr>
        <w:pStyle w:val="a7"/>
        <w:numPr>
          <w:ilvl w:val="0"/>
          <w:numId w:val="41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Evidence that Romans had outstanding artistic ability. </w:t>
      </w:r>
    </w:p>
    <w:p w14:paraId="5C0DA547" w14:textId="77777777" w:rsidR="002C5B35" w:rsidRPr="00101A41" w:rsidRDefault="002C5B35" w:rsidP="009C1404">
      <w:pPr>
        <w:pStyle w:val="a7"/>
        <w:numPr>
          <w:ilvl w:val="0"/>
          <w:numId w:val="41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 differences between Greek sculpture and Roman sculpture. </w:t>
      </w:r>
    </w:p>
    <w:p w14:paraId="128A693E" w14:textId="77777777" w:rsidR="002C5B35" w:rsidRPr="00101A41" w:rsidRDefault="002C5B35" w:rsidP="009C1404">
      <w:pPr>
        <w:pStyle w:val="a7"/>
        <w:numPr>
          <w:ilvl w:val="0"/>
          <w:numId w:val="41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 relationship between art and politics in ancient Roman times. </w:t>
      </w:r>
    </w:p>
    <w:p w14:paraId="62F417D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9433BF1" w14:textId="77777777" w:rsidR="002C5B35" w:rsidRPr="00101A41" w:rsidRDefault="002C5B35" w:rsidP="009C1404">
      <w:pPr>
        <w:pStyle w:val="a7"/>
        <w:numPr>
          <w:ilvl w:val="0"/>
          <w:numId w:val="4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According to traditional art, why did the Romans copy Greek sculpture?</w:t>
      </w:r>
    </w:p>
    <w:p w14:paraId="335F662B" w14:textId="77777777" w:rsidR="002C5B35" w:rsidRPr="00101A41" w:rsidRDefault="002C5B35" w:rsidP="009C1404">
      <w:pPr>
        <w:pStyle w:val="a7"/>
        <w:numPr>
          <w:ilvl w:val="0"/>
          <w:numId w:val="41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 Roman public was not interested in original works of art. </w:t>
      </w:r>
    </w:p>
    <w:p w14:paraId="6DDF3C63" w14:textId="77777777" w:rsidR="002C5B35" w:rsidRPr="00101A41" w:rsidRDefault="002C5B35" w:rsidP="009C1404">
      <w:pPr>
        <w:pStyle w:val="a7"/>
        <w:numPr>
          <w:ilvl w:val="0"/>
          <w:numId w:val="41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 Roman government did not support other forms of art. </w:t>
      </w:r>
    </w:p>
    <w:p w14:paraId="281C87B8" w14:textId="77777777" w:rsidR="002C5B35" w:rsidRPr="00101A41" w:rsidRDefault="002C5B35" w:rsidP="009C1404">
      <w:pPr>
        <w:pStyle w:val="a7"/>
        <w:numPr>
          <w:ilvl w:val="0"/>
          <w:numId w:val="41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Roman artists did not have sufficient skill to create original sculpture. </w:t>
      </w:r>
    </w:p>
    <w:p w14:paraId="698F6B18" w14:textId="77777777" w:rsidR="002C5B35" w:rsidRPr="00101A41" w:rsidRDefault="002C5B35" w:rsidP="009C1404">
      <w:pPr>
        <w:pStyle w:val="a7"/>
        <w:numPr>
          <w:ilvl w:val="0"/>
          <w:numId w:val="41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Romans wanted to imitate the art they admired. </w:t>
      </w:r>
    </w:p>
    <w:p w14:paraId="3E0C5BF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B313AA4" w14:textId="77777777" w:rsidR="002C5B35" w:rsidRPr="00101A41" w:rsidRDefault="002C5B35" w:rsidP="009C1404">
      <w:pPr>
        <w:pStyle w:val="a7"/>
        <w:numPr>
          <w:ilvl w:val="0"/>
          <w:numId w:val="4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is Gazda’a view of the Roman copies of Greek statues?</w:t>
      </w:r>
    </w:p>
    <w:p w14:paraId="2AA3A7F4" w14:textId="77777777" w:rsidR="002C5B35" w:rsidRPr="00101A41" w:rsidRDefault="002C5B35" w:rsidP="009C1404">
      <w:pPr>
        <w:pStyle w:val="a7"/>
        <w:numPr>
          <w:ilvl w:val="0"/>
          <w:numId w:val="41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 copies represented the idea that Roman society was similar to Greek society. </w:t>
      </w:r>
    </w:p>
    <w:p w14:paraId="636F1793" w14:textId="77777777" w:rsidR="002C5B35" w:rsidRPr="00101A41" w:rsidRDefault="002C5B35" w:rsidP="009C1404">
      <w:pPr>
        <w:pStyle w:val="a7"/>
        <w:numPr>
          <w:ilvl w:val="0"/>
          <w:numId w:val="41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 copies introduced the citizens of the Roman Empire to Greek history. </w:t>
      </w:r>
    </w:p>
    <w:p w14:paraId="37E85DBC" w14:textId="77777777" w:rsidR="002C5B35" w:rsidRPr="00101A41" w:rsidRDefault="002C5B35" w:rsidP="009C1404">
      <w:pPr>
        <w:pStyle w:val="a7"/>
        <w:numPr>
          <w:ilvl w:val="0"/>
          <w:numId w:val="41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 copies were inferior to the original statues. </w:t>
      </w:r>
    </w:p>
    <w:p w14:paraId="6860CE62" w14:textId="77777777" w:rsidR="002C5B35" w:rsidRPr="00101A41" w:rsidRDefault="002C5B35" w:rsidP="009C1404">
      <w:pPr>
        <w:pStyle w:val="a7"/>
        <w:numPr>
          <w:ilvl w:val="0"/>
          <w:numId w:val="41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 copies had both artistic and political functions. </w:t>
      </w:r>
    </w:p>
    <w:p w14:paraId="64DA84A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E20E373" w14:textId="77777777" w:rsidR="002C5B35" w:rsidRPr="00101A41" w:rsidRDefault="002C5B35" w:rsidP="009C1404">
      <w:pPr>
        <w:pStyle w:val="a7"/>
        <w:numPr>
          <w:ilvl w:val="0"/>
          <w:numId w:val="4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does the professor mention Roman coins?</w:t>
      </w:r>
    </w:p>
    <w:p w14:paraId="3EC27D42" w14:textId="77777777" w:rsidR="002C5B35" w:rsidRPr="00101A41" w:rsidRDefault="002C5B35" w:rsidP="009C1404">
      <w:pPr>
        <w:pStyle w:val="a7"/>
        <w:numPr>
          <w:ilvl w:val="0"/>
          <w:numId w:val="41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show the similarity between the likenesses of the emperor in statues and on coins. </w:t>
      </w:r>
    </w:p>
    <w:p w14:paraId="464C1595" w14:textId="77777777" w:rsidR="002C5B35" w:rsidRPr="00101A41" w:rsidRDefault="002C5B35" w:rsidP="009C1404">
      <w:pPr>
        <w:pStyle w:val="a7"/>
        <w:numPr>
          <w:ilvl w:val="0"/>
          <w:numId w:val="41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illustrate the Roman policy of distributing the emperor’s image throughout the empire. </w:t>
      </w:r>
    </w:p>
    <w:p w14:paraId="6FE4CF57" w14:textId="77777777" w:rsidR="002C5B35" w:rsidRPr="00101A41" w:rsidRDefault="002C5B35" w:rsidP="009C1404">
      <w:pPr>
        <w:pStyle w:val="a7"/>
        <w:numPr>
          <w:ilvl w:val="0"/>
          <w:numId w:val="41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imply that the citizens of the Roman Empire became quite wealthy. </w:t>
      </w:r>
    </w:p>
    <w:p w14:paraId="37F3311F" w14:textId="77777777" w:rsidR="002C5B35" w:rsidRPr="00101A41" w:rsidRDefault="002C5B35" w:rsidP="009C1404">
      <w:pPr>
        <w:pStyle w:val="a7"/>
        <w:numPr>
          <w:ilvl w:val="0"/>
          <w:numId w:val="41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suggest that Romans also copied Greek art on their coins. </w:t>
      </w:r>
    </w:p>
    <w:p w14:paraId="07B0372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E3F7755" w14:textId="77777777" w:rsidR="002C5B35" w:rsidRPr="00101A41" w:rsidRDefault="002C5B35" w:rsidP="009C1404">
      <w:pPr>
        <w:pStyle w:val="a7"/>
        <w:numPr>
          <w:ilvl w:val="0"/>
          <w:numId w:val="4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According to the professor, why did the Romans sometimes remove the emperor’s head from a statue?</w:t>
      </w:r>
    </w:p>
    <w:p w14:paraId="33D1ADE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Click on 2 answers </w:t>
      </w:r>
    </w:p>
    <w:p w14:paraId="0E094F56" w14:textId="77777777" w:rsidR="002C5B35" w:rsidRPr="00101A41" w:rsidRDefault="002C5B35" w:rsidP="009C1404">
      <w:pPr>
        <w:pStyle w:val="a7"/>
        <w:numPr>
          <w:ilvl w:val="0"/>
          <w:numId w:val="41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lastRenderedPageBreak/>
        <w:t xml:space="preserve">The head made the statue too heavy to transport. </w:t>
      </w:r>
    </w:p>
    <w:p w14:paraId="1635569C" w14:textId="77777777" w:rsidR="002C5B35" w:rsidRPr="00101A41" w:rsidRDefault="002C5B35" w:rsidP="009C1404">
      <w:pPr>
        <w:pStyle w:val="a7"/>
        <w:numPr>
          <w:ilvl w:val="0"/>
          <w:numId w:val="41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 head was placed on the body of a different statue. </w:t>
      </w:r>
    </w:p>
    <w:p w14:paraId="17485346" w14:textId="77777777" w:rsidR="002C5B35" w:rsidRPr="00101A41" w:rsidRDefault="002C5B35" w:rsidP="009C1404">
      <w:pPr>
        <w:pStyle w:val="a7"/>
        <w:numPr>
          <w:ilvl w:val="0"/>
          <w:numId w:val="41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 emperor was no longer in power. </w:t>
      </w:r>
    </w:p>
    <w:p w14:paraId="4CAF6B89" w14:textId="77777777" w:rsidR="002C5B35" w:rsidRPr="00101A41" w:rsidRDefault="002C5B35" w:rsidP="009C1404">
      <w:pPr>
        <w:pStyle w:val="a7"/>
        <w:numPr>
          <w:ilvl w:val="0"/>
          <w:numId w:val="41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 emperor was not satisfied with the quality of the statue. </w:t>
      </w:r>
    </w:p>
    <w:p w14:paraId="00BD4F1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98F3961" w14:textId="77777777" w:rsidR="002C5B35" w:rsidRPr="00101A41" w:rsidRDefault="002C5B35" w:rsidP="009C1404">
      <w:pPr>
        <w:pStyle w:val="a7"/>
        <w:numPr>
          <w:ilvl w:val="0"/>
          <w:numId w:val="40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What does the professor imply when he says this: </w:t>
      </w:r>
    </w:p>
    <w:p w14:paraId="06994843" w14:textId="77777777" w:rsidR="002C5B35" w:rsidRPr="00101A41" w:rsidRDefault="002C5B35" w:rsidP="009C1404">
      <w:pPr>
        <w:pStyle w:val="a7"/>
        <w:numPr>
          <w:ilvl w:val="0"/>
          <w:numId w:val="41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Art historians frequently change their views.</w:t>
      </w:r>
    </w:p>
    <w:p w14:paraId="4175E152" w14:textId="77777777" w:rsidR="002C5B35" w:rsidRPr="00101A41" w:rsidRDefault="002C5B35" w:rsidP="009C1404">
      <w:pPr>
        <w:pStyle w:val="a7"/>
        <w:numPr>
          <w:ilvl w:val="0"/>
          <w:numId w:val="41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 contemporary view is not easy to understand. </w:t>
      </w:r>
    </w:p>
    <w:p w14:paraId="6251DC5B" w14:textId="77777777" w:rsidR="002C5B35" w:rsidRPr="00101A41" w:rsidRDefault="002C5B35" w:rsidP="009C1404">
      <w:pPr>
        <w:pStyle w:val="a7"/>
        <w:numPr>
          <w:ilvl w:val="0"/>
          <w:numId w:val="41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It is not difficult to determine why the Romans copied Greek sculptures. </w:t>
      </w:r>
    </w:p>
    <w:p w14:paraId="797F7987" w14:textId="77777777" w:rsidR="002C5B35" w:rsidRPr="00101A41" w:rsidRDefault="002C5B35" w:rsidP="009C1404">
      <w:pPr>
        <w:pStyle w:val="a7"/>
        <w:numPr>
          <w:ilvl w:val="0"/>
          <w:numId w:val="41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 view of traditional art historians is probably incorrect. </w:t>
      </w:r>
    </w:p>
    <w:p w14:paraId="2A66348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DF98B3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Conversation 2 </w:t>
      </w:r>
    </w:p>
    <w:p w14:paraId="595D851B" w14:textId="77777777" w:rsidR="002C5B35" w:rsidRPr="00101A41" w:rsidRDefault="002C5B35" w:rsidP="009C1404">
      <w:pPr>
        <w:pStyle w:val="a7"/>
        <w:numPr>
          <w:ilvl w:val="0"/>
          <w:numId w:val="41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is the conversation mainly about?</w:t>
      </w:r>
    </w:p>
    <w:p w14:paraId="73C84063" w14:textId="77777777" w:rsidR="002C5B35" w:rsidRPr="00101A41" w:rsidRDefault="002C5B35" w:rsidP="009C1404">
      <w:pPr>
        <w:pStyle w:val="a7"/>
        <w:numPr>
          <w:ilvl w:val="0"/>
          <w:numId w:val="41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 topic of the man’s research paper. </w:t>
      </w:r>
    </w:p>
    <w:p w14:paraId="645AFF2A" w14:textId="77777777" w:rsidR="002C5B35" w:rsidRPr="00101A41" w:rsidRDefault="002C5B35" w:rsidP="009C1404">
      <w:pPr>
        <w:pStyle w:val="a7"/>
        <w:numPr>
          <w:ilvl w:val="0"/>
          <w:numId w:val="41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Some current research projects in sociology. </w:t>
      </w:r>
    </w:p>
    <w:p w14:paraId="11FBC900" w14:textId="77777777" w:rsidR="002C5B35" w:rsidRPr="00101A41" w:rsidRDefault="002C5B35" w:rsidP="009C1404">
      <w:pPr>
        <w:pStyle w:val="a7"/>
        <w:numPr>
          <w:ilvl w:val="0"/>
          <w:numId w:val="41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Effective ways of conducting sociology research. </w:t>
      </w:r>
    </w:p>
    <w:p w14:paraId="035AB735" w14:textId="77777777" w:rsidR="002C5B35" w:rsidRPr="00101A41" w:rsidRDefault="002C5B35" w:rsidP="009C1404">
      <w:pPr>
        <w:pStyle w:val="a7"/>
        <w:numPr>
          <w:ilvl w:val="0"/>
          <w:numId w:val="41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 man’s possible participation in a research project. </w:t>
      </w:r>
    </w:p>
    <w:p w14:paraId="4A33143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49A6E86" w14:textId="77777777" w:rsidR="002C5B35" w:rsidRPr="00101A41" w:rsidRDefault="002C5B35" w:rsidP="009C1404">
      <w:pPr>
        <w:pStyle w:val="a7"/>
        <w:numPr>
          <w:ilvl w:val="0"/>
          <w:numId w:val="41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does the professor imply about the man’s outline?</w:t>
      </w:r>
    </w:p>
    <w:p w14:paraId="538ED289" w14:textId="77777777" w:rsidR="002C5B35" w:rsidRPr="00101A41" w:rsidRDefault="002C5B35" w:rsidP="009C1404">
      <w:pPr>
        <w:pStyle w:val="a7"/>
        <w:numPr>
          <w:ilvl w:val="0"/>
          <w:numId w:val="41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It has revealed that he should limit the focus of his paper. </w:t>
      </w:r>
    </w:p>
    <w:p w14:paraId="292FB307" w14:textId="77777777" w:rsidR="002C5B35" w:rsidRPr="00101A41" w:rsidRDefault="002C5B35" w:rsidP="009C1404">
      <w:pPr>
        <w:pStyle w:val="a7"/>
        <w:numPr>
          <w:ilvl w:val="0"/>
          <w:numId w:val="41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It does not provide enough information for him to write the paper. </w:t>
      </w:r>
    </w:p>
    <w:p w14:paraId="25F3E48B" w14:textId="77777777" w:rsidR="002C5B35" w:rsidRPr="00101A41" w:rsidRDefault="002C5B35" w:rsidP="009C1404">
      <w:pPr>
        <w:pStyle w:val="a7"/>
        <w:numPr>
          <w:ilvl w:val="0"/>
          <w:numId w:val="41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It will help him write clearly about a complex topic. </w:t>
      </w:r>
    </w:p>
    <w:p w14:paraId="18936989" w14:textId="77777777" w:rsidR="002C5B35" w:rsidRPr="00101A41" w:rsidRDefault="002C5B35" w:rsidP="009C1404">
      <w:pPr>
        <w:pStyle w:val="a7"/>
        <w:numPr>
          <w:ilvl w:val="0"/>
          <w:numId w:val="41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It overstates the connection between sociology and marketing. </w:t>
      </w:r>
    </w:p>
    <w:p w14:paraId="6A4479B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FFE7696" w14:textId="77777777" w:rsidR="002C5B35" w:rsidRPr="00101A41" w:rsidRDefault="002C5B35" w:rsidP="009C1404">
      <w:pPr>
        <w:pStyle w:val="a7"/>
        <w:numPr>
          <w:ilvl w:val="0"/>
          <w:numId w:val="41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is the main goal of the study that the professor’s colleague is conducting?</w:t>
      </w:r>
    </w:p>
    <w:p w14:paraId="4018442A" w14:textId="77777777" w:rsidR="002C5B35" w:rsidRPr="00101A41" w:rsidRDefault="002C5B35" w:rsidP="009C1404">
      <w:pPr>
        <w:pStyle w:val="a7"/>
        <w:numPr>
          <w:ilvl w:val="0"/>
          <w:numId w:val="42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find out if some television shows will be popular with people in a certain age range. </w:t>
      </w:r>
    </w:p>
    <w:p w14:paraId="7DFBD9C5" w14:textId="77777777" w:rsidR="002C5B35" w:rsidRPr="00101A41" w:rsidRDefault="002C5B35" w:rsidP="009C1404">
      <w:pPr>
        <w:pStyle w:val="a7"/>
        <w:numPr>
          <w:ilvl w:val="0"/>
          <w:numId w:val="42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collect information about food products that college students like. </w:t>
      </w:r>
    </w:p>
    <w:p w14:paraId="41DE4497" w14:textId="77777777" w:rsidR="002C5B35" w:rsidRPr="00101A41" w:rsidRDefault="002C5B35" w:rsidP="009C1404">
      <w:pPr>
        <w:pStyle w:val="a7"/>
        <w:numPr>
          <w:ilvl w:val="0"/>
          <w:numId w:val="42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generate ideas for new television shows. </w:t>
      </w:r>
    </w:p>
    <w:p w14:paraId="06FA2F99" w14:textId="77777777" w:rsidR="002C5B35" w:rsidRPr="00101A41" w:rsidRDefault="002C5B35" w:rsidP="009C1404">
      <w:pPr>
        <w:pStyle w:val="a7"/>
        <w:numPr>
          <w:ilvl w:val="0"/>
          <w:numId w:val="42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determine sociological factors </w:t>
      </w:r>
      <w:proofErr w:type="gramStart"/>
      <w:r w:rsidRPr="00101A41">
        <w:rPr>
          <w:rFonts w:eastAsiaTheme="majorEastAsia"/>
          <w:sz w:val="22"/>
          <w:szCs w:val="22"/>
        </w:rPr>
        <w:t>that are</w:t>
      </w:r>
      <w:proofErr w:type="gramEnd"/>
      <w:r w:rsidRPr="00101A41">
        <w:rPr>
          <w:rFonts w:eastAsiaTheme="majorEastAsia"/>
          <w:sz w:val="22"/>
          <w:szCs w:val="22"/>
        </w:rPr>
        <w:t xml:space="preserve"> related to people’s television-viewing preferences. </w:t>
      </w:r>
    </w:p>
    <w:p w14:paraId="4700B2C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0D79753" w14:textId="77777777" w:rsidR="002C5B35" w:rsidRPr="00101A41" w:rsidRDefault="002C5B35" w:rsidP="009C1404">
      <w:pPr>
        <w:pStyle w:val="a7"/>
        <w:numPr>
          <w:ilvl w:val="0"/>
          <w:numId w:val="41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does the professor imply about the owners of Fox’s Diner?</w:t>
      </w:r>
    </w:p>
    <w:p w14:paraId="69D4F782" w14:textId="77777777" w:rsidR="002C5B35" w:rsidRPr="00101A41" w:rsidRDefault="002C5B35" w:rsidP="009C1404">
      <w:pPr>
        <w:pStyle w:val="a7"/>
        <w:numPr>
          <w:ilvl w:val="0"/>
          <w:numId w:val="42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They would probably do a favor for her. </w:t>
      </w:r>
    </w:p>
    <w:p w14:paraId="2A282473" w14:textId="77777777" w:rsidR="002C5B35" w:rsidRPr="00101A41" w:rsidRDefault="002C5B35" w:rsidP="009C1404">
      <w:pPr>
        <w:pStyle w:val="a7"/>
        <w:numPr>
          <w:ilvl w:val="0"/>
          <w:numId w:val="42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They are unlikely to grant the man’s request. </w:t>
      </w:r>
    </w:p>
    <w:p w14:paraId="610B1622" w14:textId="77777777" w:rsidR="002C5B35" w:rsidRPr="00101A41" w:rsidRDefault="002C5B35" w:rsidP="009C1404">
      <w:pPr>
        <w:pStyle w:val="a7"/>
        <w:numPr>
          <w:ilvl w:val="0"/>
          <w:numId w:val="42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They would enjoy participating in the research study. </w:t>
      </w:r>
    </w:p>
    <w:p w14:paraId="015D05B3" w14:textId="77777777" w:rsidR="002C5B35" w:rsidRPr="00101A41" w:rsidRDefault="002C5B35" w:rsidP="009C1404">
      <w:pPr>
        <w:pStyle w:val="a7"/>
        <w:numPr>
          <w:ilvl w:val="0"/>
          <w:numId w:val="42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They often advertise on television. </w:t>
      </w:r>
    </w:p>
    <w:p w14:paraId="68B0545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FA106F8" w14:textId="77777777" w:rsidR="002C5B35" w:rsidRPr="00101A41" w:rsidRDefault="002C5B35" w:rsidP="009C1404">
      <w:pPr>
        <w:pStyle w:val="a7"/>
        <w:numPr>
          <w:ilvl w:val="0"/>
          <w:numId w:val="41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What does the professor mean when she says this: </w:t>
      </w:r>
    </w:p>
    <w:p w14:paraId="6F952A36" w14:textId="77777777" w:rsidR="002C5B35" w:rsidRPr="00101A41" w:rsidRDefault="002C5B35" w:rsidP="009C1404">
      <w:pPr>
        <w:pStyle w:val="a7"/>
        <w:numPr>
          <w:ilvl w:val="0"/>
          <w:numId w:val="42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 student could probably find a marketing professor who has an interest in sociology. </w:t>
      </w:r>
    </w:p>
    <w:p w14:paraId="48815CD1" w14:textId="77777777" w:rsidR="002C5B35" w:rsidRPr="00101A41" w:rsidRDefault="002C5B35" w:rsidP="009C1404">
      <w:pPr>
        <w:pStyle w:val="a7"/>
        <w:numPr>
          <w:ilvl w:val="0"/>
          <w:numId w:val="42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 student’s marketing professor might not be aware of the television study. </w:t>
      </w:r>
    </w:p>
    <w:p w14:paraId="25D299DD" w14:textId="77777777" w:rsidR="002C5B35" w:rsidRPr="00101A41" w:rsidRDefault="002C5B35" w:rsidP="009C1404">
      <w:pPr>
        <w:pStyle w:val="a7"/>
        <w:numPr>
          <w:ilvl w:val="0"/>
          <w:numId w:val="42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No more students are needed to participate in the television study. </w:t>
      </w:r>
    </w:p>
    <w:p w14:paraId="1B658842" w14:textId="77777777" w:rsidR="002C5B35" w:rsidRPr="00101A41" w:rsidRDefault="002C5B35" w:rsidP="009C1404">
      <w:pPr>
        <w:pStyle w:val="a7"/>
        <w:numPr>
          <w:ilvl w:val="0"/>
          <w:numId w:val="42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 marketing department needs students for several research studies. </w:t>
      </w:r>
    </w:p>
    <w:p w14:paraId="2128FEB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CC0181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Lecture 3 </w:t>
      </w:r>
    </w:p>
    <w:p w14:paraId="3069A00C" w14:textId="77777777" w:rsidR="002C5B35" w:rsidRPr="00101A41" w:rsidRDefault="002C5B35" w:rsidP="009C1404">
      <w:pPr>
        <w:pStyle w:val="a7"/>
        <w:numPr>
          <w:ilvl w:val="0"/>
          <w:numId w:val="41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is the main purpose of the lecture?</w:t>
      </w:r>
    </w:p>
    <w:p w14:paraId="5F2DB6D6" w14:textId="77777777" w:rsidR="002C5B35" w:rsidRPr="00101A41" w:rsidRDefault="002C5B35" w:rsidP="009C1404">
      <w:pPr>
        <w:pStyle w:val="a7"/>
        <w:numPr>
          <w:ilvl w:val="0"/>
          <w:numId w:val="42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explore the use of spices in cooking in the Middle Ages. </w:t>
      </w:r>
    </w:p>
    <w:p w14:paraId="77CC1EB5" w14:textId="77777777" w:rsidR="002C5B35" w:rsidRPr="00101A41" w:rsidRDefault="002C5B35" w:rsidP="009C1404">
      <w:pPr>
        <w:pStyle w:val="a7"/>
        <w:numPr>
          <w:ilvl w:val="0"/>
          <w:numId w:val="42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explain the significance of spices for medieval society. </w:t>
      </w:r>
    </w:p>
    <w:p w14:paraId="6CC30654" w14:textId="77777777" w:rsidR="002C5B35" w:rsidRPr="00101A41" w:rsidRDefault="002C5B35" w:rsidP="009C1404">
      <w:pPr>
        <w:pStyle w:val="a7"/>
        <w:numPr>
          <w:ilvl w:val="0"/>
          <w:numId w:val="42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describe how the spice trade evolved in medieval Europe. </w:t>
      </w:r>
    </w:p>
    <w:p w14:paraId="10D6B908" w14:textId="77777777" w:rsidR="002C5B35" w:rsidRPr="00101A41" w:rsidRDefault="002C5B35" w:rsidP="009C1404">
      <w:pPr>
        <w:pStyle w:val="a7"/>
        <w:numPr>
          <w:ilvl w:val="0"/>
          <w:numId w:val="42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examine changes in the role that spices played in the </w:t>
      </w:r>
      <w:proofErr w:type="gramStart"/>
      <w:r w:rsidRPr="00101A41">
        <w:rPr>
          <w:rFonts w:eastAsiaTheme="majorEastAsia"/>
          <w:sz w:val="22"/>
          <w:szCs w:val="22"/>
        </w:rPr>
        <w:t>Middle</w:t>
      </w:r>
      <w:proofErr w:type="gramEnd"/>
      <w:r w:rsidRPr="00101A41">
        <w:rPr>
          <w:rFonts w:eastAsiaTheme="majorEastAsia"/>
          <w:sz w:val="22"/>
          <w:szCs w:val="22"/>
        </w:rPr>
        <w:t xml:space="preserve"> Ages. </w:t>
      </w:r>
    </w:p>
    <w:p w14:paraId="18852CC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8133245" w14:textId="77777777" w:rsidR="002C5B35" w:rsidRPr="00101A41" w:rsidRDefault="002C5B35" w:rsidP="009C1404">
      <w:pPr>
        <w:pStyle w:val="a7"/>
        <w:numPr>
          <w:ilvl w:val="0"/>
          <w:numId w:val="41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Based on the lecture, indicate whether each of the following is true about spices in medieval Europe?</w:t>
      </w:r>
    </w:p>
    <w:p w14:paraId="237C5D7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Click in the correct box for each phrase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31"/>
        <w:gridCol w:w="537"/>
        <w:gridCol w:w="485"/>
      </w:tblGrid>
      <w:tr w:rsidR="002C5B35" w:rsidRPr="00101A41" w14:paraId="13CD5887" w14:textId="77777777" w:rsidTr="005714E6">
        <w:tc>
          <w:tcPr>
            <w:tcW w:w="0" w:type="auto"/>
          </w:tcPr>
          <w:p w14:paraId="751A038E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02074551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 xml:space="preserve">Yes </w:t>
            </w:r>
          </w:p>
        </w:tc>
        <w:tc>
          <w:tcPr>
            <w:tcW w:w="0" w:type="auto"/>
          </w:tcPr>
          <w:p w14:paraId="6BFAE919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 xml:space="preserve">No </w:t>
            </w:r>
          </w:p>
        </w:tc>
      </w:tr>
      <w:tr w:rsidR="002C5B35" w:rsidRPr="00101A41" w14:paraId="5B28F6D0" w14:textId="77777777" w:rsidTr="005714E6">
        <w:tc>
          <w:tcPr>
            <w:tcW w:w="0" w:type="auto"/>
          </w:tcPr>
          <w:p w14:paraId="47C9E193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>They had to be imported.</w:t>
            </w:r>
          </w:p>
        </w:tc>
        <w:tc>
          <w:tcPr>
            <w:tcW w:w="0" w:type="auto"/>
          </w:tcPr>
          <w:p w14:paraId="26DF9687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6A9E6F83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</w:tr>
      <w:tr w:rsidR="002C5B35" w:rsidRPr="00101A41" w14:paraId="41188C64" w14:textId="77777777" w:rsidTr="005714E6">
        <w:tc>
          <w:tcPr>
            <w:tcW w:w="0" w:type="auto"/>
          </w:tcPr>
          <w:p w14:paraId="4D917DED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 xml:space="preserve">They were unaffordable for many people. </w:t>
            </w:r>
          </w:p>
        </w:tc>
        <w:tc>
          <w:tcPr>
            <w:tcW w:w="0" w:type="auto"/>
          </w:tcPr>
          <w:p w14:paraId="6198CA4F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3D96110A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</w:tr>
      <w:tr w:rsidR="002C5B35" w:rsidRPr="00101A41" w14:paraId="12B73CA3" w14:textId="77777777" w:rsidTr="005714E6">
        <w:tc>
          <w:tcPr>
            <w:tcW w:w="0" w:type="auto"/>
          </w:tcPr>
          <w:p w14:paraId="65CEB769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 xml:space="preserve">They were used to preserve meat during the winter. </w:t>
            </w:r>
          </w:p>
        </w:tc>
        <w:tc>
          <w:tcPr>
            <w:tcW w:w="0" w:type="auto"/>
          </w:tcPr>
          <w:p w14:paraId="465F243D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4AFE23FB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</w:tr>
      <w:tr w:rsidR="002C5B35" w:rsidRPr="00101A41" w14:paraId="7BA9588C" w14:textId="77777777" w:rsidTr="005714E6">
        <w:tc>
          <w:tcPr>
            <w:tcW w:w="0" w:type="auto"/>
          </w:tcPr>
          <w:p w14:paraId="1A9DF4A3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>They were believed to have medicinal properties.</w:t>
            </w:r>
          </w:p>
        </w:tc>
        <w:tc>
          <w:tcPr>
            <w:tcW w:w="0" w:type="auto"/>
          </w:tcPr>
          <w:p w14:paraId="38BEC644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09C8E943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</w:tr>
      <w:tr w:rsidR="002C5B35" w:rsidRPr="00101A41" w14:paraId="79333AA9" w14:textId="77777777" w:rsidTr="005714E6">
        <w:tc>
          <w:tcPr>
            <w:tcW w:w="0" w:type="auto"/>
          </w:tcPr>
          <w:p w14:paraId="2AB6EF51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 xml:space="preserve">Their sale in public markets was closely regulated. </w:t>
            </w:r>
          </w:p>
        </w:tc>
        <w:tc>
          <w:tcPr>
            <w:tcW w:w="0" w:type="auto"/>
          </w:tcPr>
          <w:p w14:paraId="4707C507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0" w:type="auto"/>
          </w:tcPr>
          <w:p w14:paraId="101E65C7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</w:tr>
    </w:tbl>
    <w:p w14:paraId="3D5E6E8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AC28103" w14:textId="77777777" w:rsidR="002C5B35" w:rsidRPr="00101A41" w:rsidRDefault="002C5B35" w:rsidP="009C1404">
      <w:pPr>
        <w:pStyle w:val="a7"/>
        <w:numPr>
          <w:ilvl w:val="0"/>
          <w:numId w:val="41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two factors explain why medieval Europeans did not use spices to cover the taste of spoiled meat?</w:t>
      </w:r>
    </w:p>
    <w:p w14:paraId="42DC3FB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Click on 2 answers </w:t>
      </w:r>
    </w:p>
    <w:p w14:paraId="1685DB80" w14:textId="77777777" w:rsidR="002C5B35" w:rsidRPr="00101A41" w:rsidRDefault="002C5B35" w:rsidP="009C1404">
      <w:pPr>
        <w:pStyle w:val="a7"/>
        <w:numPr>
          <w:ilvl w:val="0"/>
          <w:numId w:val="42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Fresh meat was less expensive than spices were. </w:t>
      </w:r>
    </w:p>
    <w:p w14:paraId="28428CED" w14:textId="77777777" w:rsidR="002C5B35" w:rsidRPr="00101A41" w:rsidRDefault="002C5B35" w:rsidP="009C1404">
      <w:pPr>
        <w:pStyle w:val="a7"/>
        <w:numPr>
          <w:ilvl w:val="0"/>
          <w:numId w:val="42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Spices were mainly used in incense and perfume. </w:t>
      </w:r>
    </w:p>
    <w:p w14:paraId="1C252842" w14:textId="77777777" w:rsidR="002C5B35" w:rsidRPr="00101A41" w:rsidRDefault="002C5B35" w:rsidP="009C1404">
      <w:pPr>
        <w:pStyle w:val="a7"/>
        <w:numPr>
          <w:ilvl w:val="0"/>
          <w:numId w:val="42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 sale of spoiled food was prohibited. </w:t>
      </w:r>
    </w:p>
    <w:p w14:paraId="58861C61" w14:textId="77777777" w:rsidR="002C5B35" w:rsidRPr="00101A41" w:rsidRDefault="002C5B35" w:rsidP="009C1404">
      <w:pPr>
        <w:pStyle w:val="a7"/>
        <w:numPr>
          <w:ilvl w:val="0"/>
          <w:numId w:val="42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Salt was cheaper than most spices were. </w:t>
      </w:r>
    </w:p>
    <w:p w14:paraId="2BFB9C1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EA0ED6F" w14:textId="77777777" w:rsidR="002C5B35" w:rsidRPr="00101A41" w:rsidRDefault="002C5B35" w:rsidP="009C1404">
      <w:pPr>
        <w:pStyle w:val="a7"/>
        <w:numPr>
          <w:ilvl w:val="0"/>
          <w:numId w:val="41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does the professor mention the collapse of the Roman Empire?</w:t>
      </w:r>
    </w:p>
    <w:p w14:paraId="2EC1A08E" w14:textId="77777777" w:rsidR="002C5B35" w:rsidRPr="00101A41" w:rsidRDefault="002C5B35" w:rsidP="009C1404">
      <w:pPr>
        <w:pStyle w:val="a7"/>
        <w:numPr>
          <w:ilvl w:val="0"/>
          <w:numId w:val="42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indicate that the spice trade became more direct </w:t>
      </w:r>
    </w:p>
    <w:p w14:paraId="55392A59" w14:textId="77777777" w:rsidR="002C5B35" w:rsidRPr="00101A41" w:rsidRDefault="002C5B35" w:rsidP="009C1404">
      <w:pPr>
        <w:pStyle w:val="a7"/>
        <w:numPr>
          <w:ilvl w:val="0"/>
          <w:numId w:val="42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explain why the price of pepper suddenly increased</w:t>
      </w:r>
    </w:p>
    <w:p w14:paraId="0D1A6C1B" w14:textId="77777777" w:rsidR="002C5B35" w:rsidRPr="00101A41" w:rsidRDefault="002C5B35" w:rsidP="009C1404">
      <w:pPr>
        <w:pStyle w:val="a7"/>
        <w:numPr>
          <w:ilvl w:val="0"/>
          <w:numId w:val="42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indicate that spices were not available in Europe for centuries</w:t>
      </w:r>
    </w:p>
    <w:p w14:paraId="49B1FE22" w14:textId="77777777" w:rsidR="002C5B35" w:rsidRPr="00101A41" w:rsidRDefault="002C5B35" w:rsidP="009C1404">
      <w:pPr>
        <w:pStyle w:val="a7"/>
        <w:numPr>
          <w:ilvl w:val="0"/>
          <w:numId w:val="42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explain why the origins of spices became more mysterious </w:t>
      </w:r>
    </w:p>
    <w:p w14:paraId="4C6F2C4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0027609" w14:textId="77777777" w:rsidR="002C5B35" w:rsidRPr="00101A41" w:rsidRDefault="002C5B35" w:rsidP="009C1404">
      <w:pPr>
        <w:pStyle w:val="a7"/>
        <w:numPr>
          <w:ilvl w:val="0"/>
          <w:numId w:val="41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does the professor say about European explorers during the age of discovery?</w:t>
      </w:r>
    </w:p>
    <w:p w14:paraId="597713BB" w14:textId="77777777" w:rsidR="002C5B35" w:rsidRPr="00101A41" w:rsidRDefault="002C5B35" w:rsidP="009C1404">
      <w:pPr>
        <w:pStyle w:val="a7"/>
        <w:numPr>
          <w:ilvl w:val="0"/>
          <w:numId w:val="42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Their discoveries caused the price of certain spices to increase. </w:t>
      </w:r>
    </w:p>
    <w:p w14:paraId="483CCC51" w14:textId="77777777" w:rsidR="002C5B35" w:rsidRPr="00101A41" w:rsidRDefault="002C5B35" w:rsidP="009C1404">
      <w:pPr>
        <w:pStyle w:val="a7"/>
        <w:numPr>
          <w:ilvl w:val="0"/>
          <w:numId w:val="42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They were responding to the demand for spices. </w:t>
      </w:r>
    </w:p>
    <w:p w14:paraId="5F772208" w14:textId="77777777" w:rsidR="002C5B35" w:rsidRPr="00101A41" w:rsidRDefault="002C5B35" w:rsidP="009C1404">
      <w:pPr>
        <w:pStyle w:val="a7"/>
        <w:numPr>
          <w:ilvl w:val="0"/>
          <w:numId w:val="42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They did not expect to find spices during their explorations. </w:t>
      </w:r>
    </w:p>
    <w:p w14:paraId="7861683E" w14:textId="77777777" w:rsidR="002C5B35" w:rsidRPr="00101A41" w:rsidRDefault="002C5B35" w:rsidP="009C1404">
      <w:pPr>
        <w:pStyle w:val="a7"/>
        <w:numPr>
          <w:ilvl w:val="0"/>
          <w:numId w:val="42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Their main goal was to discover unknown lands. </w:t>
      </w:r>
    </w:p>
    <w:p w14:paraId="4BE8FC7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42A81CD" w14:textId="77777777" w:rsidR="002C5B35" w:rsidRPr="00101A41" w:rsidRDefault="002C5B35" w:rsidP="009C1404">
      <w:pPr>
        <w:pStyle w:val="a7"/>
        <w:numPr>
          <w:ilvl w:val="0"/>
          <w:numId w:val="41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Why does the professor say this: </w:t>
      </w:r>
    </w:p>
    <w:p w14:paraId="2DC27921" w14:textId="77777777" w:rsidR="002C5B35" w:rsidRPr="00101A41" w:rsidRDefault="002C5B35" w:rsidP="009C1404">
      <w:pPr>
        <w:pStyle w:val="a7"/>
        <w:numPr>
          <w:ilvl w:val="0"/>
          <w:numId w:val="42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indicate that pepper was commonly used as payment. </w:t>
      </w:r>
    </w:p>
    <w:p w14:paraId="18ADB0CC" w14:textId="77777777" w:rsidR="002C5B35" w:rsidRPr="00101A41" w:rsidRDefault="002C5B35" w:rsidP="009C1404">
      <w:pPr>
        <w:pStyle w:val="a7"/>
        <w:numPr>
          <w:ilvl w:val="0"/>
          <w:numId w:val="42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indicate where pepper could be found at the time. </w:t>
      </w:r>
    </w:p>
    <w:p w14:paraId="5A64325D" w14:textId="77777777" w:rsidR="002C5B35" w:rsidRPr="00101A41" w:rsidRDefault="002C5B35" w:rsidP="009C1404">
      <w:pPr>
        <w:pStyle w:val="a7"/>
        <w:numPr>
          <w:ilvl w:val="0"/>
          <w:numId w:val="42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emphasize the high value of pepper at the time. </w:t>
      </w:r>
    </w:p>
    <w:p w14:paraId="50ECF2B9" w14:textId="77777777" w:rsidR="002C5B35" w:rsidRPr="00101A41" w:rsidRDefault="002C5B35" w:rsidP="009C1404">
      <w:pPr>
        <w:pStyle w:val="a7"/>
        <w:numPr>
          <w:ilvl w:val="0"/>
          <w:numId w:val="42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suggest that pepper was nearly as plentiful as gold. </w:t>
      </w:r>
    </w:p>
    <w:p w14:paraId="2D28945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8CFFED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Lecture 4 </w:t>
      </w:r>
    </w:p>
    <w:p w14:paraId="2E6F3B4B" w14:textId="77777777" w:rsidR="002C5B35" w:rsidRPr="00101A41" w:rsidRDefault="002C5B35" w:rsidP="009C1404">
      <w:pPr>
        <w:pStyle w:val="a7"/>
        <w:numPr>
          <w:ilvl w:val="0"/>
          <w:numId w:val="41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is the main purpose of the lecture?</w:t>
      </w:r>
    </w:p>
    <w:p w14:paraId="7C427BE4" w14:textId="77777777" w:rsidR="002C5B35" w:rsidRPr="00101A41" w:rsidRDefault="002C5B35" w:rsidP="009C1404">
      <w:pPr>
        <w:pStyle w:val="a7"/>
        <w:numPr>
          <w:ilvl w:val="0"/>
          <w:numId w:val="42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explain the biological advantages of a physical change that occurs in North American </w:t>
      </w:r>
      <w:r w:rsidRPr="00101A41">
        <w:rPr>
          <w:rFonts w:eastAsiaTheme="majorEastAsia"/>
          <w:sz w:val="22"/>
          <w:szCs w:val="22"/>
        </w:rPr>
        <w:lastRenderedPageBreak/>
        <w:t xml:space="preserve">wood frogs. </w:t>
      </w:r>
    </w:p>
    <w:p w14:paraId="1D97DD41" w14:textId="77777777" w:rsidR="002C5B35" w:rsidRPr="00101A41" w:rsidRDefault="002C5B35" w:rsidP="009C1404">
      <w:pPr>
        <w:pStyle w:val="a7"/>
        <w:numPr>
          <w:ilvl w:val="0"/>
          <w:numId w:val="42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explain why the North American wood frog’s habitat range has expanded. </w:t>
      </w:r>
    </w:p>
    <w:p w14:paraId="660FD12A" w14:textId="77777777" w:rsidR="002C5B35" w:rsidRPr="00101A41" w:rsidRDefault="002C5B35" w:rsidP="009C1404">
      <w:pPr>
        <w:pStyle w:val="a7"/>
        <w:numPr>
          <w:ilvl w:val="0"/>
          <w:numId w:val="42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describe the functioning of the circulatory system of the North American wood frog. </w:t>
      </w:r>
    </w:p>
    <w:p w14:paraId="07D82E33" w14:textId="77777777" w:rsidR="002C5B35" w:rsidRPr="00101A41" w:rsidRDefault="002C5B35" w:rsidP="009C1404">
      <w:pPr>
        <w:pStyle w:val="a7"/>
        <w:numPr>
          <w:ilvl w:val="0"/>
          <w:numId w:val="42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introduce students to an unusual phenomenon affecting North American wood frogs. </w:t>
      </w:r>
    </w:p>
    <w:p w14:paraId="0B710A4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AA35481" w14:textId="77777777" w:rsidR="002C5B35" w:rsidRPr="00101A41" w:rsidRDefault="002C5B35" w:rsidP="009C1404">
      <w:pPr>
        <w:pStyle w:val="a7"/>
        <w:numPr>
          <w:ilvl w:val="0"/>
          <w:numId w:val="41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Why does the professor first mention the arrival of spring?</w:t>
      </w:r>
    </w:p>
    <w:p w14:paraId="36ED9A20" w14:textId="77777777" w:rsidR="002C5B35" w:rsidRPr="00101A41" w:rsidRDefault="002C5B35" w:rsidP="009C1404">
      <w:pPr>
        <w:pStyle w:val="a7"/>
        <w:numPr>
          <w:ilvl w:val="0"/>
          <w:numId w:val="42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encourage students to look for thawing wood frogs. </w:t>
      </w:r>
    </w:p>
    <w:p w14:paraId="543E9F7B" w14:textId="77777777" w:rsidR="002C5B35" w:rsidRPr="00101A41" w:rsidRDefault="002C5B35" w:rsidP="009C1404">
      <w:pPr>
        <w:pStyle w:val="a7"/>
        <w:numPr>
          <w:ilvl w:val="0"/>
          <w:numId w:val="42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point out the time period when frogs begin mating. </w:t>
      </w:r>
    </w:p>
    <w:p w14:paraId="01791412" w14:textId="77777777" w:rsidR="002C5B35" w:rsidRPr="00101A41" w:rsidRDefault="002C5B35" w:rsidP="009C1404">
      <w:pPr>
        <w:pStyle w:val="a7"/>
        <w:numPr>
          <w:ilvl w:val="0"/>
          <w:numId w:val="42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explain why the class will soon be doing experiments with wood frogs. </w:t>
      </w:r>
    </w:p>
    <w:p w14:paraId="1D03969C" w14:textId="77777777" w:rsidR="002C5B35" w:rsidRPr="00101A41" w:rsidRDefault="002C5B35" w:rsidP="009C1404">
      <w:pPr>
        <w:pStyle w:val="a7"/>
        <w:numPr>
          <w:ilvl w:val="0"/>
          <w:numId w:val="42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To emphasize the speed of the thawing process. </w:t>
      </w:r>
    </w:p>
    <w:p w14:paraId="2DB5AE9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DF8E7D6" w14:textId="77777777" w:rsidR="002C5B35" w:rsidRPr="00101A41" w:rsidRDefault="002C5B35" w:rsidP="009C1404">
      <w:pPr>
        <w:pStyle w:val="a7"/>
        <w:numPr>
          <w:ilvl w:val="0"/>
          <w:numId w:val="41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happens to a wood frog as it begins to freeze?</w:t>
      </w:r>
    </w:p>
    <w:p w14:paraId="40E2C54F" w14:textId="77777777" w:rsidR="002C5B35" w:rsidRPr="00101A41" w:rsidRDefault="002C5B35" w:rsidP="009C1404">
      <w:pPr>
        <w:pStyle w:val="a7"/>
        <w:numPr>
          <w:ilvl w:val="0"/>
          <w:numId w:val="43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Blood is concentrated in the center of its body. </w:t>
      </w:r>
    </w:p>
    <w:p w14:paraId="56B8519C" w14:textId="77777777" w:rsidR="002C5B35" w:rsidRPr="00101A41" w:rsidRDefault="002C5B35" w:rsidP="009C1404">
      <w:pPr>
        <w:pStyle w:val="a7"/>
        <w:numPr>
          <w:ilvl w:val="0"/>
          <w:numId w:val="43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Blood stops producing sugar. </w:t>
      </w:r>
    </w:p>
    <w:p w14:paraId="781FB106" w14:textId="77777777" w:rsidR="002C5B35" w:rsidRPr="00101A41" w:rsidRDefault="002C5B35" w:rsidP="009C1404">
      <w:pPr>
        <w:pStyle w:val="a7"/>
        <w:numPr>
          <w:ilvl w:val="0"/>
          <w:numId w:val="43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Water moves out of its internal organs. </w:t>
      </w:r>
    </w:p>
    <w:p w14:paraId="72D72DD6" w14:textId="77777777" w:rsidR="002C5B35" w:rsidRPr="00101A41" w:rsidRDefault="002C5B35" w:rsidP="009C1404">
      <w:pPr>
        <w:pStyle w:val="a7"/>
        <w:numPr>
          <w:ilvl w:val="0"/>
          <w:numId w:val="43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Water from just beneath the skin begins to evaporate. </w:t>
      </w:r>
    </w:p>
    <w:p w14:paraId="440651E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18182DB" w14:textId="77777777" w:rsidR="002C5B35" w:rsidRPr="00101A41" w:rsidRDefault="002C5B35" w:rsidP="009C1404">
      <w:pPr>
        <w:pStyle w:val="a7"/>
        <w:numPr>
          <w:ilvl w:val="0"/>
          <w:numId w:val="41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are two points the professor makes about the thawing process of the wood frog?</w:t>
      </w:r>
    </w:p>
    <w:p w14:paraId="2085E74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Click on 2 answers </w:t>
      </w:r>
    </w:p>
    <w:p w14:paraId="4C06287E" w14:textId="77777777" w:rsidR="002C5B35" w:rsidRPr="00101A41" w:rsidRDefault="002C5B35" w:rsidP="009C1404">
      <w:pPr>
        <w:pStyle w:val="a7"/>
        <w:numPr>
          <w:ilvl w:val="0"/>
          <w:numId w:val="43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 thawing process is not fully understood. </w:t>
      </w:r>
    </w:p>
    <w:p w14:paraId="234C4F3A" w14:textId="77777777" w:rsidR="002C5B35" w:rsidRPr="00101A41" w:rsidRDefault="002C5B35" w:rsidP="009C1404">
      <w:pPr>
        <w:pStyle w:val="a7"/>
        <w:numPr>
          <w:ilvl w:val="0"/>
          <w:numId w:val="43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 thawing process takes longer than the freezing process. </w:t>
      </w:r>
    </w:p>
    <w:p w14:paraId="41883BA9" w14:textId="77777777" w:rsidR="002C5B35" w:rsidRPr="00101A41" w:rsidRDefault="002C5B35" w:rsidP="009C1404">
      <w:pPr>
        <w:pStyle w:val="a7"/>
        <w:numPr>
          <w:ilvl w:val="0"/>
          <w:numId w:val="43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The frog’s internal organs thaw before its outer skin thaws. </w:t>
      </w:r>
    </w:p>
    <w:p w14:paraId="2265A933" w14:textId="77777777" w:rsidR="002C5B35" w:rsidRPr="00101A41" w:rsidRDefault="002C5B35" w:rsidP="009C1404">
      <w:pPr>
        <w:pStyle w:val="a7"/>
        <w:numPr>
          <w:ilvl w:val="0"/>
          <w:numId w:val="43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Thawing occurs when the frog’s heart begins pumping glucose through its body. </w:t>
      </w:r>
    </w:p>
    <w:p w14:paraId="3118C51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E4E1312" w14:textId="77777777" w:rsidR="002C5B35" w:rsidRPr="00101A41" w:rsidRDefault="002C5B35" w:rsidP="009C1404">
      <w:pPr>
        <w:pStyle w:val="a7"/>
        <w:numPr>
          <w:ilvl w:val="0"/>
          <w:numId w:val="41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What impact does freezing have on some thawed wood frogs?</w:t>
      </w:r>
    </w:p>
    <w:p w14:paraId="343E5BDA" w14:textId="77777777" w:rsidR="002C5B35" w:rsidRPr="00101A41" w:rsidRDefault="002C5B35" w:rsidP="009C1404">
      <w:pPr>
        <w:pStyle w:val="a7"/>
        <w:numPr>
          <w:ilvl w:val="0"/>
          <w:numId w:val="43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It increases their reproductive success. </w:t>
      </w:r>
    </w:p>
    <w:p w14:paraId="57568A84" w14:textId="77777777" w:rsidR="002C5B35" w:rsidRPr="00101A41" w:rsidRDefault="002C5B35" w:rsidP="009C1404">
      <w:pPr>
        <w:pStyle w:val="a7"/>
        <w:numPr>
          <w:ilvl w:val="0"/>
          <w:numId w:val="43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It decreased their life span. </w:t>
      </w:r>
    </w:p>
    <w:p w14:paraId="2E0CDF5E" w14:textId="77777777" w:rsidR="002C5B35" w:rsidRPr="00101A41" w:rsidRDefault="002C5B35" w:rsidP="009C1404">
      <w:pPr>
        <w:pStyle w:val="a7"/>
        <w:numPr>
          <w:ilvl w:val="0"/>
          <w:numId w:val="43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It causes them to be more vocal and active. </w:t>
      </w:r>
    </w:p>
    <w:p w14:paraId="3EE1E4D4" w14:textId="77777777" w:rsidR="002C5B35" w:rsidRPr="00101A41" w:rsidRDefault="002C5B35" w:rsidP="009C1404">
      <w:pPr>
        <w:pStyle w:val="a7"/>
        <w:numPr>
          <w:ilvl w:val="0"/>
          <w:numId w:val="43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It reduces their ability to recognize potential mates. </w:t>
      </w:r>
    </w:p>
    <w:p w14:paraId="7B145E0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767F12F" w14:textId="77777777" w:rsidR="002C5B35" w:rsidRPr="00101A41" w:rsidRDefault="002C5B35" w:rsidP="009C1404">
      <w:pPr>
        <w:pStyle w:val="a7"/>
        <w:numPr>
          <w:ilvl w:val="0"/>
          <w:numId w:val="41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lastRenderedPageBreak/>
        <w:t>What does the professor imply when she says this:</w:t>
      </w:r>
    </w:p>
    <w:p w14:paraId="499C6C38" w14:textId="77777777" w:rsidR="002C5B35" w:rsidRPr="00101A41" w:rsidRDefault="002C5B35" w:rsidP="009C1404">
      <w:pPr>
        <w:pStyle w:val="a7"/>
        <w:numPr>
          <w:ilvl w:val="0"/>
          <w:numId w:val="43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She wants the student to clarify his question. </w:t>
      </w:r>
    </w:p>
    <w:p w14:paraId="10F07983" w14:textId="77777777" w:rsidR="002C5B35" w:rsidRPr="00101A41" w:rsidRDefault="002C5B35" w:rsidP="009C1404">
      <w:pPr>
        <w:pStyle w:val="a7"/>
        <w:numPr>
          <w:ilvl w:val="0"/>
          <w:numId w:val="43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She wants the student to draw his own conclusions. </w:t>
      </w:r>
    </w:p>
    <w:p w14:paraId="74724FE8" w14:textId="77777777" w:rsidR="002C5B35" w:rsidRPr="00101A41" w:rsidRDefault="002C5B35" w:rsidP="009C1404">
      <w:pPr>
        <w:pStyle w:val="a7"/>
        <w:numPr>
          <w:ilvl w:val="0"/>
          <w:numId w:val="43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She thinks the student does not understand how car antifreeze works. </w:t>
      </w:r>
    </w:p>
    <w:p w14:paraId="607075C2" w14:textId="77777777" w:rsidR="002C5B35" w:rsidRPr="00101A41" w:rsidRDefault="002C5B35" w:rsidP="009C1404">
      <w:pPr>
        <w:pStyle w:val="a7"/>
        <w:numPr>
          <w:ilvl w:val="0"/>
          <w:numId w:val="43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 xml:space="preserve">She thinks the student has misunderstood her point. </w:t>
      </w:r>
    </w:p>
    <w:p w14:paraId="556284B1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3F8965C0" w14:textId="77777777" w:rsidR="002C5B35" w:rsidRPr="00101A41" w:rsidRDefault="002C5B35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63" w:name="_Toc397763804"/>
      <w:r w:rsidRPr="00101A41">
        <w:rPr>
          <w:rFonts w:eastAsiaTheme="majorEastAsia" w:cs="Arial"/>
          <w:b w:val="0"/>
          <w:sz w:val="22"/>
          <w:szCs w:val="22"/>
        </w:rPr>
        <w:t>TPO-19</w:t>
      </w:r>
      <w:bookmarkEnd w:id="63"/>
    </w:p>
    <w:p w14:paraId="15113C5D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51456572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1</w:t>
      </w:r>
      <w:r w:rsidRPr="00101A41">
        <w:rPr>
          <w:rFonts w:ascii="Times New Roman" w:eastAsiaTheme="majorEastAsia" w:hAnsi="Times New Roman" w:cs="Arial"/>
          <w:sz w:val="22"/>
          <w:szCs w:val="22"/>
        </w:rPr>
        <w:t>．</w:t>
      </w:r>
      <w:r w:rsidRPr="00101A41">
        <w:rPr>
          <w:rFonts w:ascii="Times New Roman" w:eastAsiaTheme="majorEastAsia" w:hAnsi="Times New Roman" w:cs="Arial"/>
          <w:sz w:val="22"/>
          <w:szCs w:val="22"/>
        </w:rPr>
        <w:t>Why does the man go to see the professor?</w:t>
      </w:r>
    </w:p>
    <w:p w14:paraId="6E519FF3" w14:textId="77777777" w:rsidR="002C5B35" w:rsidRPr="00101A41" w:rsidRDefault="002C5B35" w:rsidP="009C1404">
      <w:pPr>
        <w:pStyle w:val="a8"/>
        <w:numPr>
          <w:ilvl w:val="0"/>
          <w:numId w:val="45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ask for help in choosing a topic for his term paper</w:t>
      </w:r>
    </w:p>
    <w:p w14:paraId="4C722FCD" w14:textId="77777777" w:rsidR="002C5B35" w:rsidRPr="00101A41" w:rsidRDefault="002C5B35" w:rsidP="009C1404">
      <w:pPr>
        <w:pStyle w:val="a8"/>
        <w:numPr>
          <w:ilvl w:val="0"/>
          <w:numId w:val="45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ask the professor to explain how to complete an assignment</w:t>
      </w:r>
    </w:p>
    <w:p w14:paraId="53A0B57F" w14:textId="77777777" w:rsidR="002C5B35" w:rsidRPr="00101A41" w:rsidRDefault="002C5B35" w:rsidP="009C1404">
      <w:pPr>
        <w:pStyle w:val="a8"/>
        <w:numPr>
          <w:ilvl w:val="0"/>
          <w:numId w:val="45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ask about a point raised in a recent lecture</w:t>
      </w:r>
    </w:p>
    <w:p w14:paraId="575FA3CD" w14:textId="77777777" w:rsidR="002C5B35" w:rsidRPr="00101A41" w:rsidRDefault="002C5B35" w:rsidP="009C1404">
      <w:pPr>
        <w:pStyle w:val="a8"/>
        <w:numPr>
          <w:ilvl w:val="0"/>
          <w:numId w:val="45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offer to help the professor with her research project</w:t>
      </w:r>
    </w:p>
    <w:p w14:paraId="0B1BC113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42CAA1F6" w14:textId="77777777" w:rsidR="002C5B35" w:rsidRPr="00101A41" w:rsidRDefault="002C5B35" w:rsidP="009C1404">
      <w:pPr>
        <w:pStyle w:val="a8"/>
        <w:numPr>
          <w:ilvl w:val="0"/>
          <w:numId w:val="3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Why does the professor mention male frogs that lower their voices?</w:t>
      </w:r>
    </w:p>
    <w:p w14:paraId="72B42CB6" w14:textId="77777777" w:rsidR="002C5B35" w:rsidRPr="00101A41" w:rsidRDefault="002C5B35" w:rsidP="009C1404">
      <w:pPr>
        <w:pStyle w:val="a8"/>
        <w:numPr>
          <w:ilvl w:val="0"/>
          <w:numId w:val="456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give an example of a behavior that can be predicted using game theory</w:t>
      </w:r>
    </w:p>
    <w:p w14:paraId="052433DD" w14:textId="77777777" w:rsidR="002C5B35" w:rsidRPr="00101A41" w:rsidRDefault="002C5B35" w:rsidP="009C1404">
      <w:pPr>
        <w:pStyle w:val="a8"/>
        <w:numPr>
          <w:ilvl w:val="0"/>
          <w:numId w:val="456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reinforce the definition of “selective adaptation”</w:t>
      </w:r>
    </w:p>
    <w:p w14:paraId="58E64E92" w14:textId="77777777" w:rsidR="002C5B35" w:rsidRPr="00101A41" w:rsidRDefault="002C5B35" w:rsidP="009C1404">
      <w:pPr>
        <w:pStyle w:val="a8"/>
        <w:numPr>
          <w:ilvl w:val="0"/>
          <w:numId w:val="456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give an example of deceptive behavior in animals</w:t>
      </w:r>
    </w:p>
    <w:p w14:paraId="1661141A" w14:textId="77777777" w:rsidR="002C5B35" w:rsidRPr="00101A41" w:rsidRDefault="002C5B35" w:rsidP="009C1404">
      <w:pPr>
        <w:pStyle w:val="a8"/>
        <w:numPr>
          <w:ilvl w:val="0"/>
          <w:numId w:val="456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compare the behavior of butterflies and frogs</w:t>
      </w:r>
    </w:p>
    <w:p w14:paraId="254CF3DA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1433B3D6" w14:textId="77777777" w:rsidR="002C5B35" w:rsidRPr="00101A41" w:rsidRDefault="002C5B35" w:rsidP="009C1404">
      <w:pPr>
        <w:pStyle w:val="a8"/>
        <w:numPr>
          <w:ilvl w:val="0"/>
          <w:numId w:val="3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Why does the professor talk about computers?</w:t>
      </w:r>
    </w:p>
    <w:p w14:paraId="1E86D0B7" w14:textId="77777777" w:rsidR="002C5B35" w:rsidRPr="00101A41" w:rsidRDefault="002C5B35" w:rsidP="009C1404">
      <w:pPr>
        <w:pStyle w:val="a8"/>
        <w:numPr>
          <w:ilvl w:val="0"/>
          <w:numId w:val="457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help the man understand game theory</w:t>
      </w:r>
    </w:p>
    <w:p w14:paraId="3501CA42" w14:textId="77777777" w:rsidR="002C5B35" w:rsidRPr="00101A41" w:rsidRDefault="002C5B35" w:rsidP="009C1404">
      <w:pPr>
        <w:pStyle w:val="a8"/>
        <w:numPr>
          <w:ilvl w:val="0"/>
          <w:numId w:val="457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describe how biologists analyze data about adaptation</w:t>
      </w:r>
    </w:p>
    <w:p w14:paraId="20B90E49" w14:textId="77777777" w:rsidR="002C5B35" w:rsidRPr="00101A41" w:rsidRDefault="002C5B35" w:rsidP="009C1404">
      <w:pPr>
        <w:pStyle w:val="a8"/>
        <w:numPr>
          <w:ilvl w:val="0"/>
          <w:numId w:val="457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suggest a way for the man to find information about game theory</w:t>
      </w:r>
    </w:p>
    <w:p w14:paraId="7665C4DB" w14:textId="77777777" w:rsidR="002C5B35" w:rsidRPr="00101A41" w:rsidRDefault="002C5B35" w:rsidP="009C1404">
      <w:pPr>
        <w:pStyle w:val="a8"/>
        <w:numPr>
          <w:ilvl w:val="0"/>
          <w:numId w:val="457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explain the format required for the man’s term paper</w:t>
      </w:r>
    </w:p>
    <w:p w14:paraId="393E0A8F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1C27D350" w14:textId="77777777" w:rsidR="002C5B35" w:rsidRPr="00101A41" w:rsidRDefault="002C5B35" w:rsidP="009C1404">
      <w:pPr>
        <w:pStyle w:val="a8"/>
        <w:numPr>
          <w:ilvl w:val="0"/>
          <w:numId w:val="3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What does the man need to do for his term paper?</w:t>
      </w:r>
    </w:p>
    <w:p w14:paraId="3EE262DA" w14:textId="77777777" w:rsidR="002C5B35" w:rsidRPr="00101A41" w:rsidRDefault="002C5B35" w:rsidP="009C1404">
      <w:pPr>
        <w:pStyle w:val="a8"/>
        <w:numPr>
          <w:ilvl w:val="0"/>
          <w:numId w:val="458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Interpret the statistical data in a journal article</w:t>
      </w:r>
    </w:p>
    <w:p w14:paraId="0DF72748" w14:textId="77777777" w:rsidR="002C5B35" w:rsidRPr="00101A41" w:rsidRDefault="002C5B35" w:rsidP="009C1404">
      <w:pPr>
        <w:pStyle w:val="a8"/>
        <w:numPr>
          <w:ilvl w:val="0"/>
          <w:numId w:val="458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Summarize the information in several published studies</w:t>
      </w:r>
    </w:p>
    <w:p w14:paraId="5DAA9FB7" w14:textId="77777777" w:rsidR="002C5B35" w:rsidRPr="00101A41" w:rsidRDefault="002C5B35" w:rsidP="009C1404">
      <w:pPr>
        <w:pStyle w:val="a8"/>
        <w:numPr>
          <w:ilvl w:val="0"/>
          <w:numId w:val="458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Discuss a current controversy in biological research</w:t>
      </w:r>
    </w:p>
    <w:p w14:paraId="75BE0FE9" w14:textId="77777777" w:rsidR="002C5B35" w:rsidRPr="00101A41" w:rsidRDefault="002C5B35" w:rsidP="009C1404">
      <w:pPr>
        <w:pStyle w:val="a8"/>
        <w:numPr>
          <w:ilvl w:val="0"/>
          <w:numId w:val="458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lastRenderedPageBreak/>
        <w:t>Design an experiment that uses game theory</w:t>
      </w:r>
    </w:p>
    <w:p w14:paraId="17755515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0B4DCECA" w14:textId="77777777" w:rsidR="002C5B35" w:rsidRPr="00101A41" w:rsidRDefault="002C5B35" w:rsidP="009C1404">
      <w:pPr>
        <w:pStyle w:val="a8"/>
        <w:numPr>
          <w:ilvl w:val="0"/>
          <w:numId w:val="3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man expresses reservations about the suggested topic for his term paper. What is the professor’s attitude toward the man’s reservations?</w:t>
      </w:r>
    </w:p>
    <w:p w14:paraId="4302CBC9" w14:textId="77777777" w:rsidR="002C5B35" w:rsidRPr="00101A41" w:rsidRDefault="002C5B35" w:rsidP="009C1404">
      <w:pPr>
        <w:pStyle w:val="a8"/>
        <w:numPr>
          <w:ilvl w:val="0"/>
          <w:numId w:val="459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She thinks the man has demonstrated the necessary background in statistics</w:t>
      </w:r>
    </w:p>
    <w:p w14:paraId="5D50C4E5" w14:textId="77777777" w:rsidR="002C5B35" w:rsidRPr="00101A41" w:rsidRDefault="002C5B35" w:rsidP="009C1404">
      <w:pPr>
        <w:pStyle w:val="a8"/>
        <w:numPr>
          <w:ilvl w:val="0"/>
          <w:numId w:val="459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She thinks the man should choose a topic he is more comfortable with</w:t>
      </w:r>
    </w:p>
    <w:p w14:paraId="7E9E6E16" w14:textId="77777777" w:rsidR="002C5B35" w:rsidRPr="00101A41" w:rsidRDefault="002C5B35" w:rsidP="009C1404">
      <w:pPr>
        <w:pStyle w:val="a8"/>
        <w:numPr>
          <w:ilvl w:val="0"/>
          <w:numId w:val="459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She thinks the man should ask another student to help him understand the statistics</w:t>
      </w:r>
    </w:p>
    <w:p w14:paraId="1EF24D96" w14:textId="77777777" w:rsidR="002C5B35" w:rsidRPr="00101A41" w:rsidRDefault="002C5B35" w:rsidP="009C1404">
      <w:pPr>
        <w:pStyle w:val="a8"/>
        <w:numPr>
          <w:ilvl w:val="0"/>
          <w:numId w:val="459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She thinks the man’s worries are unnecessary</w:t>
      </w:r>
    </w:p>
    <w:p w14:paraId="50973641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54092F62" w14:textId="77777777" w:rsidR="002C5B35" w:rsidRPr="00101A41" w:rsidRDefault="002C5B35" w:rsidP="009C1404">
      <w:pPr>
        <w:pStyle w:val="a8"/>
        <w:numPr>
          <w:ilvl w:val="0"/>
          <w:numId w:val="3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What does the professor mainly discuss?</w:t>
      </w:r>
    </w:p>
    <w:p w14:paraId="7F6B9F49" w14:textId="77777777" w:rsidR="002C5B35" w:rsidRPr="00101A41" w:rsidRDefault="002C5B35" w:rsidP="009C1404">
      <w:pPr>
        <w:pStyle w:val="a8"/>
        <w:numPr>
          <w:ilvl w:val="0"/>
          <w:numId w:val="460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Some characteristics that are common in several languages</w:t>
      </w:r>
    </w:p>
    <w:p w14:paraId="5ECAA7CF" w14:textId="77777777" w:rsidR="002C5B35" w:rsidRPr="00101A41" w:rsidRDefault="002C5B35" w:rsidP="009C1404">
      <w:pPr>
        <w:pStyle w:val="a8"/>
        <w:numPr>
          <w:ilvl w:val="0"/>
          <w:numId w:val="460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A way to represent languages that are genetically related</w:t>
      </w:r>
    </w:p>
    <w:p w14:paraId="1F948672" w14:textId="77777777" w:rsidR="002C5B35" w:rsidRPr="00101A41" w:rsidRDefault="002C5B35" w:rsidP="009C1404">
      <w:pPr>
        <w:pStyle w:val="a8"/>
        <w:numPr>
          <w:ilvl w:val="0"/>
          <w:numId w:val="460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Which languages probably evolved from Proto-Indo-European</w:t>
      </w:r>
    </w:p>
    <w:p w14:paraId="1FF67984" w14:textId="77777777" w:rsidR="002C5B35" w:rsidRPr="00101A41" w:rsidRDefault="002C5B35" w:rsidP="009C1404">
      <w:pPr>
        <w:pStyle w:val="a8"/>
        <w:numPr>
          <w:ilvl w:val="0"/>
          <w:numId w:val="460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Linguists’ opinions about why languages change over time</w:t>
      </w:r>
    </w:p>
    <w:p w14:paraId="4DA075F9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1FDAB411" w14:textId="77777777" w:rsidR="002C5B35" w:rsidRPr="00101A41" w:rsidRDefault="002C5B35" w:rsidP="009C1404">
      <w:pPr>
        <w:pStyle w:val="a8"/>
        <w:numPr>
          <w:ilvl w:val="0"/>
          <w:numId w:val="3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What point does the professor make when she says that some languages have similar-sounding words?</w:t>
      </w:r>
    </w:p>
    <w:p w14:paraId="243AA527" w14:textId="77777777" w:rsidR="002C5B35" w:rsidRPr="00101A41" w:rsidRDefault="002C5B35" w:rsidP="009C1404">
      <w:pPr>
        <w:pStyle w:val="a8"/>
        <w:numPr>
          <w:ilvl w:val="0"/>
          <w:numId w:val="461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Most languages with similar-sounding words seem related but are not</w:t>
      </w:r>
    </w:p>
    <w:p w14:paraId="78DE8CC0" w14:textId="77777777" w:rsidR="002C5B35" w:rsidRPr="00101A41" w:rsidRDefault="002C5B35" w:rsidP="009C1404">
      <w:pPr>
        <w:pStyle w:val="a8"/>
        <w:numPr>
          <w:ilvl w:val="0"/>
          <w:numId w:val="461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Eighteenth-century scholars reached an inaccurate conclusion about ancient languages</w:t>
      </w:r>
    </w:p>
    <w:p w14:paraId="0CCA9BD0" w14:textId="77777777" w:rsidR="002C5B35" w:rsidRPr="00101A41" w:rsidRDefault="002C5B35" w:rsidP="009C1404">
      <w:pPr>
        <w:pStyle w:val="a8"/>
        <w:numPr>
          <w:ilvl w:val="0"/>
          <w:numId w:val="461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There is limited information available about how ancient languages sounded</w:t>
      </w:r>
    </w:p>
    <w:p w14:paraId="53C829FE" w14:textId="77777777" w:rsidR="002C5B35" w:rsidRPr="00101A41" w:rsidRDefault="002C5B35" w:rsidP="009C1404">
      <w:pPr>
        <w:pStyle w:val="a8"/>
        <w:numPr>
          <w:ilvl w:val="0"/>
          <w:numId w:val="461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There is more than one possible explanation for similarities among languages</w:t>
      </w:r>
    </w:p>
    <w:p w14:paraId="40FFCE4A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3099BEA1" w14:textId="77777777" w:rsidR="002C5B35" w:rsidRPr="00101A41" w:rsidRDefault="002C5B35" w:rsidP="009C1404">
      <w:pPr>
        <w:pStyle w:val="a8"/>
        <w:numPr>
          <w:ilvl w:val="0"/>
          <w:numId w:val="3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What does the professor say was an important discovery in linguistics?</w:t>
      </w:r>
    </w:p>
    <w:p w14:paraId="153306D9" w14:textId="77777777" w:rsidR="002C5B35" w:rsidRPr="00101A41" w:rsidRDefault="002C5B35" w:rsidP="009C1404">
      <w:pPr>
        <w:pStyle w:val="a8"/>
        <w:numPr>
          <w:ilvl w:val="0"/>
          <w:numId w:val="462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Sanskrit, Greek, and Latin had the same parent language</w:t>
      </w:r>
    </w:p>
    <w:p w14:paraId="619A7CEF" w14:textId="77777777" w:rsidR="002C5B35" w:rsidRPr="00101A41" w:rsidRDefault="002C5B35" w:rsidP="009C1404">
      <w:pPr>
        <w:pStyle w:val="a8"/>
        <w:numPr>
          <w:ilvl w:val="0"/>
          <w:numId w:val="462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Snaskrit, Greek, and Latin borrowed words from each other</w:t>
      </w:r>
    </w:p>
    <w:p w14:paraId="7EB7CF50" w14:textId="77777777" w:rsidR="002C5B35" w:rsidRPr="00101A41" w:rsidRDefault="002C5B35" w:rsidP="009C1404">
      <w:pPr>
        <w:pStyle w:val="a8"/>
        <w:numPr>
          <w:ilvl w:val="0"/>
          <w:numId w:val="462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Proto-Indo-European was not a real language</w:t>
      </w:r>
    </w:p>
    <w:p w14:paraId="6C991EE1" w14:textId="77777777" w:rsidR="002C5B35" w:rsidRPr="00101A41" w:rsidRDefault="002C5B35" w:rsidP="009C1404">
      <w:pPr>
        <w:pStyle w:val="a8"/>
        <w:numPr>
          <w:ilvl w:val="0"/>
          <w:numId w:val="462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Most languages have several sister languages</w:t>
      </w:r>
    </w:p>
    <w:p w14:paraId="49429074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19AC8F94" w14:textId="77777777" w:rsidR="002C5B35" w:rsidRPr="00101A41" w:rsidRDefault="002C5B35" w:rsidP="009C1404">
      <w:pPr>
        <w:pStyle w:val="a8"/>
        <w:numPr>
          <w:ilvl w:val="0"/>
          <w:numId w:val="3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Based on the discussion, what information can be shown on a tree model?</w:t>
      </w:r>
    </w:p>
    <w:p w14:paraId="0C0CE7A7" w14:textId="77777777" w:rsidR="002C5B35" w:rsidRPr="00101A41" w:rsidRDefault="002C5B35" w:rsidP="009C1404">
      <w:pPr>
        <w:pStyle w:val="a8"/>
        <w:numPr>
          <w:ilvl w:val="0"/>
          <w:numId w:val="463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That several languages share a common ancestor</w:t>
      </w:r>
    </w:p>
    <w:p w14:paraId="661F9EB3" w14:textId="77777777" w:rsidR="002C5B35" w:rsidRPr="00101A41" w:rsidRDefault="002C5B35" w:rsidP="009C1404">
      <w:pPr>
        <w:pStyle w:val="a8"/>
        <w:numPr>
          <w:ilvl w:val="0"/>
          <w:numId w:val="463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lastRenderedPageBreak/>
        <w:t>Whether a language is in the process of dying out</w:t>
      </w:r>
    </w:p>
    <w:p w14:paraId="6618193C" w14:textId="77777777" w:rsidR="002C5B35" w:rsidRPr="00101A41" w:rsidRDefault="002C5B35" w:rsidP="009C1404">
      <w:pPr>
        <w:pStyle w:val="a8"/>
        <w:numPr>
          <w:ilvl w:val="0"/>
          <w:numId w:val="463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When a certain language came into existence</w:t>
      </w:r>
    </w:p>
    <w:p w14:paraId="458CF554" w14:textId="77777777" w:rsidR="002C5B35" w:rsidRPr="00101A41" w:rsidRDefault="002C5B35" w:rsidP="009C1404">
      <w:pPr>
        <w:pStyle w:val="a8"/>
        <w:numPr>
          <w:ilvl w:val="0"/>
          <w:numId w:val="463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Why sister languages exist in the same geographical area</w:t>
      </w:r>
    </w:p>
    <w:p w14:paraId="4BAC6BE2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30B3AB2C" w14:textId="77777777" w:rsidR="002C5B35" w:rsidRPr="00101A41" w:rsidRDefault="002C5B35" w:rsidP="009C1404">
      <w:pPr>
        <w:pStyle w:val="a8"/>
        <w:numPr>
          <w:ilvl w:val="0"/>
          <w:numId w:val="3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Why does the professor mention variation within a language?</w:t>
      </w:r>
    </w:p>
    <w:p w14:paraId="77BA8A4D" w14:textId="77777777" w:rsidR="002C5B35" w:rsidRPr="00101A41" w:rsidRDefault="002C5B35" w:rsidP="009C1404">
      <w:pPr>
        <w:pStyle w:val="a8"/>
        <w:numPr>
          <w:ilvl w:val="0"/>
          <w:numId w:val="464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reinforce a point she made about Proto-Indo-European</w:t>
      </w:r>
    </w:p>
    <w:p w14:paraId="4A58AB93" w14:textId="77777777" w:rsidR="002C5B35" w:rsidRPr="00101A41" w:rsidRDefault="002C5B35" w:rsidP="009C1404">
      <w:pPr>
        <w:pStyle w:val="a8"/>
        <w:numPr>
          <w:ilvl w:val="0"/>
          <w:numId w:val="464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explain the original purpose of the tree model</w:t>
      </w:r>
    </w:p>
    <w:p w14:paraId="46BB0D21" w14:textId="77777777" w:rsidR="002C5B35" w:rsidRPr="00101A41" w:rsidRDefault="002C5B35" w:rsidP="009C1404">
      <w:pPr>
        <w:pStyle w:val="a8"/>
        <w:numPr>
          <w:ilvl w:val="0"/>
          <w:numId w:val="464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point out information that the tree model does not show</w:t>
      </w:r>
    </w:p>
    <w:p w14:paraId="10F385F4" w14:textId="77777777" w:rsidR="002C5B35" w:rsidRPr="00101A41" w:rsidRDefault="002C5B35" w:rsidP="009C1404">
      <w:pPr>
        <w:pStyle w:val="a8"/>
        <w:numPr>
          <w:ilvl w:val="0"/>
          <w:numId w:val="464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explain why tree models have become overly complicated</w:t>
      </w:r>
    </w:p>
    <w:p w14:paraId="6966A8BF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22648FB0" w14:textId="77777777" w:rsidR="002C5B35" w:rsidRPr="00101A41" w:rsidRDefault="002C5B35" w:rsidP="009C1404">
      <w:pPr>
        <w:pStyle w:val="a8"/>
        <w:numPr>
          <w:ilvl w:val="0"/>
          <w:numId w:val="3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What can be inferred about the professor when she says this:</w:t>
      </w:r>
    </w:p>
    <w:p w14:paraId="06E926C9" w14:textId="77777777" w:rsidR="002C5B35" w:rsidRPr="00101A41" w:rsidRDefault="002C5B35" w:rsidP="009C1404">
      <w:pPr>
        <w:pStyle w:val="a8"/>
        <w:numPr>
          <w:ilvl w:val="0"/>
          <w:numId w:val="46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She is not sure what causes languages to change</w:t>
      </w:r>
    </w:p>
    <w:p w14:paraId="3981AA50" w14:textId="77777777" w:rsidR="002C5B35" w:rsidRPr="00101A41" w:rsidRDefault="002C5B35" w:rsidP="009C1404">
      <w:pPr>
        <w:pStyle w:val="a8"/>
        <w:numPr>
          <w:ilvl w:val="0"/>
          <w:numId w:val="46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She does not think that languages change quickly</w:t>
      </w:r>
    </w:p>
    <w:p w14:paraId="3E6F88DE" w14:textId="77777777" w:rsidR="002C5B35" w:rsidRPr="00101A41" w:rsidRDefault="002C5B35" w:rsidP="009C1404">
      <w:pPr>
        <w:pStyle w:val="a8"/>
        <w:numPr>
          <w:ilvl w:val="0"/>
          <w:numId w:val="46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She thinks a fact she just mentioned about language might be hard to believe</w:t>
      </w:r>
    </w:p>
    <w:p w14:paraId="57E28344" w14:textId="77777777" w:rsidR="002C5B35" w:rsidRPr="00101A41" w:rsidRDefault="002C5B35" w:rsidP="009C1404">
      <w:pPr>
        <w:pStyle w:val="a8"/>
        <w:numPr>
          <w:ilvl w:val="0"/>
          <w:numId w:val="46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She thinks languages evolved differently in the past than they do now</w:t>
      </w:r>
    </w:p>
    <w:p w14:paraId="27D2A0A5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5669A4B8" w14:textId="77777777" w:rsidR="002C5B35" w:rsidRPr="00101A41" w:rsidRDefault="002C5B35" w:rsidP="009C1404">
      <w:pPr>
        <w:pStyle w:val="a8"/>
        <w:numPr>
          <w:ilvl w:val="0"/>
          <w:numId w:val="3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What is the lecture mainly about?</w:t>
      </w:r>
    </w:p>
    <w:p w14:paraId="2DE10B53" w14:textId="77777777" w:rsidR="002C5B35" w:rsidRPr="00101A41" w:rsidRDefault="002C5B35" w:rsidP="009C1404">
      <w:pPr>
        <w:pStyle w:val="a8"/>
        <w:numPr>
          <w:ilvl w:val="0"/>
          <w:numId w:val="466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Recent advances in technology used by astronomers</w:t>
      </w:r>
    </w:p>
    <w:p w14:paraId="2D7C38E2" w14:textId="77777777" w:rsidR="002C5B35" w:rsidRPr="00101A41" w:rsidRDefault="002C5B35" w:rsidP="009C1404">
      <w:pPr>
        <w:pStyle w:val="a8"/>
        <w:numPr>
          <w:ilvl w:val="0"/>
          <w:numId w:val="466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How radio astronomy had led to advances in communication technology</w:t>
      </w:r>
    </w:p>
    <w:p w14:paraId="119F05C1" w14:textId="77777777" w:rsidR="002C5B35" w:rsidRPr="00101A41" w:rsidRDefault="002C5B35" w:rsidP="009C1404">
      <w:pPr>
        <w:pStyle w:val="a8"/>
        <w:numPr>
          <w:ilvl w:val="0"/>
          <w:numId w:val="466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Important discoveries made by radio astronomers</w:t>
      </w:r>
    </w:p>
    <w:p w14:paraId="1CAC73D0" w14:textId="77777777" w:rsidR="002C5B35" w:rsidRPr="00101A41" w:rsidRDefault="002C5B35" w:rsidP="009C1404">
      <w:pPr>
        <w:pStyle w:val="a8"/>
        <w:numPr>
          <w:ilvl w:val="0"/>
          <w:numId w:val="466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Difficulties astronomers have in observing the universe</w:t>
      </w:r>
    </w:p>
    <w:p w14:paraId="1EE3BCF8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21D537BC" w14:textId="77777777" w:rsidR="002C5B35" w:rsidRPr="00101A41" w:rsidRDefault="002C5B35" w:rsidP="009C1404">
      <w:pPr>
        <w:pStyle w:val="a8"/>
        <w:numPr>
          <w:ilvl w:val="0"/>
          <w:numId w:val="3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What is the professor’s attitude about light pollution in cities?</w:t>
      </w:r>
    </w:p>
    <w:p w14:paraId="0BC7DF46" w14:textId="77777777" w:rsidR="002C5B35" w:rsidRPr="00101A41" w:rsidRDefault="002C5B35" w:rsidP="009C1404">
      <w:pPr>
        <w:pStyle w:val="a8"/>
        <w:numPr>
          <w:ilvl w:val="0"/>
          <w:numId w:val="467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He feels that it should be carefully regulated</w:t>
      </w:r>
    </w:p>
    <w:p w14:paraId="0DCD27D8" w14:textId="77777777" w:rsidR="002C5B35" w:rsidRPr="00101A41" w:rsidRDefault="002C5B35" w:rsidP="009C1404">
      <w:pPr>
        <w:pStyle w:val="a8"/>
        <w:numPr>
          <w:ilvl w:val="0"/>
          <w:numId w:val="467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He believes it is unfortunate</w:t>
      </w:r>
    </w:p>
    <w:p w14:paraId="127E51C7" w14:textId="77777777" w:rsidR="002C5B35" w:rsidRPr="00101A41" w:rsidRDefault="002C5B35" w:rsidP="009C1404">
      <w:pPr>
        <w:pStyle w:val="a8"/>
        <w:numPr>
          <w:ilvl w:val="0"/>
          <w:numId w:val="467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He thinks astronomers have not done enough to address the issue</w:t>
      </w:r>
    </w:p>
    <w:p w14:paraId="1313FDA3" w14:textId="77777777" w:rsidR="002C5B35" w:rsidRPr="00101A41" w:rsidRDefault="002C5B35" w:rsidP="009C1404">
      <w:pPr>
        <w:pStyle w:val="a8"/>
        <w:numPr>
          <w:ilvl w:val="0"/>
          <w:numId w:val="467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He believes that the severity of the problem is often exaggerated</w:t>
      </w:r>
    </w:p>
    <w:p w14:paraId="00F60E7D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7A9694B1" w14:textId="77777777" w:rsidR="002C5B35" w:rsidRPr="00101A41" w:rsidRDefault="002C5B35" w:rsidP="009C1404">
      <w:pPr>
        <w:pStyle w:val="a8"/>
        <w:numPr>
          <w:ilvl w:val="0"/>
          <w:numId w:val="3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According to the professor, why are radio waves particularly useful for astronomical observations?</w:t>
      </w:r>
    </w:p>
    <w:p w14:paraId="7DD34ED9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  <w:shd w:val="pct15" w:color="auto" w:fill="FFFFFF"/>
        </w:rPr>
      </w:pPr>
      <w:r w:rsidRPr="00101A41">
        <w:rPr>
          <w:rFonts w:ascii="Times New Roman" w:eastAsiaTheme="majorEastAsia" w:hAnsi="Times New Roman" w:cs="Arial"/>
          <w:sz w:val="22"/>
          <w:szCs w:val="22"/>
          <w:shd w:val="pct15" w:color="auto" w:fill="FFFFFF"/>
        </w:rPr>
        <w:lastRenderedPageBreak/>
        <w:t>Click on 2 answers</w:t>
      </w:r>
    </w:p>
    <w:p w14:paraId="2E84CCA6" w14:textId="77777777" w:rsidR="002C5B35" w:rsidRPr="00101A41" w:rsidRDefault="002C5B35" w:rsidP="009C1404">
      <w:pPr>
        <w:pStyle w:val="a8"/>
        <w:numPr>
          <w:ilvl w:val="0"/>
          <w:numId w:val="468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Some astronomical bodies emit radio waves but not visible light</w:t>
      </w:r>
    </w:p>
    <w:p w14:paraId="37ABD2D9" w14:textId="77777777" w:rsidR="002C5B35" w:rsidRPr="00101A41" w:rsidRDefault="002C5B35" w:rsidP="009C1404">
      <w:pPr>
        <w:pStyle w:val="a8"/>
        <w:numPr>
          <w:ilvl w:val="0"/>
          <w:numId w:val="468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Radio waves provide more information about star composition than visible light waves do</w:t>
      </w:r>
    </w:p>
    <w:p w14:paraId="55C4A0CD" w14:textId="77777777" w:rsidR="002C5B35" w:rsidRPr="00101A41" w:rsidRDefault="002C5B35" w:rsidP="009C1404">
      <w:pPr>
        <w:pStyle w:val="a8"/>
        <w:numPr>
          <w:ilvl w:val="0"/>
          <w:numId w:val="468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Radio waves can be detected with simple equipment</w:t>
      </w:r>
    </w:p>
    <w:p w14:paraId="7359CDBC" w14:textId="77777777" w:rsidR="002C5B35" w:rsidRPr="00101A41" w:rsidRDefault="002C5B35" w:rsidP="009C1404">
      <w:pPr>
        <w:pStyle w:val="a8"/>
        <w:numPr>
          <w:ilvl w:val="0"/>
          <w:numId w:val="468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Radio waves can pass through particles in space</w:t>
      </w:r>
    </w:p>
    <w:p w14:paraId="57368966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624201AB" w14:textId="77777777" w:rsidR="002C5B35" w:rsidRPr="00101A41" w:rsidRDefault="002C5B35" w:rsidP="009C1404">
      <w:pPr>
        <w:pStyle w:val="a8"/>
        <w:numPr>
          <w:ilvl w:val="0"/>
          <w:numId w:val="3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What does the professor imply is an advantage of optical astronomy over radio astronomy?</w:t>
      </w:r>
    </w:p>
    <w:p w14:paraId="1946E161" w14:textId="77777777" w:rsidR="002C5B35" w:rsidRPr="00101A41" w:rsidRDefault="002C5B35" w:rsidP="009C1404">
      <w:pPr>
        <w:pStyle w:val="a8"/>
        <w:numPr>
          <w:ilvl w:val="0"/>
          <w:numId w:val="469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It allows for more precise observations</w:t>
      </w:r>
    </w:p>
    <w:p w14:paraId="4F40FB10" w14:textId="77777777" w:rsidR="002C5B35" w:rsidRPr="00101A41" w:rsidRDefault="002C5B35" w:rsidP="009C1404">
      <w:pPr>
        <w:pStyle w:val="a8"/>
        <w:numPr>
          <w:ilvl w:val="0"/>
          <w:numId w:val="469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It is better for making observations within our own galaxy</w:t>
      </w:r>
    </w:p>
    <w:p w14:paraId="0AEC70D4" w14:textId="77777777" w:rsidR="002C5B35" w:rsidRPr="00101A41" w:rsidRDefault="002C5B35" w:rsidP="009C1404">
      <w:pPr>
        <w:pStyle w:val="a8"/>
        <w:numPr>
          <w:ilvl w:val="0"/>
          <w:numId w:val="469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It requires less sophisticated equipment</w:t>
      </w:r>
    </w:p>
    <w:p w14:paraId="2BB12A97" w14:textId="77777777" w:rsidR="002C5B35" w:rsidRPr="00101A41" w:rsidRDefault="002C5B35" w:rsidP="009C1404">
      <w:pPr>
        <w:pStyle w:val="a8"/>
        <w:numPr>
          <w:ilvl w:val="0"/>
          <w:numId w:val="469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It is not affected by the weather</w:t>
      </w:r>
    </w:p>
    <w:p w14:paraId="46BBB7D3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2A87F2BE" w14:textId="77777777" w:rsidR="002C5B35" w:rsidRPr="00101A41" w:rsidRDefault="002C5B35" w:rsidP="009C1404">
      <w:pPr>
        <w:pStyle w:val="a8"/>
        <w:numPr>
          <w:ilvl w:val="0"/>
          <w:numId w:val="3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According to the professor, why do radio astronomers sometimes have difficulty studying very distant object?</w:t>
      </w:r>
    </w:p>
    <w:p w14:paraId="3C783BBD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  <w:shd w:val="pct15" w:color="auto" w:fill="FFFFFF"/>
        </w:rPr>
      </w:pPr>
      <w:r w:rsidRPr="00101A41">
        <w:rPr>
          <w:rFonts w:ascii="Times New Roman" w:eastAsiaTheme="majorEastAsia" w:hAnsi="Times New Roman" w:cs="Arial"/>
          <w:sz w:val="22"/>
          <w:szCs w:val="22"/>
          <w:shd w:val="pct15" w:color="auto" w:fill="FFFFFF"/>
        </w:rPr>
        <w:t>Click on 2 answers</w:t>
      </w:r>
    </w:p>
    <w:p w14:paraId="6B989DE5" w14:textId="77777777" w:rsidR="002C5B35" w:rsidRPr="00101A41" w:rsidRDefault="002C5B35" w:rsidP="009C1404">
      <w:pPr>
        <w:pStyle w:val="a8"/>
        <w:numPr>
          <w:ilvl w:val="0"/>
          <w:numId w:val="470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Signals from closer objects interfere with radio waves from space</w:t>
      </w:r>
    </w:p>
    <w:p w14:paraId="58EE4B08" w14:textId="77777777" w:rsidR="002C5B35" w:rsidRPr="00101A41" w:rsidRDefault="002C5B35" w:rsidP="009C1404">
      <w:pPr>
        <w:pStyle w:val="a8"/>
        <w:numPr>
          <w:ilvl w:val="0"/>
          <w:numId w:val="470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Particles in the atmosphere change the direction of radio waves</w:t>
      </w:r>
    </w:p>
    <w:p w14:paraId="48C16106" w14:textId="77777777" w:rsidR="002C5B35" w:rsidRPr="00101A41" w:rsidRDefault="002C5B35" w:rsidP="009C1404">
      <w:pPr>
        <w:pStyle w:val="a8"/>
        <w:numPr>
          <w:ilvl w:val="0"/>
          <w:numId w:val="470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Radio waves from space are not very strong</w:t>
      </w:r>
    </w:p>
    <w:p w14:paraId="3DB40B55" w14:textId="77777777" w:rsidR="002C5B35" w:rsidRPr="00101A41" w:rsidRDefault="002C5B35" w:rsidP="009C1404">
      <w:pPr>
        <w:pStyle w:val="a8"/>
        <w:numPr>
          <w:ilvl w:val="0"/>
          <w:numId w:val="470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Light waves from sources on Earth alter radio waves from distant objects</w:t>
      </w:r>
    </w:p>
    <w:p w14:paraId="3F2381CA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5036E7EA" w14:textId="77777777" w:rsidR="002C5B35" w:rsidRPr="00101A41" w:rsidRDefault="002C5B35" w:rsidP="009C1404">
      <w:pPr>
        <w:pStyle w:val="a8"/>
        <w:numPr>
          <w:ilvl w:val="0"/>
          <w:numId w:val="3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Why does the professor mean when he says this:</w:t>
      </w:r>
    </w:p>
    <w:p w14:paraId="656BEB6D" w14:textId="77777777" w:rsidR="002C5B35" w:rsidRPr="00101A41" w:rsidRDefault="002C5B35" w:rsidP="009C1404">
      <w:pPr>
        <w:pStyle w:val="a8"/>
        <w:numPr>
          <w:ilvl w:val="0"/>
          <w:numId w:val="471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He wants to emphasize the progress that has been made in radio astronomy</w:t>
      </w:r>
    </w:p>
    <w:p w14:paraId="78339241" w14:textId="77777777" w:rsidR="002C5B35" w:rsidRPr="00101A41" w:rsidRDefault="002C5B35" w:rsidP="009C1404">
      <w:pPr>
        <w:pStyle w:val="a8"/>
        <w:numPr>
          <w:ilvl w:val="0"/>
          <w:numId w:val="471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He thinks radio astronomy and optical astronomy both provide valuable information</w:t>
      </w:r>
    </w:p>
    <w:p w14:paraId="6D7EC9C3" w14:textId="77777777" w:rsidR="002C5B35" w:rsidRPr="00101A41" w:rsidRDefault="002C5B35" w:rsidP="009C1404">
      <w:pPr>
        <w:pStyle w:val="a8"/>
        <w:numPr>
          <w:ilvl w:val="0"/>
          <w:numId w:val="471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He does not want to spend time discussing the technology of radio telescopes</w:t>
      </w:r>
    </w:p>
    <w:p w14:paraId="340F2B50" w14:textId="77777777" w:rsidR="002C5B35" w:rsidRPr="00101A41" w:rsidRDefault="002C5B35" w:rsidP="009C1404">
      <w:pPr>
        <w:pStyle w:val="a8"/>
        <w:numPr>
          <w:ilvl w:val="0"/>
          <w:numId w:val="471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He would like the students to give examples of discoveries made with radio telescopes</w:t>
      </w:r>
    </w:p>
    <w:p w14:paraId="44FD5E13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470ED9B7" w14:textId="77777777" w:rsidR="002C5B35" w:rsidRPr="00101A41" w:rsidRDefault="002C5B35" w:rsidP="009C1404">
      <w:pPr>
        <w:pStyle w:val="a8"/>
        <w:numPr>
          <w:ilvl w:val="0"/>
          <w:numId w:val="3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What is the conversation mainly about?</w:t>
      </w:r>
    </w:p>
    <w:p w14:paraId="1FC32104" w14:textId="77777777" w:rsidR="002C5B35" w:rsidRPr="00101A41" w:rsidRDefault="002C5B35" w:rsidP="009C1404">
      <w:pPr>
        <w:pStyle w:val="a8"/>
        <w:numPr>
          <w:ilvl w:val="0"/>
          <w:numId w:val="472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Changes that will be made in food choices offered to students</w:t>
      </w:r>
    </w:p>
    <w:p w14:paraId="1BD660A2" w14:textId="77777777" w:rsidR="002C5B35" w:rsidRPr="00101A41" w:rsidRDefault="002C5B35" w:rsidP="009C1404">
      <w:pPr>
        <w:pStyle w:val="a8"/>
        <w:numPr>
          <w:ilvl w:val="0"/>
          <w:numId w:val="472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lastRenderedPageBreak/>
        <w:t>Food-safety procedures followed by the cafeteria staff</w:t>
      </w:r>
    </w:p>
    <w:p w14:paraId="0A45F9F3" w14:textId="77777777" w:rsidR="002C5B35" w:rsidRPr="00101A41" w:rsidRDefault="002C5B35" w:rsidP="009C1404">
      <w:pPr>
        <w:pStyle w:val="a8"/>
        <w:numPr>
          <w:ilvl w:val="0"/>
          <w:numId w:val="472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Issues related to the cafeteria’s food policy</w:t>
      </w:r>
    </w:p>
    <w:p w14:paraId="3992A39D" w14:textId="77777777" w:rsidR="002C5B35" w:rsidRPr="00101A41" w:rsidRDefault="002C5B35" w:rsidP="009C1404">
      <w:pPr>
        <w:pStyle w:val="a8"/>
        <w:numPr>
          <w:ilvl w:val="0"/>
          <w:numId w:val="472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Common complaints about the food served in the cafeteria</w:t>
      </w:r>
    </w:p>
    <w:p w14:paraId="499B8AB0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6F2454CE" w14:textId="77777777" w:rsidR="002C5B35" w:rsidRPr="00101A41" w:rsidRDefault="002C5B35" w:rsidP="009C1404">
      <w:pPr>
        <w:pStyle w:val="a8"/>
        <w:numPr>
          <w:ilvl w:val="0"/>
          <w:numId w:val="35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According to the woman, how did some students react to the change in frying oil used in the cafeteria?</w:t>
      </w:r>
    </w:p>
    <w:p w14:paraId="5FD65EFE" w14:textId="77777777" w:rsidR="002C5B35" w:rsidRPr="00101A41" w:rsidRDefault="002C5B35" w:rsidP="009C1404">
      <w:pPr>
        <w:pStyle w:val="a8"/>
        <w:numPr>
          <w:ilvl w:val="0"/>
          <w:numId w:val="473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They said the change made the food less tasty</w:t>
      </w:r>
    </w:p>
    <w:p w14:paraId="3E070F5D" w14:textId="77777777" w:rsidR="002C5B35" w:rsidRPr="00101A41" w:rsidRDefault="002C5B35" w:rsidP="009C1404">
      <w:pPr>
        <w:pStyle w:val="a8"/>
        <w:numPr>
          <w:ilvl w:val="0"/>
          <w:numId w:val="473"/>
        </w:numPr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They said the change made the food less oily</w:t>
      </w:r>
    </w:p>
    <w:p w14:paraId="2FE53B80" w14:textId="77777777" w:rsidR="002C5B35" w:rsidRPr="00101A41" w:rsidRDefault="002C5B35" w:rsidP="009C1404">
      <w:pPr>
        <w:pStyle w:val="a8"/>
        <w:numPr>
          <w:ilvl w:val="0"/>
          <w:numId w:val="473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They asked for information about the new oil</w:t>
      </w:r>
    </w:p>
    <w:p w14:paraId="082879BE" w14:textId="77777777" w:rsidR="002C5B35" w:rsidRPr="00101A41" w:rsidRDefault="002C5B35" w:rsidP="009C1404">
      <w:pPr>
        <w:pStyle w:val="a8"/>
        <w:numPr>
          <w:ilvl w:val="0"/>
          <w:numId w:val="473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They stopped buying fried foods</w:t>
      </w:r>
    </w:p>
    <w:p w14:paraId="13D31224" w14:textId="77777777" w:rsidR="002C5B35" w:rsidRPr="00101A41" w:rsidRDefault="002C5B35" w:rsidP="009C1404">
      <w:pPr>
        <w:pStyle w:val="a8"/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236BB7B0" w14:textId="77777777" w:rsidR="002C5B35" w:rsidRPr="00101A41" w:rsidRDefault="002C5B35" w:rsidP="009C1404">
      <w:pPr>
        <w:pStyle w:val="a8"/>
        <w:numPr>
          <w:ilvl w:val="0"/>
          <w:numId w:val="35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What does the woman imply about organically grown food?</w:t>
      </w:r>
    </w:p>
    <w:p w14:paraId="76728EC9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  <w:shd w:val="pct15" w:color="auto" w:fill="FFFFFF"/>
        </w:rPr>
      </w:pPr>
      <w:r w:rsidRPr="00101A41">
        <w:rPr>
          <w:rFonts w:ascii="Times New Roman" w:eastAsiaTheme="majorEastAsia" w:hAnsi="Times New Roman" w:cs="Arial"/>
          <w:sz w:val="22"/>
          <w:szCs w:val="22"/>
          <w:shd w:val="pct15" w:color="auto" w:fill="FFFFFF"/>
        </w:rPr>
        <w:t>Click on 2 answers</w:t>
      </w:r>
    </w:p>
    <w:p w14:paraId="23DCA989" w14:textId="77777777" w:rsidR="002C5B35" w:rsidRPr="00101A41" w:rsidRDefault="002C5B35" w:rsidP="009C1404">
      <w:pPr>
        <w:pStyle w:val="a8"/>
        <w:numPr>
          <w:ilvl w:val="0"/>
          <w:numId w:val="474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It is always the best choice for the environment</w:t>
      </w:r>
    </w:p>
    <w:p w14:paraId="6360B1A0" w14:textId="77777777" w:rsidR="002C5B35" w:rsidRPr="00101A41" w:rsidRDefault="002C5B35" w:rsidP="009C1404">
      <w:pPr>
        <w:pStyle w:val="a8"/>
        <w:numPr>
          <w:ilvl w:val="0"/>
          <w:numId w:val="474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It is more nutritious than food is not organically grown</w:t>
      </w:r>
    </w:p>
    <w:p w14:paraId="0F8B448F" w14:textId="77777777" w:rsidR="002C5B35" w:rsidRPr="00101A41" w:rsidRDefault="002C5B35" w:rsidP="009C1404">
      <w:pPr>
        <w:pStyle w:val="a8"/>
        <w:numPr>
          <w:ilvl w:val="0"/>
          <w:numId w:val="474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It is difficult to obtain from local farms regularly</w:t>
      </w:r>
    </w:p>
    <w:p w14:paraId="6CD1D7F8" w14:textId="77777777" w:rsidR="002C5B35" w:rsidRPr="00101A41" w:rsidRDefault="002C5B35" w:rsidP="009C1404">
      <w:pPr>
        <w:pStyle w:val="a8"/>
        <w:numPr>
          <w:ilvl w:val="0"/>
          <w:numId w:val="474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It is served in the cafeteria almost every day</w:t>
      </w:r>
    </w:p>
    <w:p w14:paraId="495743DF" w14:textId="77777777" w:rsidR="002C5B35" w:rsidRPr="00101A41" w:rsidRDefault="002C5B35" w:rsidP="009C1404">
      <w:pPr>
        <w:pStyle w:val="a8"/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33D3A8BD" w14:textId="77777777" w:rsidR="002C5B35" w:rsidRPr="00101A41" w:rsidRDefault="002C5B35" w:rsidP="009C1404">
      <w:pPr>
        <w:pStyle w:val="a8"/>
        <w:numPr>
          <w:ilvl w:val="0"/>
          <w:numId w:val="35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According to the woman, what information can be found on the cafeteria’s Website?</w:t>
      </w:r>
    </w:p>
    <w:p w14:paraId="59FD359F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  <w:shd w:val="pct15" w:color="auto" w:fill="FFFFFF"/>
        </w:rPr>
      </w:pPr>
      <w:r w:rsidRPr="00101A41">
        <w:rPr>
          <w:rFonts w:ascii="Times New Roman" w:eastAsiaTheme="majorEastAsia" w:hAnsi="Times New Roman" w:cs="Arial"/>
          <w:sz w:val="22"/>
          <w:szCs w:val="22"/>
          <w:shd w:val="pct15" w:color="auto" w:fill="FFFFFF"/>
        </w:rPr>
        <w:t>Click on 3 answers</w:t>
      </w:r>
    </w:p>
    <w:p w14:paraId="61FF023B" w14:textId="77777777" w:rsidR="002C5B35" w:rsidRPr="00101A41" w:rsidRDefault="002C5B35" w:rsidP="009C1404">
      <w:pPr>
        <w:pStyle w:val="a8"/>
        <w:numPr>
          <w:ilvl w:val="0"/>
          <w:numId w:val="475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Requirements for food to be certified as organic</w:t>
      </w:r>
    </w:p>
    <w:p w14:paraId="0F0579BD" w14:textId="77777777" w:rsidR="002C5B35" w:rsidRPr="00101A41" w:rsidRDefault="002C5B35" w:rsidP="009C1404">
      <w:pPr>
        <w:pStyle w:val="a8"/>
        <w:numPr>
          <w:ilvl w:val="0"/>
          <w:numId w:val="475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Information on where the cafeteria food comes from</w:t>
      </w:r>
    </w:p>
    <w:p w14:paraId="601BF524" w14:textId="77777777" w:rsidR="002C5B35" w:rsidRPr="00101A41" w:rsidRDefault="002C5B35" w:rsidP="009C1404">
      <w:pPr>
        <w:pStyle w:val="a8"/>
        <w:numPr>
          <w:ilvl w:val="0"/>
          <w:numId w:val="475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A list of the food choices offered to students for each meal</w:t>
      </w:r>
    </w:p>
    <w:p w14:paraId="2B9849BC" w14:textId="77777777" w:rsidR="002C5B35" w:rsidRPr="00101A41" w:rsidRDefault="002C5B35" w:rsidP="009C1404">
      <w:pPr>
        <w:pStyle w:val="a8"/>
        <w:numPr>
          <w:ilvl w:val="0"/>
          <w:numId w:val="475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nutritional content of specific foods</w:t>
      </w:r>
    </w:p>
    <w:p w14:paraId="0C517B1B" w14:textId="77777777" w:rsidR="002C5B35" w:rsidRPr="00101A41" w:rsidRDefault="002C5B35" w:rsidP="009C1404">
      <w:pPr>
        <w:pStyle w:val="a8"/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2CEC6B10" w14:textId="77777777" w:rsidR="002C5B35" w:rsidRPr="00101A41" w:rsidRDefault="002C5B35" w:rsidP="009C1404">
      <w:pPr>
        <w:pStyle w:val="a8"/>
        <w:numPr>
          <w:ilvl w:val="0"/>
          <w:numId w:val="35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What does the man mean when he says this:</w:t>
      </w:r>
    </w:p>
    <w:p w14:paraId="04D41DC2" w14:textId="77777777" w:rsidR="002C5B35" w:rsidRPr="00101A41" w:rsidRDefault="002C5B35" w:rsidP="009C1404">
      <w:pPr>
        <w:pStyle w:val="a8"/>
        <w:numPr>
          <w:ilvl w:val="0"/>
          <w:numId w:val="476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He wants to make an appointment to talk to the woman’s boss</w:t>
      </w:r>
    </w:p>
    <w:p w14:paraId="58863FE4" w14:textId="77777777" w:rsidR="002C5B35" w:rsidRPr="00101A41" w:rsidRDefault="002C5B35" w:rsidP="009C1404">
      <w:pPr>
        <w:pStyle w:val="a8"/>
        <w:numPr>
          <w:ilvl w:val="0"/>
          <w:numId w:val="476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He is satisfied with the information he has received</w:t>
      </w:r>
    </w:p>
    <w:p w14:paraId="314DF24F" w14:textId="77777777" w:rsidR="002C5B35" w:rsidRPr="00101A41" w:rsidRDefault="002C5B35" w:rsidP="009C1404">
      <w:pPr>
        <w:pStyle w:val="a8"/>
        <w:numPr>
          <w:ilvl w:val="0"/>
          <w:numId w:val="476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He is upset because he is being sent somewhere else</w:t>
      </w:r>
    </w:p>
    <w:p w14:paraId="16558A6E" w14:textId="77777777" w:rsidR="002C5B35" w:rsidRPr="00101A41" w:rsidRDefault="002C5B35" w:rsidP="009C1404">
      <w:pPr>
        <w:pStyle w:val="a8"/>
        <w:numPr>
          <w:ilvl w:val="0"/>
          <w:numId w:val="476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He is glad the woman has promised to address his concerns</w:t>
      </w:r>
    </w:p>
    <w:p w14:paraId="6AAC6D9C" w14:textId="77777777" w:rsidR="002C5B35" w:rsidRPr="00101A41" w:rsidRDefault="002C5B35" w:rsidP="009C1404">
      <w:pPr>
        <w:pStyle w:val="a8"/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73F5D6BB" w14:textId="77777777" w:rsidR="002C5B35" w:rsidRPr="00101A41" w:rsidRDefault="002C5B35" w:rsidP="009C1404">
      <w:pPr>
        <w:pStyle w:val="a8"/>
        <w:numPr>
          <w:ilvl w:val="0"/>
          <w:numId w:val="35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What is the lecture mainly about?</w:t>
      </w:r>
    </w:p>
    <w:p w14:paraId="393BB4B4" w14:textId="77777777" w:rsidR="002C5B35" w:rsidRPr="00101A41" w:rsidRDefault="002C5B35" w:rsidP="009C1404">
      <w:pPr>
        <w:pStyle w:val="a8"/>
        <w:numPr>
          <w:ilvl w:val="0"/>
          <w:numId w:val="477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effect of the tidal flow on the salt marsh</w:t>
      </w:r>
    </w:p>
    <w:p w14:paraId="42901F1A" w14:textId="77777777" w:rsidR="002C5B35" w:rsidRPr="00101A41" w:rsidRDefault="002C5B35" w:rsidP="009C1404">
      <w:pPr>
        <w:pStyle w:val="a8"/>
        <w:numPr>
          <w:ilvl w:val="0"/>
          <w:numId w:val="477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Ways that some plants have adapted to living in salt marshes</w:t>
      </w:r>
    </w:p>
    <w:p w14:paraId="2E060DC0" w14:textId="77777777" w:rsidR="002C5B35" w:rsidRPr="00101A41" w:rsidRDefault="002C5B35" w:rsidP="009C1404">
      <w:pPr>
        <w:pStyle w:val="a8"/>
        <w:numPr>
          <w:ilvl w:val="0"/>
          <w:numId w:val="477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process of osmosis in plants</w:t>
      </w:r>
    </w:p>
    <w:p w14:paraId="394A4868" w14:textId="77777777" w:rsidR="002C5B35" w:rsidRPr="00101A41" w:rsidRDefault="002C5B35" w:rsidP="009C1404">
      <w:pPr>
        <w:pStyle w:val="a8"/>
        <w:numPr>
          <w:ilvl w:val="0"/>
          <w:numId w:val="477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Differences between that grow in salt marshes and plants that grow elsewhere</w:t>
      </w:r>
    </w:p>
    <w:p w14:paraId="71C88675" w14:textId="77777777" w:rsidR="002C5B35" w:rsidRPr="00101A41" w:rsidRDefault="002C5B35" w:rsidP="009C1404">
      <w:pPr>
        <w:pStyle w:val="a8"/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34DB3E0D" w14:textId="77777777" w:rsidR="002C5B35" w:rsidRPr="00101A41" w:rsidRDefault="002C5B35" w:rsidP="009C1404">
      <w:pPr>
        <w:pStyle w:val="a8"/>
        <w:numPr>
          <w:ilvl w:val="0"/>
          <w:numId w:val="35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What is one result of reverse osmosis in the spartina?</w:t>
      </w:r>
    </w:p>
    <w:p w14:paraId="59E842D3" w14:textId="77777777" w:rsidR="002C5B35" w:rsidRPr="00101A41" w:rsidRDefault="002C5B35" w:rsidP="009C1404">
      <w:pPr>
        <w:pStyle w:val="a8"/>
        <w:numPr>
          <w:ilvl w:val="0"/>
          <w:numId w:val="478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Salt from seawater strengthens the plant’s cells</w:t>
      </w:r>
    </w:p>
    <w:p w14:paraId="3E588B25" w14:textId="77777777" w:rsidR="002C5B35" w:rsidRPr="00101A41" w:rsidRDefault="002C5B35" w:rsidP="009C1404">
      <w:pPr>
        <w:pStyle w:val="a8"/>
        <w:numPr>
          <w:ilvl w:val="0"/>
          <w:numId w:val="478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All parts of the plant are able to receive oxygen</w:t>
      </w:r>
    </w:p>
    <w:p w14:paraId="65DED2E5" w14:textId="77777777" w:rsidR="002C5B35" w:rsidRPr="00101A41" w:rsidRDefault="002C5B35" w:rsidP="009C1404">
      <w:pPr>
        <w:pStyle w:val="a8"/>
        <w:numPr>
          <w:ilvl w:val="0"/>
          <w:numId w:val="478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Salt evaporates off the stems and leaves of the plant</w:t>
      </w:r>
    </w:p>
    <w:p w14:paraId="304D8DD5" w14:textId="77777777" w:rsidR="002C5B35" w:rsidRPr="00101A41" w:rsidRDefault="002C5B35" w:rsidP="009C1404">
      <w:pPr>
        <w:pStyle w:val="a8"/>
        <w:numPr>
          <w:ilvl w:val="0"/>
          <w:numId w:val="478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Water is unable to move across the plant cell walls</w:t>
      </w:r>
    </w:p>
    <w:p w14:paraId="2A46FAC6" w14:textId="77777777" w:rsidR="002C5B35" w:rsidRPr="00101A41" w:rsidRDefault="002C5B35" w:rsidP="009C1404">
      <w:pPr>
        <w:pStyle w:val="a8"/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000F41F8" w14:textId="77777777" w:rsidR="002C5B35" w:rsidRPr="00101A41" w:rsidRDefault="002C5B35" w:rsidP="009C1404">
      <w:pPr>
        <w:pStyle w:val="a8"/>
        <w:numPr>
          <w:ilvl w:val="0"/>
          <w:numId w:val="35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Why does the professor mention reddish mud on the roots of a spartina?</w:t>
      </w:r>
    </w:p>
    <w:p w14:paraId="646277DF" w14:textId="77777777" w:rsidR="002C5B35" w:rsidRPr="00101A41" w:rsidRDefault="002C5B35" w:rsidP="009C1404">
      <w:pPr>
        <w:pStyle w:val="a8"/>
        <w:numPr>
          <w:ilvl w:val="0"/>
          <w:numId w:val="479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illustrate the high density of salt-marsh soil</w:t>
      </w:r>
    </w:p>
    <w:p w14:paraId="309D895F" w14:textId="77777777" w:rsidR="002C5B35" w:rsidRPr="00101A41" w:rsidRDefault="002C5B35" w:rsidP="009C1404">
      <w:pPr>
        <w:pStyle w:val="a8"/>
        <w:numPr>
          <w:ilvl w:val="0"/>
          <w:numId w:val="479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explain how spartina rhizomes move through the soil</w:t>
      </w:r>
    </w:p>
    <w:p w14:paraId="26ABBD15" w14:textId="77777777" w:rsidR="002C5B35" w:rsidRPr="00101A41" w:rsidRDefault="002C5B35" w:rsidP="009C1404">
      <w:pPr>
        <w:pStyle w:val="a8"/>
        <w:numPr>
          <w:ilvl w:val="0"/>
          <w:numId w:val="479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point out the problems spartinas face in getting fresh water</w:t>
      </w:r>
    </w:p>
    <w:p w14:paraId="2581919E" w14:textId="77777777" w:rsidR="002C5B35" w:rsidRPr="00101A41" w:rsidRDefault="002C5B35" w:rsidP="009C1404">
      <w:pPr>
        <w:pStyle w:val="a8"/>
        <w:numPr>
          <w:ilvl w:val="0"/>
          <w:numId w:val="479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provide evidence that oxygen is present in the spartina’s roots</w:t>
      </w:r>
    </w:p>
    <w:p w14:paraId="76BC1CB5" w14:textId="77777777" w:rsidR="002C5B35" w:rsidRPr="00101A41" w:rsidRDefault="002C5B35" w:rsidP="009C1404">
      <w:pPr>
        <w:pStyle w:val="a8"/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29A64271" w14:textId="77777777" w:rsidR="002C5B35" w:rsidRPr="00101A41" w:rsidRDefault="002C5B35" w:rsidP="009C1404">
      <w:pPr>
        <w:pStyle w:val="a8"/>
        <w:numPr>
          <w:ilvl w:val="0"/>
          <w:numId w:val="35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In what way are rhizomes important for spartinas?</w:t>
      </w:r>
    </w:p>
    <w:p w14:paraId="6A4FB819" w14:textId="77777777" w:rsidR="002C5B35" w:rsidRPr="00101A41" w:rsidRDefault="002C5B35" w:rsidP="009C1404">
      <w:pPr>
        <w:pStyle w:val="a8"/>
        <w:numPr>
          <w:ilvl w:val="0"/>
          <w:numId w:val="480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They allow plants to remain cool in direct sunlight</w:t>
      </w:r>
    </w:p>
    <w:p w14:paraId="0F568920" w14:textId="77777777" w:rsidR="002C5B35" w:rsidRPr="00101A41" w:rsidRDefault="002C5B35" w:rsidP="009C1404">
      <w:pPr>
        <w:pStyle w:val="a8"/>
        <w:numPr>
          <w:ilvl w:val="0"/>
          <w:numId w:val="480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They reduce the possibility of plants being uprooted during storms</w:t>
      </w:r>
    </w:p>
    <w:p w14:paraId="05D755A3" w14:textId="77777777" w:rsidR="002C5B35" w:rsidRPr="00101A41" w:rsidRDefault="002C5B35" w:rsidP="009C1404">
      <w:pPr>
        <w:pStyle w:val="a8"/>
        <w:numPr>
          <w:ilvl w:val="0"/>
          <w:numId w:val="480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They help plants in dense soil process oxygen</w:t>
      </w:r>
    </w:p>
    <w:p w14:paraId="30FD0CDB" w14:textId="77777777" w:rsidR="002C5B35" w:rsidRPr="00101A41" w:rsidRDefault="002C5B35" w:rsidP="009C1404">
      <w:pPr>
        <w:pStyle w:val="a8"/>
        <w:numPr>
          <w:ilvl w:val="0"/>
          <w:numId w:val="480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They reduce the concentration of salt in the surrounding seawater</w:t>
      </w:r>
    </w:p>
    <w:p w14:paraId="76E301B3" w14:textId="77777777" w:rsidR="002C5B35" w:rsidRPr="00101A41" w:rsidRDefault="002C5B35" w:rsidP="009C1404">
      <w:pPr>
        <w:pStyle w:val="a8"/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7DC52F8D" w14:textId="77777777" w:rsidR="002C5B35" w:rsidRPr="00101A41" w:rsidRDefault="002C5B35" w:rsidP="009C1404">
      <w:pPr>
        <w:pStyle w:val="a8"/>
        <w:numPr>
          <w:ilvl w:val="0"/>
          <w:numId w:val="35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What can be inferred about the process that prevents spartinas from breaking in violent storms?</w:t>
      </w:r>
    </w:p>
    <w:p w14:paraId="10BE3A6C" w14:textId="77777777" w:rsidR="002C5B35" w:rsidRPr="00101A41" w:rsidRDefault="002C5B35" w:rsidP="009C1404">
      <w:pPr>
        <w:pStyle w:val="a8"/>
        <w:numPr>
          <w:ilvl w:val="0"/>
          <w:numId w:val="481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It is the same process that helps them survive being immersed in saltwater</w:t>
      </w:r>
    </w:p>
    <w:p w14:paraId="6CD400FF" w14:textId="77777777" w:rsidR="002C5B35" w:rsidRPr="00101A41" w:rsidRDefault="002C5B35" w:rsidP="009C1404">
      <w:pPr>
        <w:pStyle w:val="a8"/>
        <w:numPr>
          <w:ilvl w:val="0"/>
          <w:numId w:val="481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process is also responsible for causing their air tubes to form</w:t>
      </w:r>
    </w:p>
    <w:p w14:paraId="1C372695" w14:textId="77777777" w:rsidR="002C5B35" w:rsidRPr="00101A41" w:rsidRDefault="002C5B35" w:rsidP="009C1404">
      <w:pPr>
        <w:pStyle w:val="a8"/>
        <w:numPr>
          <w:ilvl w:val="0"/>
          <w:numId w:val="481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process sometimes damages their rhizomes</w:t>
      </w:r>
    </w:p>
    <w:p w14:paraId="0ACFE3FF" w14:textId="77777777" w:rsidR="002C5B35" w:rsidRPr="00101A41" w:rsidRDefault="002C5B35" w:rsidP="009C1404">
      <w:pPr>
        <w:pStyle w:val="a8"/>
        <w:numPr>
          <w:ilvl w:val="0"/>
          <w:numId w:val="481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lastRenderedPageBreak/>
        <w:t>Many other plants have developed a similar process</w:t>
      </w:r>
    </w:p>
    <w:p w14:paraId="646A5426" w14:textId="77777777" w:rsidR="002C5B35" w:rsidRPr="00101A41" w:rsidRDefault="002C5B35" w:rsidP="009C1404">
      <w:pPr>
        <w:pStyle w:val="a8"/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5E2B1D94" w14:textId="77777777" w:rsidR="002C5B35" w:rsidRPr="00101A41" w:rsidRDefault="002C5B35" w:rsidP="009C1404">
      <w:pPr>
        <w:pStyle w:val="a8"/>
        <w:numPr>
          <w:ilvl w:val="0"/>
          <w:numId w:val="35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Why does the professor say this:</w:t>
      </w:r>
    </w:p>
    <w:p w14:paraId="371AA68F" w14:textId="77777777" w:rsidR="002C5B35" w:rsidRPr="00101A41" w:rsidRDefault="002C5B35" w:rsidP="009C1404">
      <w:pPr>
        <w:pStyle w:val="a8"/>
        <w:numPr>
          <w:ilvl w:val="0"/>
          <w:numId w:val="482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point out an incorrect conclusion</w:t>
      </w:r>
    </w:p>
    <w:p w14:paraId="14749617" w14:textId="77777777" w:rsidR="002C5B35" w:rsidRPr="00101A41" w:rsidRDefault="002C5B35" w:rsidP="009C1404">
      <w:pPr>
        <w:pStyle w:val="a8"/>
        <w:numPr>
          <w:ilvl w:val="0"/>
          <w:numId w:val="482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clarify the meaning of a term</w:t>
      </w:r>
    </w:p>
    <w:p w14:paraId="57AEB789" w14:textId="77777777" w:rsidR="002C5B35" w:rsidRPr="00101A41" w:rsidRDefault="002C5B35" w:rsidP="009C1404">
      <w:pPr>
        <w:pStyle w:val="a8"/>
        <w:numPr>
          <w:ilvl w:val="0"/>
          <w:numId w:val="482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admit that there is little evidence of the phenomenon she just described</w:t>
      </w:r>
    </w:p>
    <w:p w14:paraId="64C3F209" w14:textId="77777777" w:rsidR="002C5B35" w:rsidRPr="00101A41" w:rsidRDefault="002C5B35" w:rsidP="009C1404">
      <w:pPr>
        <w:pStyle w:val="a8"/>
        <w:numPr>
          <w:ilvl w:val="0"/>
          <w:numId w:val="482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emphasize the difference between a fact and an opinion</w:t>
      </w:r>
    </w:p>
    <w:p w14:paraId="4C29395B" w14:textId="77777777" w:rsidR="002C5B35" w:rsidRPr="00101A41" w:rsidRDefault="002C5B35" w:rsidP="009C1404">
      <w:pPr>
        <w:pStyle w:val="a8"/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648A3C16" w14:textId="77777777" w:rsidR="002C5B35" w:rsidRPr="00101A41" w:rsidRDefault="002C5B35" w:rsidP="009C1404">
      <w:pPr>
        <w:pStyle w:val="a8"/>
        <w:numPr>
          <w:ilvl w:val="0"/>
          <w:numId w:val="35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What is the purpose of the discussion?</w:t>
      </w:r>
    </w:p>
    <w:p w14:paraId="263004A4" w14:textId="77777777" w:rsidR="002C5B35" w:rsidRPr="00101A41" w:rsidRDefault="002C5B35" w:rsidP="009C1404">
      <w:pPr>
        <w:pStyle w:val="a8"/>
        <w:numPr>
          <w:ilvl w:val="0"/>
          <w:numId w:val="483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compare the portrayal of different subjects in Cecilia Beaux’s portraits</w:t>
      </w:r>
    </w:p>
    <w:p w14:paraId="1B2EC998" w14:textId="77777777" w:rsidR="002C5B35" w:rsidRPr="00101A41" w:rsidRDefault="002C5B35" w:rsidP="009C1404">
      <w:pPr>
        <w:pStyle w:val="a8"/>
        <w:numPr>
          <w:ilvl w:val="0"/>
          <w:numId w:val="483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examine the influence of women artists in the nineteenth century</w:t>
      </w:r>
    </w:p>
    <w:p w14:paraId="6CF880AB" w14:textId="77777777" w:rsidR="002C5B35" w:rsidRPr="00101A41" w:rsidRDefault="002C5B35" w:rsidP="009C1404">
      <w:pPr>
        <w:pStyle w:val="a8"/>
        <w:numPr>
          <w:ilvl w:val="0"/>
          <w:numId w:val="483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explain how The Dreamer differs from Impressionist art</w:t>
      </w:r>
    </w:p>
    <w:p w14:paraId="146CFFA8" w14:textId="77777777" w:rsidR="002C5B35" w:rsidRPr="00101A41" w:rsidRDefault="002C5B35" w:rsidP="009C1404">
      <w:pPr>
        <w:pStyle w:val="a8"/>
        <w:numPr>
          <w:ilvl w:val="0"/>
          <w:numId w:val="483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demonstrate how Cecilia Beaix’s point of view is reflected in her art</w:t>
      </w:r>
    </w:p>
    <w:p w14:paraId="34989A49" w14:textId="77777777" w:rsidR="002C5B35" w:rsidRPr="00101A41" w:rsidRDefault="002C5B35" w:rsidP="009C1404">
      <w:pPr>
        <w:pStyle w:val="a8"/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5D63BC95" w14:textId="77777777" w:rsidR="002C5B35" w:rsidRPr="00101A41" w:rsidRDefault="002C5B35" w:rsidP="009C1404">
      <w:pPr>
        <w:pStyle w:val="a8"/>
        <w:numPr>
          <w:ilvl w:val="0"/>
          <w:numId w:val="35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What evidence does the professor cite to illustrate Cecilia Beaux’s reputation as an artist?</w:t>
      </w:r>
    </w:p>
    <w:p w14:paraId="564686B4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  <w:shd w:val="pct15" w:color="auto" w:fill="FFFFFF"/>
        </w:rPr>
      </w:pPr>
      <w:r w:rsidRPr="00101A41">
        <w:rPr>
          <w:rFonts w:ascii="Times New Roman" w:eastAsiaTheme="majorEastAsia" w:hAnsi="Times New Roman" w:cs="Arial"/>
          <w:sz w:val="22"/>
          <w:szCs w:val="22"/>
          <w:shd w:val="pct15" w:color="auto" w:fill="FFFFFF"/>
        </w:rPr>
        <w:t>Click on 2 answers</w:t>
      </w:r>
    </w:p>
    <w:p w14:paraId="6AAA9AC7" w14:textId="77777777" w:rsidR="002C5B35" w:rsidRPr="00101A41" w:rsidRDefault="002C5B35" w:rsidP="009C1404">
      <w:pPr>
        <w:pStyle w:val="a8"/>
        <w:numPr>
          <w:ilvl w:val="0"/>
          <w:numId w:val="484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instructors that she studied art with</w:t>
      </w:r>
    </w:p>
    <w:p w14:paraId="2E00BA02" w14:textId="77777777" w:rsidR="002C5B35" w:rsidRPr="00101A41" w:rsidRDefault="002C5B35" w:rsidP="009C1404">
      <w:pPr>
        <w:pStyle w:val="a8"/>
        <w:numPr>
          <w:ilvl w:val="0"/>
          <w:numId w:val="484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Her role in professional art organizations</w:t>
      </w:r>
    </w:p>
    <w:p w14:paraId="6CEC9FE9" w14:textId="77777777" w:rsidR="002C5B35" w:rsidRPr="00101A41" w:rsidRDefault="002C5B35" w:rsidP="009C1404">
      <w:pPr>
        <w:pStyle w:val="a8"/>
        <w:numPr>
          <w:ilvl w:val="0"/>
          <w:numId w:val="484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Her connection with an important politician’s family</w:t>
      </w:r>
    </w:p>
    <w:p w14:paraId="4CBFAEE5" w14:textId="77777777" w:rsidR="002C5B35" w:rsidRPr="00101A41" w:rsidRDefault="002C5B35" w:rsidP="009C1404">
      <w:pPr>
        <w:pStyle w:val="a8"/>
        <w:numPr>
          <w:ilvl w:val="0"/>
          <w:numId w:val="484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features of her work that the Impressionists imitated</w:t>
      </w:r>
    </w:p>
    <w:p w14:paraId="70A56DC4" w14:textId="77777777" w:rsidR="002C5B35" w:rsidRPr="00101A41" w:rsidRDefault="002C5B35" w:rsidP="009C1404">
      <w:pPr>
        <w:pStyle w:val="a8"/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1570EB98" w14:textId="77777777" w:rsidR="002C5B35" w:rsidRPr="00101A41" w:rsidRDefault="002C5B35" w:rsidP="009C1404">
      <w:pPr>
        <w:pStyle w:val="a8"/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31. What do the speakers say about Cecilia Beaux’s use of contrasting colors in The Dreamer?</w:t>
      </w:r>
    </w:p>
    <w:p w14:paraId="280AF592" w14:textId="77777777" w:rsidR="002C5B35" w:rsidRPr="00101A41" w:rsidRDefault="002C5B35" w:rsidP="009C1404">
      <w:pPr>
        <w:pStyle w:val="a8"/>
        <w:numPr>
          <w:ilvl w:val="0"/>
          <w:numId w:val="485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technique was unusual in portraits of the period</w:t>
      </w:r>
    </w:p>
    <w:p w14:paraId="477BA33A" w14:textId="77777777" w:rsidR="002C5B35" w:rsidRPr="00101A41" w:rsidRDefault="002C5B35" w:rsidP="009C1404">
      <w:pPr>
        <w:pStyle w:val="a8"/>
        <w:numPr>
          <w:ilvl w:val="0"/>
          <w:numId w:val="485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technique was used by an artist that she respected</w:t>
      </w:r>
    </w:p>
    <w:p w14:paraId="6D31C2F5" w14:textId="77777777" w:rsidR="002C5B35" w:rsidRPr="00101A41" w:rsidRDefault="002C5B35" w:rsidP="009C1404">
      <w:pPr>
        <w:pStyle w:val="a8"/>
        <w:numPr>
          <w:ilvl w:val="0"/>
          <w:numId w:val="485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Several modern artists copied the technique</w:t>
      </w:r>
    </w:p>
    <w:p w14:paraId="29111782" w14:textId="77777777" w:rsidR="002C5B35" w:rsidRPr="00101A41" w:rsidRDefault="002C5B35" w:rsidP="009C1404">
      <w:pPr>
        <w:pStyle w:val="a8"/>
        <w:numPr>
          <w:ilvl w:val="0"/>
          <w:numId w:val="485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function of the technique is to unify several parts of the painting</w:t>
      </w:r>
    </w:p>
    <w:p w14:paraId="0FBF9C4A" w14:textId="77777777" w:rsidR="002C5B35" w:rsidRPr="00101A41" w:rsidRDefault="002C5B35" w:rsidP="009C1404">
      <w:pPr>
        <w:pStyle w:val="a8"/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44DB6FFD" w14:textId="77777777" w:rsidR="002C5B35" w:rsidRPr="00101A41" w:rsidRDefault="002C5B35" w:rsidP="009C1404">
      <w:pPr>
        <w:pStyle w:val="a8"/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32. What point do the speakers make about the background of The Dreamer?</w:t>
      </w:r>
    </w:p>
    <w:p w14:paraId="31642416" w14:textId="77777777" w:rsidR="002C5B35" w:rsidRPr="00101A41" w:rsidRDefault="002C5B35" w:rsidP="009C1404">
      <w:pPr>
        <w:pStyle w:val="a8"/>
        <w:numPr>
          <w:ilvl w:val="0"/>
          <w:numId w:val="486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It is a good example of Beaux’s unusual style of brushstroke</w:t>
      </w:r>
    </w:p>
    <w:p w14:paraId="69C93E66" w14:textId="77777777" w:rsidR="002C5B35" w:rsidRPr="00101A41" w:rsidRDefault="002C5B35" w:rsidP="009C1404">
      <w:pPr>
        <w:pStyle w:val="a8"/>
        <w:numPr>
          <w:ilvl w:val="0"/>
          <w:numId w:val="486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lastRenderedPageBreak/>
        <w:t>Resembles the backgrounds of other Beaux portraits</w:t>
      </w:r>
    </w:p>
    <w:p w14:paraId="686BCA29" w14:textId="77777777" w:rsidR="002C5B35" w:rsidRPr="00101A41" w:rsidRDefault="002C5B35" w:rsidP="009C1404">
      <w:pPr>
        <w:pStyle w:val="a8"/>
        <w:numPr>
          <w:ilvl w:val="0"/>
          <w:numId w:val="486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Its lack of clarity emphasizes the theme of the painting</w:t>
      </w:r>
    </w:p>
    <w:p w14:paraId="0A377172" w14:textId="77777777" w:rsidR="002C5B35" w:rsidRPr="00101A41" w:rsidRDefault="002C5B35" w:rsidP="009C1404">
      <w:pPr>
        <w:pStyle w:val="a8"/>
        <w:numPr>
          <w:ilvl w:val="0"/>
          <w:numId w:val="486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It is meant to suggest that the woman is in a dark room</w:t>
      </w:r>
    </w:p>
    <w:p w14:paraId="0C07E122" w14:textId="77777777" w:rsidR="002C5B35" w:rsidRPr="00101A41" w:rsidRDefault="002C5B35" w:rsidP="009C1404">
      <w:pPr>
        <w:pStyle w:val="a8"/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25548A1A" w14:textId="77777777" w:rsidR="002C5B35" w:rsidRPr="00101A41" w:rsidRDefault="002C5B35" w:rsidP="009C1404">
      <w:pPr>
        <w:pStyle w:val="a8"/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33. Based on the discussion, what is the professor’s attitude toward portraiture?</w:t>
      </w:r>
    </w:p>
    <w:p w14:paraId="3742DC7D" w14:textId="77777777" w:rsidR="002C5B35" w:rsidRPr="00101A41" w:rsidRDefault="002C5B35" w:rsidP="009C1404">
      <w:pPr>
        <w:pStyle w:val="a8"/>
        <w:numPr>
          <w:ilvl w:val="0"/>
          <w:numId w:val="487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The artist’s technical skill is the most important aspect of a portrait</w:t>
      </w:r>
    </w:p>
    <w:p w14:paraId="1B118779" w14:textId="77777777" w:rsidR="002C5B35" w:rsidRPr="00101A41" w:rsidRDefault="002C5B35" w:rsidP="009C1404">
      <w:pPr>
        <w:pStyle w:val="a8"/>
        <w:numPr>
          <w:ilvl w:val="0"/>
          <w:numId w:val="487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An artist is seldom able to create an exact likeness of a subject</w:t>
      </w:r>
    </w:p>
    <w:p w14:paraId="0A86DB31" w14:textId="77777777" w:rsidR="002C5B35" w:rsidRPr="00101A41" w:rsidRDefault="002C5B35" w:rsidP="009C1404">
      <w:pPr>
        <w:pStyle w:val="a8"/>
        <w:numPr>
          <w:ilvl w:val="0"/>
          <w:numId w:val="487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A good portrait portrays the subject in an informal setting</w:t>
      </w:r>
    </w:p>
    <w:p w14:paraId="72939D0C" w14:textId="77777777" w:rsidR="002C5B35" w:rsidRPr="00101A41" w:rsidRDefault="002C5B35" w:rsidP="009C1404">
      <w:pPr>
        <w:pStyle w:val="a8"/>
        <w:numPr>
          <w:ilvl w:val="0"/>
          <w:numId w:val="487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A good portrait portrays more than a physical image</w:t>
      </w:r>
    </w:p>
    <w:p w14:paraId="23FCC2AF" w14:textId="77777777" w:rsidR="002C5B35" w:rsidRPr="00101A41" w:rsidRDefault="002C5B35" w:rsidP="009C1404">
      <w:pPr>
        <w:pStyle w:val="a8"/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32C567A7" w14:textId="77777777" w:rsidR="002C5B35" w:rsidRPr="00101A41" w:rsidRDefault="002C5B35" w:rsidP="009C1404">
      <w:pPr>
        <w:pStyle w:val="a8"/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34. Why does the professor mention the French Impressionists?</w:t>
      </w:r>
    </w:p>
    <w:p w14:paraId="5A262E5C" w14:textId="77777777" w:rsidR="002C5B35" w:rsidRPr="00101A41" w:rsidRDefault="002C5B35" w:rsidP="009C1404">
      <w:pPr>
        <w:pStyle w:val="a8"/>
        <w:numPr>
          <w:ilvl w:val="0"/>
          <w:numId w:val="488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identify other artists who often painted women and children</w:t>
      </w:r>
    </w:p>
    <w:p w14:paraId="05CD5E36" w14:textId="77777777" w:rsidR="002C5B35" w:rsidRPr="00101A41" w:rsidRDefault="002C5B35" w:rsidP="009C1404">
      <w:pPr>
        <w:pStyle w:val="a8"/>
        <w:numPr>
          <w:ilvl w:val="0"/>
          <w:numId w:val="488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point out one of the influences on Cecilia Beaux’s work</w:t>
      </w:r>
    </w:p>
    <w:p w14:paraId="32A3E87A" w14:textId="77777777" w:rsidR="002C5B35" w:rsidRPr="00101A41" w:rsidRDefault="002C5B35" w:rsidP="009C1404">
      <w:pPr>
        <w:pStyle w:val="a8"/>
        <w:numPr>
          <w:ilvl w:val="0"/>
          <w:numId w:val="488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question the importance of Impressionism in portraiture</w:t>
      </w:r>
    </w:p>
    <w:p w14:paraId="551A6643" w14:textId="77777777" w:rsidR="002C5B35" w:rsidRPr="00101A41" w:rsidRDefault="002C5B35" w:rsidP="009C1404">
      <w:pPr>
        <w:pStyle w:val="a8"/>
        <w:numPr>
          <w:ilvl w:val="0"/>
          <w:numId w:val="488"/>
        </w:numPr>
        <w:tabs>
          <w:tab w:val="left" w:pos="2520"/>
        </w:tabs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  <w:r w:rsidRPr="00101A41">
        <w:rPr>
          <w:rFonts w:ascii="Times New Roman" w:eastAsiaTheme="majorEastAsia" w:hAnsi="Times New Roman" w:cs="Arial"/>
          <w:sz w:val="22"/>
          <w:szCs w:val="22"/>
        </w:rPr>
        <w:t>To contrast their view of art with Cecilia Beaux’s vision</w:t>
      </w:r>
    </w:p>
    <w:p w14:paraId="70D1FF4A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Arial"/>
          <w:sz w:val="22"/>
          <w:szCs w:val="22"/>
        </w:rPr>
      </w:pPr>
    </w:p>
    <w:p w14:paraId="57252BB7" w14:textId="77777777" w:rsidR="002C5B35" w:rsidRPr="00101A41" w:rsidRDefault="002C5B35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64" w:name="_Toc397763805"/>
      <w:r w:rsidRPr="00101A41">
        <w:rPr>
          <w:rFonts w:eastAsiaTheme="majorEastAsia" w:cs="Arial"/>
          <w:b w:val="0"/>
          <w:sz w:val="22"/>
          <w:szCs w:val="22"/>
        </w:rPr>
        <w:t>TPO-20</w:t>
      </w:r>
      <w:bookmarkEnd w:id="64"/>
    </w:p>
    <w:p w14:paraId="480AFE6C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68CF4122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1. Why does the man go to talk to the woman?</w:t>
      </w:r>
    </w:p>
    <w:p w14:paraId="7202B5A0" w14:textId="77777777" w:rsidR="002C5B35" w:rsidRPr="00101A41" w:rsidRDefault="002C5B35" w:rsidP="009C1404">
      <w:pPr>
        <w:pStyle w:val="a8"/>
        <w:numPr>
          <w:ilvl w:val="0"/>
          <w:numId w:val="48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find out if he can get extended borrowing privileges</w:t>
      </w:r>
    </w:p>
    <w:p w14:paraId="6CFEBA20" w14:textId="77777777" w:rsidR="002C5B35" w:rsidRPr="00101A41" w:rsidRDefault="002C5B35" w:rsidP="009C1404">
      <w:pPr>
        <w:pStyle w:val="a8"/>
        <w:numPr>
          <w:ilvl w:val="0"/>
          <w:numId w:val="48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find out if he needs to immediately return a book he borrowed</w:t>
      </w:r>
    </w:p>
    <w:p w14:paraId="03375956" w14:textId="77777777" w:rsidR="002C5B35" w:rsidRPr="00101A41" w:rsidRDefault="002C5B35" w:rsidP="009C1404">
      <w:pPr>
        <w:pStyle w:val="a8"/>
        <w:numPr>
          <w:ilvl w:val="0"/>
          <w:numId w:val="48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find out why he has to pay a library fine</w:t>
      </w:r>
    </w:p>
    <w:p w14:paraId="7D6AE785" w14:textId="77777777" w:rsidR="002C5B35" w:rsidRPr="00101A41" w:rsidRDefault="002C5B35" w:rsidP="009C1404">
      <w:pPr>
        <w:pStyle w:val="a8"/>
        <w:numPr>
          <w:ilvl w:val="0"/>
          <w:numId w:val="48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find out why his borrowing privileges have been suspended</w:t>
      </w:r>
    </w:p>
    <w:p w14:paraId="0940CAC4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15AF658C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2.  What will the man probably do today?</w:t>
      </w:r>
    </w:p>
    <w:p w14:paraId="04D76303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  <w:shd w:val="pct15" w:color="auto" w:fill="FFFFFF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  <w:shd w:val="pct15" w:color="auto" w:fill="FFFFFF"/>
        </w:rPr>
        <w:t>Click on 2 answers</w:t>
      </w:r>
    </w:p>
    <w:p w14:paraId="55FE1193" w14:textId="77777777" w:rsidR="002C5B35" w:rsidRPr="00101A41" w:rsidRDefault="002C5B35" w:rsidP="009C1404">
      <w:pPr>
        <w:pStyle w:val="a8"/>
        <w:numPr>
          <w:ilvl w:val="0"/>
          <w:numId w:val="49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Get photocopies of a book chapter</w:t>
      </w:r>
    </w:p>
    <w:p w14:paraId="0EF52A0B" w14:textId="77777777" w:rsidR="002C5B35" w:rsidRPr="00101A41" w:rsidRDefault="002C5B35" w:rsidP="009C1404">
      <w:pPr>
        <w:pStyle w:val="a8"/>
        <w:numPr>
          <w:ilvl w:val="0"/>
          <w:numId w:val="49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Find out who requested his book</w:t>
      </w:r>
    </w:p>
    <w:p w14:paraId="6E5AA236" w14:textId="77777777" w:rsidR="002C5B35" w:rsidRPr="00101A41" w:rsidRDefault="002C5B35" w:rsidP="009C1404">
      <w:pPr>
        <w:pStyle w:val="a8"/>
        <w:numPr>
          <w:ilvl w:val="0"/>
          <w:numId w:val="49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Borrow additional books</w:t>
      </w:r>
    </w:p>
    <w:p w14:paraId="260DF6FE" w14:textId="77777777" w:rsidR="002C5B35" w:rsidRPr="00101A41" w:rsidRDefault="002C5B35" w:rsidP="009C1404">
      <w:pPr>
        <w:pStyle w:val="a8"/>
        <w:numPr>
          <w:ilvl w:val="0"/>
          <w:numId w:val="49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Renew the book modern Social Problems</w:t>
      </w:r>
    </w:p>
    <w:p w14:paraId="00C92E0B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40F7FF36" w14:textId="77777777" w:rsidR="002C5B35" w:rsidRPr="00101A41" w:rsidRDefault="002C5B35" w:rsidP="009C1404">
      <w:pPr>
        <w:pStyle w:val="a8"/>
        <w:numPr>
          <w:ilvl w:val="0"/>
          <w:numId w:val="49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is the woman trying to explain when she mentions students who have lost their borrowing privileges?</w:t>
      </w:r>
    </w:p>
    <w:p w14:paraId="0506A2B3" w14:textId="77777777" w:rsidR="002C5B35" w:rsidRPr="00101A41" w:rsidRDefault="002C5B35" w:rsidP="009C1404">
      <w:pPr>
        <w:pStyle w:val="a8"/>
        <w:numPr>
          <w:ilvl w:val="0"/>
          <w:numId w:val="49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Why the man should not photocopy part of the book</w:t>
      </w:r>
    </w:p>
    <w:p w14:paraId="6A9C5111" w14:textId="77777777" w:rsidR="002C5B35" w:rsidRPr="00101A41" w:rsidRDefault="002C5B35" w:rsidP="009C1404">
      <w:pPr>
        <w:pStyle w:val="a8"/>
        <w:numPr>
          <w:ilvl w:val="0"/>
          <w:numId w:val="49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reasons for one of the library’s policies</w:t>
      </w:r>
    </w:p>
    <w:p w14:paraId="09DEE12E" w14:textId="77777777" w:rsidR="002C5B35" w:rsidRPr="00101A41" w:rsidRDefault="002C5B35" w:rsidP="009C1404">
      <w:pPr>
        <w:pStyle w:val="a8"/>
        <w:numPr>
          <w:ilvl w:val="0"/>
          <w:numId w:val="49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will happen if the man does not return the book</w:t>
      </w:r>
    </w:p>
    <w:p w14:paraId="467159AF" w14:textId="77777777" w:rsidR="002C5B35" w:rsidRPr="00101A41" w:rsidRDefault="002C5B35" w:rsidP="009C1404">
      <w:pPr>
        <w:pStyle w:val="a8"/>
        <w:numPr>
          <w:ilvl w:val="0"/>
          <w:numId w:val="49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reason the man has to fill out a form</w:t>
      </w:r>
    </w:p>
    <w:p w14:paraId="058A5C5B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2805B101" w14:textId="77777777" w:rsidR="002C5B35" w:rsidRPr="00101A41" w:rsidRDefault="002C5B35" w:rsidP="009C1404">
      <w:pPr>
        <w:pStyle w:val="a8"/>
        <w:numPr>
          <w:ilvl w:val="0"/>
          <w:numId w:val="49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How does the man probably feel at the end of the conversation?</w:t>
      </w:r>
    </w:p>
    <w:p w14:paraId="7D6431B3" w14:textId="77777777" w:rsidR="002C5B35" w:rsidRPr="00101A41" w:rsidRDefault="002C5B35" w:rsidP="009C1404">
      <w:pPr>
        <w:pStyle w:val="a8"/>
        <w:numPr>
          <w:ilvl w:val="0"/>
          <w:numId w:val="49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Annoyed that he has to pay a fine on the book</w:t>
      </w:r>
    </w:p>
    <w:p w14:paraId="07D3A507" w14:textId="77777777" w:rsidR="002C5B35" w:rsidRPr="00101A41" w:rsidRDefault="002C5B35" w:rsidP="009C1404">
      <w:pPr>
        <w:pStyle w:val="a8"/>
        <w:numPr>
          <w:ilvl w:val="0"/>
          <w:numId w:val="49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Upset that he is losing his library privileges</w:t>
      </w:r>
    </w:p>
    <w:p w14:paraId="5D6EC0E7" w14:textId="77777777" w:rsidR="002C5B35" w:rsidRPr="00101A41" w:rsidRDefault="002C5B35" w:rsidP="009C1404">
      <w:pPr>
        <w:pStyle w:val="a8"/>
        <w:numPr>
          <w:ilvl w:val="0"/>
          <w:numId w:val="49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Glad that he can keep the book for two more weeks</w:t>
      </w:r>
    </w:p>
    <w:p w14:paraId="7CEB4311" w14:textId="77777777" w:rsidR="002C5B35" w:rsidRPr="00101A41" w:rsidRDefault="002C5B35" w:rsidP="009C1404">
      <w:pPr>
        <w:pStyle w:val="a8"/>
        <w:numPr>
          <w:ilvl w:val="0"/>
          <w:numId w:val="49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Less worried about having to return the book</w:t>
      </w:r>
    </w:p>
    <w:p w14:paraId="6878EB9E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01F403C3" w14:textId="77777777" w:rsidR="002C5B35" w:rsidRPr="00101A41" w:rsidRDefault="002C5B35" w:rsidP="009C1404">
      <w:pPr>
        <w:pStyle w:val="a8"/>
        <w:numPr>
          <w:ilvl w:val="0"/>
          <w:numId w:val="49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Why does the woman say this:</w:t>
      </w:r>
    </w:p>
    <w:p w14:paraId="094110E2" w14:textId="77777777" w:rsidR="002C5B35" w:rsidRPr="00101A41" w:rsidRDefault="002C5B35" w:rsidP="009C1404">
      <w:pPr>
        <w:pStyle w:val="a8"/>
        <w:numPr>
          <w:ilvl w:val="0"/>
          <w:numId w:val="49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make sure she understands what the man’s problem is</w:t>
      </w:r>
    </w:p>
    <w:p w14:paraId="203154B2" w14:textId="77777777" w:rsidR="002C5B35" w:rsidRPr="00101A41" w:rsidRDefault="002C5B35" w:rsidP="009C1404">
      <w:pPr>
        <w:pStyle w:val="a8"/>
        <w:numPr>
          <w:ilvl w:val="0"/>
          <w:numId w:val="49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encourage the man to return the book to the library soon</w:t>
      </w:r>
    </w:p>
    <w:p w14:paraId="1F8AE9AD" w14:textId="77777777" w:rsidR="002C5B35" w:rsidRPr="00101A41" w:rsidRDefault="002C5B35" w:rsidP="009C1404">
      <w:pPr>
        <w:pStyle w:val="a8"/>
        <w:numPr>
          <w:ilvl w:val="0"/>
          <w:numId w:val="49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check whether the man has already returned the book</w:t>
      </w:r>
    </w:p>
    <w:p w14:paraId="2F336535" w14:textId="77777777" w:rsidR="002C5B35" w:rsidRPr="00101A41" w:rsidRDefault="002C5B35" w:rsidP="009C1404">
      <w:pPr>
        <w:pStyle w:val="a8"/>
        <w:numPr>
          <w:ilvl w:val="0"/>
          <w:numId w:val="49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see if the man is familiar with the library’s policy</w:t>
      </w:r>
    </w:p>
    <w:p w14:paraId="61BE6BCB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613A4284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1316BC8A" w14:textId="77777777" w:rsidR="002C5B35" w:rsidRPr="00101A41" w:rsidRDefault="002C5B35" w:rsidP="009C1404">
      <w:pPr>
        <w:pStyle w:val="a8"/>
        <w:numPr>
          <w:ilvl w:val="0"/>
          <w:numId w:val="49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is the main topic of the lecture?</w:t>
      </w:r>
    </w:p>
    <w:p w14:paraId="6A4BB3E6" w14:textId="77777777" w:rsidR="002C5B35" w:rsidRPr="00101A41" w:rsidRDefault="002C5B35" w:rsidP="009C1404">
      <w:pPr>
        <w:pStyle w:val="a8"/>
        <w:numPr>
          <w:ilvl w:val="0"/>
          <w:numId w:val="49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reasons people are not always truthful in conversations</w:t>
      </w:r>
    </w:p>
    <w:p w14:paraId="7541807A" w14:textId="77777777" w:rsidR="002C5B35" w:rsidRPr="00101A41" w:rsidRDefault="002C5B35" w:rsidP="009C1404">
      <w:pPr>
        <w:pStyle w:val="a8"/>
        <w:numPr>
          <w:ilvl w:val="0"/>
          <w:numId w:val="49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need for greater regulation of language used in advertising</w:t>
      </w:r>
    </w:p>
    <w:p w14:paraId="6CEAC72C" w14:textId="77777777" w:rsidR="002C5B35" w:rsidRPr="00101A41" w:rsidRDefault="002C5B35" w:rsidP="009C1404">
      <w:pPr>
        <w:pStyle w:val="a8"/>
        <w:numPr>
          <w:ilvl w:val="0"/>
          <w:numId w:val="49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need for maximum precisions and detail in everyday conversation</w:t>
      </w:r>
    </w:p>
    <w:p w14:paraId="05E7D0C2" w14:textId="77777777" w:rsidR="002C5B35" w:rsidRPr="00101A41" w:rsidRDefault="002C5B35" w:rsidP="009C1404">
      <w:pPr>
        <w:pStyle w:val="a8"/>
        <w:numPr>
          <w:ilvl w:val="0"/>
          <w:numId w:val="49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role of certain rules in determining what a speaker means</w:t>
      </w:r>
    </w:p>
    <w:p w14:paraId="29405A00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24C97C55" w14:textId="77777777" w:rsidR="002C5B35" w:rsidRPr="00101A41" w:rsidRDefault="002C5B35" w:rsidP="009C1404">
      <w:pPr>
        <w:pStyle w:val="a8"/>
        <w:numPr>
          <w:ilvl w:val="0"/>
          <w:numId w:val="49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According to the professor, what helps speakers keep conversations from proceeding too slowly?</w:t>
      </w:r>
    </w:p>
    <w:p w14:paraId="60B3838C" w14:textId="77777777" w:rsidR="002C5B35" w:rsidRPr="00101A41" w:rsidRDefault="002C5B35" w:rsidP="009C1404">
      <w:pPr>
        <w:pStyle w:val="a8"/>
        <w:numPr>
          <w:ilvl w:val="0"/>
          <w:numId w:val="49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ability to make inferences according to the Gricean maxims</w:t>
      </w:r>
    </w:p>
    <w:p w14:paraId="61CA7450" w14:textId="77777777" w:rsidR="002C5B35" w:rsidRPr="00101A41" w:rsidRDefault="002C5B35" w:rsidP="009C1404">
      <w:pPr>
        <w:pStyle w:val="a8"/>
        <w:numPr>
          <w:ilvl w:val="0"/>
          <w:numId w:val="49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lastRenderedPageBreak/>
        <w:t>The ability to effectively distinguish truth from falsehood</w:t>
      </w:r>
    </w:p>
    <w:p w14:paraId="2EDD14D4" w14:textId="77777777" w:rsidR="002C5B35" w:rsidRPr="00101A41" w:rsidRDefault="002C5B35" w:rsidP="009C1404">
      <w:pPr>
        <w:pStyle w:val="a8"/>
        <w:numPr>
          <w:ilvl w:val="0"/>
          <w:numId w:val="49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willingness to acknowledge that a Gricean maxim has been violated</w:t>
      </w:r>
    </w:p>
    <w:p w14:paraId="7274D4D7" w14:textId="77777777" w:rsidR="002C5B35" w:rsidRPr="00101A41" w:rsidRDefault="002C5B35" w:rsidP="009C1404">
      <w:pPr>
        <w:pStyle w:val="a8"/>
        <w:numPr>
          <w:ilvl w:val="0"/>
          <w:numId w:val="49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willingness to ignore the Gricean maxims on occasion</w:t>
      </w:r>
    </w:p>
    <w:p w14:paraId="0716356B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7A0C0057" w14:textId="77777777" w:rsidR="002C5B35" w:rsidRPr="00101A41" w:rsidRDefault="002C5B35" w:rsidP="009C1404">
      <w:pPr>
        <w:pStyle w:val="a8"/>
        <w:numPr>
          <w:ilvl w:val="0"/>
          <w:numId w:val="49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For each of the following, indicate whether or not it reflects one of the Gricean maxims that the professor mentions.</w:t>
      </w:r>
    </w:p>
    <w:p w14:paraId="39760BD5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  <w:shd w:val="pct15" w:color="auto" w:fill="FFFFFF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  <w:shd w:val="pct15" w:color="auto" w:fill="FFFFFF"/>
        </w:rPr>
        <w:t>Click in the correct box for each phrase. This item is worth 2 points.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91"/>
        <w:gridCol w:w="1766"/>
        <w:gridCol w:w="1751"/>
      </w:tblGrid>
      <w:tr w:rsidR="002C5B35" w:rsidRPr="00101A41" w14:paraId="4A93FC90" w14:textId="77777777" w:rsidTr="005714E6">
        <w:trPr>
          <w:trHeight w:val="450"/>
        </w:trPr>
        <w:tc>
          <w:tcPr>
            <w:tcW w:w="5044" w:type="dxa"/>
          </w:tcPr>
          <w:p w14:paraId="00B0B889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Times New Roman"/>
                <w:sz w:val="22"/>
                <w:szCs w:val="22"/>
              </w:rPr>
            </w:pPr>
          </w:p>
        </w:tc>
        <w:tc>
          <w:tcPr>
            <w:tcW w:w="1806" w:type="dxa"/>
          </w:tcPr>
          <w:p w14:paraId="16A3FE31" w14:textId="77777777" w:rsidR="002C5B35" w:rsidRPr="00101A41" w:rsidRDefault="002C5B35" w:rsidP="009C1404">
            <w:pPr>
              <w:pStyle w:val="a8"/>
              <w:spacing w:line="360" w:lineRule="auto"/>
              <w:ind w:firstLineChars="100" w:firstLine="220"/>
              <w:rPr>
                <w:rFonts w:ascii="Times New Roman" w:eastAsiaTheme="majorEastAsia" w:hAnsi="Times New Roman" w:cs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 w:cs="Times New Roman"/>
                <w:sz w:val="22"/>
                <w:szCs w:val="22"/>
              </w:rPr>
              <w:t>Is a maxim</w:t>
            </w:r>
          </w:p>
        </w:tc>
        <w:tc>
          <w:tcPr>
            <w:tcW w:w="1790" w:type="dxa"/>
          </w:tcPr>
          <w:p w14:paraId="2C5B6DE7" w14:textId="77777777" w:rsidR="002C5B35" w:rsidRPr="00101A41" w:rsidRDefault="002C5B35" w:rsidP="009C1404">
            <w:pPr>
              <w:pStyle w:val="a8"/>
              <w:spacing w:line="360" w:lineRule="auto"/>
              <w:ind w:firstLineChars="50" w:firstLine="110"/>
              <w:rPr>
                <w:rFonts w:ascii="Times New Roman" w:eastAsiaTheme="majorEastAsia" w:hAnsi="Times New Roman" w:cs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 w:cs="Times New Roman"/>
                <w:sz w:val="22"/>
                <w:szCs w:val="22"/>
              </w:rPr>
              <w:t>Is Not a maxim</w:t>
            </w:r>
          </w:p>
        </w:tc>
      </w:tr>
      <w:tr w:rsidR="002C5B35" w:rsidRPr="00101A41" w14:paraId="7C048614" w14:textId="77777777" w:rsidTr="005714E6">
        <w:trPr>
          <w:trHeight w:val="451"/>
        </w:trPr>
        <w:tc>
          <w:tcPr>
            <w:tcW w:w="5044" w:type="dxa"/>
          </w:tcPr>
          <w:p w14:paraId="2A4D0701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 w:cs="Times New Roman"/>
                <w:sz w:val="22"/>
                <w:szCs w:val="22"/>
              </w:rPr>
              <w:t>Try to make the topic interesting.</w:t>
            </w:r>
          </w:p>
        </w:tc>
        <w:tc>
          <w:tcPr>
            <w:tcW w:w="1806" w:type="dxa"/>
          </w:tcPr>
          <w:p w14:paraId="681275B2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Times New Roman"/>
                <w:sz w:val="22"/>
                <w:szCs w:val="22"/>
              </w:rPr>
            </w:pPr>
          </w:p>
        </w:tc>
        <w:tc>
          <w:tcPr>
            <w:tcW w:w="1790" w:type="dxa"/>
          </w:tcPr>
          <w:p w14:paraId="273A20AE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Times New Roman"/>
                <w:sz w:val="22"/>
                <w:szCs w:val="22"/>
              </w:rPr>
            </w:pPr>
          </w:p>
        </w:tc>
      </w:tr>
      <w:tr w:rsidR="002C5B35" w:rsidRPr="00101A41" w14:paraId="1AC3DDE3" w14:textId="77777777" w:rsidTr="005714E6">
        <w:trPr>
          <w:trHeight w:val="451"/>
        </w:trPr>
        <w:tc>
          <w:tcPr>
            <w:tcW w:w="5044" w:type="dxa"/>
          </w:tcPr>
          <w:p w14:paraId="5498A96C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 w:cs="Times New Roman"/>
                <w:sz w:val="22"/>
                <w:szCs w:val="22"/>
              </w:rPr>
              <w:t>Avoid making claims that are false.</w:t>
            </w:r>
          </w:p>
        </w:tc>
        <w:tc>
          <w:tcPr>
            <w:tcW w:w="1806" w:type="dxa"/>
          </w:tcPr>
          <w:p w14:paraId="7FA86D52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Times New Roman"/>
                <w:sz w:val="22"/>
                <w:szCs w:val="22"/>
              </w:rPr>
            </w:pPr>
          </w:p>
        </w:tc>
        <w:tc>
          <w:tcPr>
            <w:tcW w:w="1790" w:type="dxa"/>
          </w:tcPr>
          <w:p w14:paraId="7B76E1DD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Times New Roman"/>
                <w:sz w:val="22"/>
                <w:szCs w:val="22"/>
              </w:rPr>
            </w:pPr>
          </w:p>
        </w:tc>
      </w:tr>
      <w:tr w:rsidR="002C5B35" w:rsidRPr="00101A41" w14:paraId="051106D7" w14:textId="77777777" w:rsidTr="005714E6">
        <w:trPr>
          <w:trHeight w:val="451"/>
        </w:trPr>
        <w:tc>
          <w:tcPr>
            <w:tcW w:w="5044" w:type="dxa"/>
          </w:tcPr>
          <w:p w14:paraId="67241804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 w:cs="Times New Roman"/>
                <w:sz w:val="22"/>
                <w:szCs w:val="22"/>
              </w:rPr>
              <w:t>Make comments as informative as necessary.</w:t>
            </w:r>
          </w:p>
        </w:tc>
        <w:tc>
          <w:tcPr>
            <w:tcW w:w="1806" w:type="dxa"/>
          </w:tcPr>
          <w:p w14:paraId="6EBA4763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Times New Roman"/>
                <w:sz w:val="22"/>
                <w:szCs w:val="22"/>
              </w:rPr>
            </w:pPr>
          </w:p>
        </w:tc>
        <w:tc>
          <w:tcPr>
            <w:tcW w:w="1790" w:type="dxa"/>
          </w:tcPr>
          <w:p w14:paraId="7B519D6B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Times New Roman"/>
                <w:sz w:val="22"/>
                <w:szCs w:val="22"/>
              </w:rPr>
            </w:pPr>
          </w:p>
        </w:tc>
      </w:tr>
      <w:tr w:rsidR="002C5B35" w:rsidRPr="00101A41" w14:paraId="5677D410" w14:textId="77777777" w:rsidTr="005714E6">
        <w:trPr>
          <w:trHeight w:val="451"/>
        </w:trPr>
        <w:tc>
          <w:tcPr>
            <w:tcW w:w="5044" w:type="dxa"/>
          </w:tcPr>
          <w:p w14:paraId="7940080B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 w:cs="Times New Roman"/>
                <w:sz w:val="22"/>
                <w:szCs w:val="22"/>
              </w:rPr>
              <w:t>Make as few assumptions as possible.</w:t>
            </w:r>
          </w:p>
        </w:tc>
        <w:tc>
          <w:tcPr>
            <w:tcW w:w="1806" w:type="dxa"/>
          </w:tcPr>
          <w:p w14:paraId="28819911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Times New Roman"/>
                <w:sz w:val="22"/>
                <w:szCs w:val="22"/>
              </w:rPr>
            </w:pPr>
          </w:p>
        </w:tc>
        <w:tc>
          <w:tcPr>
            <w:tcW w:w="1790" w:type="dxa"/>
          </w:tcPr>
          <w:p w14:paraId="0ED9D973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Times New Roman"/>
                <w:sz w:val="22"/>
                <w:szCs w:val="22"/>
              </w:rPr>
            </w:pPr>
          </w:p>
        </w:tc>
      </w:tr>
      <w:tr w:rsidR="002C5B35" w:rsidRPr="00101A41" w14:paraId="1F4331A0" w14:textId="77777777" w:rsidTr="005714E6">
        <w:trPr>
          <w:trHeight w:val="451"/>
        </w:trPr>
        <w:tc>
          <w:tcPr>
            <w:tcW w:w="5044" w:type="dxa"/>
          </w:tcPr>
          <w:p w14:paraId="4E0F47FF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 w:cs="Times New Roman"/>
                <w:sz w:val="22"/>
                <w:szCs w:val="22"/>
              </w:rPr>
              <w:t xml:space="preserve">Make comments relate to previous statements. </w:t>
            </w:r>
          </w:p>
        </w:tc>
        <w:tc>
          <w:tcPr>
            <w:tcW w:w="1806" w:type="dxa"/>
          </w:tcPr>
          <w:p w14:paraId="3B49E7D7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Times New Roman"/>
                <w:sz w:val="22"/>
                <w:szCs w:val="22"/>
              </w:rPr>
            </w:pPr>
          </w:p>
        </w:tc>
        <w:tc>
          <w:tcPr>
            <w:tcW w:w="1790" w:type="dxa"/>
          </w:tcPr>
          <w:p w14:paraId="1D4FF3A8" w14:textId="77777777" w:rsidR="002C5B35" w:rsidRPr="00101A41" w:rsidRDefault="002C5B35" w:rsidP="009C1404">
            <w:pPr>
              <w:pStyle w:val="a8"/>
              <w:spacing w:line="360" w:lineRule="auto"/>
              <w:rPr>
                <w:rFonts w:ascii="Times New Roman" w:eastAsiaTheme="majorEastAsia" w:hAnsi="Times New Roman" w:cs="Times New Roman"/>
                <w:sz w:val="22"/>
                <w:szCs w:val="22"/>
              </w:rPr>
            </w:pPr>
          </w:p>
        </w:tc>
      </w:tr>
    </w:tbl>
    <w:p w14:paraId="6FD38670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20D96330" w14:textId="77777777" w:rsidR="002C5B35" w:rsidRPr="00101A41" w:rsidRDefault="002C5B35" w:rsidP="009C1404">
      <w:pPr>
        <w:pStyle w:val="a8"/>
        <w:numPr>
          <w:ilvl w:val="0"/>
          <w:numId w:val="49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Why does the professor describe a letter of recommendation?</w:t>
      </w:r>
    </w:p>
    <w:p w14:paraId="4EBEDC83" w14:textId="77777777" w:rsidR="002C5B35" w:rsidRPr="00101A41" w:rsidRDefault="002C5B35" w:rsidP="009C1404">
      <w:pPr>
        <w:pStyle w:val="a8"/>
        <w:numPr>
          <w:ilvl w:val="0"/>
          <w:numId w:val="49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point our differences between written statements and spoken statements.</w:t>
      </w:r>
    </w:p>
    <w:p w14:paraId="0B1E70A6" w14:textId="77777777" w:rsidR="002C5B35" w:rsidRPr="00101A41" w:rsidRDefault="002C5B35" w:rsidP="009C1404">
      <w:pPr>
        <w:pStyle w:val="a8"/>
        <w:numPr>
          <w:ilvl w:val="0"/>
          <w:numId w:val="49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illustrate how people may be deceived in a business environment</w:t>
      </w:r>
    </w:p>
    <w:p w14:paraId="29D448BA" w14:textId="77777777" w:rsidR="002C5B35" w:rsidRPr="00101A41" w:rsidRDefault="002C5B35" w:rsidP="009C1404">
      <w:pPr>
        <w:pStyle w:val="a8"/>
        <w:numPr>
          <w:ilvl w:val="0"/>
          <w:numId w:val="49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show how violating a maxim may contribute to a statement’s meaning</w:t>
      </w:r>
    </w:p>
    <w:p w14:paraId="4FF6D8CB" w14:textId="77777777" w:rsidR="002C5B35" w:rsidRPr="00101A41" w:rsidRDefault="002C5B35" w:rsidP="009C1404">
      <w:pPr>
        <w:pStyle w:val="a8"/>
        <w:numPr>
          <w:ilvl w:val="0"/>
          <w:numId w:val="49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prove that lying is sometimes considered acceptable</w:t>
      </w:r>
    </w:p>
    <w:p w14:paraId="4BE7B9B0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13CB7BE4" w14:textId="77777777" w:rsidR="002C5B35" w:rsidRPr="00101A41" w:rsidRDefault="002C5B35" w:rsidP="009C1404">
      <w:pPr>
        <w:pStyle w:val="a8"/>
        <w:numPr>
          <w:ilvl w:val="0"/>
          <w:numId w:val="49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does the professor imply about advertisers?</w:t>
      </w:r>
    </w:p>
    <w:p w14:paraId="005CA356" w14:textId="77777777" w:rsidR="002C5B35" w:rsidRPr="00101A41" w:rsidRDefault="002C5B35" w:rsidP="009C1404">
      <w:pPr>
        <w:pStyle w:val="a8"/>
        <w:numPr>
          <w:ilvl w:val="0"/>
          <w:numId w:val="49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They are less likely than politicians to violate a Gricean maxim</w:t>
      </w:r>
    </w:p>
    <w:p w14:paraId="7CF2D4FC" w14:textId="77777777" w:rsidR="002C5B35" w:rsidRPr="00101A41" w:rsidRDefault="002C5B35" w:rsidP="009C1404">
      <w:pPr>
        <w:pStyle w:val="a8"/>
        <w:numPr>
          <w:ilvl w:val="0"/>
          <w:numId w:val="49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They realize that consumers know whether an advertisement violates a maxim</w:t>
      </w:r>
    </w:p>
    <w:p w14:paraId="0AE1B0FA" w14:textId="77777777" w:rsidR="002C5B35" w:rsidRPr="00101A41" w:rsidRDefault="002C5B35" w:rsidP="009C1404">
      <w:pPr>
        <w:pStyle w:val="a8"/>
        <w:numPr>
          <w:ilvl w:val="0"/>
          <w:numId w:val="49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They often make use of the Gricean maxim to express humor</w:t>
      </w:r>
    </w:p>
    <w:p w14:paraId="0F4F1834" w14:textId="77777777" w:rsidR="002C5B35" w:rsidRPr="00101A41" w:rsidRDefault="002C5B35" w:rsidP="009C1404">
      <w:pPr>
        <w:pStyle w:val="a8"/>
        <w:numPr>
          <w:ilvl w:val="0"/>
          <w:numId w:val="49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They realize that consumers make false inferences from advertisements</w:t>
      </w:r>
    </w:p>
    <w:p w14:paraId="68602AE6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4C5AB99B" w14:textId="77777777" w:rsidR="002C5B35" w:rsidRPr="00101A41" w:rsidRDefault="002C5B35" w:rsidP="009C1404">
      <w:pPr>
        <w:pStyle w:val="a8"/>
        <w:numPr>
          <w:ilvl w:val="0"/>
          <w:numId w:val="49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type of maxim does the professor illustrate with this example:</w:t>
      </w:r>
    </w:p>
    <w:p w14:paraId="4F8F5968" w14:textId="77777777" w:rsidR="002C5B35" w:rsidRPr="00101A41" w:rsidRDefault="002C5B35" w:rsidP="009C1404">
      <w:pPr>
        <w:pStyle w:val="a8"/>
        <w:numPr>
          <w:ilvl w:val="0"/>
          <w:numId w:val="49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Manner</w:t>
      </w:r>
    </w:p>
    <w:p w14:paraId="4965CC6A" w14:textId="77777777" w:rsidR="002C5B35" w:rsidRPr="00101A41" w:rsidRDefault="002C5B35" w:rsidP="009C1404">
      <w:pPr>
        <w:pStyle w:val="a8"/>
        <w:numPr>
          <w:ilvl w:val="0"/>
          <w:numId w:val="49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Quality</w:t>
      </w:r>
    </w:p>
    <w:p w14:paraId="615FCBFB" w14:textId="77777777" w:rsidR="002C5B35" w:rsidRPr="00101A41" w:rsidRDefault="002C5B35" w:rsidP="009C1404">
      <w:pPr>
        <w:pStyle w:val="a8"/>
        <w:numPr>
          <w:ilvl w:val="0"/>
          <w:numId w:val="49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lastRenderedPageBreak/>
        <w:t>Quantity</w:t>
      </w:r>
    </w:p>
    <w:p w14:paraId="33215558" w14:textId="77777777" w:rsidR="002C5B35" w:rsidRPr="00101A41" w:rsidRDefault="002C5B35" w:rsidP="009C1404">
      <w:pPr>
        <w:pStyle w:val="a8"/>
        <w:numPr>
          <w:ilvl w:val="0"/>
          <w:numId w:val="49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Relevance</w:t>
      </w:r>
    </w:p>
    <w:p w14:paraId="20D3DFCC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7B3D4BE1" w14:textId="77777777" w:rsidR="002C5B35" w:rsidRPr="00101A41" w:rsidRDefault="002C5B35" w:rsidP="009C1404">
      <w:pPr>
        <w:pStyle w:val="a8"/>
        <w:numPr>
          <w:ilvl w:val="0"/>
          <w:numId w:val="49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is the lecture mainly about?</w:t>
      </w:r>
    </w:p>
    <w:p w14:paraId="7994EE78" w14:textId="77777777" w:rsidR="002C5B35" w:rsidRPr="00101A41" w:rsidRDefault="002C5B35" w:rsidP="009C1404">
      <w:pPr>
        <w:pStyle w:val="a8"/>
        <w:numPr>
          <w:ilvl w:val="0"/>
          <w:numId w:val="50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effect of ice ages on the development of agriculture</w:t>
      </w:r>
    </w:p>
    <w:p w14:paraId="618D7BFC" w14:textId="77777777" w:rsidR="002C5B35" w:rsidRPr="00101A41" w:rsidRDefault="002C5B35" w:rsidP="009C1404">
      <w:pPr>
        <w:pStyle w:val="a8"/>
        <w:numPr>
          <w:ilvl w:val="0"/>
          <w:numId w:val="50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 theory about a change in Earth’s climate cycle</w:t>
      </w:r>
    </w:p>
    <w:p w14:paraId="0BDA5F45" w14:textId="77777777" w:rsidR="002C5B35" w:rsidRPr="00101A41" w:rsidRDefault="002C5B35" w:rsidP="009C1404">
      <w:pPr>
        <w:pStyle w:val="a8"/>
        <w:numPr>
          <w:ilvl w:val="0"/>
          <w:numId w:val="50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Strategies to prevent Earth from entering another ice age</w:t>
      </w:r>
    </w:p>
    <w:p w14:paraId="5385A30C" w14:textId="77777777" w:rsidR="002C5B35" w:rsidRPr="00101A41" w:rsidRDefault="002C5B35" w:rsidP="009C1404">
      <w:pPr>
        <w:pStyle w:val="a8"/>
        <w:numPr>
          <w:ilvl w:val="0"/>
          <w:numId w:val="50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Some effects of industrialization on Earth’s atmosphere</w:t>
      </w:r>
    </w:p>
    <w:p w14:paraId="48CCDA0D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75D604A1" w14:textId="77777777" w:rsidR="002C5B35" w:rsidRPr="00101A41" w:rsidRDefault="002C5B35" w:rsidP="009C1404">
      <w:pPr>
        <w:pStyle w:val="a8"/>
        <w:numPr>
          <w:ilvl w:val="0"/>
          <w:numId w:val="49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does the professor imply about Earth’s climate over the last several million years?</w:t>
      </w:r>
    </w:p>
    <w:p w14:paraId="2E7C8183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  <w:shd w:val="pct15" w:color="auto" w:fill="FFFFFF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  <w:shd w:val="pct15" w:color="auto" w:fill="FFFFFF"/>
        </w:rPr>
        <w:t>Click on 2 answers</w:t>
      </w:r>
    </w:p>
    <w:p w14:paraId="79813D27" w14:textId="77777777" w:rsidR="002C5B35" w:rsidRPr="00101A41" w:rsidRDefault="002C5B35" w:rsidP="009C1404">
      <w:pPr>
        <w:pStyle w:val="a8"/>
        <w:numPr>
          <w:ilvl w:val="0"/>
          <w:numId w:val="50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Ice ages have alternated with warmer periods</w:t>
      </w:r>
    </w:p>
    <w:p w14:paraId="6E13F4B4" w14:textId="77777777" w:rsidR="002C5B35" w:rsidRPr="00101A41" w:rsidRDefault="002C5B35" w:rsidP="009C1404">
      <w:pPr>
        <w:pStyle w:val="a8"/>
        <w:numPr>
          <w:ilvl w:val="0"/>
          <w:numId w:val="50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Recent ice ages have not been as cold as earlier ice ages</w:t>
      </w:r>
    </w:p>
    <w:p w14:paraId="0E9FA131" w14:textId="77777777" w:rsidR="002C5B35" w:rsidRPr="00101A41" w:rsidRDefault="002C5B35" w:rsidP="009C1404">
      <w:pPr>
        <w:pStyle w:val="a8"/>
        <w:numPr>
          <w:ilvl w:val="0"/>
          <w:numId w:val="50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Interglacial periods have become cooler and cooler over time</w:t>
      </w:r>
    </w:p>
    <w:p w14:paraId="1CF79BC3" w14:textId="77777777" w:rsidR="002C5B35" w:rsidRPr="00101A41" w:rsidRDefault="002C5B35" w:rsidP="009C1404">
      <w:pPr>
        <w:pStyle w:val="a8"/>
        <w:numPr>
          <w:ilvl w:val="0"/>
          <w:numId w:val="50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Previous interglacial periods were shorter than the current interglacial period</w:t>
      </w:r>
    </w:p>
    <w:p w14:paraId="621F3BD7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63478331" w14:textId="77777777" w:rsidR="002C5B35" w:rsidRPr="00101A41" w:rsidRDefault="002C5B35" w:rsidP="009C1404">
      <w:pPr>
        <w:pStyle w:val="a8"/>
        <w:numPr>
          <w:ilvl w:val="0"/>
          <w:numId w:val="49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According to the professor, what factor is extending the duration of the current interglacial period?</w:t>
      </w:r>
    </w:p>
    <w:p w14:paraId="4980D1B5" w14:textId="77777777" w:rsidR="002C5B35" w:rsidRPr="00101A41" w:rsidRDefault="002C5B35" w:rsidP="009C1404">
      <w:pPr>
        <w:pStyle w:val="a8"/>
        <w:numPr>
          <w:ilvl w:val="0"/>
          <w:numId w:val="50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 shift in the locations of wetlands and forests</w:t>
      </w:r>
    </w:p>
    <w:p w14:paraId="6DF9DD99" w14:textId="77777777" w:rsidR="002C5B35" w:rsidRPr="00101A41" w:rsidRDefault="002C5B35" w:rsidP="009C1404">
      <w:pPr>
        <w:pStyle w:val="a8"/>
        <w:numPr>
          <w:ilvl w:val="0"/>
          <w:numId w:val="50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relatively mild temperatures of the most recent ice age</w:t>
      </w:r>
    </w:p>
    <w:p w14:paraId="25B73669" w14:textId="77777777" w:rsidR="002C5B35" w:rsidRPr="00101A41" w:rsidRDefault="002C5B35" w:rsidP="009C1404">
      <w:pPr>
        <w:pStyle w:val="a8"/>
        <w:numPr>
          <w:ilvl w:val="0"/>
          <w:numId w:val="50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increased absorption of certain atmospheric gases by farm crops</w:t>
      </w:r>
    </w:p>
    <w:p w14:paraId="00AF2F7E" w14:textId="77777777" w:rsidR="002C5B35" w:rsidRPr="00101A41" w:rsidRDefault="002C5B35" w:rsidP="009C1404">
      <w:pPr>
        <w:pStyle w:val="a8"/>
        <w:numPr>
          <w:ilvl w:val="0"/>
          <w:numId w:val="50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An increase in the quantity of certain gases in Earth’s atmosphere</w:t>
      </w:r>
    </w:p>
    <w:p w14:paraId="5BBDA3FA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1548984C" w14:textId="77777777" w:rsidR="002C5B35" w:rsidRPr="00101A41" w:rsidRDefault="002C5B35" w:rsidP="009C1404">
      <w:pPr>
        <w:pStyle w:val="a8"/>
        <w:numPr>
          <w:ilvl w:val="0"/>
          <w:numId w:val="49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According to the professor, what activities associated with the beginnings of agriculture may have slowed or prevented the onset of a predicted ice age?</w:t>
      </w:r>
    </w:p>
    <w:p w14:paraId="1D075ED3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  <w:shd w:val="pct15" w:color="auto" w:fill="FFFFFF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  <w:shd w:val="pct15" w:color="auto" w:fill="FFFFFF"/>
        </w:rPr>
        <w:t>Click on 2 answers</w:t>
      </w:r>
    </w:p>
    <w:p w14:paraId="3ECD7582" w14:textId="77777777" w:rsidR="002C5B35" w:rsidRPr="00101A41" w:rsidRDefault="002C5B35" w:rsidP="009C1404">
      <w:pPr>
        <w:pStyle w:val="a8"/>
        <w:numPr>
          <w:ilvl w:val="0"/>
          <w:numId w:val="50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clearing of trees</w:t>
      </w:r>
    </w:p>
    <w:p w14:paraId="6B21C02F" w14:textId="77777777" w:rsidR="002C5B35" w:rsidRPr="00101A41" w:rsidRDefault="002C5B35" w:rsidP="009C1404">
      <w:pPr>
        <w:pStyle w:val="a8"/>
        <w:numPr>
          <w:ilvl w:val="0"/>
          <w:numId w:val="50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burning of fossil fuels</w:t>
      </w:r>
    </w:p>
    <w:p w14:paraId="08D6C19D" w14:textId="77777777" w:rsidR="002C5B35" w:rsidRPr="00101A41" w:rsidRDefault="002C5B35" w:rsidP="009C1404">
      <w:pPr>
        <w:pStyle w:val="a8"/>
        <w:numPr>
          <w:ilvl w:val="0"/>
          <w:numId w:val="50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domestication of certain animals</w:t>
      </w:r>
    </w:p>
    <w:p w14:paraId="31CE654D" w14:textId="77777777" w:rsidR="002C5B35" w:rsidRPr="00101A41" w:rsidRDefault="002C5B35" w:rsidP="009C1404">
      <w:pPr>
        <w:pStyle w:val="a8"/>
        <w:numPr>
          <w:ilvl w:val="0"/>
          <w:numId w:val="50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cultivation of certain grains</w:t>
      </w:r>
    </w:p>
    <w:p w14:paraId="5610F677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63CC159C" w14:textId="77777777" w:rsidR="002C5B35" w:rsidRPr="00101A41" w:rsidRDefault="002C5B35" w:rsidP="009C1404">
      <w:pPr>
        <w:pStyle w:val="a8"/>
        <w:numPr>
          <w:ilvl w:val="0"/>
          <w:numId w:val="49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is the professor’s attitude toward industrialization?</w:t>
      </w:r>
    </w:p>
    <w:p w14:paraId="2765EE78" w14:textId="77777777" w:rsidR="002C5B35" w:rsidRPr="00101A41" w:rsidRDefault="002C5B35" w:rsidP="009C1404">
      <w:pPr>
        <w:pStyle w:val="a8"/>
        <w:numPr>
          <w:ilvl w:val="0"/>
          <w:numId w:val="50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thinks that its effect on Earth’s climate will decrease over time</w:t>
      </w:r>
    </w:p>
    <w:p w14:paraId="0C7A418C" w14:textId="77777777" w:rsidR="002C5B35" w:rsidRPr="00101A41" w:rsidRDefault="002C5B35" w:rsidP="009C1404">
      <w:pPr>
        <w:pStyle w:val="a8"/>
        <w:numPr>
          <w:ilvl w:val="0"/>
          <w:numId w:val="50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is worried that it may speed the arrival of the next ice age</w:t>
      </w:r>
    </w:p>
    <w:p w14:paraId="49314411" w14:textId="77777777" w:rsidR="002C5B35" w:rsidRPr="00101A41" w:rsidRDefault="002C5B35" w:rsidP="009C1404">
      <w:pPr>
        <w:pStyle w:val="a8"/>
        <w:numPr>
          <w:ilvl w:val="0"/>
          <w:numId w:val="50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thinks that it may reduce the effect of agriculture on Earth’s climate</w:t>
      </w:r>
    </w:p>
    <w:p w14:paraId="020D2076" w14:textId="77777777" w:rsidR="002C5B35" w:rsidRPr="00101A41" w:rsidRDefault="002C5B35" w:rsidP="009C1404">
      <w:pPr>
        <w:pStyle w:val="a8"/>
        <w:numPr>
          <w:ilvl w:val="0"/>
          <w:numId w:val="50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is unsure about its long-term effects on Earth’s climate</w:t>
      </w:r>
    </w:p>
    <w:p w14:paraId="4CA31201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26F6809E" w14:textId="77777777" w:rsidR="002C5B35" w:rsidRPr="00101A41" w:rsidRDefault="002C5B35" w:rsidP="009C1404">
      <w:pPr>
        <w:pStyle w:val="a8"/>
        <w:numPr>
          <w:ilvl w:val="0"/>
          <w:numId w:val="49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does the professor imply when he says this:</w:t>
      </w:r>
    </w:p>
    <w:p w14:paraId="59B0E61E" w14:textId="77777777" w:rsidR="002C5B35" w:rsidRPr="00101A41" w:rsidRDefault="002C5B35" w:rsidP="009C1404">
      <w:pPr>
        <w:pStyle w:val="a8"/>
        <w:numPr>
          <w:ilvl w:val="0"/>
          <w:numId w:val="50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theorists sometimes make careless predictions</w:t>
      </w:r>
    </w:p>
    <w:p w14:paraId="7278F9FE" w14:textId="77777777" w:rsidR="002C5B35" w:rsidRPr="00101A41" w:rsidRDefault="002C5B35" w:rsidP="009C1404">
      <w:pPr>
        <w:pStyle w:val="a8"/>
        <w:numPr>
          <w:ilvl w:val="0"/>
          <w:numId w:val="50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Theorists were unaware of some of the effects of human activities</w:t>
      </w:r>
    </w:p>
    <w:p w14:paraId="261B7119" w14:textId="77777777" w:rsidR="002C5B35" w:rsidRPr="00101A41" w:rsidRDefault="002C5B35" w:rsidP="009C1404">
      <w:pPr>
        <w:pStyle w:val="a8"/>
        <w:numPr>
          <w:ilvl w:val="0"/>
          <w:numId w:val="50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Technology of the 1970s was not sophisticated enough to detect the earliest stages of a ice</w:t>
      </w:r>
    </w:p>
    <w:p w14:paraId="05CE8E3F" w14:textId="77777777" w:rsidR="002C5B35" w:rsidRPr="00101A41" w:rsidRDefault="002C5B35" w:rsidP="009C1404">
      <w:pPr>
        <w:pStyle w:val="a8"/>
        <w:numPr>
          <w:ilvl w:val="0"/>
          <w:numId w:val="50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Scientists in the 1970s overestimated the speed at which ice ages progress</w:t>
      </w:r>
    </w:p>
    <w:p w14:paraId="6033C946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3DBD59B9" w14:textId="77777777" w:rsidR="002C5B35" w:rsidRPr="00101A41" w:rsidRDefault="002C5B35" w:rsidP="009C1404">
      <w:pPr>
        <w:pStyle w:val="a8"/>
        <w:numPr>
          <w:ilvl w:val="0"/>
          <w:numId w:val="49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Why does the professor want to talk to the student?</w:t>
      </w:r>
    </w:p>
    <w:p w14:paraId="2427D923" w14:textId="77777777" w:rsidR="002C5B35" w:rsidRPr="00101A41" w:rsidRDefault="002C5B35" w:rsidP="009C1404">
      <w:pPr>
        <w:pStyle w:val="a8"/>
        <w:numPr>
          <w:ilvl w:val="0"/>
          <w:numId w:val="50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discuss her application to graduate school</w:t>
      </w:r>
    </w:p>
    <w:p w14:paraId="27C1DFC5" w14:textId="77777777" w:rsidR="002C5B35" w:rsidRPr="00101A41" w:rsidRDefault="002C5B35" w:rsidP="009C1404">
      <w:pPr>
        <w:pStyle w:val="a8"/>
        <w:numPr>
          <w:ilvl w:val="0"/>
          <w:numId w:val="50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discuss a possible internship at the school’s library</w:t>
      </w:r>
    </w:p>
    <w:p w14:paraId="53B24A0E" w14:textId="77777777" w:rsidR="002C5B35" w:rsidRPr="00101A41" w:rsidRDefault="002C5B35" w:rsidP="009C1404">
      <w:pPr>
        <w:pStyle w:val="a8"/>
        <w:numPr>
          <w:ilvl w:val="0"/>
          <w:numId w:val="50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encourage her to increase the scope of her research project</w:t>
      </w:r>
    </w:p>
    <w:p w14:paraId="79CFCB7B" w14:textId="77777777" w:rsidR="002C5B35" w:rsidRPr="00101A41" w:rsidRDefault="002C5B35" w:rsidP="009C1404">
      <w:pPr>
        <w:pStyle w:val="a8"/>
        <w:numPr>
          <w:ilvl w:val="0"/>
          <w:numId w:val="50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suggest some changes to improve her research project</w:t>
      </w:r>
    </w:p>
    <w:p w14:paraId="33BE2A11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216095BC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19.  According to the professor, what information should be included in the student’s application?</w:t>
      </w:r>
    </w:p>
    <w:p w14:paraId="115D12AF" w14:textId="77777777" w:rsidR="002C5B35" w:rsidRPr="00101A41" w:rsidRDefault="002C5B35" w:rsidP="009C1404">
      <w:pPr>
        <w:pStyle w:val="a8"/>
        <w:numPr>
          <w:ilvl w:val="0"/>
          <w:numId w:val="50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amount of money she will need for her research</w:t>
      </w:r>
    </w:p>
    <w:p w14:paraId="3AA27EB1" w14:textId="77777777" w:rsidR="002C5B35" w:rsidRPr="00101A41" w:rsidRDefault="002C5B35" w:rsidP="009C1404">
      <w:pPr>
        <w:pStyle w:val="a8"/>
        <w:numPr>
          <w:ilvl w:val="0"/>
          <w:numId w:val="50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amount of time she will need to complete her project</w:t>
      </w:r>
    </w:p>
    <w:p w14:paraId="06E33235" w14:textId="77777777" w:rsidR="002C5B35" w:rsidRPr="00101A41" w:rsidRDefault="002C5B35" w:rsidP="009C1404">
      <w:pPr>
        <w:pStyle w:val="a8"/>
        <w:numPr>
          <w:ilvl w:val="0"/>
          <w:numId w:val="50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 summary of research already conducted on the topic</w:t>
      </w:r>
    </w:p>
    <w:p w14:paraId="5509CFED" w14:textId="77777777" w:rsidR="002C5B35" w:rsidRPr="00101A41" w:rsidRDefault="002C5B35" w:rsidP="009C1404">
      <w:pPr>
        <w:pStyle w:val="a8"/>
        <w:numPr>
          <w:ilvl w:val="0"/>
          <w:numId w:val="50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Reasons why she chose that particular topic</w:t>
      </w:r>
    </w:p>
    <w:p w14:paraId="747AAB89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21138AF3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20.  What does the professor mention a university in Boston?</w:t>
      </w:r>
    </w:p>
    <w:p w14:paraId="05C66093" w14:textId="77777777" w:rsidR="002C5B35" w:rsidRPr="00101A41" w:rsidRDefault="002C5B35" w:rsidP="009C1404">
      <w:pPr>
        <w:pStyle w:val="a8"/>
        <w:numPr>
          <w:ilvl w:val="0"/>
          <w:numId w:val="50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used to be a professor at that university</w:t>
      </w:r>
    </w:p>
    <w:p w14:paraId="2673A824" w14:textId="77777777" w:rsidR="002C5B35" w:rsidRPr="00101A41" w:rsidRDefault="002C5B35" w:rsidP="009C1404">
      <w:pPr>
        <w:pStyle w:val="a8"/>
        <w:numPr>
          <w:ilvl w:val="0"/>
          <w:numId w:val="50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thinks the student may find useful material there</w:t>
      </w:r>
    </w:p>
    <w:p w14:paraId="3E064485" w14:textId="77777777" w:rsidR="002C5B35" w:rsidRPr="00101A41" w:rsidRDefault="002C5B35" w:rsidP="009C1404">
      <w:pPr>
        <w:pStyle w:val="a8"/>
        <w:numPr>
          <w:ilvl w:val="0"/>
          <w:numId w:val="50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lastRenderedPageBreak/>
        <w:t>He has plans to visit the university soon</w:t>
      </w:r>
    </w:p>
    <w:p w14:paraId="117F7B2F" w14:textId="77777777" w:rsidR="002C5B35" w:rsidRPr="00101A41" w:rsidRDefault="002C5B35" w:rsidP="009C1404">
      <w:pPr>
        <w:pStyle w:val="a8"/>
        <w:numPr>
          <w:ilvl w:val="0"/>
          <w:numId w:val="50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thinks the student should attend a conference there</w:t>
      </w:r>
    </w:p>
    <w:p w14:paraId="62A57DE2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01DB2FB5" w14:textId="77777777" w:rsidR="002C5B35" w:rsidRPr="00101A41" w:rsidRDefault="002C5B35" w:rsidP="009C1404">
      <w:pPr>
        <w:pStyle w:val="a8"/>
        <w:numPr>
          <w:ilvl w:val="0"/>
          <w:numId w:val="51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 What does the professor say he will do for the student?</w:t>
      </w:r>
    </w:p>
    <w:p w14:paraId="50C1D5BF" w14:textId="77777777" w:rsidR="002C5B35" w:rsidRPr="00101A41" w:rsidRDefault="002C5B35" w:rsidP="009C1404">
      <w:pPr>
        <w:pStyle w:val="a8"/>
        <w:numPr>
          <w:ilvl w:val="0"/>
          <w:numId w:val="50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Help her determine details for a research budget</w:t>
      </w:r>
    </w:p>
    <w:p w14:paraId="3731D38F" w14:textId="77777777" w:rsidR="002C5B35" w:rsidRPr="00101A41" w:rsidRDefault="002C5B35" w:rsidP="009C1404">
      <w:pPr>
        <w:pStyle w:val="a8"/>
        <w:numPr>
          <w:ilvl w:val="0"/>
          <w:numId w:val="50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Assist her with her graduate school inquiry</w:t>
      </w:r>
    </w:p>
    <w:p w14:paraId="0D8DF742" w14:textId="77777777" w:rsidR="002C5B35" w:rsidRPr="00101A41" w:rsidRDefault="002C5B35" w:rsidP="009C1404">
      <w:pPr>
        <w:pStyle w:val="a8"/>
        <w:numPr>
          <w:ilvl w:val="0"/>
          <w:numId w:val="50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Talk to her about ways of expanding her project</w:t>
      </w:r>
    </w:p>
    <w:p w14:paraId="1A535E72" w14:textId="77777777" w:rsidR="002C5B35" w:rsidRPr="00101A41" w:rsidRDefault="002C5B35" w:rsidP="009C1404">
      <w:pPr>
        <w:pStyle w:val="a8"/>
        <w:numPr>
          <w:ilvl w:val="0"/>
          <w:numId w:val="50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Write a letter recommendation for her</w:t>
      </w:r>
    </w:p>
    <w:p w14:paraId="0B5AE920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39AE1C75" w14:textId="77777777" w:rsidR="002C5B35" w:rsidRPr="00101A41" w:rsidRDefault="002C5B35" w:rsidP="009C1404">
      <w:pPr>
        <w:pStyle w:val="a8"/>
        <w:numPr>
          <w:ilvl w:val="0"/>
          <w:numId w:val="51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Why does the professor say this:</w:t>
      </w:r>
    </w:p>
    <w:p w14:paraId="6786984E" w14:textId="77777777" w:rsidR="002C5B35" w:rsidRPr="00101A41" w:rsidRDefault="002C5B35" w:rsidP="009C1404">
      <w:pPr>
        <w:pStyle w:val="a8"/>
        <w:numPr>
          <w:ilvl w:val="0"/>
          <w:numId w:val="51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thinks the fund is rather limited</w:t>
      </w:r>
    </w:p>
    <w:p w14:paraId="318DE671" w14:textId="77777777" w:rsidR="002C5B35" w:rsidRPr="00101A41" w:rsidRDefault="002C5B35" w:rsidP="009C1404">
      <w:pPr>
        <w:pStyle w:val="a8"/>
        <w:numPr>
          <w:ilvl w:val="0"/>
          <w:numId w:val="51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agrees that the fund’s name is rather long</w:t>
      </w:r>
    </w:p>
    <w:p w14:paraId="2BCE4B6D" w14:textId="77777777" w:rsidR="002C5B35" w:rsidRPr="00101A41" w:rsidRDefault="002C5B35" w:rsidP="009C1404">
      <w:pPr>
        <w:pStyle w:val="a8"/>
        <w:numPr>
          <w:ilvl w:val="0"/>
          <w:numId w:val="51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thinks the student needs help with her project</w:t>
      </w:r>
    </w:p>
    <w:p w14:paraId="24306E4A" w14:textId="77777777" w:rsidR="002C5B35" w:rsidRPr="00101A41" w:rsidRDefault="002C5B35" w:rsidP="009C1404">
      <w:pPr>
        <w:pStyle w:val="a8"/>
        <w:numPr>
          <w:ilvl w:val="0"/>
          <w:numId w:val="51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is surprised that the student is not familiar with the fund</w:t>
      </w:r>
    </w:p>
    <w:p w14:paraId="7103D09E" w14:textId="77777777" w:rsidR="002C5B35" w:rsidRPr="00101A41" w:rsidRDefault="002C5B35" w:rsidP="009C1404">
      <w:p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23. What is the lecture mainly about?</w:t>
      </w:r>
    </w:p>
    <w:p w14:paraId="3A671F08" w14:textId="77777777" w:rsidR="002C5B35" w:rsidRPr="00101A41" w:rsidRDefault="002C5B35" w:rsidP="009C1404">
      <w:pPr>
        <w:numPr>
          <w:ilvl w:val="0"/>
          <w:numId w:val="510"/>
        </w:num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 role played by folktales in contemporary Norwegian society</w:t>
      </w:r>
    </w:p>
    <w:p w14:paraId="211E4376" w14:textId="77777777" w:rsidR="002C5B35" w:rsidRPr="00101A41" w:rsidRDefault="002C5B35" w:rsidP="009C1404">
      <w:pPr>
        <w:numPr>
          <w:ilvl w:val="0"/>
          <w:numId w:val="510"/>
        </w:num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 description of the major types of Norwegian folktales</w:t>
      </w:r>
    </w:p>
    <w:p w14:paraId="210EB945" w14:textId="77777777" w:rsidR="002C5B35" w:rsidRPr="00101A41" w:rsidRDefault="002C5B35" w:rsidP="009C1404">
      <w:pPr>
        <w:numPr>
          <w:ilvl w:val="0"/>
          <w:numId w:val="510"/>
        </w:num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 comparison of Norwegian folktales and Norwegian folk legends</w:t>
      </w:r>
    </w:p>
    <w:p w14:paraId="4CE656C5" w14:textId="77777777" w:rsidR="002C5B35" w:rsidRPr="00101A41" w:rsidRDefault="002C5B35" w:rsidP="009C1404">
      <w:pPr>
        <w:numPr>
          <w:ilvl w:val="0"/>
          <w:numId w:val="510"/>
        </w:num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An illustration of the differences between oral literature and written literature</w:t>
      </w:r>
    </w:p>
    <w:p w14:paraId="3B9BA114" w14:textId="77777777" w:rsidR="002C5B35" w:rsidRPr="00101A41" w:rsidRDefault="002C5B35" w:rsidP="009C1404">
      <w:p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24. What does the professor find appealing about folk legends?</w:t>
      </w:r>
    </w:p>
    <w:p w14:paraId="5C7F4A1D" w14:textId="77777777" w:rsidR="002C5B35" w:rsidRPr="00101A41" w:rsidRDefault="002C5B35" w:rsidP="009C1404">
      <w:pPr>
        <w:numPr>
          <w:ilvl w:val="0"/>
          <w:numId w:val="510"/>
        </w:num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are very imaginative.</w:t>
      </w:r>
    </w:p>
    <w:p w14:paraId="1A4B302D" w14:textId="77777777" w:rsidR="002C5B35" w:rsidRPr="00101A41" w:rsidRDefault="002C5B35" w:rsidP="009C1404">
      <w:pPr>
        <w:numPr>
          <w:ilvl w:val="0"/>
          <w:numId w:val="510"/>
        </w:num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are somewhat realistic.</w:t>
      </w:r>
    </w:p>
    <w:p w14:paraId="5183E891" w14:textId="77777777" w:rsidR="002C5B35" w:rsidRPr="00101A41" w:rsidRDefault="002C5B35" w:rsidP="009C1404">
      <w:pPr>
        <w:numPr>
          <w:ilvl w:val="0"/>
          <w:numId w:val="510"/>
        </w:num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stress what is important in a culture.</w:t>
      </w:r>
    </w:p>
    <w:p w14:paraId="4C7DE1AF" w14:textId="77777777" w:rsidR="002C5B35" w:rsidRPr="00101A41" w:rsidRDefault="002C5B35" w:rsidP="009C1404">
      <w:pPr>
        <w:numPr>
          <w:ilvl w:val="0"/>
          <w:numId w:val="510"/>
        </w:num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show similarities between otherwise diverse societies.</w:t>
      </w:r>
    </w:p>
    <w:p w14:paraId="1447DCB4" w14:textId="77777777" w:rsidR="002C5B35" w:rsidRPr="00101A41" w:rsidRDefault="002C5B35" w:rsidP="009C1404">
      <w:p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25. How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is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the story of the bear and the fox characteristic of Norwegian animal stories?</w:t>
      </w:r>
    </w:p>
    <w:p w14:paraId="23EAAEF9" w14:textId="77777777" w:rsidR="002C5B35" w:rsidRPr="00101A41" w:rsidRDefault="002C5B35" w:rsidP="009C1404">
      <w:pPr>
        <w:numPr>
          <w:ilvl w:val="0"/>
          <w:numId w:val="510"/>
        </w:num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explains the origin of a physical characteristic of an animal.</w:t>
      </w:r>
    </w:p>
    <w:p w14:paraId="7D47482A" w14:textId="77777777" w:rsidR="002C5B35" w:rsidRPr="00101A41" w:rsidRDefault="002C5B35" w:rsidP="009C1404">
      <w:pPr>
        <w:numPr>
          <w:ilvl w:val="0"/>
          <w:numId w:val="510"/>
        </w:num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uses animal behavior to explain human characteristics.</w:t>
      </w:r>
    </w:p>
    <w:p w14:paraId="32A87EED" w14:textId="77777777" w:rsidR="002C5B35" w:rsidRPr="00101A41" w:rsidRDefault="002C5B35" w:rsidP="009C1404">
      <w:pPr>
        <w:numPr>
          <w:ilvl w:val="0"/>
          <w:numId w:val="510"/>
        </w:num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shows how animals were domesticated by people.</w:t>
      </w:r>
    </w:p>
    <w:p w14:paraId="051A13C2" w14:textId="77777777" w:rsidR="002C5B35" w:rsidRPr="00101A41" w:rsidRDefault="002C5B35" w:rsidP="009C1404">
      <w:pPr>
        <w:numPr>
          <w:ilvl w:val="0"/>
          <w:numId w:val="510"/>
        </w:num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It contains episodes of animals changing into people.</w:t>
      </w:r>
    </w:p>
    <w:p w14:paraId="54749BCB" w14:textId="77777777" w:rsidR="002C5B35" w:rsidRPr="00101A41" w:rsidRDefault="002C5B35" w:rsidP="009C1404">
      <w:p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26. Why does the professor mention a folktale called east of the Sun and West of the Moon? </w:t>
      </w:r>
      <w:r w:rsidRPr="00101A41">
        <w:rPr>
          <w:rFonts w:ascii="Times New Roman" w:eastAsiaTheme="majorEastAsia" w:hAnsi="Times New Roman"/>
          <w:sz w:val="22"/>
          <w:szCs w:val="22"/>
          <w:highlight w:val="lightGray"/>
        </w:rPr>
        <w:lastRenderedPageBreak/>
        <w:t>Click on 2 answers.</w:t>
      </w:r>
    </w:p>
    <w:p w14:paraId="18899BEE" w14:textId="77777777" w:rsidR="002C5B35" w:rsidRPr="00101A41" w:rsidRDefault="002C5B35" w:rsidP="009C1404">
      <w:pPr>
        <w:numPr>
          <w:ilvl w:val="0"/>
          <w:numId w:val="510"/>
        </w:num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point out conventions found in most folktales</w:t>
      </w:r>
    </w:p>
    <w:p w14:paraId="722FC37D" w14:textId="77777777" w:rsidR="002C5B35" w:rsidRPr="00101A41" w:rsidRDefault="002C5B35" w:rsidP="009C1404">
      <w:pPr>
        <w:numPr>
          <w:ilvl w:val="0"/>
          <w:numId w:val="510"/>
        </w:num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point out differences between animal stories and comical stories</w:t>
      </w:r>
    </w:p>
    <w:p w14:paraId="2D6B7DEF" w14:textId="77777777" w:rsidR="002C5B35" w:rsidRPr="00101A41" w:rsidRDefault="002C5B35" w:rsidP="009C1404">
      <w:pPr>
        <w:numPr>
          <w:ilvl w:val="0"/>
          <w:numId w:val="510"/>
        </w:num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give an example of a transformation story</w:t>
      </w:r>
    </w:p>
    <w:p w14:paraId="0FCB067B" w14:textId="77777777" w:rsidR="002C5B35" w:rsidRPr="00101A41" w:rsidRDefault="002C5B35" w:rsidP="009C1404">
      <w:pPr>
        <w:numPr>
          <w:ilvl w:val="0"/>
          <w:numId w:val="510"/>
        </w:num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give an example of a story published in the first collection of Norwegian folktales</w:t>
      </w:r>
    </w:p>
    <w:p w14:paraId="7AC44930" w14:textId="77777777" w:rsidR="002C5B35" w:rsidRPr="00101A41" w:rsidRDefault="002C5B35" w:rsidP="009C1404">
      <w:p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27. What does the professor say about the characters in Norwegian Folktales?</w:t>
      </w:r>
    </w:p>
    <w:p w14:paraId="5738B298" w14:textId="77777777" w:rsidR="002C5B35" w:rsidRPr="00101A41" w:rsidRDefault="002C5B35" w:rsidP="009C1404">
      <w:pPr>
        <w:numPr>
          <w:ilvl w:val="0"/>
          <w:numId w:val="510"/>
        </w:num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usually behave in playful and amusing ways.</w:t>
      </w:r>
    </w:p>
    <w:p w14:paraId="35284A4F" w14:textId="77777777" w:rsidR="002C5B35" w:rsidRPr="00101A41" w:rsidRDefault="002C5B35" w:rsidP="009C1404">
      <w:pPr>
        <w:numPr>
          <w:ilvl w:val="0"/>
          <w:numId w:val="510"/>
        </w:num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They usually behave the way that real Norwegian people behave.</w:t>
      </w:r>
    </w:p>
    <w:p w14:paraId="65B7916A" w14:textId="77777777" w:rsidR="002C5B35" w:rsidRPr="00101A41" w:rsidRDefault="002C5B35" w:rsidP="009C1404">
      <w:pPr>
        <w:numPr>
          <w:ilvl w:val="0"/>
          <w:numId w:val="510"/>
        </w:num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Most are giants, trolls, or dragons.</w:t>
      </w:r>
    </w:p>
    <w:p w14:paraId="4E526BBE" w14:textId="77777777" w:rsidR="002C5B35" w:rsidRPr="00101A41" w:rsidRDefault="002C5B35" w:rsidP="009C1404">
      <w:pPr>
        <w:numPr>
          <w:ilvl w:val="0"/>
          <w:numId w:val="510"/>
        </w:num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Most are based on actual historical figures. </w:t>
      </w:r>
    </w:p>
    <w:p w14:paraId="4AFC48DD" w14:textId="77777777" w:rsidR="002C5B35" w:rsidRPr="00101A41" w:rsidRDefault="002C5B35" w:rsidP="009C1404">
      <w:p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28. What does the professor imply happened as a result of the Romantic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movement’s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spreading to Norway?</w:t>
      </w:r>
    </w:p>
    <w:p w14:paraId="4B843541" w14:textId="77777777" w:rsidR="002C5B35" w:rsidRPr="00101A41" w:rsidRDefault="002C5B35" w:rsidP="009C1404">
      <w:pPr>
        <w:numPr>
          <w:ilvl w:val="0"/>
          <w:numId w:val="510"/>
        </w:num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Children’s literature became less popular.</w:t>
      </w:r>
    </w:p>
    <w:p w14:paraId="29FBD8D4" w14:textId="77777777" w:rsidR="002C5B35" w:rsidRPr="00101A41" w:rsidRDefault="002C5B35" w:rsidP="009C1404">
      <w:pPr>
        <w:numPr>
          <w:ilvl w:val="0"/>
          <w:numId w:val="510"/>
        </w:num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Attempts were made to modernize the plots of traditional folktales.</w:t>
      </w:r>
    </w:p>
    <w:p w14:paraId="3DBA0B2B" w14:textId="77777777" w:rsidR="002C5B35" w:rsidRPr="00101A41" w:rsidRDefault="002C5B35" w:rsidP="009C1404">
      <w:pPr>
        <w:numPr>
          <w:ilvl w:val="0"/>
          <w:numId w:val="510"/>
        </w:num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Folktales began to be regarded as an important aspect of Norwegian culture.</w:t>
      </w:r>
    </w:p>
    <w:p w14:paraId="254B3568" w14:textId="77777777" w:rsidR="002C5B35" w:rsidRPr="00101A41" w:rsidRDefault="002C5B35" w:rsidP="009C1404">
      <w:pPr>
        <w:numPr>
          <w:ilvl w:val="0"/>
          <w:numId w:val="510"/>
        </w:num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Folktales in Norway became more similar to folktales from other parts of Europe.</w:t>
      </w:r>
    </w:p>
    <w:p w14:paraId="514CA6E1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04AAE640" w14:textId="77777777" w:rsidR="002C5B35" w:rsidRPr="00101A41" w:rsidRDefault="002C5B35" w:rsidP="009C1404">
      <w:p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29. What is the lecture mainly about?</w:t>
      </w:r>
    </w:p>
    <w:p w14:paraId="2B4FD6EE" w14:textId="77777777" w:rsidR="002C5B35" w:rsidRPr="00101A41" w:rsidRDefault="002C5B35" w:rsidP="009C1404">
      <w:pPr>
        <w:pStyle w:val="a7"/>
        <w:numPr>
          <w:ilvl w:val="0"/>
          <w:numId w:val="651"/>
        </w:numPr>
        <w:tabs>
          <w:tab w:val="left" w:pos="0"/>
        </w:tabs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Typical features of the snowshoe hare that do not result from adaptation</w:t>
      </w:r>
    </w:p>
    <w:p w14:paraId="30F52C59" w14:textId="77777777" w:rsidR="002C5B35" w:rsidRPr="00101A41" w:rsidRDefault="002C5B35" w:rsidP="009C1404">
      <w:pPr>
        <w:pStyle w:val="a7"/>
        <w:numPr>
          <w:ilvl w:val="0"/>
          <w:numId w:val="651"/>
        </w:numPr>
        <w:tabs>
          <w:tab w:val="left" w:pos="0"/>
        </w:tabs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Various strategies used by snowshoe hares to find food during the winter</w:t>
      </w:r>
    </w:p>
    <w:p w14:paraId="48B31B89" w14:textId="77777777" w:rsidR="002C5B35" w:rsidRPr="00101A41" w:rsidRDefault="002C5B35" w:rsidP="009C1404">
      <w:pPr>
        <w:pStyle w:val="a7"/>
        <w:numPr>
          <w:ilvl w:val="0"/>
          <w:numId w:val="651"/>
        </w:numPr>
        <w:tabs>
          <w:tab w:val="left" w:pos="0"/>
        </w:tabs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Characteristics that snowshoe hares have developed in response to their environment</w:t>
      </w:r>
    </w:p>
    <w:p w14:paraId="1A34425F" w14:textId="77777777" w:rsidR="002C5B35" w:rsidRPr="00101A41" w:rsidRDefault="002C5B35" w:rsidP="009C1404">
      <w:pPr>
        <w:pStyle w:val="a7"/>
        <w:numPr>
          <w:ilvl w:val="0"/>
          <w:numId w:val="651"/>
        </w:numPr>
        <w:tabs>
          <w:tab w:val="left" w:pos="0"/>
        </w:tabs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Interactions between snowshoe hares and human populations in the state of Maine</w:t>
      </w:r>
    </w:p>
    <w:p w14:paraId="61E2E3B1" w14:textId="77777777" w:rsidR="002C5B35" w:rsidRPr="00101A41" w:rsidRDefault="002C5B35" w:rsidP="009C1404">
      <w:p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30. According to the professor, what causes the snowshoe hare’s fur to begin turning white?</w:t>
      </w:r>
    </w:p>
    <w:p w14:paraId="5845EB72" w14:textId="77777777" w:rsidR="002C5B35" w:rsidRPr="00101A41" w:rsidRDefault="002C5B35" w:rsidP="009C1404">
      <w:pPr>
        <w:pStyle w:val="a7"/>
        <w:numPr>
          <w:ilvl w:val="0"/>
          <w:numId w:val="652"/>
        </w:numPr>
        <w:tabs>
          <w:tab w:val="left" w:pos="0"/>
        </w:tabs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 decrease in the hours that the Sun is up each day</w:t>
      </w:r>
    </w:p>
    <w:p w14:paraId="0D664EB5" w14:textId="77777777" w:rsidR="002C5B35" w:rsidRPr="00101A41" w:rsidRDefault="002C5B35" w:rsidP="009C1404">
      <w:pPr>
        <w:pStyle w:val="a7"/>
        <w:numPr>
          <w:ilvl w:val="0"/>
          <w:numId w:val="652"/>
        </w:numPr>
        <w:tabs>
          <w:tab w:val="left" w:pos="0"/>
        </w:tabs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 sudden drop in temperature</w:t>
      </w:r>
    </w:p>
    <w:p w14:paraId="28E62483" w14:textId="77777777" w:rsidR="002C5B35" w:rsidRPr="00101A41" w:rsidRDefault="002C5B35" w:rsidP="009C1404">
      <w:pPr>
        <w:pStyle w:val="a7"/>
        <w:numPr>
          <w:ilvl w:val="0"/>
          <w:numId w:val="652"/>
        </w:numPr>
        <w:tabs>
          <w:tab w:val="left" w:pos="0"/>
        </w:tabs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increasing amount of snow on the ground</w:t>
      </w:r>
    </w:p>
    <w:p w14:paraId="20137641" w14:textId="77777777" w:rsidR="002C5B35" w:rsidRPr="00101A41" w:rsidRDefault="002C5B35" w:rsidP="009C1404">
      <w:pPr>
        <w:pStyle w:val="a7"/>
        <w:numPr>
          <w:ilvl w:val="0"/>
          <w:numId w:val="652"/>
        </w:numPr>
        <w:tabs>
          <w:tab w:val="left" w:pos="0"/>
        </w:tabs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changing nature of the food supply</w:t>
      </w:r>
    </w:p>
    <w:p w14:paraId="25AC6C17" w14:textId="77777777" w:rsidR="002C5B35" w:rsidRPr="00101A41" w:rsidRDefault="002C5B35" w:rsidP="009C1404">
      <w:p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31. Why might an early snowfall be a particularly dangerous time for the snowshoe hare?</w:t>
      </w:r>
    </w:p>
    <w:p w14:paraId="62BB64FA" w14:textId="77777777" w:rsidR="002C5B35" w:rsidRPr="00101A41" w:rsidRDefault="002C5B35" w:rsidP="009C1404">
      <w:pPr>
        <w:pStyle w:val="a7"/>
        <w:numPr>
          <w:ilvl w:val="0"/>
          <w:numId w:val="653"/>
        </w:numPr>
        <w:tabs>
          <w:tab w:val="left" w:pos="0"/>
        </w:tabs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Its feet would not yet have grown to resemble snowshoes.</w:t>
      </w:r>
    </w:p>
    <w:p w14:paraId="4A1DB49E" w14:textId="77777777" w:rsidR="002C5B35" w:rsidRPr="00101A41" w:rsidRDefault="002C5B35" w:rsidP="009C1404">
      <w:pPr>
        <w:pStyle w:val="a7"/>
        <w:numPr>
          <w:ilvl w:val="0"/>
          <w:numId w:val="653"/>
        </w:numPr>
        <w:tabs>
          <w:tab w:val="left" w:pos="0"/>
        </w:tabs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Its babies would not yet be able to keep themselves warm.</w:t>
      </w:r>
    </w:p>
    <w:p w14:paraId="70A6FD84" w14:textId="77777777" w:rsidR="002C5B35" w:rsidRPr="00101A41" w:rsidRDefault="002C5B35" w:rsidP="009C1404">
      <w:pPr>
        <w:pStyle w:val="a7"/>
        <w:numPr>
          <w:ilvl w:val="0"/>
          <w:numId w:val="653"/>
        </w:numPr>
        <w:tabs>
          <w:tab w:val="left" w:pos="0"/>
        </w:tabs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lastRenderedPageBreak/>
        <w:t>Its chances of being seen by a predator are much higher.</w:t>
      </w:r>
    </w:p>
    <w:p w14:paraId="5158B547" w14:textId="77777777" w:rsidR="002C5B35" w:rsidRPr="00101A41" w:rsidRDefault="002C5B35" w:rsidP="009C1404">
      <w:pPr>
        <w:pStyle w:val="a7"/>
        <w:numPr>
          <w:ilvl w:val="0"/>
          <w:numId w:val="653"/>
        </w:numPr>
        <w:tabs>
          <w:tab w:val="left" w:pos="0"/>
        </w:tabs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might not be able to locate where it stored its food supply.</w:t>
      </w:r>
    </w:p>
    <w:p w14:paraId="532F363D" w14:textId="77777777" w:rsidR="002C5B35" w:rsidRPr="00101A41" w:rsidRDefault="002C5B35" w:rsidP="009C1404">
      <w:p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32. The professor implies that the snowshoe hare has an advantage over other animals because of its unusual feet. What is that advantage?</w:t>
      </w:r>
    </w:p>
    <w:p w14:paraId="5540AD02" w14:textId="77777777" w:rsidR="002C5B35" w:rsidRPr="00101A41" w:rsidRDefault="002C5B35" w:rsidP="009C1404">
      <w:pPr>
        <w:pStyle w:val="a7"/>
        <w:numPr>
          <w:ilvl w:val="0"/>
          <w:numId w:val="654"/>
        </w:numPr>
        <w:tabs>
          <w:tab w:val="left" w:pos="0"/>
        </w:tabs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can reach food in higher locations better than its competitors.</w:t>
      </w:r>
    </w:p>
    <w:p w14:paraId="2D3A0051" w14:textId="77777777" w:rsidR="002C5B35" w:rsidRPr="00101A41" w:rsidRDefault="002C5B35" w:rsidP="009C1404">
      <w:pPr>
        <w:pStyle w:val="a7"/>
        <w:numPr>
          <w:ilvl w:val="0"/>
          <w:numId w:val="654"/>
        </w:numPr>
        <w:tabs>
          <w:tab w:val="left" w:pos="0"/>
        </w:tabs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can stay warm in cold weather longer than its competitors.</w:t>
      </w:r>
    </w:p>
    <w:p w14:paraId="252AEE0E" w14:textId="77777777" w:rsidR="002C5B35" w:rsidRPr="00101A41" w:rsidRDefault="002C5B35" w:rsidP="009C1404">
      <w:pPr>
        <w:pStyle w:val="a7"/>
        <w:numPr>
          <w:ilvl w:val="0"/>
          <w:numId w:val="654"/>
        </w:numPr>
        <w:tabs>
          <w:tab w:val="left" w:pos="0"/>
        </w:tabs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can outrun its predators in deep snow.</w:t>
      </w:r>
    </w:p>
    <w:p w14:paraId="7AFB65A0" w14:textId="77777777" w:rsidR="002C5B35" w:rsidRPr="00101A41" w:rsidRDefault="002C5B35" w:rsidP="009C1404">
      <w:pPr>
        <w:pStyle w:val="a7"/>
        <w:numPr>
          <w:ilvl w:val="0"/>
          <w:numId w:val="654"/>
        </w:numPr>
        <w:tabs>
          <w:tab w:val="left" w:pos="0"/>
        </w:tabs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can dig under the snow to hide from its predators.</w:t>
      </w:r>
    </w:p>
    <w:p w14:paraId="1976A376" w14:textId="77777777" w:rsidR="002C5B35" w:rsidRPr="00101A41" w:rsidRDefault="002C5B35" w:rsidP="009C1404">
      <w:p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33. The professor explains that the snowshoe hare’s food supply is available year-round. What does the availability of food allow the snowshoe hare to do?</w:t>
      </w:r>
    </w:p>
    <w:p w14:paraId="7769B4EA" w14:textId="77777777" w:rsidR="002C5B35" w:rsidRPr="00101A41" w:rsidRDefault="002C5B35" w:rsidP="009C1404">
      <w:pPr>
        <w:pStyle w:val="a7"/>
        <w:numPr>
          <w:ilvl w:val="0"/>
          <w:numId w:val="655"/>
        </w:numPr>
        <w:tabs>
          <w:tab w:val="left" w:pos="0"/>
        </w:tabs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Store body fat for the cold months</w:t>
      </w:r>
    </w:p>
    <w:p w14:paraId="2D4E670D" w14:textId="77777777" w:rsidR="002C5B35" w:rsidRPr="00101A41" w:rsidRDefault="002C5B35" w:rsidP="009C1404">
      <w:pPr>
        <w:pStyle w:val="a7"/>
        <w:numPr>
          <w:ilvl w:val="0"/>
          <w:numId w:val="655"/>
        </w:numPr>
        <w:tabs>
          <w:tab w:val="left" w:pos="0"/>
        </w:tabs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Remain lightweight through the winter</w:t>
      </w:r>
    </w:p>
    <w:p w14:paraId="33D422E2" w14:textId="77777777" w:rsidR="002C5B35" w:rsidRPr="00101A41" w:rsidRDefault="002C5B35" w:rsidP="009C1404">
      <w:pPr>
        <w:pStyle w:val="a7"/>
        <w:numPr>
          <w:ilvl w:val="0"/>
          <w:numId w:val="655"/>
        </w:numPr>
        <w:tabs>
          <w:tab w:val="left" w:pos="0"/>
        </w:tabs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Give birth during the winter</w:t>
      </w:r>
    </w:p>
    <w:p w14:paraId="6C4B04AD" w14:textId="77777777" w:rsidR="002C5B35" w:rsidRPr="00101A41" w:rsidRDefault="002C5B35" w:rsidP="009C1404">
      <w:pPr>
        <w:pStyle w:val="a7"/>
        <w:numPr>
          <w:ilvl w:val="0"/>
          <w:numId w:val="655"/>
        </w:numPr>
        <w:tabs>
          <w:tab w:val="left" w:pos="0"/>
        </w:tabs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Grow fur quickly during the first year after birth</w:t>
      </w:r>
    </w:p>
    <w:p w14:paraId="14FF531E" w14:textId="4469B324" w:rsidR="002C5B35" w:rsidRPr="00101A41" w:rsidRDefault="002C5B35" w:rsidP="009C1404">
      <w:pPr>
        <w:tabs>
          <w:tab w:val="left" w:pos="0"/>
        </w:tabs>
        <w:spacing w:line="360" w:lineRule="auto"/>
        <w:jc w:val="left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34. Why does the student say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this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</w:t>
      </w: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1FEC4BD9" wp14:editId="5DDEB8F0">
            <wp:extent cx="187960" cy="187960"/>
            <wp:effectExtent l="0" t="0" r="0" b="0"/>
            <wp:docPr id="43" name="Picture 37" descr="Description: Description: Description: Description: Description: Description: Description: Description: Description: Description: Description: Description: Description: Description: 耳机图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escription: Description: Description: Description: Description: Description: Description: Description: Description: Description: Description: Description: Description: Description: 耳机图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45987" w14:textId="77777777" w:rsidR="002C5B35" w:rsidRPr="00101A41" w:rsidRDefault="002C5B35" w:rsidP="009C1404">
      <w:pPr>
        <w:pStyle w:val="a7"/>
        <w:numPr>
          <w:ilvl w:val="0"/>
          <w:numId w:val="656"/>
        </w:numPr>
        <w:tabs>
          <w:tab w:val="left" w:pos="0"/>
        </w:tabs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wants to support the professor’s point with an example.</w:t>
      </w:r>
    </w:p>
    <w:p w14:paraId="678B4949" w14:textId="77777777" w:rsidR="002C5B35" w:rsidRPr="00101A41" w:rsidRDefault="002C5B35" w:rsidP="009C1404">
      <w:pPr>
        <w:pStyle w:val="a7"/>
        <w:numPr>
          <w:ilvl w:val="0"/>
          <w:numId w:val="656"/>
        </w:numPr>
        <w:tabs>
          <w:tab w:val="left" w:pos="0"/>
        </w:tabs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is grateful the professor has answered his question.</w:t>
      </w:r>
    </w:p>
    <w:p w14:paraId="65876D07" w14:textId="77777777" w:rsidR="002C5B35" w:rsidRPr="00101A41" w:rsidRDefault="002C5B35" w:rsidP="009C1404">
      <w:pPr>
        <w:pStyle w:val="a7"/>
        <w:numPr>
          <w:ilvl w:val="0"/>
          <w:numId w:val="656"/>
        </w:numPr>
        <w:tabs>
          <w:tab w:val="left" w:pos="0"/>
        </w:tabs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professor’s explanation contradicts his own experience.</w:t>
      </w:r>
    </w:p>
    <w:p w14:paraId="176E9AE2" w14:textId="77777777" w:rsidR="002C5B35" w:rsidRPr="00101A41" w:rsidRDefault="002C5B35" w:rsidP="009C1404">
      <w:pPr>
        <w:pStyle w:val="a7"/>
        <w:numPr>
          <w:ilvl w:val="0"/>
          <w:numId w:val="656"/>
        </w:numPr>
        <w:tabs>
          <w:tab w:val="left" w:pos="0"/>
        </w:tabs>
        <w:spacing w:line="360" w:lineRule="auto"/>
        <w:ind w:firstLineChars="0"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professor may not believe he is telling the truth.</w:t>
      </w:r>
    </w:p>
    <w:p w14:paraId="093894D1" w14:textId="77777777" w:rsidR="002C5B35" w:rsidRPr="00101A41" w:rsidRDefault="002C5B35" w:rsidP="009C1404">
      <w:pPr>
        <w:pStyle w:val="a7"/>
        <w:spacing w:line="360" w:lineRule="auto"/>
        <w:ind w:firstLineChars="0" w:firstLine="0"/>
        <w:rPr>
          <w:rFonts w:eastAsiaTheme="majorEastAsia"/>
          <w:sz w:val="22"/>
          <w:szCs w:val="22"/>
        </w:rPr>
      </w:pPr>
    </w:p>
    <w:p w14:paraId="5AB1B8B1" w14:textId="77777777" w:rsidR="002C5B35" w:rsidRPr="00101A41" w:rsidRDefault="002C5B35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65" w:name="_Toc397763806"/>
      <w:r w:rsidRPr="00101A41">
        <w:rPr>
          <w:rFonts w:eastAsiaTheme="majorEastAsia" w:cs="Arial"/>
          <w:b w:val="0"/>
          <w:sz w:val="22"/>
          <w:szCs w:val="22"/>
        </w:rPr>
        <w:t>TPO-21</w:t>
      </w:r>
      <w:bookmarkEnd w:id="65"/>
    </w:p>
    <w:p w14:paraId="6F0742ED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049F7C22" w14:textId="77777777" w:rsidR="002C5B35" w:rsidRPr="00101A41" w:rsidRDefault="002C5B35" w:rsidP="009C1404">
      <w:pPr>
        <w:pStyle w:val="a8"/>
        <w:numPr>
          <w:ilvl w:val="0"/>
          <w:numId w:val="54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Why does the man need the professor’s help?</w:t>
      </w:r>
    </w:p>
    <w:p w14:paraId="7569C58B" w14:textId="77777777" w:rsidR="002C5B35" w:rsidRPr="00101A41" w:rsidRDefault="002C5B35" w:rsidP="009C1404">
      <w:pPr>
        <w:pStyle w:val="a8"/>
        <w:numPr>
          <w:ilvl w:val="0"/>
          <w:numId w:val="54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does not know the location of his general orientation session</w:t>
      </w:r>
    </w:p>
    <w:p w14:paraId="75CC513D" w14:textId="77777777" w:rsidR="002C5B35" w:rsidRPr="00101A41" w:rsidRDefault="002C5B35" w:rsidP="009C1404">
      <w:pPr>
        <w:pStyle w:val="a8"/>
        <w:numPr>
          <w:ilvl w:val="0"/>
          <w:numId w:val="54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lost the invitation to the engineering department’s orientation session</w:t>
      </w:r>
    </w:p>
    <w:p w14:paraId="3A559928" w14:textId="77777777" w:rsidR="002C5B35" w:rsidRPr="00101A41" w:rsidRDefault="002C5B35" w:rsidP="009C1404">
      <w:pPr>
        <w:pStyle w:val="a8"/>
        <w:numPr>
          <w:ilvl w:val="0"/>
          <w:numId w:val="54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cannot locate the building for the engineering department’s orientation session</w:t>
      </w:r>
    </w:p>
    <w:p w14:paraId="00E16116" w14:textId="77777777" w:rsidR="002C5B35" w:rsidRPr="00101A41" w:rsidRDefault="002C5B35" w:rsidP="009C1404">
      <w:pPr>
        <w:pStyle w:val="a8"/>
        <w:numPr>
          <w:ilvl w:val="0"/>
          <w:numId w:val="54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needs help deciding which area of engineering he should specialize in</w:t>
      </w:r>
    </w:p>
    <w:p w14:paraId="61563C64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4457B965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2.  What is the cause of the man’s problem?</w:t>
      </w:r>
    </w:p>
    <w:p w14:paraId="747040AA" w14:textId="77777777" w:rsidR="002C5B35" w:rsidRPr="00101A41" w:rsidRDefault="002C5B35" w:rsidP="009C1404">
      <w:pPr>
        <w:pStyle w:val="a8"/>
        <w:numPr>
          <w:ilvl w:val="0"/>
          <w:numId w:val="54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lastRenderedPageBreak/>
        <w:t>He did not allow enough time to find the location of his orientation sessions</w:t>
      </w:r>
    </w:p>
    <w:p w14:paraId="116DA5F5" w14:textId="77777777" w:rsidR="002C5B35" w:rsidRPr="00101A41" w:rsidRDefault="002C5B35" w:rsidP="009C1404">
      <w:pPr>
        <w:pStyle w:val="a8"/>
        <w:numPr>
          <w:ilvl w:val="0"/>
          <w:numId w:val="54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did not receive the orientation materials on time</w:t>
      </w:r>
    </w:p>
    <w:p w14:paraId="36846692" w14:textId="77777777" w:rsidR="002C5B35" w:rsidRPr="00101A41" w:rsidRDefault="002C5B35" w:rsidP="009C1404">
      <w:pPr>
        <w:pStyle w:val="a8"/>
        <w:numPr>
          <w:ilvl w:val="0"/>
          <w:numId w:val="54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is not using the most up-to-date map</w:t>
      </w:r>
    </w:p>
    <w:p w14:paraId="105FBC38" w14:textId="77777777" w:rsidR="002C5B35" w:rsidRPr="00101A41" w:rsidRDefault="002C5B35" w:rsidP="009C1404">
      <w:pPr>
        <w:pStyle w:val="a8"/>
        <w:numPr>
          <w:ilvl w:val="0"/>
          <w:numId w:val="54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made a mistake reading his map</w:t>
      </w:r>
    </w:p>
    <w:p w14:paraId="43C46744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60BA7B03" w14:textId="77777777" w:rsidR="002C5B35" w:rsidRPr="00101A41" w:rsidRDefault="002C5B35" w:rsidP="009C1404">
      <w:pPr>
        <w:pStyle w:val="a8"/>
        <w:numPr>
          <w:ilvl w:val="0"/>
          <w:numId w:val="54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Why was the building given a new name?</w:t>
      </w:r>
    </w:p>
    <w:p w14:paraId="6D0DFDBA" w14:textId="77777777" w:rsidR="002C5B35" w:rsidRPr="00101A41" w:rsidRDefault="002C5B35" w:rsidP="009C1404">
      <w:pPr>
        <w:pStyle w:val="a8"/>
        <w:numPr>
          <w:ilvl w:val="0"/>
          <w:numId w:val="54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acknowledge a large donation from a prominent engineering graduate</w:t>
      </w:r>
    </w:p>
    <w:p w14:paraId="4CCBA807" w14:textId="77777777" w:rsidR="002C5B35" w:rsidRPr="00101A41" w:rsidRDefault="002C5B35" w:rsidP="009C1404">
      <w:pPr>
        <w:pStyle w:val="a8"/>
        <w:numPr>
          <w:ilvl w:val="0"/>
          <w:numId w:val="54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honor an important professor who retired recently</w:t>
      </w:r>
    </w:p>
    <w:p w14:paraId="3BF9FE44" w14:textId="77777777" w:rsidR="002C5B35" w:rsidRPr="00101A41" w:rsidRDefault="002C5B35" w:rsidP="009C1404">
      <w:pPr>
        <w:pStyle w:val="a8"/>
        <w:numPr>
          <w:ilvl w:val="0"/>
          <w:numId w:val="54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represent the engineering department that moved into it</w:t>
      </w:r>
    </w:p>
    <w:p w14:paraId="009C5BDC" w14:textId="77777777" w:rsidR="002C5B35" w:rsidRPr="00101A41" w:rsidRDefault="002C5B35" w:rsidP="009C1404">
      <w:pPr>
        <w:pStyle w:val="a8"/>
        <w:numPr>
          <w:ilvl w:val="0"/>
          <w:numId w:val="54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honor a former student who became an astronaut</w:t>
      </w:r>
    </w:p>
    <w:p w14:paraId="097CC2A5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1243DE81" w14:textId="77777777" w:rsidR="002C5B35" w:rsidRPr="00101A41" w:rsidRDefault="002C5B35" w:rsidP="009C1404">
      <w:pPr>
        <w:pStyle w:val="a8"/>
        <w:numPr>
          <w:ilvl w:val="0"/>
          <w:numId w:val="54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is the man’s attitude toward his new university?</w:t>
      </w:r>
    </w:p>
    <w:p w14:paraId="50BBC06F" w14:textId="77777777" w:rsidR="002C5B35" w:rsidRPr="00101A41" w:rsidRDefault="002C5B35" w:rsidP="009C1404">
      <w:pPr>
        <w:pStyle w:val="a8"/>
        <w:numPr>
          <w:ilvl w:val="0"/>
          <w:numId w:val="55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is impressed by the architecture of the buildings</w:t>
      </w:r>
    </w:p>
    <w:p w14:paraId="4DD2420B" w14:textId="77777777" w:rsidR="002C5B35" w:rsidRPr="00101A41" w:rsidRDefault="002C5B35" w:rsidP="009C1404">
      <w:pPr>
        <w:pStyle w:val="a8"/>
        <w:numPr>
          <w:ilvl w:val="0"/>
          <w:numId w:val="55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does not value its long tradition in aerospace engineering</w:t>
      </w:r>
    </w:p>
    <w:p w14:paraId="163C8EBE" w14:textId="77777777" w:rsidR="002C5B35" w:rsidRPr="00101A41" w:rsidRDefault="002C5B35" w:rsidP="009C1404">
      <w:pPr>
        <w:pStyle w:val="a8"/>
        <w:numPr>
          <w:ilvl w:val="0"/>
          <w:numId w:val="55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thinks it needs a more efficient orientation program</w:t>
      </w:r>
    </w:p>
    <w:p w14:paraId="2C3CD455" w14:textId="77777777" w:rsidR="002C5B35" w:rsidRPr="00101A41" w:rsidRDefault="002C5B35" w:rsidP="009C1404">
      <w:pPr>
        <w:pStyle w:val="a8"/>
        <w:numPr>
          <w:ilvl w:val="0"/>
          <w:numId w:val="55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believes it will help him become successful in his chosen field</w:t>
      </w:r>
    </w:p>
    <w:p w14:paraId="34AA9B65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1018355B" w14:textId="77777777" w:rsidR="002C5B35" w:rsidRPr="00101A41" w:rsidRDefault="002C5B35" w:rsidP="009C1404">
      <w:pPr>
        <w:pStyle w:val="a8"/>
        <w:numPr>
          <w:ilvl w:val="0"/>
          <w:numId w:val="54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does the professor imply about aerospace engineering students?</w:t>
      </w:r>
    </w:p>
    <w:p w14:paraId="0BC3985D" w14:textId="77777777" w:rsidR="002C5B35" w:rsidRPr="00101A41" w:rsidRDefault="002C5B35" w:rsidP="009C1404">
      <w:pPr>
        <w:pStyle w:val="a8"/>
        <w:numPr>
          <w:ilvl w:val="0"/>
          <w:numId w:val="55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They have more possibilities for jobs if they take additional math courses</w:t>
      </w:r>
    </w:p>
    <w:p w14:paraId="69B8D304" w14:textId="77777777" w:rsidR="002C5B35" w:rsidRPr="00101A41" w:rsidRDefault="002C5B35" w:rsidP="009C1404">
      <w:pPr>
        <w:pStyle w:val="a8"/>
        <w:numPr>
          <w:ilvl w:val="0"/>
          <w:numId w:val="55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Many of them eventually teach math courses at other universities</w:t>
      </w:r>
    </w:p>
    <w:p w14:paraId="7284393C" w14:textId="77777777" w:rsidR="002C5B35" w:rsidRPr="00101A41" w:rsidRDefault="002C5B35" w:rsidP="009C1404">
      <w:pPr>
        <w:pStyle w:val="a8"/>
        <w:numPr>
          <w:ilvl w:val="0"/>
          <w:numId w:val="55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Many of them have unrealistic expectations about becoming astronauts</w:t>
      </w:r>
    </w:p>
    <w:p w14:paraId="5594AB81" w14:textId="77777777" w:rsidR="002C5B35" w:rsidRPr="00101A41" w:rsidRDefault="002C5B35" w:rsidP="009C1404">
      <w:pPr>
        <w:pStyle w:val="a8"/>
        <w:numPr>
          <w:ilvl w:val="0"/>
          <w:numId w:val="55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They are not required to take a math course for a degree in the department</w:t>
      </w:r>
    </w:p>
    <w:p w14:paraId="438465AE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493D9AAE" w14:textId="77777777" w:rsidR="002C5B35" w:rsidRPr="00101A41" w:rsidRDefault="002C5B35" w:rsidP="009C1404">
      <w:pPr>
        <w:pStyle w:val="a8"/>
        <w:numPr>
          <w:ilvl w:val="0"/>
          <w:numId w:val="54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is the purpose of the lecture?</w:t>
      </w:r>
    </w:p>
    <w:p w14:paraId="5B63D036" w14:textId="77777777" w:rsidR="002C5B35" w:rsidRPr="00101A41" w:rsidRDefault="002C5B35" w:rsidP="009C1404">
      <w:pPr>
        <w:pStyle w:val="a8"/>
        <w:numPr>
          <w:ilvl w:val="0"/>
          <w:numId w:val="55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To explain how the heliocentric theory of the universe developed </w:t>
      </w:r>
    </w:p>
    <w:p w14:paraId="1F37A101" w14:textId="77777777" w:rsidR="002C5B35" w:rsidRPr="00101A41" w:rsidRDefault="002C5B35" w:rsidP="009C1404">
      <w:pPr>
        <w:pStyle w:val="a8"/>
        <w:numPr>
          <w:ilvl w:val="0"/>
          <w:numId w:val="55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give an example of the persistence of traditional theories</w:t>
      </w:r>
    </w:p>
    <w:p w14:paraId="342860BB" w14:textId="77777777" w:rsidR="002C5B35" w:rsidRPr="00101A41" w:rsidRDefault="002C5B35" w:rsidP="009C1404">
      <w:pPr>
        <w:pStyle w:val="a8"/>
        <w:numPr>
          <w:ilvl w:val="0"/>
          <w:numId w:val="55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show that scientific knowledge is rarely influenced by philosophy</w:t>
      </w:r>
    </w:p>
    <w:p w14:paraId="0C13B6B6" w14:textId="77777777" w:rsidR="002C5B35" w:rsidRPr="00101A41" w:rsidRDefault="002C5B35" w:rsidP="009C1404">
      <w:pPr>
        <w:pStyle w:val="a8"/>
        <w:numPr>
          <w:ilvl w:val="0"/>
          <w:numId w:val="55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compare methods in observational and theoretical astronomy</w:t>
      </w:r>
    </w:p>
    <w:p w14:paraId="6B55103F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395D4091" w14:textId="77777777" w:rsidR="002C5B35" w:rsidRPr="00101A41" w:rsidRDefault="002C5B35" w:rsidP="009C1404">
      <w:pPr>
        <w:pStyle w:val="a8"/>
        <w:numPr>
          <w:ilvl w:val="0"/>
          <w:numId w:val="54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Why did the ancient Greeks hold the geocentric view of the universe?</w:t>
      </w:r>
    </w:p>
    <w:p w14:paraId="4982C1EF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  <w:shd w:val="pct15" w:color="auto" w:fill="FFFFFF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  <w:shd w:val="pct15" w:color="auto" w:fill="FFFFFF"/>
        </w:rPr>
        <w:lastRenderedPageBreak/>
        <w:t>Click on 2 answers</w:t>
      </w:r>
    </w:p>
    <w:p w14:paraId="3856BDB3" w14:textId="77777777" w:rsidR="002C5B35" w:rsidRPr="00101A41" w:rsidRDefault="002C5B35" w:rsidP="009C1404">
      <w:pPr>
        <w:pStyle w:val="a8"/>
        <w:numPr>
          <w:ilvl w:val="0"/>
          <w:numId w:val="55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sun appeared to them to revolve around Earth</w:t>
      </w:r>
    </w:p>
    <w:p w14:paraId="72B847A1" w14:textId="77777777" w:rsidR="002C5B35" w:rsidRPr="00101A41" w:rsidRDefault="002C5B35" w:rsidP="009C1404">
      <w:pPr>
        <w:pStyle w:val="a8"/>
        <w:numPr>
          <w:ilvl w:val="0"/>
          <w:numId w:val="55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They had not developed methods of gathering accurate data on the movement of planets</w:t>
      </w:r>
    </w:p>
    <w:p w14:paraId="22A0CFE5" w14:textId="77777777" w:rsidR="002C5B35" w:rsidRPr="00101A41" w:rsidRDefault="002C5B35" w:rsidP="009C1404">
      <w:pPr>
        <w:pStyle w:val="a8"/>
        <w:numPr>
          <w:ilvl w:val="0"/>
          <w:numId w:val="55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Their religious and philosophical beliefs supported this view</w:t>
      </w:r>
    </w:p>
    <w:p w14:paraId="0E5446F5" w14:textId="77777777" w:rsidR="002C5B35" w:rsidRPr="00101A41" w:rsidRDefault="002C5B35" w:rsidP="009C1404">
      <w:pPr>
        <w:pStyle w:val="a8"/>
        <w:numPr>
          <w:ilvl w:val="0"/>
          <w:numId w:val="55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Some of the planets in the solar system had not been discovered yet</w:t>
      </w:r>
    </w:p>
    <w:p w14:paraId="5232D269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02BEE2D6" w14:textId="77777777" w:rsidR="002C5B35" w:rsidRPr="00101A41" w:rsidRDefault="002C5B35" w:rsidP="009C1404">
      <w:pPr>
        <w:pStyle w:val="a8"/>
        <w:numPr>
          <w:ilvl w:val="0"/>
          <w:numId w:val="54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Why does the professor point out that Greek astronomers tried to explain new astronomical discoveries within the geocentric concept?</w:t>
      </w:r>
    </w:p>
    <w:p w14:paraId="7010D34D" w14:textId="77777777" w:rsidR="002C5B35" w:rsidRPr="00101A41" w:rsidRDefault="002C5B35" w:rsidP="009C1404">
      <w:pPr>
        <w:pStyle w:val="a8"/>
        <w:numPr>
          <w:ilvl w:val="0"/>
          <w:numId w:val="55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explain why early astronomers found new discoveries exciting</w:t>
      </w:r>
    </w:p>
    <w:p w14:paraId="50872D94" w14:textId="77777777" w:rsidR="002C5B35" w:rsidRPr="00101A41" w:rsidRDefault="002C5B35" w:rsidP="009C1404">
      <w:pPr>
        <w:pStyle w:val="a8"/>
        <w:numPr>
          <w:ilvl w:val="0"/>
          <w:numId w:val="55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explain why some claims made by ancient Greek astronomers conflicted with claims made by earlier astronomers</w:t>
      </w:r>
    </w:p>
    <w:p w14:paraId="6CEC7A3A" w14:textId="77777777" w:rsidR="002C5B35" w:rsidRPr="00101A41" w:rsidRDefault="002C5B35" w:rsidP="009C1404">
      <w:pPr>
        <w:pStyle w:val="a8"/>
        <w:numPr>
          <w:ilvl w:val="0"/>
          <w:numId w:val="55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illustrate that the geocentric concept was open to many interpretations</w:t>
      </w:r>
    </w:p>
    <w:p w14:paraId="4719FFC0" w14:textId="77777777" w:rsidR="002C5B35" w:rsidRPr="00101A41" w:rsidRDefault="002C5B35" w:rsidP="009C1404">
      <w:pPr>
        <w:pStyle w:val="a8"/>
        <w:numPr>
          <w:ilvl w:val="0"/>
          <w:numId w:val="55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illustrate that the geocentric concept was not considered questionable</w:t>
      </w:r>
    </w:p>
    <w:p w14:paraId="4B754C2E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6DF85BF9" w14:textId="77777777" w:rsidR="002C5B35" w:rsidRPr="00101A41" w:rsidRDefault="002C5B35" w:rsidP="009C1404">
      <w:pPr>
        <w:pStyle w:val="a8"/>
        <w:numPr>
          <w:ilvl w:val="0"/>
          <w:numId w:val="54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Why does the professor discuss the epicycle theory?</w:t>
      </w:r>
    </w:p>
    <w:p w14:paraId="6BED426F" w14:textId="77777777" w:rsidR="002C5B35" w:rsidRPr="00101A41" w:rsidRDefault="002C5B35" w:rsidP="009C1404">
      <w:pPr>
        <w:pStyle w:val="a8"/>
        <w:numPr>
          <w:ilvl w:val="0"/>
          <w:numId w:val="55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explain why early astronomers started measuring the velocity of the planets</w:t>
      </w:r>
    </w:p>
    <w:p w14:paraId="081A9A95" w14:textId="77777777" w:rsidR="002C5B35" w:rsidRPr="00101A41" w:rsidRDefault="002C5B35" w:rsidP="009C1404">
      <w:pPr>
        <w:pStyle w:val="a8"/>
        <w:numPr>
          <w:ilvl w:val="0"/>
          <w:numId w:val="55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explain why the astronomer Aristarchus rejected the geocentric model</w:t>
      </w:r>
    </w:p>
    <w:p w14:paraId="7FA8FC26" w14:textId="77777777" w:rsidR="002C5B35" w:rsidRPr="00101A41" w:rsidRDefault="002C5B35" w:rsidP="009C1404">
      <w:pPr>
        <w:pStyle w:val="a8"/>
        <w:numPr>
          <w:ilvl w:val="0"/>
          <w:numId w:val="55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show how early astronomers explained the apparent backward motion of some planets</w:t>
      </w:r>
    </w:p>
    <w:p w14:paraId="10DE3C96" w14:textId="77777777" w:rsidR="002C5B35" w:rsidRPr="00101A41" w:rsidRDefault="002C5B35" w:rsidP="009C1404">
      <w:pPr>
        <w:pStyle w:val="a8"/>
        <w:numPr>
          <w:ilvl w:val="0"/>
          <w:numId w:val="55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show that early astronomers believed that all planet moved in their own orbits around the Sun</w:t>
      </w:r>
    </w:p>
    <w:p w14:paraId="38C706DB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465EDA85" w14:textId="77777777" w:rsidR="002C5B35" w:rsidRPr="00101A41" w:rsidRDefault="002C5B35" w:rsidP="009C1404">
      <w:pPr>
        <w:pStyle w:val="a8"/>
        <w:numPr>
          <w:ilvl w:val="0"/>
          <w:numId w:val="54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In the professor’s view, what might have caused Aristarchus to propose the heliocentric theory?</w:t>
      </w:r>
    </w:p>
    <w:p w14:paraId="3FF20DC9" w14:textId="77777777" w:rsidR="002C5B35" w:rsidRPr="00101A41" w:rsidRDefault="002C5B35" w:rsidP="009C1404">
      <w:pPr>
        <w:pStyle w:val="a8"/>
        <w:numPr>
          <w:ilvl w:val="0"/>
          <w:numId w:val="55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discovery that Earth was much smaller than the Sun</w:t>
      </w:r>
    </w:p>
    <w:p w14:paraId="4407C052" w14:textId="77777777" w:rsidR="002C5B35" w:rsidRPr="00101A41" w:rsidRDefault="002C5B35" w:rsidP="009C1404">
      <w:pPr>
        <w:pStyle w:val="a8"/>
        <w:numPr>
          <w:ilvl w:val="0"/>
          <w:numId w:val="55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lack of proof supporting the theory of epicycles</w:t>
      </w:r>
    </w:p>
    <w:p w14:paraId="7869DDA1" w14:textId="77777777" w:rsidR="002C5B35" w:rsidRPr="00101A41" w:rsidRDefault="002C5B35" w:rsidP="009C1404">
      <w:pPr>
        <w:pStyle w:val="a8"/>
        <w:numPr>
          <w:ilvl w:val="0"/>
          <w:numId w:val="55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influenced of well-known philosophers</w:t>
      </w:r>
    </w:p>
    <w:p w14:paraId="10687382" w14:textId="77777777" w:rsidR="002C5B35" w:rsidRPr="00101A41" w:rsidRDefault="002C5B35" w:rsidP="009C1404">
      <w:pPr>
        <w:pStyle w:val="a8"/>
        <w:numPr>
          <w:ilvl w:val="0"/>
          <w:numId w:val="55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apparent stability of Earth</w:t>
      </w:r>
    </w:p>
    <w:p w14:paraId="12240C2F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0BF42545" w14:textId="77777777" w:rsidR="002C5B35" w:rsidRPr="00101A41" w:rsidRDefault="002C5B35" w:rsidP="009C1404">
      <w:pPr>
        <w:pStyle w:val="a8"/>
        <w:numPr>
          <w:ilvl w:val="0"/>
          <w:numId w:val="54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were two arguments ancient Greeks used to reject the heliocentric model?</w:t>
      </w:r>
    </w:p>
    <w:p w14:paraId="30467267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  <w:shd w:val="pct15" w:color="auto" w:fill="FFFFFF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  <w:shd w:val="pct15" w:color="auto" w:fill="FFFFFF"/>
        </w:rPr>
        <w:t>Click on 2 answers</w:t>
      </w:r>
    </w:p>
    <w:p w14:paraId="199FA4F3" w14:textId="77777777" w:rsidR="002C5B35" w:rsidRPr="00101A41" w:rsidRDefault="002C5B35" w:rsidP="009C1404">
      <w:pPr>
        <w:pStyle w:val="a8"/>
        <w:numPr>
          <w:ilvl w:val="0"/>
          <w:numId w:val="55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lastRenderedPageBreak/>
        <w:t>More stars would be visible in a heliocentric universe</w:t>
      </w:r>
    </w:p>
    <w:p w14:paraId="1C87B55A" w14:textId="77777777" w:rsidR="002C5B35" w:rsidRPr="00101A41" w:rsidRDefault="002C5B35" w:rsidP="009C1404">
      <w:pPr>
        <w:pStyle w:val="a8"/>
        <w:numPr>
          <w:ilvl w:val="0"/>
          <w:numId w:val="55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 moving Earth would create a strong wind</w:t>
      </w:r>
    </w:p>
    <w:p w14:paraId="1D450494" w14:textId="77777777" w:rsidR="002C5B35" w:rsidRPr="00101A41" w:rsidRDefault="002C5B35" w:rsidP="009C1404">
      <w:pPr>
        <w:pStyle w:val="a8"/>
        <w:numPr>
          <w:ilvl w:val="0"/>
          <w:numId w:val="55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Aristarchus’s calculations were inaccurate</w:t>
      </w:r>
    </w:p>
    <w:p w14:paraId="7BCD7528" w14:textId="77777777" w:rsidR="002C5B35" w:rsidRPr="00101A41" w:rsidRDefault="002C5B35" w:rsidP="009C1404">
      <w:pPr>
        <w:pStyle w:val="a8"/>
        <w:numPr>
          <w:ilvl w:val="0"/>
          <w:numId w:val="55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Objects fall toward the center of the universe</w:t>
      </w:r>
    </w:p>
    <w:p w14:paraId="1414861B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726975F9" w14:textId="77777777" w:rsidR="002C5B35" w:rsidRPr="00101A41" w:rsidRDefault="002C5B35" w:rsidP="009C1404">
      <w:pPr>
        <w:pStyle w:val="a8"/>
        <w:numPr>
          <w:ilvl w:val="0"/>
          <w:numId w:val="54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is the main purpose of the lecture?</w:t>
      </w:r>
    </w:p>
    <w:p w14:paraId="52DFCC30" w14:textId="77777777" w:rsidR="002C5B35" w:rsidRPr="00101A41" w:rsidRDefault="002C5B35" w:rsidP="009C1404">
      <w:pPr>
        <w:pStyle w:val="a8"/>
        <w:numPr>
          <w:ilvl w:val="0"/>
          <w:numId w:val="55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describe some recent improvements in computer technology</w:t>
      </w:r>
    </w:p>
    <w:p w14:paraId="6EA93BA8" w14:textId="77777777" w:rsidR="002C5B35" w:rsidRPr="00101A41" w:rsidRDefault="002C5B35" w:rsidP="009C1404">
      <w:pPr>
        <w:pStyle w:val="a8"/>
        <w:numPr>
          <w:ilvl w:val="0"/>
          <w:numId w:val="55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explain why so many software products have flaws when they are put on the market</w:t>
      </w:r>
    </w:p>
    <w:p w14:paraId="6D627D49" w14:textId="77777777" w:rsidR="002C5B35" w:rsidRPr="00101A41" w:rsidRDefault="002C5B35" w:rsidP="009C1404">
      <w:pPr>
        <w:pStyle w:val="a8"/>
        <w:numPr>
          <w:ilvl w:val="0"/>
          <w:numId w:val="55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show that creating good software depends on people with distinct roles working well together</w:t>
      </w:r>
    </w:p>
    <w:p w14:paraId="766D5107" w14:textId="77777777" w:rsidR="002C5B35" w:rsidRPr="00101A41" w:rsidRDefault="002C5B35" w:rsidP="009C1404">
      <w:pPr>
        <w:pStyle w:val="a8"/>
        <w:numPr>
          <w:ilvl w:val="0"/>
          <w:numId w:val="55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discuss how the software development process has evolved since the time of early computers</w:t>
      </w:r>
    </w:p>
    <w:p w14:paraId="5ACA6EF4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230F78C2" w14:textId="77777777" w:rsidR="002C5B35" w:rsidRPr="00101A41" w:rsidRDefault="002C5B35" w:rsidP="009C1404">
      <w:pPr>
        <w:pStyle w:val="a8"/>
        <w:numPr>
          <w:ilvl w:val="0"/>
          <w:numId w:val="54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According to the professor, where does the term "bug" </w:t>
      </w:r>
      <w:proofErr w:type="gramStart"/>
      <w:r w:rsidRPr="00101A41">
        <w:rPr>
          <w:rFonts w:ascii="Times New Roman" w:eastAsiaTheme="majorEastAsia" w:hAnsi="Times New Roman" w:cs="Times New Roman"/>
          <w:sz w:val="22"/>
          <w:szCs w:val="22"/>
        </w:rPr>
        <w:t>used</w:t>
      </w:r>
      <w:proofErr w:type="gramEnd"/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 for computer problems come from?</w:t>
      </w:r>
    </w:p>
    <w:p w14:paraId="23987675" w14:textId="77777777" w:rsidR="002C5B35" w:rsidRPr="00101A41" w:rsidRDefault="002C5B35" w:rsidP="009C1404">
      <w:pPr>
        <w:pStyle w:val="a8"/>
        <w:numPr>
          <w:ilvl w:val="0"/>
          <w:numId w:val="65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originated because of similar between computer virus and real virus.</w:t>
      </w:r>
    </w:p>
    <w:p w14:paraId="2B052106" w14:textId="77777777" w:rsidR="002C5B35" w:rsidRPr="00101A41" w:rsidRDefault="002C5B35" w:rsidP="009C1404">
      <w:pPr>
        <w:pStyle w:val="a8"/>
        <w:numPr>
          <w:ilvl w:val="0"/>
          <w:numId w:val="65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is based on an incident in which an insect interfered with the function of any early computer.</w:t>
      </w:r>
    </w:p>
    <w:p w14:paraId="7ED0B7B2" w14:textId="77777777" w:rsidR="002C5B35" w:rsidRPr="00101A41" w:rsidRDefault="002C5B35" w:rsidP="009C1404">
      <w:pPr>
        <w:pStyle w:val="a8"/>
        <w:numPr>
          <w:ilvl w:val="0"/>
          <w:numId w:val="65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was first used by early computer scientists who noticed small problems in programming code.</w:t>
      </w:r>
    </w:p>
    <w:p w14:paraId="282423AC" w14:textId="77777777" w:rsidR="002C5B35" w:rsidRPr="00101A41" w:rsidRDefault="002C5B35" w:rsidP="009C1404">
      <w:pPr>
        <w:pStyle w:val="a8"/>
        <w:numPr>
          <w:ilvl w:val="0"/>
          <w:numId w:val="65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was first used by developers who did not like testers identifying problems in their work.</w:t>
      </w:r>
    </w:p>
    <w:p w14:paraId="0D7948A4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00E4762D" w14:textId="77777777" w:rsidR="002C5B35" w:rsidRPr="00101A41" w:rsidRDefault="002C5B35" w:rsidP="009C1404">
      <w:pPr>
        <w:pStyle w:val="a8"/>
        <w:numPr>
          <w:ilvl w:val="0"/>
          <w:numId w:val="54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points does the professor make about software developers?</w:t>
      </w:r>
    </w:p>
    <w:p w14:paraId="57965179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  <w:shd w:val="pct15" w:color="auto" w:fill="FFFFFF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  <w:shd w:val="pct15" w:color="auto" w:fill="FFFFFF"/>
        </w:rPr>
        <w:t>Click on 2 answers</w:t>
      </w:r>
    </w:p>
    <w:p w14:paraId="3CC0607B" w14:textId="77777777" w:rsidR="002C5B35" w:rsidRPr="00101A41" w:rsidRDefault="002C5B35" w:rsidP="009C1404">
      <w:pPr>
        <w:pStyle w:val="a8"/>
        <w:numPr>
          <w:ilvl w:val="0"/>
          <w:numId w:val="56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work they do is mainly creative</w:t>
      </w:r>
    </w:p>
    <w:p w14:paraId="3B42259A" w14:textId="77777777" w:rsidR="002C5B35" w:rsidRPr="00101A41" w:rsidRDefault="002C5B35" w:rsidP="009C1404">
      <w:pPr>
        <w:pStyle w:val="a8"/>
        <w:numPr>
          <w:ilvl w:val="0"/>
          <w:numId w:val="56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They enjoy the challenge of identifying problems to fix</w:t>
      </w:r>
    </w:p>
    <w:p w14:paraId="73A95364" w14:textId="77777777" w:rsidR="002C5B35" w:rsidRPr="00101A41" w:rsidRDefault="002C5B35" w:rsidP="009C1404">
      <w:pPr>
        <w:pStyle w:val="a8"/>
        <w:numPr>
          <w:ilvl w:val="0"/>
          <w:numId w:val="56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Their work is easier than the work of software testers</w:t>
      </w:r>
    </w:p>
    <w:p w14:paraId="41F12A59" w14:textId="77777777" w:rsidR="002C5B35" w:rsidRPr="00101A41" w:rsidRDefault="002C5B35" w:rsidP="009C1404">
      <w:pPr>
        <w:pStyle w:val="a8"/>
        <w:numPr>
          <w:ilvl w:val="0"/>
          <w:numId w:val="56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They are not always able to detect software problems</w:t>
      </w:r>
    </w:p>
    <w:p w14:paraId="5BF27E75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00EA3E73" w14:textId="77777777" w:rsidR="002C5B35" w:rsidRPr="00101A41" w:rsidRDefault="002C5B35" w:rsidP="009C1404">
      <w:pPr>
        <w:pStyle w:val="a8"/>
        <w:numPr>
          <w:ilvl w:val="0"/>
          <w:numId w:val="54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factor made work on Project Unity efficient?</w:t>
      </w:r>
    </w:p>
    <w:p w14:paraId="356A837E" w14:textId="77777777" w:rsidR="002C5B35" w:rsidRPr="00101A41" w:rsidRDefault="002C5B35" w:rsidP="009C1404">
      <w:pPr>
        <w:pStyle w:val="a8"/>
        <w:numPr>
          <w:ilvl w:val="0"/>
          <w:numId w:val="55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lastRenderedPageBreak/>
        <w:t>No unplanned changes were made during defect meetings</w:t>
      </w:r>
    </w:p>
    <w:p w14:paraId="524337B7" w14:textId="77777777" w:rsidR="002C5B35" w:rsidRPr="00101A41" w:rsidRDefault="002C5B35" w:rsidP="009C1404">
      <w:pPr>
        <w:pStyle w:val="a8"/>
        <w:numPr>
          <w:ilvl w:val="0"/>
          <w:numId w:val="55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teams focused on fixing only major problems</w:t>
      </w:r>
    </w:p>
    <w:p w14:paraId="77BD3C99" w14:textId="77777777" w:rsidR="002C5B35" w:rsidRPr="00101A41" w:rsidRDefault="002C5B35" w:rsidP="009C1404">
      <w:pPr>
        <w:pStyle w:val="a8"/>
        <w:numPr>
          <w:ilvl w:val="0"/>
          <w:numId w:val="55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software developers were not defensive about problems detected by the testers</w:t>
      </w:r>
    </w:p>
    <w:p w14:paraId="31CAA09C" w14:textId="77777777" w:rsidR="002C5B35" w:rsidRPr="00101A41" w:rsidRDefault="002C5B35" w:rsidP="009C1404">
      <w:pPr>
        <w:pStyle w:val="a8"/>
        <w:numPr>
          <w:ilvl w:val="0"/>
          <w:numId w:val="55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Some of the software testers had previous experience as software developers</w:t>
      </w:r>
    </w:p>
    <w:p w14:paraId="45805138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66B8B54C" w14:textId="77777777" w:rsidR="002C5B35" w:rsidRPr="00101A41" w:rsidRDefault="002C5B35" w:rsidP="009C1404">
      <w:pPr>
        <w:pStyle w:val="a8"/>
        <w:numPr>
          <w:ilvl w:val="0"/>
          <w:numId w:val="54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How did the software product developed during Project Split differ from the product developed during Project Unity?</w:t>
      </w:r>
    </w:p>
    <w:p w14:paraId="57100A49" w14:textId="77777777" w:rsidR="002C5B35" w:rsidRPr="00101A41" w:rsidRDefault="002C5B35" w:rsidP="009C1404">
      <w:pPr>
        <w:pStyle w:val="a8"/>
        <w:numPr>
          <w:ilvl w:val="0"/>
          <w:numId w:val="56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Project Split product was released to the market in a shorter amount of time</w:t>
      </w:r>
    </w:p>
    <w:p w14:paraId="1D677F05" w14:textId="77777777" w:rsidR="002C5B35" w:rsidRPr="00101A41" w:rsidRDefault="002C5B35" w:rsidP="009C1404">
      <w:pPr>
        <w:pStyle w:val="a8"/>
        <w:numPr>
          <w:ilvl w:val="0"/>
          <w:numId w:val="56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Project Split product could be used in more types of computer systems</w:t>
      </w:r>
    </w:p>
    <w:p w14:paraId="268096E5" w14:textId="77777777" w:rsidR="002C5B35" w:rsidRPr="00101A41" w:rsidRDefault="002C5B35" w:rsidP="009C1404">
      <w:pPr>
        <w:pStyle w:val="a8"/>
        <w:numPr>
          <w:ilvl w:val="0"/>
          <w:numId w:val="56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Project Split product cost less money to develop</w:t>
      </w:r>
    </w:p>
    <w:p w14:paraId="2E298BE2" w14:textId="77777777" w:rsidR="002C5B35" w:rsidRPr="00101A41" w:rsidRDefault="002C5B35" w:rsidP="009C1404">
      <w:pPr>
        <w:pStyle w:val="a8"/>
        <w:numPr>
          <w:ilvl w:val="0"/>
          <w:numId w:val="56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Project Split product was of inferior quality</w:t>
      </w:r>
    </w:p>
    <w:p w14:paraId="0AE83BE4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0A4E44B1" w14:textId="77777777" w:rsidR="002C5B35" w:rsidRPr="00101A41" w:rsidRDefault="002C5B35" w:rsidP="009C1404">
      <w:pPr>
        <w:pStyle w:val="a8"/>
        <w:numPr>
          <w:ilvl w:val="0"/>
          <w:numId w:val="54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When the professor discusses some work meetings attended by two teams, why does he say this:</w:t>
      </w:r>
    </w:p>
    <w:p w14:paraId="77ADE9E1" w14:textId="77777777" w:rsidR="002C5B35" w:rsidRPr="00101A41" w:rsidRDefault="002C5B35" w:rsidP="009C1404">
      <w:pPr>
        <w:pStyle w:val="a8"/>
        <w:numPr>
          <w:ilvl w:val="0"/>
          <w:numId w:val="56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emphasize the fact that to the teams were in conflict with on another</w:t>
      </w:r>
    </w:p>
    <w:p w14:paraId="65F243B0" w14:textId="77777777" w:rsidR="002C5B35" w:rsidRPr="00101A41" w:rsidRDefault="002C5B35" w:rsidP="009C1404">
      <w:pPr>
        <w:pStyle w:val="a8"/>
        <w:numPr>
          <w:ilvl w:val="0"/>
          <w:numId w:val="56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make the point that testers are just as important as developers</w:t>
      </w:r>
    </w:p>
    <w:p w14:paraId="1A1BA6F5" w14:textId="77777777" w:rsidR="002C5B35" w:rsidRPr="00101A41" w:rsidRDefault="002C5B35" w:rsidP="009C1404">
      <w:pPr>
        <w:pStyle w:val="a8"/>
        <w:numPr>
          <w:ilvl w:val="0"/>
          <w:numId w:val="56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indicate that the teams had different ideas about how to market the new software</w:t>
      </w:r>
    </w:p>
    <w:p w14:paraId="31E0CDAF" w14:textId="77777777" w:rsidR="002C5B35" w:rsidRPr="00101A41" w:rsidRDefault="002C5B35" w:rsidP="009C1404">
      <w:pPr>
        <w:pStyle w:val="a8"/>
        <w:numPr>
          <w:ilvl w:val="0"/>
          <w:numId w:val="56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emphasize the importance of meetings in the development process</w:t>
      </w:r>
    </w:p>
    <w:p w14:paraId="183F93C2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5A144381" w14:textId="77777777" w:rsidR="002C5B35" w:rsidRPr="00101A41" w:rsidRDefault="002C5B35" w:rsidP="009C1404">
      <w:pPr>
        <w:pStyle w:val="a8"/>
        <w:numPr>
          <w:ilvl w:val="0"/>
          <w:numId w:val="54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Why does the woman go to see the professor?</w:t>
      </w:r>
    </w:p>
    <w:p w14:paraId="566E9762" w14:textId="77777777" w:rsidR="002C5B35" w:rsidRPr="00101A41" w:rsidRDefault="002C5B35" w:rsidP="009C1404">
      <w:pPr>
        <w:pStyle w:val="a8"/>
        <w:numPr>
          <w:ilvl w:val="0"/>
          <w:numId w:val="56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ask which elective courses he will be teaching next semester</w:t>
      </w:r>
    </w:p>
    <w:p w14:paraId="6BB27D8A" w14:textId="77777777" w:rsidR="002C5B35" w:rsidRPr="00101A41" w:rsidRDefault="002C5B35" w:rsidP="009C1404">
      <w:pPr>
        <w:pStyle w:val="a8"/>
        <w:numPr>
          <w:ilvl w:val="0"/>
          <w:numId w:val="56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get more advice on which elective courses to take next semester</w:t>
      </w:r>
    </w:p>
    <w:p w14:paraId="39870966" w14:textId="77777777" w:rsidR="002C5B35" w:rsidRPr="00101A41" w:rsidRDefault="002C5B35" w:rsidP="009C1404">
      <w:pPr>
        <w:pStyle w:val="a8"/>
        <w:numPr>
          <w:ilvl w:val="0"/>
          <w:numId w:val="56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find out the difference between public relations and marketing</w:t>
      </w:r>
    </w:p>
    <w:p w14:paraId="0C80680C" w14:textId="77777777" w:rsidR="002C5B35" w:rsidRPr="00101A41" w:rsidRDefault="002C5B35" w:rsidP="009C1404">
      <w:pPr>
        <w:pStyle w:val="a8"/>
        <w:numPr>
          <w:ilvl w:val="0"/>
          <w:numId w:val="56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get help deciding whether to pursue a graduate degree in marketing</w:t>
      </w:r>
    </w:p>
    <w:p w14:paraId="35244D9B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4CC20475" w14:textId="77777777" w:rsidR="002C5B35" w:rsidRPr="00101A41" w:rsidRDefault="002C5B35" w:rsidP="009C1404">
      <w:pPr>
        <w:pStyle w:val="a8"/>
        <w:numPr>
          <w:ilvl w:val="0"/>
          <w:numId w:val="54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According to the professor, what aspect of public relations tends to surprise students?</w:t>
      </w:r>
    </w:p>
    <w:p w14:paraId="4A31CB7A" w14:textId="77777777" w:rsidR="002C5B35" w:rsidRPr="00101A41" w:rsidRDefault="002C5B35" w:rsidP="009C1404">
      <w:pPr>
        <w:pStyle w:val="a8"/>
        <w:numPr>
          <w:ilvl w:val="0"/>
          <w:numId w:val="56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fact that public relations does not involve advertising</w:t>
      </w:r>
    </w:p>
    <w:p w14:paraId="7357F264" w14:textId="77777777" w:rsidR="002C5B35" w:rsidRPr="00101A41" w:rsidRDefault="002C5B35" w:rsidP="009C1404">
      <w:pPr>
        <w:pStyle w:val="a8"/>
        <w:numPr>
          <w:ilvl w:val="0"/>
          <w:numId w:val="56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high level of competition for jobs in the public-relations field</w:t>
      </w:r>
    </w:p>
    <w:p w14:paraId="0FFAD5D3" w14:textId="77777777" w:rsidR="002C5B35" w:rsidRPr="00101A41" w:rsidRDefault="002C5B35" w:rsidP="009C1404">
      <w:pPr>
        <w:pStyle w:val="a8"/>
        <w:numPr>
          <w:ilvl w:val="0"/>
          <w:numId w:val="56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number of groups that public-relations professionals reach out to</w:t>
      </w:r>
    </w:p>
    <w:p w14:paraId="24E9BDEB" w14:textId="77777777" w:rsidR="002C5B35" w:rsidRPr="00101A41" w:rsidRDefault="002C5B35" w:rsidP="009C1404">
      <w:pPr>
        <w:pStyle w:val="a8"/>
        <w:numPr>
          <w:ilvl w:val="0"/>
          <w:numId w:val="56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amount of education needed to work in the public-relations field</w:t>
      </w:r>
    </w:p>
    <w:p w14:paraId="3627B80A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2CCC1F0A" w14:textId="77777777" w:rsidR="002C5B35" w:rsidRPr="00101A41" w:rsidRDefault="002C5B35" w:rsidP="009C1404">
      <w:pPr>
        <w:pStyle w:val="a8"/>
        <w:numPr>
          <w:ilvl w:val="0"/>
          <w:numId w:val="54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According to the speakers, how does the university try to create a relationship with the surrounding community?</w:t>
      </w:r>
    </w:p>
    <w:p w14:paraId="2DCFA072" w14:textId="77777777" w:rsidR="002C5B35" w:rsidRPr="00101A41" w:rsidRDefault="002C5B35" w:rsidP="009C1404">
      <w:pPr>
        <w:pStyle w:val="a8"/>
        <w:numPr>
          <w:ilvl w:val="0"/>
          <w:numId w:val="56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By obtaining input from community members when developing new course</w:t>
      </w:r>
    </w:p>
    <w:p w14:paraId="114AF8C7" w14:textId="77777777" w:rsidR="002C5B35" w:rsidRPr="00101A41" w:rsidRDefault="002C5B35" w:rsidP="009C1404">
      <w:pPr>
        <w:pStyle w:val="a8"/>
        <w:numPr>
          <w:ilvl w:val="0"/>
          <w:numId w:val="56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By letting community members attend some lectures and classes without charge</w:t>
      </w:r>
    </w:p>
    <w:p w14:paraId="0436A916" w14:textId="77777777" w:rsidR="002C5B35" w:rsidRPr="00101A41" w:rsidRDefault="002C5B35" w:rsidP="009C1404">
      <w:pPr>
        <w:pStyle w:val="a8"/>
        <w:numPr>
          <w:ilvl w:val="0"/>
          <w:numId w:val="56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By offering free career advice to community members</w:t>
      </w:r>
    </w:p>
    <w:p w14:paraId="40016CB6" w14:textId="77777777" w:rsidR="002C5B35" w:rsidRPr="00101A41" w:rsidRDefault="002C5B35" w:rsidP="009C1404">
      <w:pPr>
        <w:pStyle w:val="a8"/>
        <w:numPr>
          <w:ilvl w:val="0"/>
          <w:numId w:val="56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By offering tuition discounts to community members</w:t>
      </w:r>
    </w:p>
    <w:p w14:paraId="11B4530B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4DE28711" w14:textId="77777777" w:rsidR="002C5B35" w:rsidRPr="00101A41" w:rsidRDefault="002C5B35" w:rsidP="009C1404">
      <w:pPr>
        <w:pStyle w:val="a8"/>
        <w:numPr>
          <w:ilvl w:val="0"/>
          <w:numId w:val="54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does the professor imply when he mentions that graduate school is expensive?</w:t>
      </w:r>
    </w:p>
    <w:p w14:paraId="06646841" w14:textId="77777777" w:rsidR="002C5B35" w:rsidRPr="00101A41" w:rsidRDefault="002C5B35" w:rsidP="009C1404">
      <w:pPr>
        <w:pStyle w:val="a8"/>
        <w:numPr>
          <w:ilvl w:val="0"/>
          <w:numId w:val="56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woman may need to work part time while attending graduate school</w:t>
      </w:r>
    </w:p>
    <w:p w14:paraId="55002741" w14:textId="77777777" w:rsidR="002C5B35" w:rsidRPr="00101A41" w:rsidRDefault="002C5B35" w:rsidP="009C1404">
      <w:pPr>
        <w:pStyle w:val="a8"/>
        <w:numPr>
          <w:ilvl w:val="0"/>
          <w:numId w:val="56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woman should shop around for an affordable graduate school</w:t>
      </w:r>
    </w:p>
    <w:p w14:paraId="01EED7D0" w14:textId="77777777" w:rsidR="002C5B35" w:rsidRPr="00101A41" w:rsidRDefault="002C5B35" w:rsidP="009C1404">
      <w:pPr>
        <w:pStyle w:val="a8"/>
        <w:numPr>
          <w:ilvl w:val="0"/>
          <w:numId w:val="56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woman could probably find employment in the marketing field without a graduate degree</w:t>
      </w:r>
    </w:p>
    <w:p w14:paraId="42D9E8F4" w14:textId="77777777" w:rsidR="002C5B35" w:rsidRPr="00101A41" w:rsidRDefault="002C5B35" w:rsidP="009C1404">
      <w:pPr>
        <w:pStyle w:val="a8"/>
        <w:numPr>
          <w:ilvl w:val="0"/>
          <w:numId w:val="56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woman should make sure that her graudate course of study interest her</w:t>
      </w:r>
    </w:p>
    <w:p w14:paraId="3CCAC0CB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495308A8" w14:textId="77777777" w:rsidR="002C5B35" w:rsidRPr="00101A41" w:rsidRDefault="002C5B35" w:rsidP="009C1404">
      <w:pPr>
        <w:pStyle w:val="a8"/>
        <w:numPr>
          <w:ilvl w:val="0"/>
          <w:numId w:val="54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Why does the professor say this:</w:t>
      </w:r>
    </w:p>
    <w:p w14:paraId="117FF7DD" w14:textId="77777777" w:rsidR="002C5B35" w:rsidRPr="00101A41" w:rsidRDefault="002C5B35" w:rsidP="009C1404">
      <w:pPr>
        <w:pStyle w:val="a8"/>
        <w:numPr>
          <w:ilvl w:val="0"/>
          <w:numId w:val="56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convey understanding that the woman finds those subjects boring</w:t>
      </w:r>
    </w:p>
    <w:p w14:paraId="7554A329" w14:textId="77777777" w:rsidR="002C5B35" w:rsidRPr="00101A41" w:rsidRDefault="002C5B35" w:rsidP="009C1404">
      <w:pPr>
        <w:pStyle w:val="a8"/>
        <w:numPr>
          <w:ilvl w:val="0"/>
          <w:numId w:val="56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acknowledge that those subjects are too difficult for many high school students</w:t>
      </w:r>
    </w:p>
    <w:p w14:paraId="4B045FD8" w14:textId="77777777" w:rsidR="002C5B35" w:rsidRPr="00101A41" w:rsidRDefault="002C5B35" w:rsidP="009C1404">
      <w:pPr>
        <w:pStyle w:val="a8"/>
        <w:numPr>
          <w:ilvl w:val="0"/>
          <w:numId w:val="56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acknowledge that he has heard the same complaint from other students about those subjects</w:t>
      </w:r>
    </w:p>
    <w:p w14:paraId="01DDB65E" w14:textId="77777777" w:rsidR="002C5B35" w:rsidRPr="00101A41" w:rsidRDefault="002C5B35" w:rsidP="009C1404">
      <w:pPr>
        <w:pStyle w:val="a8"/>
        <w:numPr>
          <w:ilvl w:val="0"/>
          <w:numId w:val="56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assure her that those subjects are taught more effectively at the college level</w:t>
      </w:r>
    </w:p>
    <w:p w14:paraId="31A9DFE8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5CFFA41E" w14:textId="77777777" w:rsidR="002C5B35" w:rsidRPr="00101A41" w:rsidRDefault="002C5B35" w:rsidP="009C1404">
      <w:pPr>
        <w:pStyle w:val="a8"/>
        <w:numPr>
          <w:ilvl w:val="0"/>
          <w:numId w:val="54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is the lecture mainly about?</w:t>
      </w:r>
    </w:p>
    <w:p w14:paraId="564805C3" w14:textId="77777777" w:rsidR="002C5B35" w:rsidRPr="00101A41" w:rsidRDefault="002C5B35" w:rsidP="009C1404">
      <w:pPr>
        <w:pStyle w:val="a8"/>
        <w:numPr>
          <w:ilvl w:val="0"/>
          <w:numId w:val="56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Methods of analyzing toxic proteins in snake venom</w:t>
      </w:r>
    </w:p>
    <w:p w14:paraId="2411F524" w14:textId="77777777" w:rsidR="002C5B35" w:rsidRPr="00101A41" w:rsidRDefault="002C5B35" w:rsidP="009C1404">
      <w:pPr>
        <w:pStyle w:val="a8"/>
        <w:numPr>
          <w:ilvl w:val="0"/>
          <w:numId w:val="56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Insights about snake evolution provided by venom analysis</w:t>
      </w:r>
    </w:p>
    <w:p w14:paraId="5FF61DC0" w14:textId="77777777" w:rsidR="002C5B35" w:rsidRPr="00101A41" w:rsidRDefault="002C5B35" w:rsidP="009C1404">
      <w:pPr>
        <w:pStyle w:val="a8"/>
        <w:numPr>
          <w:ilvl w:val="0"/>
          <w:numId w:val="56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How snake venom differs from lizard venom</w:t>
      </w:r>
    </w:p>
    <w:p w14:paraId="7FE02703" w14:textId="77777777" w:rsidR="002C5B35" w:rsidRPr="00101A41" w:rsidRDefault="002C5B35" w:rsidP="009C1404">
      <w:pPr>
        <w:pStyle w:val="a8"/>
        <w:numPr>
          <w:ilvl w:val="0"/>
          <w:numId w:val="56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Why colubrids are considered nonvenomous snakes</w:t>
      </w:r>
    </w:p>
    <w:p w14:paraId="55459D3E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6AAE36CD" w14:textId="77777777" w:rsidR="002C5B35" w:rsidRPr="00101A41" w:rsidRDefault="002C5B35" w:rsidP="009C1404">
      <w:pPr>
        <w:pStyle w:val="a8"/>
        <w:numPr>
          <w:ilvl w:val="0"/>
          <w:numId w:val="54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Why does the professor review information about the classification of snakes that students probably learned in previous courses?</w:t>
      </w:r>
    </w:p>
    <w:p w14:paraId="38794A2A" w14:textId="77777777" w:rsidR="002C5B35" w:rsidRPr="00101A41" w:rsidRDefault="002C5B35" w:rsidP="009C1404">
      <w:pPr>
        <w:pStyle w:val="a8"/>
        <w:numPr>
          <w:ilvl w:val="0"/>
          <w:numId w:val="56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lastRenderedPageBreak/>
        <w:t>To determine whether the students have enrolled in the appropriate course</w:t>
      </w:r>
    </w:p>
    <w:p w14:paraId="201EF21F" w14:textId="77777777" w:rsidR="002C5B35" w:rsidRPr="00101A41" w:rsidRDefault="002C5B35" w:rsidP="009C1404">
      <w:pPr>
        <w:pStyle w:val="a8"/>
        <w:numPr>
          <w:ilvl w:val="0"/>
          <w:numId w:val="56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stress the usefulness of the classification system for students</w:t>
      </w:r>
    </w:p>
    <w:p w14:paraId="5E3B3FF7" w14:textId="77777777" w:rsidR="002C5B35" w:rsidRPr="00101A41" w:rsidRDefault="002C5B35" w:rsidP="009C1404">
      <w:pPr>
        <w:pStyle w:val="a8"/>
        <w:numPr>
          <w:ilvl w:val="0"/>
          <w:numId w:val="56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present assumptions that have recently been challenged</w:t>
      </w:r>
    </w:p>
    <w:p w14:paraId="2211C31F" w14:textId="77777777" w:rsidR="002C5B35" w:rsidRPr="00101A41" w:rsidRDefault="002C5B35" w:rsidP="009C1404">
      <w:pPr>
        <w:pStyle w:val="a8"/>
        <w:numPr>
          <w:ilvl w:val="0"/>
          <w:numId w:val="56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give an example of a method that she will explain in greater detail</w:t>
      </w:r>
    </w:p>
    <w:p w14:paraId="1E772E51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5D3899CA" w14:textId="77777777" w:rsidR="002C5B35" w:rsidRPr="00101A41" w:rsidRDefault="002C5B35" w:rsidP="009C1404">
      <w:pPr>
        <w:pStyle w:val="a8"/>
        <w:numPr>
          <w:ilvl w:val="0"/>
          <w:numId w:val="54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According to the professor, what is the major weakness of the classification system that is based on animals’ physical characteristics?</w:t>
      </w:r>
    </w:p>
    <w:p w14:paraId="5F70B558" w14:textId="77777777" w:rsidR="002C5B35" w:rsidRPr="00101A41" w:rsidRDefault="002C5B35" w:rsidP="009C1404">
      <w:pPr>
        <w:pStyle w:val="a8"/>
        <w:numPr>
          <w:ilvl w:val="0"/>
          <w:numId w:val="57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can show the relationships only among a small number of animal species</w:t>
      </w:r>
    </w:p>
    <w:p w14:paraId="01E9DE71" w14:textId="77777777" w:rsidR="002C5B35" w:rsidRPr="00101A41" w:rsidRDefault="002C5B35" w:rsidP="009C1404">
      <w:pPr>
        <w:pStyle w:val="a8"/>
        <w:numPr>
          <w:ilvl w:val="0"/>
          <w:numId w:val="57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requires technology that is not widely available</w:t>
      </w:r>
    </w:p>
    <w:p w14:paraId="040756FE" w14:textId="77777777" w:rsidR="002C5B35" w:rsidRPr="00101A41" w:rsidRDefault="002C5B35" w:rsidP="009C1404">
      <w:pPr>
        <w:pStyle w:val="a8"/>
        <w:numPr>
          <w:ilvl w:val="0"/>
          <w:numId w:val="57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cannot account for characteristics that first appeared in the recent geologic past</w:t>
      </w:r>
    </w:p>
    <w:p w14:paraId="28A0FBC2" w14:textId="77777777" w:rsidR="002C5B35" w:rsidRPr="00101A41" w:rsidRDefault="002C5B35" w:rsidP="009C1404">
      <w:pPr>
        <w:pStyle w:val="a8"/>
        <w:numPr>
          <w:ilvl w:val="0"/>
          <w:numId w:val="57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cannot determine whether similar characteristics developed in similar ways</w:t>
      </w:r>
    </w:p>
    <w:p w14:paraId="42E715C3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363AB1B2" w14:textId="77777777" w:rsidR="002C5B35" w:rsidRPr="00101A41" w:rsidRDefault="002C5B35" w:rsidP="009C1404">
      <w:pPr>
        <w:pStyle w:val="a8"/>
        <w:numPr>
          <w:ilvl w:val="0"/>
          <w:numId w:val="54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According to the professor, in what way do colubrid snakes differ from other venomous snakes?</w:t>
      </w:r>
    </w:p>
    <w:p w14:paraId="04BFBF5A" w14:textId="77777777" w:rsidR="002C5B35" w:rsidRPr="00101A41" w:rsidRDefault="002C5B35" w:rsidP="009C1404">
      <w:pPr>
        <w:pStyle w:val="a8"/>
        <w:numPr>
          <w:ilvl w:val="0"/>
          <w:numId w:val="57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Colubrids did not evolve from lizards</w:t>
      </w:r>
    </w:p>
    <w:p w14:paraId="4B1C9053" w14:textId="77777777" w:rsidR="002C5B35" w:rsidRPr="00101A41" w:rsidRDefault="002C5B35" w:rsidP="009C1404">
      <w:pPr>
        <w:pStyle w:val="a8"/>
        <w:numPr>
          <w:ilvl w:val="0"/>
          <w:numId w:val="57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Colubrids do not use venom to catch their prey</w:t>
      </w:r>
    </w:p>
    <w:p w14:paraId="21D99593" w14:textId="77777777" w:rsidR="002C5B35" w:rsidRPr="00101A41" w:rsidRDefault="002C5B35" w:rsidP="009C1404">
      <w:pPr>
        <w:pStyle w:val="a8"/>
        <w:numPr>
          <w:ilvl w:val="0"/>
          <w:numId w:val="57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front teeth of colubrids are much larger than those of other venomous snakes</w:t>
      </w:r>
    </w:p>
    <w:p w14:paraId="334BDE94" w14:textId="77777777" w:rsidR="002C5B35" w:rsidRPr="00101A41" w:rsidRDefault="002C5B35" w:rsidP="009C1404">
      <w:pPr>
        <w:pStyle w:val="a8"/>
        <w:numPr>
          <w:ilvl w:val="0"/>
          <w:numId w:val="57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Colubrids produce a much stronger type of venom than other venomous snakes do</w:t>
      </w:r>
    </w:p>
    <w:p w14:paraId="00A693C2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117F319A" w14:textId="77777777" w:rsidR="002C5B35" w:rsidRPr="00101A41" w:rsidRDefault="002C5B35" w:rsidP="009C1404">
      <w:pPr>
        <w:pStyle w:val="a8"/>
        <w:numPr>
          <w:ilvl w:val="0"/>
          <w:numId w:val="54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Why does the professor mention the brown tree snake?</w:t>
      </w:r>
    </w:p>
    <w:p w14:paraId="579E964B" w14:textId="77777777" w:rsidR="002C5B35" w:rsidRPr="00101A41" w:rsidRDefault="002C5B35" w:rsidP="009C1404">
      <w:pPr>
        <w:pStyle w:val="a8"/>
        <w:numPr>
          <w:ilvl w:val="0"/>
          <w:numId w:val="57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support a hypothesis about the evolution of constrictor snakes</w:t>
      </w:r>
    </w:p>
    <w:p w14:paraId="79F8AD2C" w14:textId="77777777" w:rsidR="002C5B35" w:rsidRPr="00101A41" w:rsidRDefault="002C5B35" w:rsidP="009C1404">
      <w:pPr>
        <w:pStyle w:val="a8"/>
        <w:numPr>
          <w:ilvl w:val="0"/>
          <w:numId w:val="57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support a hypothesis that venomous snakes evolved from constrictor snakes</w:t>
      </w:r>
    </w:p>
    <w:p w14:paraId="5418651F" w14:textId="77777777" w:rsidR="002C5B35" w:rsidRPr="00101A41" w:rsidRDefault="002C5B35" w:rsidP="009C1404">
      <w:pPr>
        <w:pStyle w:val="a8"/>
        <w:numPr>
          <w:ilvl w:val="0"/>
          <w:numId w:val="57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give an example of a snake species that was never venomous</w:t>
      </w:r>
    </w:p>
    <w:p w14:paraId="46EC4515" w14:textId="77777777" w:rsidR="002C5B35" w:rsidRPr="00101A41" w:rsidRDefault="002C5B35" w:rsidP="009C1404">
      <w:pPr>
        <w:pStyle w:val="a8"/>
        <w:numPr>
          <w:ilvl w:val="0"/>
          <w:numId w:val="57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give an example of a type of snake that can change its color</w:t>
      </w:r>
    </w:p>
    <w:p w14:paraId="712302E7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673354AC" w14:textId="77777777" w:rsidR="002C5B35" w:rsidRPr="00101A41" w:rsidRDefault="002C5B35" w:rsidP="009C1404">
      <w:pPr>
        <w:pStyle w:val="a8"/>
        <w:numPr>
          <w:ilvl w:val="0"/>
          <w:numId w:val="54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is the professor’s attitude toward the results from medical research on snake venom proteins?</w:t>
      </w:r>
    </w:p>
    <w:p w14:paraId="374434F5" w14:textId="77777777" w:rsidR="002C5B35" w:rsidRPr="00101A41" w:rsidRDefault="002C5B35" w:rsidP="009C1404">
      <w:pPr>
        <w:pStyle w:val="a8"/>
        <w:numPr>
          <w:ilvl w:val="0"/>
          <w:numId w:val="57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She is enthusiastic about the drug that have been tested to date</w:t>
      </w:r>
    </w:p>
    <w:p w14:paraId="4EB0791D" w14:textId="77777777" w:rsidR="002C5B35" w:rsidRPr="00101A41" w:rsidRDefault="002C5B35" w:rsidP="009C1404">
      <w:pPr>
        <w:pStyle w:val="a8"/>
        <w:numPr>
          <w:ilvl w:val="0"/>
          <w:numId w:val="57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She is concerned about the side effects of drugs created from snake venom proteins</w:t>
      </w:r>
    </w:p>
    <w:p w14:paraId="63232CC4" w14:textId="77777777" w:rsidR="002C5B35" w:rsidRPr="00101A41" w:rsidRDefault="002C5B35" w:rsidP="009C1404">
      <w:pPr>
        <w:pStyle w:val="a8"/>
        <w:numPr>
          <w:ilvl w:val="0"/>
          <w:numId w:val="57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She doubts that the DNA database will be useful in developing new drugs</w:t>
      </w:r>
    </w:p>
    <w:p w14:paraId="5779563C" w14:textId="77777777" w:rsidR="002C5B35" w:rsidRPr="00101A41" w:rsidRDefault="002C5B35" w:rsidP="009C1404">
      <w:pPr>
        <w:pStyle w:val="a8"/>
        <w:numPr>
          <w:ilvl w:val="0"/>
          <w:numId w:val="57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lastRenderedPageBreak/>
        <w:t>She thinks it is too early to tell how successful the research will be</w:t>
      </w:r>
    </w:p>
    <w:p w14:paraId="64EE1F60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1E368F14" w14:textId="77777777" w:rsidR="002C5B35" w:rsidRPr="00101A41" w:rsidRDefault="002C5B35" w:rsidP="009C1404">
      <w:pPr>
        <w:pStyle w:val="a8"/>
        <w:numPr>
          <w:ilvl w:val="0"/>
          <w:numId w:val="54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aspect of Alice Neel’s work does the class mainly discuss?</w:t>
      </w:r>
    </w:p>
    <w:p w14:paraId="2E1BA6A4" w14:textId="77777777" w:rsidR="002C5B35" w:rsidRPr="00101A41" w:rsidRDefault="002C5B35" w:rsidP="009C1404">
      <w:pPr>
        <w:pStyle w:val="a8"/>
        <w:numPr>
          <w:ilvl w:val="0"/>
          <w:numId w:val="57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ways that her artistic style developed over time</w:t>
      </w:r>
    </w:p>
    <w:p w14:paraId="75D4BA24" w14:textId="77777777" w:rsidR="002C5B35" w:rsidRPr="00101A41" w:rsidRDefault="002C5B35" w:rsidP="009C1404">
      <w:pPr>
        <w:pStyle w:val="a8"/>
        <w:numPr>
          <w:ilvl w:val="0"/>
          <w:numId w:val="57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influence of photography on her portraits</w:t>
      </w:r>
    </w:p>
    <w:p w14:paraId="7CF5EBBD" w14:textId="77777777" w:rsidR="002C5B35" w:rsidRPr="00101A41" w:rsidRDefault="002C5B35" w:rsidP="009C1404">
      <w:pPr>
        <w:pStyle w:val="a8"/>
        <w:numPr>
          <w:ilvl w:val="0"/>
          <w:numId w:val="57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style she used to portray her subjects</w:t>
      </w:r>
    </w:p>
    <w:p w14:paraId="0161AAD3" w14:textId="77777777" w:rsidR="002C5B35" w:rsidRPr="00101A41" w:rsidRDefault="002C5B35" w:rsidP="009C1404">
      <w:pPr>
        <w:pStyle w:val="a8"/>
        <w:numPr>
          <w:ilvl w:val="0"/>
          <w:numId w:val="57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Criticism of her approach to Realism an Expressionism</w:t>
      </w:r>
    </w:p>
    <w:p w14:paraId="1AE30931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12E45A8C" w14:textId="77777777" w:rsidR="002C5B35" w:rsidRPr="00101A41" w:rsidRDefault="002C5B35" w:rsidP="009C1404">
      <w:pPr>
        <w:pStyle w:val="a8"/>
        <w:numPr>
          <w:ilvl w:val="0"/>
          <w:numId w:val="54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point does the professor make about photography and portraiture in the twentieth century?</w:t>
      </w:r>
    </w:p>
    <w:p w14:paraId="5D725F3F" w14:textId="77777777" w:rsidR="002C5B35" w:rsidRPr="00101A41" w:rsidRDefault="002C5B35" w:rsidP="009C1404">
      <w:pPr>
        <w:pStyle w:val="a8"/>
        <w:numPr>
          <w:ilvl w:val="0"/>
          <w:numId w:val="57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Painters began to produce more lifelike portraits in imitation of photography</w:t>
      </w:r>
    </w:p>
    <w:p w14:paraId="07BCE6CB" w14:textId="77777777" w:rsidR="002C5B35" w:rsidRPr="00101A41" w:rsidRDefault="002C5B35" w:rsidP="009C1404">
      <w:pPr>
        <w:pStyle w:val="a8"/>
        <w:numPr>
          <w:ilvl w:val="0"/>
          <w:numId w:val="57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Photography largely replaced the tradition of portrait painting</w:t>
      </w:r>
    </w:p>
    <w:p w14:paraId="74EEAEF1" w14:textId="77777777" w:rsidR="002C5B35" w:rsidRPr="00101A41" w:rsidRDefault="002C5B35" w:rsidP="009C1404">
      <w:pPr>
        <w:pStyle w:val="a8"/>
        <w:numPr>
          <w:ilvl w:val="0"/>
          <w:numId w:val="57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Photographers followed the style of portrait painters in creating their work</w:t>
      </w:r>
    </w:p>
    <w:p w14:paraId="03BA5269" w14:textId="77777777" w:rsidR="002C5B35" w:rsidRPr="00101A41" w:rsidRDefault="002C5B35" w:rsidP="009C1404">
      <w:pPr>
        <w:pStyle w:val="a8"/>
        <w:numPr>
          <w:ilvl w:val="0"/>
          <w:numId w:val="57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Both photography an portrait painting were considered inferior art</w:t>
      </w:r>
    </w:p>
    <w:p w14:paraId="1DF82731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54043A3F" w14:textId="77777777" w:rsidR="002C5B35" w:rsidRPr="00101A41" w:rsidRDefault="002C5B35" w:rsidP="009C1404">
      <w:pPr>
        <w:pStyle w:val="a8"/>
        <w:numPr>
          <w:ilvl w:val="0"/>
          <w:numId w:val="54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According to the professor, what two aspects of Neel’s work are characteristics of Expressionism?</w:t>
      </w:r>
    </w:p>
    <w:p w14:paraId="413B6C9C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  <w:shd w:val="pct15" w:color="auto" w:fill="FFFFFF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  <w:shd w:val="pct15" w:color="auto" w:fill="FFFFFF"/>
        </w:rPr>
        <w:t>Click on 2 answers</w:t>
      </w:r>
    </w:p>
    <w:p w14:paraId="1FC281D4" w14:textId="77777777" w:rsidR="002C5B35" w:rsidRPr="00101A41" w:rsidRDefault="002C5B35" w:rsidP="009C1404">
      <w:pPr>
        <w:pStyle w:val="a8"/>
        <w:numPr>
          <w:ilvl w:val="0"/>
          <w:numId w:val="57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depiction of unusual object</w:t>
      </w:r>
    </w:p>
    <w:p w14:paraId="03FB5DBD" w14:textId="77777777" w:rsidR="002C5B35" w:rsidRPr="00101A41" w:rsidRDefault="002C5B35" w:rsidP="009C1404">
      <w:pPr>
        <w:pStyle w:val="a8"/>
        <w:numPr>
          <w:ilvl w:val="0"/>
          <w:numId w:val="57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way the subject’s faces are portrayed</w:t>
      </w:r>
    </w:p>
    <w:p w14:paraId="5D47C638" w14:textId="77777777" w:rsidR="002C5B35" w:rsidRPr="00101A41" w:rsidRDefault="002C5B35" w:rsidP="009C1404">
      <w:pPr>
        <w:pStyle w:val="a8"/>
        <w:numPr>
          <w:ilvl w:val="0"/>
          <w:numId w:val="57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shape of the subjects’ bodies</w:t>
      </w:r>
    </w:p>
    <w:p w14:paraId="258C32C7" w14:textId="77777777" w:rsidR="002C5B35" w:rsidRPr="00101A41" w:rsidRDefault="002C5B35" w:rsidP="009C1404">
      <w:pPr>
        <w:pStyle w:val="a8"/>
        <w:numPr>
          <w:ilvl w:val="0"/>
          <w:numId w:val="57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use of color in the paintings</w:t>
      </w:r>
    </w:p>
    <w:p w14:paraId="0E84CD5E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17C75728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br/>
        <w:t>32.  According to the professor, why did Neel paint portraits?</w:t>
      </w:r>
    </w:p>
    <w:p w14:paraId="5567625C" w14:textId="77777777" w:rsidR="002C5B35" w:rsidRPr="00101A41" w:rsidRDefault="002C5B35" w:rsidP="009C1404">
      <w:pPr>
        <w:pStyle w:val="a8"/>
        <w:numPr>
          <w:ilvl w:val="0"/>
          <w:numId w:val="57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She felts that it was the best way to represent a time period</w:t>
      </w:r>
    </w:p>
    <w:p w14:paraId="7A35528A" w14:textId="77777777" w:rsidR="002C5B35" w:rsidRPr="00101A41" w:rsidRDefault="002C5B35" w:rsidP="009C1404">
      <w:pPr>
        <w:pStyle w:val="a8"/>
        <w:numPr>
          <w:ilvl w:val="0"/>
          <w:numId w:val="57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She enjoyed the technical challenge of painting portraits</w:t>
      </w:r>
    </w:p>
    <w:p w14:paraId="6AAC6048" w14:textId="77777777" w:rsidR="002C5B35" w:rsidRPr="00101A41" w:rsidRDefault="002C5B35" w:rsidP="009C1404">
      <w:pPr>
        <w:pStyle w:val="a8"/>
        <w:numPr>
          <w:ilvl w:val="0"/>
          <w:numId w:val="57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She found that it was too difficult to earn a living painting abstract art</w:t>
      </w:r>
    </w:p>
    <w:p w14:paraId="71F69693" w14:textId="77777777" w:rsidR="002C5B35" w:rsidRPr="00101A41" w:rsidRDefault="002C5B35" w:rsidP="009C1404">
      <w:pPr>
        <w:pStyle w:val="a8"/>
        <w:numPr>
          <w:ilvl w:val="0"/>
          <w:numId w:val="57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She followed the lead of Expressionist painters who also painted portraits</w:t>
      </w:r>
    </w:p>
    <w:p w14:paraId="1BFB7F3D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1A4D0820" w14:textId="77777777" w:rsidR="002C5B35" w:rsidRPr="00101A41" w:rsidRDefault="002C5B35" w:rsidP="009C1404">
      <w:pPr>
        <w:pStyle w:val="a8"/>
        <w:numPr>
          <w:ilvl w:val="0"/>
          <w:numId w:val="57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lastRenderedPageBreak/>
        <w:t xml:space="preserve"> Why does the professor discuss the variety of people in Neel’s portraits?</w:t>
      </w:r>
    </w:p>
    <w:p w14:paraId="183D799C" w14:textId="77777777" w:rsidR="002C5B35" w:rsidRPr="00101A41" w:rsidRDefault="002C5B35" w:rsidP="009C1404">
      <w:pPr>
        <w:pStyle w:val="a8"/>
        <w:numPr>
          <w:ilvl w:val="0"/>
          <w:numId w:val="57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explain why it took Neel a long time to find her characteristics style</w:t>
      </w:r>
    </w:p>
    <w:p w14:paraId="096F222D" w14:textId="77777777" w:rsidR="002C5B35" w:rsidRPr="00101A41" w:rsidRDefault="002C5B35" w:rsidP="009C1404">
      <w:pPr>
        <w:pStyle w:val="a8"/>
        <w:numPr>
          <w:ilvl w:val="0"/>
          <w:numId w:val="57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explain why Neel experimented with genres other than portraiture</w:t>
      </w:r>
    </w:p>
    <w:p w14:paraId="077EDD49" w14:textId="77777777" w:rsidR="002C5B35" w:rsidRPr="00101A41" w:rsidRDefault="002C5B35" w:rsidP="009C1404">
      <w:pPr>
        <w:pStyle w:val="a8"/>
        <w:numPr>
          <w:ilvl w:val="0"/>
          <w:numId w:val="57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identify elements of Realism and Expressionism in Neel’s paintings</w:t>
      </w:r>
    </w:p>
    <w:p w14:paraId="28FBF131" w14:textId="77777777" w:rsidR="002C5B35" w:rsidRPr="00101A41" w:rsidRDefault="002C5B35" w:rsidP="009C1404">
      <w:pPr>
        <w:pStyle w:val="a8"/>
        <w:numPr>
          <w:ilvl w:val="0"/>
          <w:numId w:val="57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emphasize a distinctive feature of Neel’s body of work</w:t>
      </w:r>
    </w:p>
    <w:p w14:paraId="6460BD10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6E420DF7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34.  Why does the professor say </w:t>
      </w:r>
      <w:proofErr w:type="gramStart"/>
      <w:r w:rsidRPr="00101A41">
        <w:rPr>
          <w:rFonts w:ascii="Times New Roman" w:eastAsiaTheme="majorEastAsia" w:hAnsi="Times New Roman" w:cs="Times New Roman"/>
          <w:sz w:val="22"/>
          <w:szCs w:val="22"/>
        </w:rPr>
        <w:t>this:</w:t>
      </w:r>
      <w:proofErr w:type="gramEnd"/>
    </w:p>
    <w:p w14:paraId="771E9FEF" w14:textId="77777777" w:rsidR="002C5B35" w:rsidRPr="00101A41" w:rsidRDefault="002C5B35" w:rsidP="009C1404">
      <w:pPr>
        <w:pStyle w:val="a8"/>
        <w:numPr>
          <w:ilvl w:val="0"/>
          <w:numId w:val="58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influence the students’ opinions about Alice Neel’s work</w:t>
      </w:r>
    </w:p>
    <w:p w14:paraId="6CEA808B" w14:textId="77777777" w:rsidR="002C5B35" w:rsidRPr="00101A41" w:rsidRDefault="002C5B35" w:rsidP="009C1404">
      <w:pPr>
        <w:pStyle w:val="a8"/>
        <w:numPr>
          <w:ilvl w:val="0"/>
          <w:numId w:val="58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suggest that Alice Neel created her best paintings late in her career</w:t>
      </w:r>
    </w:p>
    <w:p w14:paraId="7B5243E9" w14:textId="77777777" w:rsidR="002C5B35" w:rsidRPr="00101A41" w:rsidRDefault="002C5B35" w:rsidP="009C1404">
      <w:pPr>
        <w:pStyle w:val="a8"/>
        <w:numPr>
          <w:ilvl w:val="0"/>
          <w:numId w:val="58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reinforce the fact that Neel’s work was not appreciated</w:t>
      </w:r>
    </w:p>
    <w:p w14:paraId="1E0445BF" w14:textId="77777777" w:rsidR="002C5B35" w:rsidRPr="00101A41" w:rsidRDefault="002C5B35" w:rsidP="009C1404">
      <w:pPr>
        <w:pStyle w:val="a8"/>
        <w:numPr>
          <w:ilvl w:val="0"/>
          <w:numId w:val="58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show that Alice Neel’s situation was similar to his own</w:t>
      </w:r>
    </w:p>
    <w:p w14:paraId="4B55C146" w14:textId="0F55492F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33E46F40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5D8CB567" w14:textId="77777777" w:rsidR="002C5B35" w:rsidRPr="00101A41" w:rsidRDefault="002C5B35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66" w:name="_Toc397763807"/>
      <w:r w:rsidRPr="00101A41">
        <w:rPr>
          <w:rFonts w:eastAsiaTheme="majorEastAsia" w:cs="Arial"/>
          <w:b w:val="0"/>
          <w:sz w:val="22"/>
          <w:szCs w:val="22"/>
        </w:rPr>
        <w:t>TPO-22</w:t>
      </w:r>
      <w:bookmarkEnd w:id="66"/>
    </w:p>
    <w:p w14:paraId="7A18115F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085F6B5E" w14:textId="77777777" w:rsidR="002C5B35" w:rsidRPr="00101A41" w:rsidRDefault="002C5B35" w:rsidP="009C1404">
      <w:pPr>
        <w:pStyle w:val="a8"/>
        <w:numPr>
          <w:ilvl w:val="0"/>
          <w:numId w:val="58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Why does the student go to the man’s office?</w:t>
      </w:r>
    </w:p>
    <w:p w14:paraId="4FA6A062" w14:textId="77777777" w:rsidR="002C5B35" w:rsidRPr="00101A41" w:rsidRDefault="002C5B35" w:rsidP="009C1404">
      <w:pPr>
        <w:pStyle w:val="a8"/>
        <w:numPr>
          <w:ilvl w:val="0"/>
          <w:numId w:val="58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get some advice on an article that she is writing</w:t>
      </w:r>
    </w:p>
    <w:p w14:paraId="4663A206" w14:textId="77777777" w:rsidR="002C5B35" w:rsidRPr="00101A41" w:rsidRDefault="002C5B35" w:rsidP="009C1404">
      <w:pPr>
        <w:pStyle w:val="a8"/>
        <w:numPr>
          <w:ilvl w:val="0"/>
          <w:numId w:val="58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find out about getting a job on the student newspaper</w:t>
      </w:r>
    </w:p>
    <w:p w14:paraId="774B9286" w14:textId="77777777" w:rsidR="002C5B35" w:rsidRPr="00101A41" w:rsidRDefault="002C5B35" w:rsidP="009C1404">
      <w:pPr>
        <w:pStyle w:val="a8"/>
        <w:numPr>
          <w:ilvl w:val="0"/>
          <w:numId w:val="58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protest the university’s decision about a statue</w:t>
      </w:r>
    </w:p>
    <w:p w14:paraId="2941106C" w14:textId="77777777" w:rsidR="002C5B35" w:rsidRPr="00101A41" w:rsidRDefault="002C5B35" w:rsidP="009C1404">
      <w:pPr>
        <w:pStyle w:val="a8"/>
        <w:numPr>
          <w:ilvl w:val="0"/>
          <w:numId w:val="58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complain about an article in the student newspaper</w:t>
      </w:r>
    </w:p>
    <w:p w14:paraId="401FCEE2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1F50912A" w14:textId="77777777" w:rsidR="002C5B35" w:rsidRPr="00101A41" w:rsidRDefault="002C5B35" w:rsidP="009C1404">
      <w:pPr>
        <w:pStyle w:val="a8"/>
        <w:numPr>
          <w:ilvl w:val="0"/>
          <w:numId w:val="58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points does the man make about the article they are discussing?</w:t>
      </w:r>
    </w:p>
    <w:p w14:paraId="70DDC2A9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  <w:shd w:val="pct15" w:color="auto" w:fill="FFFFFF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  <w:shd w:val="pct15" w:color="auto" w:fill="FFFFFF"/>
        </w:rPr>
        <w:t>Click on 2 answers</w:t>
      </w:r>
    </w:p>
    <w:p w14:paraId="0681B566" w14:textId="77777777" w:rsidR="002C5B35" w:rsidRPr="00101A41" w:rsidRDefault="002C5B35" w:rsidP="009C1404">
      <w:pPr>
        <w:pStyle w:val="a8"/>
        <w:numPr>
          <w:ilvl w:val="0"/>
          <w:numId w:val="58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was the personal viewpoint of the writer</w:t>
      </w:r>
    </w:p>
    <w:p w14:paraId="3918C207" w14:textId="77777777" w:rsidR="002C5B35" w:rsidRPr="00101A41" w:rsidRDefault="002C5B35" w:rsidP="009C1404">
      <w:pPr>
        <w:pStyle w:val="a8"/>
        <w:numPr>
          <w:ilvl w:val="0"/>
          <w:numId w:val="58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was based on research by one of the editors</w:t>
      </w:r>
    </w:p>
    <w:p w14:paraId="05D85453" w14:textId="77777777" w:rsidR="002C5B35" w:rsidRPr="00101A41" w:rsidRDefault="002C5B35" w:rsidP="009C1404">
      <w:pPr>
        <w:pStyle w:val="a8"/>
        <w:numPr>
          <w:ilvl w:val="0"/>
          <w:numId w:val="58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was meant to be humorous</w:t>
      </w:r>
    </w:p>
    <w:p w14:paraId="57279618" w14:textId="77777777" w:rsidR="002C5B35" w:rsidRPr="00101A41" w:rsidRDefault="002C5B35" w:rsidP="009C1404">
      <w:pPr>
        <w:pStyle w:val="a8"/>
        <w:numPr>
          <w:ilvl w:val="0"/>
          <w:numId w:val="58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Not many people have read it</w:t>
      </w:r>
    </w:p>
    <w:p w14:paraId="24B5FB6D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747B3CDE" w14:textId="77777777" w:rsidR="002C5B35" w:rsidRPr="00101A41" w:rsidRDefault="002C5B35" w:rsidP="009C1404">
      <w:pPr>
        <w:pStyle w:val="a8"/>
        <w:numPr>
          <w:ilvl w:val="0"/>
          <w:numId w:val="58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is the student’s opinion of the editorial’s representation of Sally Smith?</w:t>
      </w:r>
    </w:p>
    <w:p w14:paraId="36DAFA4C" w14:textId="77777777" w:rsidR="002C5B35" w:rsidRPr="00101A41" w:rsidRDefault="002C5B35" w:rsidP="009C1404">
      <w:pPr>
        <w:pStyle w:val="a8"/>
        <w:numPr>
          <w:ilvl w:val="0"/>
          <w:numId w:val="58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She agrees it was accurate</w:t>
      </w:r>
    </w:p>
    <w:p w14:paraId="09C113F3" w14:textId="77777777" w:rsidR="002C5B35" w:rsidRPr="00101A41" w:rsidRDefault="002C5B35" w:rsidP="009C1404">
      <w:pPr>
        <w:pStyle w:val="a8"/>
        <w:numPr>
          <w:ilvl w:val="0"/>
          <w:numId w:val="58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lastRenderedPageBreak/>
        <w:t>She believes it was not respectful</w:t>
      </w:r>
    </w:p>
    <w:p w14:paraId="4F26F8B0" w14:textId="77777777" w:rsidR="002C5B35" w:rsidRPr="00101A41" w:rsidRDefault="002C5B35" w:rsidP="009C1404">
      <w:pPr>
        <w:pStyle w:val="a8"/>
        <w:numPr>
          <w:ilvl w:val="0"/>
          <w:numId w:val="58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She believes that the editor was referring to someone else</w:t>
      </w:r>
    </w:p>
    <w:p w14:paraId="251F669C" w14:textId="77777777" w:rsidR="002C5B35" w:rsidRPr="00101A41" w:rsidRDefault="002C5B35" w:rsidP="009C1404">
      <w:pPr>
        <w:pStyle w:val="a8"/>
        <w:numPr>
          <w:ilvl w:val="0"/>
          <w:numId w:val="58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She agrees that the editorial’s focus on Sally’s background is relevant</w:t>
      </w:r>
    </w:p>
    <w:p w14:paraId="40B02D03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41BBAAB9" w14:textId="77777777" w:rsidR="002C5B35" w:rsidRPr="00101A41" w:rsidRDefault="002C5B35" w:rsidP="009C1404">
      <w:pPr>
        <w:pStyle w:val="a8"/>
        <w:numPr>
          <w:ilvl w:val="0"/>
          <w:numId w:val="58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does the man imply about the university’s student government organization?</w:t>
      </w:r>
    </w:p>
    <w:p w14:paraId="579164DB" w14:textId="77777777" w:rsidR="002C5B35" w:rsidRPr="00101A41" w:rsidRDefault="002C5B35" w:rsidP="009C1404">
      <w:pPr>
        <w:pStyle w:val="a8"/>
        <w:numPr>
          <w:ilvl w:val="0"/>
          <w:numId w:val="58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Its reputation has been damaged by recent events</w:t>
      </w:r>
    </w:p>
    <w:p w14:paraId="7FD703BD" w14:textId="77777777" w:rsidR="002C5B35" w:rsidRPr="00101A41" w:rsidRDefault="002C5B35" w:rsidP="009C1404">
      <w:pPr>
        <w:pStyle w:val="a8"/>
        <w:numPr>
          <w:ilvl w:val="0"/>
          <w:numId w:val="58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Its leaders need to be more careful about what they say in public about the university</w:t>
      </w:r>
    </w:p>
    <w:p w14:paraId="76B77639" w14:textId="77777777" w:rsidR="002C5B35" w:rsidRPr="00101A41" w:rsidRDefault="002C5B35" w:rsidP="009C1404">
      <w:pPr>
        <w:pStyle w:val="a8"/>
        <w:numPr>
          <w:ilvl w:val="0"/>
          <w:numId w:val="58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It will probably benefit from what the newspaper printed about it </w:t>
      </w:r>
    </w:p>
    <w:p w14:paraId="773F5F9D" w14:textId="77777777" w:rsidR="002C5B35" w:rsidRPr="00101A41" w:rsidRDefault="002C5B35" w:rsidP="009C1404">
      <w:pPr>
        <w:pStyle w:val="a8"/>
        <w:numPr>
          <w:ilvl w:val="0"/>
          <w:numId w:val="58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Its communications with the public have recently become more effective</w:t>
      </w:r>
    </w:p>
    <w:p w14:paraId="5544146D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2FD08652" w14:textId="77777777" w:rsidR="002C5B35" w:rsidRPr="00101A41" w:rsidRDefault="002C5B35" w:rsidP="009C1404">
      <w:pPr>
        <w:pStyle w:val="a8"/>
        <w:numPr>
          <w:ilvl w:val="0"/>
          <w:numId w:val="58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does the woman imply when she says this:</w:t>
      </w:r>
    </w:p>
    <w:p w14:paraId="6DBDC0C4" w14:textId="77777777" w:rsidR="002C5B35" w:rsidRPr="00101A41" w:rsidRDefault="002C5B35" w:rsidP="009C1404">
      <w:pPr>
        <w:pStyle w:val="a8"/>
        <w:numPr>
          <w:ilvl w:val="0"/>
          <w:numId w:val="58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She does not think that she is capable of writing the response herself</w:t>
      </w:r>
    </w:p>
    <w:p w14:paraId="23991C43" w14:textId="77777777" w:rsidR="002C5B35" w:rsidRPr="00101A41" w:rsidRDefault="002C5B35" w:rsidP="009C1404">
      <w:pPr>
        <w:pStyle w:val="a8"/>
        <w:numPr>
          <w:ilvl w:val="0"/>
          <w:numId w:val="58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She has already prepared a response to give to the editor</w:t>
      </w:r>
    </w:p>
    <w:p w14:paraId="43DDEFF6" w14:textId="77777777" w:rsidR="002C5B35" w:rsidRPr="00101A41" w:rsidRDefault="002C5B35" w:rsidP="009C1404">
      <w:pPr>
        <w:pStyle w:val="a8"/>
        <w:numPr>
          <w:ilvl w:val="0"/>
          <w:numId w:val="58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She is worried that Sally is too upset to participate</w:t>
      </w:r>
    </w:p>
    <w:p w14:paraId="344B7DFE" w14:textId="77777777" w:rsidR="002C5B35" w:rsidRPr="00101A41" w:rsidRDefault="002C5B35" w:rsidP="009C1404">
      <w:pPr>
        <w:pStyle w:val="a8"/>
        <w:numPr>
          <w:ilvl w:val="0"/>
          <w:numId w:val="58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She is not convinced that the editor will agree to the request</w:t>
      </w:r>
    </w:p>
    <w:p w14:paraId="4F2D5A01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19E2C550" w14:textId="77777777" w:rsidR="002C5B35" w:rsidRPr="00101A41" w:rsidRDefault="002C5B35" w:rsidP="009C1404">
      <w:pPr>
        <w:pStyle w:val="a8"/>
        <w:numPr>
          <w:ilvl w:val="0"/>
          <w:numId w:val="58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does the professor mainly discuss?</w:t>
      </w:r>
    </w:p>
    <w:p w14:paraId="2BB84596" w14:textId="77777777" w:rsidR="002C5B35" w:rsidRPr="00101A41" w:rsidRDefault="002C5B35" w:rsidP="009C1404">
      <w:pPr>
        <w:pStyle w:val="a8"/>
        <w:numPr>
          <w:ilvl w:val="0"/>
          <w:numId w:val="58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Sudden population increases in early states</w:t>
      </w:r>
    </w:p>
    <w:p w14:paraId="575255D2" w14:textId="77777777" w:rsidR="002C5B35" w:rsidRPr="00101A41" w:rsidRDefault="002C5B35" w:rsidP="009C1404">
      <w:pPr>
        <w:pStyle w:val="a8"/>
        <w:numPr>
          <w:ilvl w:val="0"/>
          <w:numId w:val="58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Possible reasons for the formation of early states</w:t>
      </w:r>
    </w:p>
    <w:p w14:paraId="0CB33A53" w14:textId="77777777" w:rsidR="002C5B35" w:rsidRPr="00101A41" w:rsidRDefault="002C5B35" w:rsidP="009C1404">
      <w:pPr>
        <w:pStyle w:val="a8"/>
        <w:numPr>
          <w:ilvl w:val="0"/>
          <w:numId w:val="58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Consequences of agricultural land shortages in ancient Egypt</w:t>
      </w:r>
    </w:p>
    <w:p w14:paraId="52D13E3E" w14:textId="77777777" w:rsidR="002C5B35" w:rsidRPr="00101A41" w:rsidRDefault="002C5B35" w:rsidP="009C1404">
      <w:pPr>
        <w:pStyle w:val="a8"/>
        <w:numPr>
          <w:ilvl w:val="0"/>
          <w:numId w:val="58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Common political problems of chiefdoms</w:t>
      </w:r>
    </w:p>
    <w:p w14:paraId="404DC44A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027016B7" w14:textId="77777777" w:rsidR="002C5B35" w:rsidRPr="00101A41" w:rsidRDefault="002C5B35" w:rsidP="009C1404">
      <w:pPr>
        <w:pStyle w:val="a8"/>
        <w:numPr>
          <w:ilvl w:val="0"/>
          <w:numId w:val="58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According to the professor, what are two typical characteristics of a band?</w:t>
      </w:r>
    </w:p>
    <w:p w14:paraId="21241711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  <w:shd w:val="pct15" w:color="auto" w:fill="FFFFFF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  <w:shd w:val="pct15" w:color="auto" w:fill="FFFFFF"/>
        </w:rPr>
        <w:t>Click on 2 answers</w:t>
      </w:r>
    </w:p>
    <w:p w14:paraId="00959D95" w14:textId="77777777" w:rsidR="002C5B35" w:rsidRPr="00101A41" w:rsidRDefault="002C5B35" w:rsidP="009C1404">
      <w:pPr>
        <w:pStyle w:val="a8"/>
        <w:numPr>
          <w:ilvl w:val="0"/>
          <w:numId w:val="58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It is the smallest type of group </w:t>
      </w:r>
    </w:p>
    <w:p w14:paraId="06CAFC4E" w14:textId="77777777" w:rsidR="002C5B35" w:rsidRPr="00101A41" w:rsidRDefault="002C5B35" w:rsidP="009C1404">
      <w:pPr>
        <w:pStyle w:val="a8"/>
        <w:numPr>
          <w:ilvl w:val="0"/>
          <w:numId w:val="58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is the most socioplitically complex type of group</w:t>
      </w:r>
    </w:p>
    <w:p w14:paraId="343DDF08" w14:textId="77777777" w:rsidR="002C5B35" w:rsidRPr="00101A41" w:rsidRDefault="002C5B35" w:rsidP="009C1404">
      <w:pPr>
        <w:pStyle w:val="a8"/>
        <w:numPr>
          <w:ilvl w:val="0"/>
          <w:numId w:val="58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practices intensified agriculture</w:t>
      </w:r>
    </w:p>
    <w:p w14:paraId="44A1F8B4" w14:textId="77777777" w:rsidR="002C5B35" w:rsidRPr="00101A41" w:rsidRDefault="002C5B35" w:rsidP="009C1404">
      <w:pPr>
        <w:pStyle w:val="a8"/>
        <w:numPr>
          <w:ilvl w:val="0"/>
          <w:numId w:val="58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is able to meet its own basic needs</w:t>
      </w:r>
    </w:p>
    <w:p w14:paraId="14CEFBD4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639FBB7F" w14:textId="77777777" w:rsidR="002C5B35" w:rsidRPr="00101A41" w:rsidRDefault="002C5B35" w:rsidP="009C1404">
      <w:pPr>
        <w:pStyle w:val="a8"/>
        <w:numPr>
          <w:ilvl w:val="0"/>
          <w:numId w:val="58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does the professor say is a characteristic feature of states?</w:t>
      </w:r>
    </w:p>
    <w:p w14:paraId="01E8DBEB" w14:textId="77777777" w:rsidR="002C5B35" w:rsidRPr="00101A41" w:rsidRDefault="002C5B35" w:rsidP="009C1404">
      <w:pPr>
        <w:pStyle w:val="a8"/>
        <w:numPr>
          <w:ilvl w:val="0"/>
          <w:numId w:val="58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lastRenderedPageBreak/>
        <w:t>States often damage the environment of the area they occupy</w:t>
      </w:r>
    </w:p>
    <w:p w14:paraId="5D49859C" w14:textId="77777777" w:rsidR="002C5B35" w:rsidRPr="00101A41" w:rsidRDefault="002C5B35" w:rsidP="009C1404">
      <w:pPr>
        <w:pStyle w:val="a8"/>
        <w:numPr>
          <w:ilvl w:val="0"/>
          <w:numId w:val="58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States engage in trade to obtain necessary goods for their population.</w:t>
      </w:r>
    </w:p>
    <w:p w14:paraId="68979733" w14:textId="77777777" w:rsidR="002C5B35" w:rsidRPr="00101A41" w:rsidRDefault="002C5B35" w:rsidP="009C1404">
      <w:pPr>
        <w:pStyle w:val="a8"/>
        <w:numPr>
          <w:ilvl w:val="0"/>
          <w:numId w:val="58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States often undergo sudden changes in population.</w:t>
      </w:r>
    </w:p>
    <w:p w14:paraId="1A907518" w14:textId="77777777" w:rsidR="002C5B35" w:rsidRPr="00101A41" w:rsidRDefault="002C5B35" w:rsidP="009C1404">
      <w:pPr>
        <w:pStyle w:val="a8"/>
        <w:numPr>
          <w:ilvl w:val="0"/>
          <w:numId w:val="58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States manage food production for the entire population.</w:t>
      </w:r>
    </w:p>
    <w:p w14:paraId="32E8CCF9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280C293A" w14:textId="77777777" w:rsidR="002C5B35" w:rsidRPr="00101A41" w:rsidRDefault="002C5B35" w:rsidP="009C1404">
      <w:pPr>
        <w:pStyle w:val="a8"/>
        <w:numPr>
          <w:ilvl w:val="0"/>
          <w:numId w:val="58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reason for prehistoric social problems does the professor mention?</w:t>
      </w:r>
    </w:p>
    <w:p w14:paraId="75965575" w14:textId="77777777" w:rsidR="002C5B35" w:rsidRPr="00101A41" w:rsidRDefault="002C5B35" w:rsidP="009C1404">
      <w:pPr>
        <w:pStyle w:val="a8"/>
        <w:numPr>
          <w:ilvl w:val="0"/>
          <w:numId w:val="58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Competition for resources</w:t>
      </w:r>
    </w:p>
    <w:p w14:paraId="23595CF8" w14:textId="77777777" w:rsidR="002C5B35" w:rsidRPr="00101A41" w:rsidRDefault="002C5B35" w:rsidP="009C1404">
      <w:pPr>
        <w:pStyle w:val="a8"/>
        <w:numPr>
          <w:ilvl w:val="0"/>
          <w:numId w:val="58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Poor decisions by the ruling classes</w:t>
      </w:r>
    </w:p>
    <w:p w14:paraId="36506C7D" w14:textId="77777777" w:rsidR="002C5B35" w:rsidRPr="00101A41" w:rsidRDefault="002C5B35" w:rsidP="009C1404">
      <w:pPr>
        <w:pStyle w:val="a8"/>
        <w:numPr>
          <w:ilvl w:val="0"/>
          <w:numId w:val="58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existence of several conflicting legal codes</w:t>
      </w:r>
    </w:p>
    <w:p w14:paraId="465EBB72" w14:textId="77777777" w:rsidR="002C5B35" w:rsidRPr="00101A41" w:rsidRDefault="002C5B35" w:rsidP="009C1404">
      <w:pPr>
        <w:pStyle w:val="a8"/>
        <w:numPr>
          <w:ilvl w:val="0"/>
          <w:numId w:val="58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Cultural differences between neighboring states</w:t>
      </w:r>
    </w:p>
    <w:p w14:paraId="3B49DB8E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1B78B9F2" w14:textId="77777777" w:rsidR="002C5B35" w:rsidRPr="00101A41" w:rsidRDefault="002C5B35" w:rsidP="009C1404">
      <w:pPr>
        <w:pStyle w:val="a8"/>
        <w:numPr>
          <w:ilvl w:val="0"/>
          <w:numId w:val="58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Why does the professor mention upper, middle, and lower classes?</w:t>
      </w:r>
    </w:p>
    <w:p w14:paraId="018226D9" w14:textId="77777777" w:rsidR="002C5B35" w:rsidRPr="00101A41" w:rsidRDefault="002C5B35" w:rsidP="009C1404">
      <w:pPr>
        <w:pStyle w:val="a8"/>
        <w:numPr>
          <w:ilvl w:val="0"/>
          <w:numId w:val="59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explain why formal legal codes were developed</w:t>
      </w:r>
    </w:p>
    <w:p w14:paraId="79191391" w14:textId="77777777" w:rsidR="002C5B35" w:rsidRPr="00101A41" w:rsidRDefault="002C5B35" w:rsidP="009C1404">
      <w:pPr>
        <w:pStyle w:val="a8"/>
        <w:numPr>
          <w:ilvl w:val="0"/>
          <w:numId w:val="59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explain what factors caused the destruction of several early states</w:t>
      </w:r>
    </w:p>
    <w:p w14:paraId="52109F7B" w14:textId="77777777" w:rsidR="002C5B35" w:rsidRPr="00101A41" w:rsidRDefault="002C5B35" w:rsidP="009C1404">
      <w:pPr>
        <w:pStyle w:val="a8"/>
        <w:numPr>
          <w:ilvl w:val="0"/>
          <w:numId w:val="59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stress the importance of agricultural workers</w:t>
      </w:r>
    </w:p>
    <w:p w14:paraId="62C31629" w14:textId="77777777" w:rsidR="002C5B35" w:rsidRPr="00101A41" w:rsidRDefault="002C5B35" w:rsidP="009C1404">
      <w:pPr>
        <w:pStyle w:val="a8"/>
        <w:numPr>
          <w:ilvl w:val="0"/>
          <w:numId w:val="59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further describe the organization of states</w:t>
      </w:r>
    </w:p>
    <w:p w14:paraId="713612FC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4283438F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11, </w:t>
      </w:r>
      <w:proofErr w:type="gramStart"/>
      <w:r w:rsidRPr="00101A41">
        <w:rPr>
          <w:rFonts w:ascii="Times New Roman" w:eastAsiaTheme="majorEastAsia" w:hAnsi="Times New Roman" w:cs="Times New Roman"/>
          <w:sz w:val="22"/>
          <w:szCs w:val="22"/>
        </w:rPr>
        <w:t>What</w:t>
      </w:r>
      <w:proofErr w:type="gramEnd"/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 is the professor’s opinion about the environmental approach?</w:t>
      </w:r>
    </w:p>
    <w:p w14:paraId="40C3A216" w14:textId="77777777" w:rsidR="002C5B35" w:rsidRPr="00101A41" w:rsidRDefault="002C5B35" w:rsidP="009C1404">
      <w:pPr>
        <w:pStyle w:val="a8"/>
        <w:numPr>
          <w:ilvl w:val="0"/>
          <w:numId w:val="59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will remain popular for a long time</w:t>
      </w:r>
    </w:p>
    <w:p w14:paraId="2C2DF75E" w14:textId="77777777" w:rsidR="002C5B35" w:rsidRPr="00101A41" w:rsidRDefault="002C5B35" w:rsidP="009C1404">
      <w:pPr>
        <w:pStyle w:val="a8"/>
        <w:numPr>
          <w:ilvl w:val="0"/>
          <w:numId w:val="59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does not help explain how early states formed</w:t>
      </w:r>
    </w:p>
    <w:p w14:paraId="7A778EA9" w14:textId="77777777" w:rsidR="002C5B35" w:rsidRPr="00101A41" w:rsidRDefault="002C5B35" w:rsidP="009C1404">
      <w:pPr>
        <w:pStyle w:val="a8"/>
        <w:numPr>
          <w:ilvl w:val="0"/>
          <w:numId w:val="59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Some evidence supports it, but other evidence contradicts it</w:t>
      </w:r>
    </w:p>
    <w:p w14:paraId="57A8EE77" w14:textId="77777777" w:rsidR="002C5B35" w:rsidRPr="00101A41" w:rsidRDefault="002C5B35" w:rsidP="009C1404">
      <w:pPr>
        <w:pStyle w:val="a8"/>
        <w:numPr>
          <w:ilvl w:val="0"/>
          <w:numId w:val="59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should be applied when analyzing hierarchies</w:t>
      </w:r>
    </w:p>
    <w:p w14:paraId="06D13BDA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23F1CDE6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12</w:t>
      </w:r>
      <w:proofErr w:type="gramStart"/>
      <w:r w:rsidRPr="00101A41">
        <w:rPr>
          <w:rFonts w:ascii="Times New Roman" w:eastAsiaTheme="majorEastAsia" w:hAnsi="Times New Roman" w:cs="Times New Roman"/>
          <w:sz w:val="22"/>
          <w:szCs w:val="22"/>
        </w:rPr>
        <w:t>,  What</w:t>
      </w:r>
      <w:proofErr w:type="gramEnd"/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 is the main purpose of the lecture?</w:t>
      </w:r>
    </w:p>
    <w:p w14:paraId="0E74B0C6" w14:textId="77777777" w:rsidR="002C5B35" w:rsidRPr="00101A41" w:rsidRDefault="002C5B35" w:rsidP="009C1404">
      <w:pPr>
        <w:pStyle w:val="a8"/>
        <w:numPr>
          <w:ilvl w:val="0"/>
          <w:numId w:val="59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compare solutions to the greenhouse-gas problem</w:t>
      </w:r>
    </w:p>
    <w:p w14:paraId="2DAE4298" w14:textId="77777777" w:rsidR="002C5B35" w:rsidRPr="00101A41" w:rsidRDefault="002C5B35" w:rsidP="009C1404">
      <w:pPr>
        <w:pStyle w:val="a8"/>
        <w:numPr>
          <w:ilvl w:val="0"/>
          <w:numId w:val="59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examine methods used to study star formation in other solar systems</w:t>
      </w:r>
    </w:p>
    <w:p w14:paraId="113D9092" w14:textId="77777777" w:rsidR="002C5B35" w:rsidRPr="00101A41" w:rsidRDefault="002C5B35" w:rsidP="009C1404">
      <w:pPr>
        <w:pStyle w:val="a8"/>
        <w:numPr>
          <w:ilvl w:val="0"/>
          <w:numId w:val="59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discuss evidence for liquid water on young Earth and Mars</w:t>
      </w:r>
    </w:p>
    <w:p w14:paraId="01DFF23B" w14:textId="77777777" w:rsidR="002C5B35" w:rsidRPr="00101A41" w:rsidRDefault="002C5B35" w:rsidP="009C1404">
      <w:pPr>
        <w:pStyle w:val="a8"/>
        <w:numPr>
          <w:ilvl w:val="0"/>
          <w:numId w:val="59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discuss attempts to solve a puzzle related to the Sun</w:t>
      </w:r>
    </w:p>
    <w:p w14:paraId="075C75F6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01261E83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13.  Why is geological evidence of liquid water on Earth and Mars three to four billion years </w:t>
      </w:r>
      <w:r w:rsidRPr="00101A41">
        <w:rPr>
          <w:rFonts w:ascii="Times New Roman" w:eastAsiaTheme="majorEastAsia" w:hAnsi="Times New Roman" w:cs="Times New Roman"/>
          <w:sz w:val="22"/>
          <w:szCs w:val="22"/>
        </w:rPr>
        <w:lastRenderedPageBreak/>
        <w:t>ago problematic?</w:t>
      </w:r>
    </w:p>
    <w:p w14:paraId="2E6D3E48" w14:textId="77777777" w:rsidR="002C5B35" w:rsidRPr="00101A41" w:rsidRDefault="002C5B35" w:rsidP="009C1404">
      <w:pPr>
        <w:pStyle w:val="a8"/>
        <w:numPr>
          <w:ilvl w:val="0"/>
          <w:numId w:val="59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suggests that the solar system is younger than it could possibly be</w:t>
      </w:r>
    </w:p>
    <w:p w14:paraId="2FFB0B4E" w14:textId="77777777" w:rsidR="002C5B35" w:rsidRPr="00101A41" w:rsidRDefault="002C5B35" w:rsidP="009C1404">
      <w:pPr>
        <w:pStyle w:val="a8"/>
        <w:numPr>
          <w:ilvl w:val="0"/>
          <w:numId w:val="59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suggests that the young Sun was less bright than it is today</w:t>
      </w:r>
    </w:p>
    <w:p w14:paraId="4CED81CB" w14:textId="77777777" w:rsidR="002C5B35" w:rsidRPr="00101A41" w:rsidRDefault="002C5B35" w:rsidP="009C1404">
      <w:pPr>
        <w:pStyle w:val="a8"/>
        <w:numPr>
          <w:ilvl w:val="0"/>
          <w:numId w:val="59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challenges the prevailing model of star formation</w:t>
      </w:r>
    </w:p>
    <w:p w14:paraId="4E9931C2" w14:textId="77777777" w:rsidR="002C5B35" w:rsidRPr="00101A41" w:rsidRDefault="002C5B35" w:rsidP="009C1404">
      <w:pPr>
        <w:pStyle w:val="a8"/>
        <w:numPr>
          <w:ilvl w:val="0"/>
          <w:numId w:val="59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contradicts theories about the beginning of the universe</w:t>
      </w:r>
    </w:p>
    <w:p w14:paraId="6616BBF0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1134C593" w14:textId="77777777" w:rsidR="002C5B35" w:rsidRPr="00101A41" w:rsidRDefault="002C5B35" w:rsidP="009C1404">
      <w:pPr>
        <w:pStyle w:val="a8"/>
        <w:numPr>
          <w:ilvl w:val="0"/>
          <w:numId w:val="59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Why did the greenhouse-gas solution fail to explain the early presence of liquid water on Earth and Mars?</w:t>
      </w:r>
    </w:p>
    <w:p w14:paraId="308C54A5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  <w:shd w:val="pct15" w:color="auto" w:fill="FFFFFF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  <w:shd w:val="pct15" w:color="auto" w:fill="FFFFFF"/>
        </w:rPr>
        <w:t>Click on 2 answers</w:t>
      </w:r>
    </w:p>
    <w:p w14:paraId="12981948" w14:textId="77777777" w:rsidR="002C5B35" w:rsidRPr="00101A41" w:rsidRDefault="002C5B35" w:rsidP="009C1404">
      <w:pPr>
        <w:pStyle w:val="a8"/>
        <w:numPr>
          <w:ilvl w:val="0"/>
          <w:numId w:val="59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types of gases that were present in their atmospheres could not have caused temperatures to rise</w:t>
      </w:r>
    </w:p>
    <w:p w14:paraId="700EA2BD" w14:textId="77777777" w:rsidR="002C5B35" w:rsidRPr="00101A41" w:rsidRDefault="002C5B35" w:rsidP="009C1404">
      <w:pPr>
        <w:pStyle w:val="a8"/>
        <w:numPr>
          <w:ilvl w:val="0"/>
          <w:numId w:val="59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There was insufficient carbon dioxide in their atmospheres to produce a greenhouse effect</w:t>
      </w:r>
    </w:p>
    <w:p w14:paraId="7C8626B7" w14:textId="77777777" w:rsidR="002C5B35" w:rsidRPr="00101A41" w:rsidRDefault="002C5B35" w:rsidP="009C1404">
      <w:pPr>
        <w:pStyle w:val="a8"/>
        <w:numPr>
          <w:ilvl w:val="0"/>
          <w:numId w:val="59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Solar radiation would have destroyed the ammonia in their atmospheres</w:t>
      </w:r>
    </w:p>
    <w:p w14:paraId="418836A3" w14:textId="77777777" w:rsidR="002C5B35" w:rsidRPr="00101A41" w:rsidRDefault="002C5B35" w:rsidP="009C1404">
      <w:pPr>
        <w:pStyle w:val="a8"/>
        <w:numPr>
          <w:ilvl w:val="0"/>
          <w:numId w:val="59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Clouds of ammonia would have lowered temperatures by blocking out sunlight</w:t>
      </w:r>
    </w:p>
    <w:p w14:paraId="21A4E44F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4DD75D0D" w14:textId="77777777" w:rsidR="002C5B35" w:rsidRPr="00101A41" w:rsidRDefault="002C5B35" w:rsidP="009C1404">
      <w:pPr>
        <w:pStyle w:val="a8"/>
        <w:numPr>
          <w:ilvl w:val="0"/>
          <w:numId w:val="59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Why does the professor mention the solar wind?</w:t>
      </w:r>
    </w:p>
    <w:p w14:paraId="5A1997F5" w14:textId="77777777" w:rsidR="002C5B35" w:rsidRPr="00101A41" w:rsidRDefault="002C5B35" w:rsidP="009C1404">
      <w:pPr>
        <w:pStyle w:val="a8"/>
        <w:numPr>
          <w:ilvl w:val="0"/>
          <w:numId w:val="59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explain a way the Sun is losing mass</w:t>
      </w:r>
    </w:p>
    <w:p w14:paraId="22E782D9" w14:textId="77777777" w:rsidR="002C5B35" w:rsidRPr="00101A41" w:rsidRDefault="002C5B35" w:rsidP="009C1404">
      <w:pPr>
        <w:pStyle w:val="a8"/>
        <w:numPr>
          <w:ilvl w:val="0"/>
          <w:numId w:val="59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point out that it was less intense billions of years ago</w:t>
      </w:r>
    </w:p>
    <w:p w14:paraId="26938770" w14:textId="77777777" w:rsidR="002C5B35" w:rsidRPr="00101A41" w:rsidRDefault="002C5B35" w:rsidP="009C1404">
      <w:pPr>
        <w:pStyle w:val="a8"/>
        <w:numPr>
          <w:ilvl w:val="0"/>
          <w:numId w:val="59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suggest a reason for early climate differences between Earth and Mars</w:t>
      </w:r>
    </w:p>
    <w:p w14:paraId="04BFADE8" w14:textId="77777777" w:rsidR="002C5B35" w:rsidRPr="00101A41" w:rsidRDefault="002C5B35" w:rsidP="009C1404">
      <w:pPr>
        <w:pStyle w:val="a8"/>
        <w:numPr>
          <w:ilvl w:val="0"/>
          <w:numId w:val="59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explain the importance of solving the faint-young-Sun paradox</w:t>
      </w:r>
    </w:p>
    <w:p w14:paraId="487F4511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55898852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16.  What factor did astronomers consider when calculating the required solar mass for liquid water to exist on Earth and Mars?</w:t>
      </w:r>
    </w:p>
    <w:p w14:paraId="183FA841" w14:textId="77777777" w:rsidR="002C5B35" w:rsidRPr="00101A41" w:rsidRDefault="002C5B35" w:rsidP="009C1404">
      <w:pPr>
        <w:pStyle w:val="a8"/>
        <w:numPr>
          <w:ilvl w:val="0"/>
          <w:numId w:val="59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young Sun lost mass at a slower rate than it currently does</w:t>
      </w:r>
    </w:p>
    <w:p w14:paraId="5D267FC2" w14:textId="77777777" w:rsidR="002C5B35" w:rsidRPr="00101A41" w:rsidRDefault="002C5B35" w:rsidP="009C1404">
      <w:pPr>
        <w:pStyle w:val="a8"/>
        <w:numPr>
          <w:ilvl w:val="0"/>
          <w:numId w:val="59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young Sun was closer to the planets than it currently is</w:t>
      </w:r>
    </w:p>
    <w:p w14:paraId="29000D85" w14:textId="77777777" w:rsidR="002C5B35" w:rsidRPr="00101A41" w:rsidRDefault="002C5B35" w:rsidP="009C1404">
      <w:pPr>
        <w:pStyle w:val="a8"/>
        <w:numPr>
          <w:ilvl w:val="0"/>
          <w:numId w:val="59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young Sun had less solar wind activity than it currently does</w:t>
      </w:r>
    </w:p>
    <w:p w14:paraId="02136B35" w14:textId="77777777" w:rsidR="002C5B35" w:rsidRPr="00101A41" w:rsidRDefault="002C5B35" w:rsidP="009C1404">
      <w:pPr>
        <w:pStyle w:val="a8"/>
        <w:numPr>
          <w:ilvl w:val="0"/>
          <w:numId w:val="59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young Sun comprised greater amounts of helium than it currently does</w:t>
      </w:r>
    </w:p>
    <w:p w14:paraId="3E047319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4BC04B51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17.  What is the professor’s attitude about the bright-young-Sun solution?</w:t>
      </w:r>
    </w:p>
    <w:p w14:paraId="2B164CFA" w14:textId="77777777" w:rsidR="002C5B35" w:rsidRPr="00101A41" w:rsidRDefault="002C5B35" w:rsidP="009C1404">
      <w:pPr>
        <w:pStyle w:val="a8"/>
        <w:numPr>
          <w:ilvl w:val="0"/>
          <w:numId w:val="59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lastRenderedPageBreak/>
        <w:t>He is surprised that it is not more widely accepted</w:t>
      </w:r>
    </w:p>
    <w:p w14:paraId="1193D18A" w14:textId="77777777" w:rsidR="002C5B35" w:rsidRPr="00101A41" w:rsidRDefault="002C5B35" w:rsidP="009C1404">
      <w:pPr>
        <w:pStyle w:val="a8"/>
        <w:numPr>
          <w:ilvl w:val="0"/>
          <w:numId w:val="59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feels that it raises too many unanswerable questions</w:t>
      </w:r>
    </w:p>
    <w:p w14:paraId="6EDA4FE1" w14:textId="77777777" w:rsidR="002C5B35" w:rsidRPr="00101A41" w:rsidRDefault="002C5B35" w:rsidP="009C1404">
      <w:pPr>
        <w:pStyle w:val="a8"/>
        <w:numPr>
          <w:ilvl w:val="0"/>
          <w:numId w:val="59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is confident that future research will determine whether it is true</w:t>
      </w:r>
    </w:p>
    <w:p w14:paraId="48376625" w14:textId="77777777" w:rsidR="002C5B35" w:rsidRPr="00101A41" w:rsidRDefault="002C5B35" w:rsidP="009C1404">
      <w:pPr>
        <w:pStyle w:val="a8"/>
        <w:numPr>
          <w:ilvl w:val="0"/>
          <w:numId w:val="59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expects that other possible solutions to the paradox will be proposed</w:t>
      </w:r>
    </w:p>
    <w:p w14:paraId="10567994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6082D7F7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18. Why does the man go to see the professor?</w:t>
      </w:r>
    </w:p>
    <w:p w14:paraId="16A3F739" w14:textId="77777777" w:rsidR="002C5B35" w:rsidRPr="00101A41" w:rsidRDefault="002C5B35" w:rsidP="009C1404">
      <w:pPr>
        <w:pStyle w:val="a8"/>
        <w:numPr>
          <w:ilvl w:val="0"/>
          <w:numId w:val="59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discuss his impressions of a recent piano concert</w:t>
      </w:r>
    </w:p>
    <w:p w14:paraId="2B500D0A" w14:textId="77777777" w:rsidR="002C5B35" w:rsidRPr="00101A41" w:rsidRDefault="002C5B35" w:rsidP="009C1404">
      <w:pPr>
        <w:pStyle w:val="a8"/>
        <w:numPr>
          <w:ilvl w:val="0"/>
          <w:numId w:val="59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ask how to revise a paper he is writing</w:t>
      </w:r>
    </w:p>
    <w:p w14:paraId="39110F7A" w14:textId="77777777" w:rsidR="002C5B35" w:rsidRPr="00101A41" w:rsidRDefault="002C5B35" w:rsidP="009C1404">
      <w:pPr>
        <w:pStyle w:val="a8"/>
        <w:numPr>
          <w:ilvl w:val="0"/>
          <w:numId w:val="59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get approval to write a paper he is writing</w:t>
      </w:r>
    </w:p>
    <w:p w14:paraId="5E8B82CD" w14:textId="77777777" w:rsidR="002C5B35" w:rsidRPr="00101A41" w:rsidRDefault="002C5B35" w:rsidP="009C1404">
      <w:pPr>
        <w:pStyle w:val="a8"/>
        <w:numPr>
          <w:ilvl w:val="0"/>
          <w:numId w:val="59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find out why he received a poor grade on a paper he wrote</w:t>
      </w:r>
    </w:p>
    <w:p w14:paraId="2925D741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2BBF97DB" w14:textId="77777777" w:rsidR="002C5B35" w:rsidRPr="00101A41" w:rsidRDefault="002C5B35" w:rsidP="009C1404">
      <w:pPr>
        <w:pStyle w:val="a8"/>
        <w:numPr>
          <w:ilvl w:val="0"/>
          <w:numId w:val="49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did the man not understand about his professors written comments?</w:t>
      </w:r>
    </w:p>
    <w:p w14:paraId="70316BB8" w14:textId="77777777" w:rsidR="002C5B35" w:rsidRPr="00101A41" w:rsidRDefault="002C5B35" w:rsidP="009C1404">
      <w:pPr>
        <w:pStyle w:val="a8"/>
        <w:numPr>
          <w:ilvl w:val="0"/>
          <w:numId w:val="60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she considers a weakness in his writing style</w:t>
      </w:r>
    </w:p>
    <w:p w14:paraId="32FE76C5" w14:textId="77777777" w:rsidR="002C5B35" w:rsidRPr="00101A41" w:rsidRDefault="002C5B35" w:rsidP="009C1404">
      <w:pPr>
        <w:pStyle w:val="a8"/>
        <w:numPr>
          <w:ilvl w:val="0"/>
          <w:numId w:val="60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she means by the term “broader context”</w:t>
      </w:r>
    </w:p>
    <w:p w14:paraId="671F2008" w14:textId="77777777" w:rsidR="002C5B35" w:rsidRPr="00101A41" w:rsidRDefault="002C5B35" w:rsidP="009C1404">
      <w:pPr>
        <w:pStyle w:val="a8"/>
        <w:numPr>
          <w:ilvl w:val="0"/>
          <w:numId w:val="60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Which period of music history she wants him to write about</w:t>
      </w:r>
    </w:p>
    <w:p w14:paraId="301CC326" w14:textId="77777777" w:rsidR="002C5B35" w:rsidRPr="00101A41" w:rsidRDefault="002C5B35" w:rsidP="009C1404">
      <w:pPr>
        <w:pStyle w:val="a8"/>
        <w:numPr>
          <w:ilvl w:val="0"/>
          <w:numId w:val="60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Why she prefers that he write about an unfamiliar subject</w:t>
      </w:r>
    </w:p>
    <w:p w14:paraId="5A776664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319FDF26" w14:textId="77777777" w:rsidR="002C5B35" w:rsidRPr="00101A41" w:rsidRDefault="002C5B35" w:rsidP="009C1404">
      <w:pPr>
        <w:pStyle w:val="a8"/>
        <w:numPr>
          <w:ilvl w:val="0"/>
          <w:numId w:val="49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does the man say about his grandmother’s music career?</w:t>
      </w:r>
    </w:p>
    <w:p w14:paraId="5D407FF5" w14:textId="77777777" w:rsidR="002C5B35" w:rsidRPr="00101A41" w:rsidRDefault="002C5B35" w:rsidP="009C1404">
      <w:pPr>
        <w:pStyle w:val="a8"/>
        <w:numPr>
          <w:ilvl w:val="0"/>
          <w:numId w:val="60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She studied both classical music and jazz in school</w:t>
      </w:r>
    </w:p>
    <w:p w14:paraId="0E79BAF7" w14:textId="77777777" w:rsidR="002C5B35" w:rsidRPr="00101A41" w:rsidRDefault="002C5B35" w:rsidP="009C1404">
      <w:pPr>
        <w:pStyle w:val="a8"/>
        <w:numPr>
          <w:ilvl w:val="0"/>
          <w:numId w:val="60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She planned a career as a jazz musician</w:t>
      </w:r>
    </w:p>
    <w:p w14:paraId="6F064ADA" w14:textId="77777777" w:rsidR="002C5B35" w:rsidRPr="00101A41" w:rsidRDefault="002C5B35" w:rsidP="009C1404">
      <w:pPr>
        <w:pStyle w:val="a8"/>
        <w:numPr>
          <w:ilvl w:val="0"/>
          <w:numId w:val="60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She performed jazz music for most of her career</w:t>
      </w:r>
    </w:p>
    <w:p w14:paraId="5F728514" w14:textId="77777777" w:rsidR="002C5B35" w:rsidRPr="00101A41" w:rsidRDefault="002C5B35" w:rsidP="009C1404">
      <w:pPr>
        <w:pStyle w:val="a8"/>
        <w:numPr>
          <w:ilvl w:val="0"/>
          <w:numId w:val="60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She now performs both classical music and jazz</w:t>
      </w:r>
    </w:p>
    <w:p w14:paraId="47684215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05BBF61A" w14:textId="77777777" w:rsidR="002C5B35" w:rsidRPr="00101A41" w:rsidRDefault="002C5B35" w:rsidP="009C1404">
      <w:pPr>
        <w:pStyle w:val="a8"/>
        <w:numPr>
          <w:ilvl w:val="0"/>
          <w:numId w:val="49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Why does the professor ask the man to come early to the next class?</w:t>
      </w:r>
    </w:p>
    <w:p w14:paraId="16DCE817" w14:textId="77777777" w:rsidR="002C5B35" w:rsidRPr="00101A41" w:rsidRDefault="002C5B35" w:rsidP="009C1404">
      <w:pPr>
        <w:pStyle w:val="a8"/>
        <w:numPr>
          <w:ilvl w:val="0"/>
          <w:numId w:val="60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So that he can hand in a revised draft of his paper</w:t>
      </w:r>
    </w:p>
    <w:p w14:paraId="33C06704" w14:textId="77777777" w:rsidR="002C5B35" w:rsidRPr="00101A41" w:rsidRDefault="002C5B35" w:rsidP="009C1404">
      <w:pPr>
        <w:pStyle w:val="a8"/>
        <w:numPr>
          <w:ilvl w:val="0"/>
          <w:numId w:val="60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So that he can tell her the date and time of his choir concert</w:t>
      </w:r>
    </w:p>
    <w:p w14:paraId="773CC1D1" w14:textId="77777777" w:rsidR="002C5B35" w:rsidRPr="00101A41" w:rsidRDefault="002C5B35" w:rsidP="009C1404">
      <w:pPr>
        <w:pStyle w:val="a8"/>
        <w:numPr>
          <w:ilvl w:val="0"/>
          <w:numId w:val="60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So that they can continue their discussion of the man’s paper</w:t>
      </w:r>
    </w:p>
    <w:p w14:paraId="70E4660F" w14:textId="77777777" w:rsidR="002C5B35" w:rsidRPr="00101A41" w:rsidRDefault="002C5B35" w:rsidP="009C1404">
      <w:pPr>
        <w:pStyle w:val="a8"/>
        <w:numPr>
          <w:ilvl w:val="0"/>
          <w:numId w:val="60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So that he can interview the professor about women’s contributions to music</w:t>
      </w:r>
    </w:p>
    <w:p w14:paraId="052C4676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0E97DDD5" w14:textId="77777777" w:rsidR="002C5B35" w:rsidRPr="00101A41" w:rsidRDefault="002C5B35" w:rsidP="009C1404">
      <w:pPr>
        <w:pStyle w:val="a8"/>
        <w:numPr>
          <w:ilvl w:val="0"/>
          <w:numId w:val="49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Why does the professor mean when she says this:</w:t>
      </w:r>
    </w:p>
    <w:p w14:paraId="7325FA5C" w14:textId="77777777" w:rsidR="002C5B35" w:rsidRPr="00101A41" w:rsidRDefault="002C5B35" w:rsidP="009C1404">
      <w:pPr>
        <w:pStyle w:val="a8"/>
        <w:numPr>
          <w:ilvl w:val="0"/>
          <w:numId w:val="60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lastRenderedPageBreak/>
        <w:t>She will give the man extra credit if he rewrites his paper</w:t>
      </w:r>
    </w:p>
    <w:p w14:paraId="13028E4A" w14:textId="77777777" w:rsidR="002C5B35" w:rsidRPr="00101A41" w:rsidRDefault="002C5B35" w:rsidP="009C1404">
      <w:pPr>
        <w:pStyle w:val="a8"/>
        <w:numPr>
          <w:ilvl w:val="0"/>
          <w:numId w:val="60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She is willing to extend the deadline for the mans paper</w:t>
      </w:r>
    </w:p>
    <w:p w14:paraId="641971E4" w14:textId="77777777" w:rsidR="002C5B35" w:rsidRPr="00101A41" w:rsidRDefault="002C5B35" w:rsidP="009C1404">
      <w:pPr>
        <w:pStyle w:val="a8"/>
        <w:numPr>
          <w:ilvl w:val="0"/>
          <w:numId w:val="60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man will probably not be able to finish his paper within a week</w:t>
      </w:r>
    </w:p>
    <w:p w14:paraId="3F331CD5" w14:textId="77777777" w:rsidR="002C5B35" w:rsidRPr="00101A41" w:rsidRDefault="002C5B35" w:rsidP="009C1404">
      <w:pPr>
        <w:pStyle w:val="a8"/>
        <w:numPr>
          <w:ilvl w:val="0"/>
          <w:numId w:val="60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man should have started his paper sooner</w:t>
      </w:r>
    </w:p>
    <w:p w14:paraId="26E5EB86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5D894CD8" w14:textId="77777777" w:rsidR="002C5B35" w:rsidRPr="00101A41" w:rsidRDefault="002C5B35" w:rsidP="009C1404">
      <w:pPr>
        <w:pStyle w:val="a8"/>
        <w:numPr>
          <w:ilvl w:val="0"/>
          <w:numId w:val="49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is the lecture mainly about?</w:t>
      </w:r>
    </w:p>
    <w:p w14:paraId="7755DA26" w14:textId="77777777" w:rsidR="002C5B35" w:rsidRPr="00101A41" w:rsidRDefault="002C5B35" w:rsidP="009C1404">
      <w:pPr>
        <w:pStyle w:val="a8"/>
        <w:numPr>
          <w:ilvl w:val="0"/>
          <w:numId w:val="60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 proposal to identify all the animals that became extinct during the Pleistocene epoch</w:t>
      </w:r>
    </w:p>
    <w:p w14:paraId="339EE249" w14:textId="77777777" w:rsidR="002C5B35" w:rsidRPr="00101A41" w:rsidRDefault="002C5B35" w:rsidP="009C1404">
      <w:pPr>
        <w:pStyle w:val="a8"/>
        <w:numPr>
          <w:ilvl w:val="0"/>
          <w:numId w:val="60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 strategy for reintroducing native plants to an ecosystem</w:t>
      </w:r>
    </w:p>
    <w:p w14:paraId="715BD55F" w14:textId="77777777" w:rsidR="002C5B35" w:rsidRPr="00101A41" w:rsidRDefault="002C5B35" w:rsidP="009C1404">
      <w:pPr>
        <w:pStyle w:val="a8"/>
        <w:numPr>
          <w:ilvl w:val="0"/>
          <w:numId w:val="60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 process for identifying alternative habitats for large animals</w:t>
      </w:r>
    </w:p>
    <w:p w14:paraId="6B1588F5" w14:textId="77777777" w:rsidR="002C5B35" w:rsidRPr="00101A41" w:rsidRDefault="002C5B35" w:rsidP="009C1404">
      <w:pPr>
        <w:pStyle w:val="a8"/>
        <w:numPr>
          <w:ilvl w:val="0"/>
          <w:numId w:val="60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 proposal to re-create features of ecosystems of the Pleistocene epoch</w:t>
      </w:r>
    </w:p>
    <w:p w14:paraId="34340B20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4B9BA8A9" w14:textId="77777777" w:rsidR="002C5B35" w:rsidRPr="00101A41" w:rsidRDefault="002C5B35" w:rsidP="009C1404">
      <w:pPr>
        <w:pStyle w:val="a8"/>
        <w:numPr>
          <w:ilvl w:val="0"/>
          <w:numId w:val="49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According to the professor, what are the two main goals of Pleistocene rewilding?</w:t>
      </w:r>
    </w:p>
    <w:p w14:paraId="2DA233A9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  <w:shd w:val="pct15" w:color="auto" w:fill="FFFFFF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  <w:shd w:val="pct15" w:color="auto" w:fill="FFFFFF"/>
        </w:rPr>
        <w:t>Click on 2 answers</w:t>
      </w:r>
    </w:p>
    <w:p w14:paraId="42A4B32F" w14:textId="77777777" w:rsidR="002C5B35" w:rsidRPr="00101A41" w:rsidRDefault="002C5B35" w:rsidP="009C1404">
      <w:pPr>
        <w:pStyle w:val="a8"/>
        <w:numPr>
          <w:ilvl w:val="0"/>
          <w:numId w:val="60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restore some evolutionary processes that ended during the Pleistocene epoch</w:t>
      </w:r>
    </w:p>
    <w:p w14:paraId="437AF548" w14:textId="77777777" w:rsidR="002C5B35" w:rsidRPr="00101A41" w:rsidRDefault="002C5B35" w:rsidP="009C1404">
      <w:pPr>
        <w:pStyle w:val="a8"/>
        <w:numPr>
          <w:ilvl w:val="0"/>
          <w:numId w:val="60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help prevent the extinction of certain species of megafauna</w:t>
      </w:r>
    </w:p>
    <w:p w14:paraId="5F209183" w14:textId="77777777" w:rsidR="002C5B35" w:rsidRPr="00101A41" w:rsidRDefault="002C5B35" w:rsidP="009C1404">
      <w:pPr>
        <w:pStyle w:val="a8"/>
        <w:numPr>
          <w:ilvl w:val="0"/>
          <w:numId w:val="60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increase populations of native animal species in the western United States</w:t>
      </w:r>
    </w:p>
    <w:p w14:paraId="7F7B3DEE" w14:textId="77777777" w:rsidR="002C5B35" w:rsidRPr="00101A41" w:rsidRDefault="002C5B35" w:rsidP="009C1404">
      <w:pPr>
        <w:pStyle w:val="a8"/>
        <w:numPr>
          <w:ilvl w:val="0"/>
          <w:numId w:val="60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create a living laboratory where animal interactions can be observed</w:t>
      </w:r>
    </w:p>
    <w:p w14:paraId="3603D084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4B6337F0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25. According to the professor, how did the American cheetah influence the pronghorn antelope during the Pleistocene epoch?</w:t>
      </w:r>
    </w:p>
    <w:p w14:paraId="3865BFD0" w14:textId="77777777" w:rsidR="002C5B35" w:rsidRPr="00101A41" w:rsidRDefault="002C5B35" w:rsidP="009C1404">
      <w:pPr>
        <w:pStyle w:val="a8"/>
        <w:numPr>
          <w:ilvl w:val="0"/>
          <w:numId w:val="60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cheetah prevented the antelope’s population from growing too large</w:t>
      </w:r>
    </w:p>
    <w:p w14:paraId="327C6F4C" w14:textId="77777777" w:rsidR="002C5B35" w:rsidRPr="00101A41" w:rsidRDefault="002C5B35" w:rsidP="009C1404">
      <w:pPr>
        <w:pStyle w:val="a8"/>
        <w:numPr>
          <w:ilvl w:val="0"/>
          <w:numId w:val="60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cheetah was a factor in the development of the antelope’s speed</w:t>
      </w:r>
    </w:p>
    <w:p w14:paraId="6AC67D31" w14:textId="77777777" w:rsidR="002C5B35" w:rsidRPr="00101A41" w:rsidRDefault="002C5B35" w:rsidP="009C1404">
      <w:pPr>
        <w:pStyle w:val="a8"/>
        <w:numPr>
          <w:ilvl w:val="0"/>
          <w:numId w:val="60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cheetah dispersed the seeds of plants that the antelope needed to survive</w:t>
      </w:r>
    </w:p>
    <w:p w14:paraId="5BBD9EAF" w14:textId="77777777" w:rsidR="002C5B35" w:rsidRPr="00101A41" w:rsidRDefault="002C5B35" w:rsidP="009C1404">
      <w:pPr>
        <w:pStyle w:val="a8"/>
        <w:numPr>
          <w:ilvl w:val="0"/>
          <w:numId w:val="60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cheetah caused the antelope to migrate out of the western United States</w:t>
      </w:r>
    </w:p>
    <w:p w14:paraId="147D9058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3017419B" w14:textId="77777777" w:rsidR="002C5B35" w:rsidRPr="00101A41" w:rsidRDefault="002C5B35" w:rsidP="009C1404">
      <w:pPr>
        <w:pStyle w:val="a8"/>
        <w:numPr>
          <w:ilvl w:val="0"/>
          <w:numId w:val="49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point does the professor make when she discusses the maclura tree?</w:t>
      </w:r>
    </w:p>
    <w:p w14:paraId="073CB5A6" w14:textId="77777777" w:rsidR="002C5B35" w:rsidRPr="00101A41" w:rsidRDefault="002C5B35" w:rsidP="009C1404">
      <w:pPr>
        <w:pStyle w:val="a8"/>
        <w:numPr>
          <w:ilvl w:val="0"/>
          <w:numId w:val="60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feeding habits of large animals could help revive some diminishing plant species</w:t>
      </w:r>
    </w:p>
    <w:p w14:paraId="3F1148B8" w14:textId="77777777" w:rsidR="002C5B35" w:rsidRPr="00101A41" w:rsidRDefault="002C5B35" w:rsidP="009C1404">
      <w:pPr>
        <w:pStyle w:val="a8"/>
        <w:numPr>
          <w:ilvl w:val="0"/>
          <w:numId w:val="60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climate has changed in North America since the Pleistocene epoch</w:t>
      </w:r>
    </w:p>
    <w:p w14:paraId="151F8327" w14:textId="77777777" w:rsidR="002C5B35" w:rsidRPr="00101A41" w:rsidRDefault="002C5B35" w:rsidP="009C1404">
      <w:pPr>
        <w:pStyle w:val="a8"/>
        <w:numPr>
          <w:ilvl w:val="0"/>
          <w:numId w:val="60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Mass extinctions of animals are generally preceded by mass extinctions of plants</w:t>
      </w:r>
    </w:p>
    <w:p w14:paraId="74F72D81" w14:textId="77777777" w:rsidR="002C5B35" w:rsidRPr="00101A41" w:rsidRDefault="002C5B35" w:rsidP="009C1404">
      <w:pPr>
        <w:pStyle w:val="a8"/>
        <w:numPr>
          <w:ilvl w:val="0"/>
          <w:numId w:val="60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maclura tree has changed very little since the Ice Age</w:t>
      </w:r>
    </w:p>
    <w:p w14:paraId="4999B2DC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286F8BA6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26.  Why does the professor say that plants and small animals have continued to evolve since the Pleistocene?</w:t>
      </w:r>
    </w:p>
    <w:p w14:paraId="5A4D1E18" w14:textId="77777777" w:rsidR="002C5B35" w:rsidRPr="00101A41" w:rsidRDefault="002C5B35" w:rsidP="009C1404">
      <w:pPr>
        <w:pStyle w:val="a8"/>
        <w:numPr>
          <w:ilvl w:val="0"/>
          <w:numId w:val="60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indicate why the western United States is well suited for Pleistocene rewilding</w:t>
      </w:r>
    </w:p>
    <w:p w14:paraId="5B8860CC" w14:textId="77777777" w:rsidR="002C5B35" w:rsidRPr="00101A41" w:rsidRDefault="002C5B35" w:rsidP="009C1404">
      <w:pPr>
        <w:pStyle w:val="a8"/>
        <w:numPr>
          <w:ilvl w:val="0"/>
          <w:numId w:val="60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suggest a way to balance an ecosystem using Pleistocene rewilding</w:t>
      </w:r>
    </w:p>
    <w:p w14:paraId="19F66966" w14:textId="77777777" w:rsidR="002C5B35" w:rsidRPr="00101A41" w:rsidRDefault="002C5B35" w:rsidP="009C1404">
      <w:pPr>
        <w:pStyle w:val="a8"/>
        <w:numPr>
          <w:ilvl w:val="0"/>
          <w:numId w:val="60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identify a potential problem with the Pleistocene rewilding concept</w:t>
      </w:r>
    </w:p>
    <w:p w14:paraId="1D362820" w14:textId="77777777" w:rsidR="002C5B35" w:rsidRPr="00101A41" w:rsidRDefault="002C5B35" w:rsidP="009C1404">
      <w:pPr>
        <w:pStyle w:val="a8"/>
        <w:numPr>
          <w:ilvl w:val="0"/>
          <w:numId w:val="60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explain how the idea for Pleistocene rewilding came about</w:t>
      </w:r>
    </w:p>
    <w:p w14:paraId="41AE24B3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50C2AF08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27, </w:t>
      </w:r>
      <w:proofErr w:type="gramStart"/>
      <w:r w:rsidRPr="00101A41">
        <w:rPr>
          <w:rFonts w:ascii="Times New Roman" w:eastAsiaTheme="majorEastAsia" w:hAnsi="Times New Roman" w:cs="Times New Roman"/>
          <w:sz w:val="22"/>
          <w:szCs w:val="22"/>
        </w:rPr>
        <w:t>Why</w:t>
      </w:r>
      <w:proofErr w:type="gramEnd"/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 does the professor mean when she says this:</w:t>
      </w:r>
    </w:p>
    <w:p w14:paraId="57C1B519" w14:textId="77777777" w:rsidR="002C5B35" w:rsidRPr="00101A41" w:rsidRDefault="002C5B35" w:rsidP="009C1404">
      <w:pPr>
        <w:pStyle w:val="a8"/>
        <w:numPr>
          <w:ilvl w:val="0"/>
          <w:numId w:val="60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Pleistocene rewilding has been tried before without success</w:t>
      </w:r>
    </w:p>
    <w:p w14:paraId="3D4D6F34" w14:textId="77777777" w:rsidR="002C5B35" w:rsidRPr="00101A41" w:rsidRDefault="002C5B35" w:rsidP="009C1404">
      <w:pPr>
        <w:pStyle w:val="a8"/>
        <w:numPr>
          <w:ilvl w:val="0"/>
          <w:numId w:val="60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Pleistocene rewilding should be tried with just a few species</w:t>
      </w:r>
    </w:p>
    <w:p w14:paraId="5EAFDFAD" w14:textId="77777777" w:rsidR="002C5B35" w:rsidRPr="00101A41" w:rsidRDefault="002C5B35" w:rsidP="009C1404">
      <w:pPr>
        <w:pStyle w:val="a8"/>
        <w:numPr>
          <w:ilvl w:val="0"/>
          <w:numId w:val="60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Pleistocene rewilding has already been thoroughly researched</w:t>
      </w:r>
    </w:p>
    <w:p w14:paraId="1C24DC1F" w14:textId="77777777" w:rsidR="002C5B35" w:rsidRPr="00101A41" w:rsidRDefault="002C5B35" w:rsidP="009C1404">
      <w:pPr>
        <w:pStyle w:val="a8"/>
        <w:numPr>
          <w:ilvl w:val="0"/>
          <w:numId w:val="60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Pleistocene rewilding is another form of human interference</w:t>
      </w:r>
    </w:p>
    <w:p w14:paraId="4D1D56CB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79979929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28. What does the professor mainly discuss?</w:t>
      </w:r>
    </w:p>
    <w:p w14:paraId="47DBBDEB" w14:textId="77777777" w:rsidR="002C5B35" w:rsidRPr="00101A41" w:rsidRDefault="002C5B35" w:rsidP="009C1404">
      <w:pPr>
        <w:pStyle w:val="a8"/>
        <w:numPr>
          <w:ilvl w:val="0"/>
          <w:numId w:val="61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changing opportunities for musicians in the early twentieth century</w:t>
      </w:r>
    </w:p>
    <w:p w14:paraId="5411BC4F" w14:textId="77777777" w:rsidR="002C5B35" w:rsidRPr="00101A41" w:rsidRDefault="002C5B35" w:rsidP="009C1404">
      <w:pPr>
        <w:pStyle w:val="a8"/>
        <w:numPr>
          <w:ilvl w:val="0"/>
          <w:numId w:val="61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history of film music from the early twentieth century to the present</w:t>
      </w:r>
    </w:p>
    <w:p w14:paraId="4771F7AB" w14:textId="77777777" w:rsidR="002C5B35" w:rsidRPr="00101A41" w:rsidRDefault="002C5B35" w:rsidP="009C1404">
      <w:pPr>
        <w:pStyle w:val="a8"/>
        <w:numPr>
          <w:ilvl w:val="0"/>
          <w:numId w:val="61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types of music that accompanied silent films in the early twentieth century</w:t>
      </w:r>
    </w:p>
    <w:p w14:paraId="7A373435" w14:textId="77777777" w:rsidR="002C5B35" w:rsidRPr="00101A41" w:rsidRDefault="002C5B35" w:rsidP="009C1404">
      <w:pPr>
        <w:pStyle w:val="a8"/>
        <w:numPr>
          <w:ilvl w:val="0"/>
          <w:numId w:val="61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influence of new sound technology on the film industry</w:t>
      </w:r>
    </w:p>
    <w:p w14:paraId="32DAD455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10109D1E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29. Why does the professor point out </w:t>
      </w:r>
      <w:proofErr w:type="gramStart"/>
      <w:r w:rsidRPr="00101A41">
        <w:rPr>
          <w:rFonts w:ascii="Times New Roman" w:eastAsiaTheme="majorEastAsia" w:hAnsi="Times New Roman" w:cs="Times New Roman"/>
          <w:sz w:val="22"/>
          <w:szCs w:val="22"/>
        </w:rPr>
        <w:t>that</w:t>
      </w:r>
      <w:proofErr w:type="gramEnd"/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 20,000 jobs for musicians disappeared at the end of the silent-film era?</w:t>
      </w:r>
    </w:p>
    <w:p w14:paraId="68685260" w14:textId="77777777" w:rsidR="002C5B35" w:rsidRPr="00101A41" w:rsidRDefault="002C5B35" w:rsidP="009C1404">
      <w:pPr>
        <w:pStyle w:val="a8"/>
        <w:numPr>
          <w:ilvl w:val="0"/>
          <w:numId w:val="61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explain that many movie theaters closed at the end of the silent-film era</w:t>
      </w:r>
    </w:p>
    <w:p w14:paraId="052D1BD9" w14:textId="77777777" w:rsidR="002C5B35" w:rsidRPr="00101A41" w:rsidRDefault="002C5B35" w:rsidP="009C1404">
      <w:pPr>
        <w:pStyle w:val="a8"/>
        <w:numPr>
          <w:ilvl w:val="0"/>
          <w:numId w:val="61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explain that live music had lost popularity</w:t>
      </w:r>
    </w:p>
    <w:p w14:paraId="2E9207AF" w14:textId="77777777" w:rsidR="002C5B35" w:rsidRPr="00101A41" w:rsidRDefault="002C5B35" w:rsidP="009C1404">
      <w:pPr>
        <w:pStyle w:val="a8"/>
        <w:numPr>
          <w:ilvl w:val="0"/>
          <w:numId w:val="61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illustrate the huge demand for musicians during the silent-film era</w:t>
      </w:r>
    </w:p>
    <w:p w14:paraId="333D92BA" w14:textId="77777777" w:rsidR="002C5B35" w:rsidRPr="00101A41" w:rsidRDefault="002C5B35" w:rsidP="009C1404">
      <w:pPr>
        <w:pStyle w:val="a8"/>
        <w:numPr>
          <w:ilvl w:val="0"/>
          <w:numId w:val="61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emphasize the number of jobs created by the production of sound movies</w:t>
      </w:r>
    </w:p>
    <w:p w14:paraId="5C32AE5A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1F57A929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30. What is the professor’s attitude about the view that music was used in movie theaters to cover up the noise of the film projector?</w:t>
      </w:r>
    </w:p>
    <w:p w14:paraId="0101440B" w14:textId="77777777" w:rsidR="002C5B35" w:rsidRPr="00101A41" w:rsidRDefault="002C5B35" w:rsidP="009C1404">
      <w:pPr>
        <w:pStyle w:val="a8"/>
        <w:numPr>
          <w:ilvl w:val="0"/>
          <w:numId w:val="61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is surprised that anyone would have that view</w:t>
      </w:r>
    </w:p>
    <w:p w14:paraId="289C0BAD" w14:textId="77777777" w:rsidR="002C5B35" w:rsidRPr="00101A41" w:rsidRDefault="002C5B35" w:rsidP="009C1404">
      <w:pPr>
        <w:pStyle w:val="a8"/>
        <w:numPr>
          <w:ilvl w:val="0"/>
          <w:numId w:val="61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lastRenderedPageBreak/>
        <w:t>He doubts that film projectors were very noisy</w:t>
      </w:r>
    </w:p>
    <w:p w14:paraId="0578AFBD" w14:textId="77777777" w:rsidR="002C5B35" w:rsidRPr="00101A41" w:rsidRDefault="002C5B35" w:rsidP="009C1404">
      <w:pPr>
        <w:pStyle w:val="a8"/>
        <w:numPr>
          <w:ilvl w:val="0"/>
          <w:numId w:val="61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is convinced that it was true for most of the silent-film era</w:t>
      </w:r>
    </w:p>
    <w:p w14:paraId="01FA9402" w14:textId="77777777" w:rsidR="002C5B35" w:rsidRPr="00101A41" w:rsidRDefault="002C5B35" w:rsidP="009C1404">
      <w:pPr>
        <w:pStyle w:val="a8"/>
        <w:numPr>
          <w:ilvl w:val="0"/>
          <w:numId w:val="61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doubts that it can fully explain why music was played</w:t>
      </w:r>
    </w:p>
    <w:p w14:paraId="050CBE40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54EB4AD8" w14:textId="77777777" w:rsidR="002C5B35" w:rsidRPr="00101A41" w:rsidRDefault="002C5B35" w:rsidP="009C1404">
      <w:pPr>
        <w:pStyle w:val="a8"/>
        <w:numPr>
          <w:ilvl w:val="0"/>
          <w:numId w:val="54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does the professor find unusual about the music accompanying early silent films?</w:t>
      </w:r>
    </w:p>
    <w:p w14:paraId="61A33263" w14:textId="77777777" w:rsidR="002C5B35" w:rsidRPr="00101A41" w:rsidRDefault="002C5B35" w:rsidP="009C1404">
      <w:pPr>
        <w:pStyle w:val="a8"/>
        <w:numPr>
          <w:ilvl w:val="0"/>
          <w:numId w:val="61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was very difficult to perform</w:t>
      </w:r>
    </w:p>
    <w:p w14:paraId="4CD0E4D1" w14:textId="77777777" w:rsidR="002C5B35" w:rsidRPr="00101A41" w:rsidRDefault="002C5B35" w:rsidP="009C1404">
      <w:pPr>
        <w:pStyle w:val="a8"/>
        <w:numPr>
          <w:ilvl w:val="0"/>
          <w:numId w:val="61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did not relate to the action on the screen</w:t>
      </w:r>
    </w:p>
    <w:p w14:paraId="04E71280" w14:textId="77777777" w:rsidR="002C5B35" w:rsidRPr="00101A41" w:rsidRDefault="002C5B35" w:rsidP="009C1404">
      <w:pPr>
        <w:pStyle w:val="a8"/>
        <w:numPr>
          <w:ilvl w:val="0"/>
          <w:numId w:val="61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was usually improvised by piano players</w:t>
      </w:r>
    </w:p>
    <w:p w14:paraId="2FBD738B" w14:textId="77777777" w:rsidR="002C5B35" w:rsidRPr="00101A41" w:rsidRDefault="002C5B35" w:rsidP="009C1404">
      <w:pPr>
        <w:pStyle w:val="a8"/>
        <w:numPr>
          <w:ilvl w:val="0"/>
          <w:numId w:val="61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was selected by the filmmakers</w:t>
      </w:r>
    </w:p>
    <w:p w14:paraId="12067A6F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1D93AD1F" w14:textId="77777777" w:rsidR="002C5B35" w:rsidRPr="00101A41" w:rsidRDefault="002C5B35" w:rsidP="009C1404">
      <w:pPr>
        <w:pStyle w:val="a8"/>
        <w:numPr>
          <w:ilvl w:val="0"/>
          <w:numId w:val="54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does the professor imply about the use of organs to accompany silent films?</w:t>
      </w:r>
    </w:p>
    <w:p w14:paraId="45654BF6" w14:textId="77777777" w:rsidR="002C5B35" w:rsidRPr="00101A41" w:rsidRDefault="002C5B35" w:rsidP="009C1404">
      <w:pPr>
        <w:pStyle w:val="a8"/>
        <w:numPr>
          <w:ilvl w:val="0"/>
          <w:numId w:val="61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audience preferred organ music over other types of music</w:t>
      </w:r>
    </w:p>
    <w:p w14:paraId="5A200411" w14:textId="77777777" w:rsidR="002C5B35" w:rsidRPr="00101A41" w:rsidRDefault="002C5B35" w:rsidP="009C1404">
      <w:pPr>
        <w:pStyle w:val="a8"/>
        <w:numPr>
          <w:ilvl w:val="0"/>
          <w:numId w:val="61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Organs were too expensive for many theater owners</w:t>
      </w:r>
    </w:p>
    <w:p w14:paraId="1948E901" w14:textId="77777777" w:rsidR="002C5B35" w:rsidRPr="00101A41" w:rsidRDefault="002C5B35" w:rsidP="009C1404">
      <w:pPr>
        <w:pStyle w:val="a8"/>
        <w:numPr>
          <w:ilvl w:val="0"/>
          <w:numId w:val="61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delayed the introduction of recorded music in theaters</w:t>
      </w:r>
    </w:p>
    <w:p w14:paraId="1D1F8343" w14:textId="77777777" w:rsidR="002C5B35" w:rsidRPr="00101A41" w:rsidRDefault="002C5B35" w:rsidP="009C1404">
      <w:pPr>
        <w:pStyle w:val="a8"/>
        <w:numPr>
          <w:ilvl w:val="0"/>
          <w:numId w:val="61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led to a loss of employment for many musicians</w:t>
      </w:r>
    </w:p>
    <w:p w14:paraId="5CFB6825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33D7463C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34. According to the professor, why was it difficult for musicians to get a job at one of the film studios?</w:t>
      </w:r>
    </w:p>
    <w:p w14:paraId="64AE29C3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  <w:shd w:val="pct15" w:color="auto" w:fill="FFFFFF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  <w:shd w:val="pct15" w:color="auto" w:fill="FFFFFF"/>
        </w:rPr>
        <w:t>Click on 2 answers</w:t>
      </w:r>
    </w:p>
    <w:p w14:paraId="08850000" w14:textId="77777777" w:rsidR="002C5B35" w:rsidRPr="00101A41" w:rsidRDefault="002C5B35" w:rsidP="009C1404">
      <w:pPr>
        <w:pStyle w:val="a8"/>
        <w:numPr>
          <w:ilvl w:val="0"/>
          <w:numId w:val="61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Musicians who had played in movie theaters were not usually hired by the film studios</w:t>
      </w:r>
    </w:p>
    <w:p w14:paraId="715DB186" w14:textId="77777777" w:rsidR="002C5B35" w:rsidRPr="00101A41" w:rsidRDefault="002C5B35" w:rsidP="009C1404">
      <w:pPr>
        <w:pStyle w:val="a8"/>
        <w:numPr>
          <w:ilvl w:val="0"/>
          <w:numId w:val="61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There were more musicians looking fir jobs than there were jobs available at the film studios</w:t>
      </w:r>
    </w:p>
    <w:p w14:paraId="3270645B" w14:textId="77777777" w:rsidR="002C5B35" w:rsidRPr="00101A41" w:rsidRDefault="002C5B35" w:rsidP="009C1404">
      <w:pPr>
        <w:pStyle w:val="a8"/>
        <w:numPr>
          <w:ilvl w:val="0"/>
          <w:numId w:val="61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Musicians had to be very talented to meet the demands of the film studios</w:t>
      </w:r>
    </w:p>
    <w:p w14:paraId="1CC6C882" w14:textId="77777777" w:rsidR="002C5B35" w:rsidRPr="00101A41" w:rsidRDefault="002C5B35" w:rsidP="009C1404">
      <w:pPr>
        <w:pStyle w:val="a8"/>
        <w:numPr>
          <w:ilvl w:val="0"/>
          <w:numId w:val="61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film studios preferred musicians who had some acting experience</w:t>
      </w:r>
    </w:p>
    <w:p w14:paraId="3D71E962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56132B25" w14:textId="77777777" w:rsidR="002C5B35" w:rsidRPr="00101A41" w:rsidRDefault="002C5B35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67" w:name="_Toc397763808"/>
      <w:r w:rsidRPr="00101A41">
        <w:rPr>
          <w:rFonts w:eastAsiaTheme="majorEastAsia" w:cs="Arial"/>
          <w:b w:val="0"/>
          <w:sz w:val="22"/>
          <w:szCs w:val="22"/>
        </w:rPr>
        <w:t>TPO-23</w:t>
      </w:r>
      <w:bookmarkEnd w:id="67"/>
    </w:p>
    <w:p w14:paraId="386AFC6A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7B623D67" w14:textId="77777777" w:rsidR="002C5B35" w:rsidRPr="00101A41" w:rsidRDefault="002C5B35" w:rsidP="009C1404">
      <w:pPr>
        <w:pStyle w:val="a8"/>
        <w:numPr>
          <w:ilvl w:val="0"/>
          <w:numId w:val="61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is the cause of the student’s problem?</w:t>
      </w:r>
    </w:p>
    <w:p w14:paraId="02DAA2E4" w14:textId="77777777" w:rsidR="002C5B35" w:rsidRPr="00101A41" w:rsidRDefault="002C5B35" w:rsidP="009C1404">
      <w:pPr>
        <w:pStyle w:val="a8"/>
        <w:numPr>
          <w:ilvl w:val="0"/>
          <w:numId w:val="61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She missed the deadline for submitting her announcement to the university web site</w:t>
      </w:r>
    </w:p>
    <w:p w14:paraId="18A7ABB8" w14:textId="77777777" w:rsidR="002C5B35" w:rsidRPr="00101A41" w:rsidRDefault="002C5B35" w:rsidP="009C1404">
      <w:pPr>
        <w:pStyle w:val="a8"/>
        <w:numPr>
          <w:ilvl w:val="0"/>
          <w:numId w:val="61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She did not include enough information in her announcement</w:t>
      </w:r>
    </w:p>
    <w:p w14:paraId="73736FBC" w14:textId="77777777" w:rsidR="002C5B35" w:rsidRPr="00101A41" w:rsidRDefault="002C5B35" w:rsidP="009C1404">
      <w:pPr>
        <w:pStyle w:val="a8"/>
        <w:numPr>
          <w:ilvl w:val="0"/>
          <w:numId w:val="61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lastRenderedPageBreak/>
        <w:t>The editors of the university web site did not post her announcement</w:t>
      </w:r>
    </w:p>
    <w:p w14:paraId="2E92717D" w14:textId="77777777" w:rsidR="002C5B35" w:rsidRPr="00101A41" w:rsidRDefault="002C5B35" w:rsidP="009C1404">
      <w:pPr>
        <w:pStyle w:val="a8"/>
        <w:numPr>
          <w:ilvl w:val="0"/>
          <w:numId w:val="61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university web site will not be available to students for several days</w:t>
      </w:r>
    </w:p>
    <w:p w14:paraId="43189B5B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220CCED2" w14:textId="77777777" w:rsidR="002C5B35" w:rsidRPr="00101A41" w:rsidRDefault="002C5B35" w:rsidP="009C1404">
      <w:pPr>
        <w:pStyle w:val="a8"/>
        <w:numPr>
          <w:ilvl w:val="0"/>
          <w:numId w:val="61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did the student’s group have to promise the author in order to get him to visit the university?</w:t>
      </w:r>
    </w:p>
    <w:p w14:paraId="6067232E" w14:textId="77777777" w:rsidR="002C5B35" w:rsidRPr="00101A41" w:rsidRDefault="002C5B35" w:rsidP="009C1404">
      <w:pPr>
        <w:pStyle w:val="a8"/>
        <w:numPr>
          <w:ilvl w:val="0"/>
          <w:numId w:val="61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That he would have a large audience for his reading</w:t>
      </w:r>
    </w:p>
    <w:p w14:paraId="6FBD9431" w14:textId="77777777" w:rsidR="002C5B35" w:rsidRPr="00101A41" w:rsidRDefault="002C5B35" w:rsidP="009C1404">
      <w:pPr>
        <w:pStyle w:val="a8"/>
        <w:numPr>
          <w:ilvl w:val="0"/>
          <w:numId w:val="61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That his books would be advertised on the university web site</w:t>
      </w:r>
    </w:p>
    <w:p w14:paraId="56EB1F00" w14:textId="77777777" w:rsidR="002C5B35" w:rsidRPr="00101A41" w:rsidRDefault="002C5B35" w:rsidP="009C1404">
      <w:pPr>
        <w:pStyle w:val="a8"/>
        <w:numPr>
          <w:ilvl w:val="0"/>
          <w:numId w:val="61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That the French Department would pay his travel expenses</w:t>
      </w:r>
    </w:p>
    <w:p w14:paraId="15111EF1" w14:textId="77777777" w:rsidR="002C5B35" w:rsidRPr="00101A41" w:rsidRDefault="002C5B35" w:rsidP="009C1404">
      <w:pPr>
        <w:pStyle w:val="a8"/>
        <w:numPr>
          <w:ilvl w:val="0"/>
          <w:numId w:val="61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That he would also be able to speak at another nearby university</w:t>
      </w:r>
    </w:p>
    <w:p w14:paraId="4CDCB228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49AB819F" w14:textId="77777777" w:rsidR="002C5B35" w:rsidRPr="00101A41" w:rsidRDefault="002C5B35" w:rsidP="009C1404">
      <w:pPr>
        <w:pStyle w:val="a8"/>
        <w:numPr>
          <w:ilvl w:val="0"/>
          <w:numId w:val="61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does the man imply about the editors of the university’s web site?</w:t>
      </w:r>
    </w:p>
    <w:p w14:paraId="5398897A" w14:textId="77777777" w:rsidR="002C5B35" w:rsidRPr="00101A41" w:rsidRDefault="002C5B35" w:rsidP="009C1404">
      <w:pPr>
        <w:pStyle w:val="a8"/>
        <w:numPr>
          <w:ilvl w:val="0"/>
          <w:numId w:val="61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They are sometimes careless in their handling of students</w:t>
      </w:r>
    </w:p>
    <w:p w14:paraId="1DDEE98F" w14:textId="77777777" w:rsidR="002C5B35" w:rsidRPr="00101A41" w:rsidRDefault="002C5B35" w:rsidP="009C1404">
      <w:pPr>
        <w:pStyle w:val="a8"/>
        <w:numPr>
          <w:ilvl w:val="0"/>
          <w:numId w:val="61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They sometimes revise students announcements before posting them</w:t>
      </w:r>
    </w:p>
    <w:p w14:paraId="0BB2DD6E" w14:textId="77777777" w:rsidR="002C5B35" w:rsidRPr="00101A41" w:rsidRDefault="002C5B35" w:rsidP="009C1404">
      <w:pPr>
        <w:pStyle w:val="a8"/>
        <w:numPr>
          <w:ilvl w:val="0"/>
          <w:numId w:val="61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They routinely try to predict student interest in upcoming events</w:t>
      </w:r>
    </w:p>
    <w:p w14:paraId="67E58D90" w14:textId="77777777" w:rsidR="002C5B35" w:rsidRPr="00101A41" w:rsidRDefault="002C5B35" w:rsidP="009C1404">
      <w:pPr>
        <w:pStyle w:val="a8"/>
        <w:numPr>
          <w:ilvl w:val="0"/>
          <w:numId w:val="61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They usually attend the events advertised on the web site</w:t>
      </w:r>
    </w:p>
    <w:p w14:paraId="6C74CDE3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580B71FA" w14:textId="77777777" w:rsidR="002C5B35" w:rsidRPr="00101A41" w:rsidRDefault="002C5B35" w:rsidP="009C1404">
      <w:pPr>
        <w:pStyle w:val="a8"/>
        <w:numPr>
          <w:ilvl w:val="0"/>
          <w:numId w:val="61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does the man suggest the student do?</w:t>
      </w:r>
    </w:p>
    <w:p w14:paraId="4A206F0B" w14:textId="77777777" w:rsidR="002C5B35" w:rsidRPr="00101A41" w:rsidRDefault="002C5B35" w:rsidP="009C1404">
      <w:pPr>
        <w:pStyle w:val="a8"/>
        <w:numPr>
          <w:ilvl w:val="0"/>
          <w:numId w:val="62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Postpone the event until next week</w:t>
      </w:r>
    </w:p>
    <w:p w14:paraId="5950D010" w14:textId="77777777" w:rsidR="002C5B35" w:rsidRPr="00101A41" w:rsidRDefault="002C5B35" w:rsidP="009C1404">
      <w:pPr>
        <w:pStyle w:val="a8"/>
        <w:numPr>
          <w:ilvl w:val="0"/>
          <w:numId w:val="62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Advertise the event on a more specialized web site</w:t>
      </w:r>
    </w:p>
    <w:p w14:paraId="0C4AD234" w14:textId="77777777" w:rsidR="002C5B35" w:rsidRPr="00101A41" w:rsidRDefault="002C5B35" w:rsidP="009C1404">
      <w:pPr>
        <w:pStyle w:val="a8"/>
        <w:numPr>
          <w:ilvl w:val="0"/>
          <w:numId w:val="62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Explain her situation to the editors of the university web site</w:t>
      </w:r>
    </w:p>
    <w:p w14:paraId="2D6EC6F2" w14:textId="77777777" w:rsidR="002C5B35" w:rsidRPr="00101A41" w:rsidRDefault="002C5B35" w:rsidP="009C1404">
      <w:pPr>
        <w:pStyle w:val="a8"/>
        <w:numPr>
          <w:ilvl w:val="0"/>
          <w:numId w:val="62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Create a poster to advertise the event</w:t>
      </w:r>
    </w:p>
    <w:p w14:paraId="0DD2F248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70A568C1" w14:textId="77777777" w:rsidR="002C5B35" w:rsidRPr="00101A41" w:rsidRDefault="002C5B35" w:rsidP="009C1404">
      <w:pPr>
        <w:pStyle w:val="a8"/>
        <w:numPr>
          <w:ilvl w:val="0"/>
          <w:numId w:val="61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Why does the student say this:</w:t>
      </w:r>
    </w:p>
    <w:p w14:paraId="14B0A196" w14:textId="77777777" w:rsidR="002C5B35" w:rsidRPr="00101A41" w:rsidRDefault="002C5B35" w:rsidP="009C1404">
      <w:pPr>
        <w:pStyle w:val="a8"/>
        <w:numPr>
          <w:ilvl w:val="0"/>
          <w:numId w:val="62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suggest that the man contact the French Department</w:t>
      </w:r>
    </w:p>
    <w:p w14:paraId="5733B981" w14:textId="77777777" w:rsidR="002C5B35" w:rsidRPr="00101A41" w:rsidRDefault="002C5B35" w:rsidP="009C1404">
      <w:pPr>
        <w:pStyle w:val="a8"/>
        <w:numPr>
          <w:ilvl w:val="0"/>
          <w:numId w:val="62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express her frustration with the French Department’s requirements for funding</w:t>
      </w:r>
    </w:p>
    <w:p w14:paraId="766064AC" w14:textId="77777777" w:rsidR="002C5B35" w:rsidRPr="00101A41" w:rsidRDefault="002C5B35" w:rsidP="009C1404">
      <w:pPr>
        <w:pStyle w:val="a8"/>
        <w:numPr>
          <w:ilvl w:val="0"/>
          <w:numId w:val="62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assure the man that the event has the support of the French Department</w:t>
      </w:r>
    </w:p>
    <w:p w14:paraId="6B032061" w14:textId="77777777" w:rsidR="002C5B35" w:rsidRPr="00101A41" w:rsidRDefault="002C5B35" w:rsidP="009C1404">
      <w:pPr>
        <w:pStyle w:val="a8"/>
        <w:numPr>
          <w:ilvl w:val="0"/>
          <w:numId w:val="62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explain why she is asking the man for additional funding</w:t>
      </w:r>
    </w:p>
    <w:p w14:paraId="71FE19DA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3C32C0B3" w14:textId="77777777" w:rsidR="002C5B35" w:rsidRPr="00101A41" w:rsidRDefault="002C5B35" w:rsidP="009C1404">
      <w:pPr>
        <w:pStyle w:val="a8"/>
        <w:numPr>
          <w:ilvl w:val="0"/>
          <w:numId w:val="61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is the lecture mainly about?</w:t>
      </w:r>
    </w:p>
    <w:p w14:paraId="02175A4A" w14:textId="77777777" w:rsidR="002C5B35" w:rsidRPr="00101A41" w:rsidRDefault="002C5B35" w:rsidP="009C1404">
      <w:pPr>
        <w:pStyle w:val="a8"/>
        <w:numPr>
          <w:ilvl w:val="0"/>
          <w:numId w:val="62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methods archaeologists used to reconstruct the Antikythera Mechanism</w:t>
      </w:r>
    </w:p>
    <w:p w14:paraId="54EF7264" w14:textId="77777777" w:rsidR="002C5B35" w:rsidRPr="00101A41" w:rsidRDefault="002C5B35" w:rsidP="009C1404">
      <w:pPr>
        <w:pStyle w:val="a8"/>
        <w:numPr>
          <w:ilvl w:val="0"/>
          <w:numId w:val="62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lastRenderedPageBreak/>
        <w:t>The influence the Antikythera Mechanism has had on the study of physics</w:t>
      </w:r>
    </w:p>
    <w:p w14:paraId="0104584D" w14:textId="77777777" w:rsidR="002C5B35" w:rsidRPr="00101A41" w:rsidRDefault="002C5B35" w:rsidP="009C1404">
      <w:pPr>
        <w:pStyle w:val="a8"/>
        <w:numPr>
          <w:ilvl w:val="0"/>
          <w:numId w:val="62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 research project in the combined fields of archeology, physics, and mathematics</w:t>
      </w:r>
    </w:p>
    <w:p w14:paraId="1EBC30A8" w14:textId="77777777" w:rsidR="002C5B35" w:rsidRPr="00101A41" w:rsidRDefault="002C5B35" w:rsidP="009C1404">
      <w:pPr>
        <w:pStyle w:val="a8"/>
        <w:numPr>
          <w:ilvl w:val="0"/>
          <w:numId w:val="62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An archaeological discovery that challenged an accepted historical view</w:t>
      </w:r>
    </w:p>
    <w:p w14:paraId="34A356BA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7942FDAA" w14:textId="77777777" w:rsidR="002C5B35" w:rsidRPr="00101A41" w:rsidRDefault="002C5B35" w:rsidP="009C1404">
      <w:pPr>
        <w:pStyle w:val="a8"/>
        <w:numPr>
          <w:ilvl w:val="0"/>
          <w:numId w:val="61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According to the professor, how did the Antikythera Mechanism work?</w:t>
      </w:r>
    </w:p>
    <w:p w14:paraId="1A0A4E05" w14:textId="77777777" w:rsidR="002C5B35" w:rsidRPr="00101A41" w:rsidRDefault="002C5B35" w:rsidP="009C1404">
      <w:pPr>
        <w:pStyle w:val="a8"/>
        <w:numPr>
          <w:ilvl w:val="0"/>
          <w:numId w:val="62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Dials on the device could be turned to calculate a ship’s location at sea</w:t>
      </w:r>
    </w:p>
    <w:p w14:paraId="185FDD3A" w14:textId="77777777" w:rsidR="002C5B35" w:rsidRPr="00101A41" w:rsidRDefault="002C5B35" w:rsidP="009C1404">
      <w:pPr>
        <w:pStyle w:val="a8"/>
        <w:numPr>
          <w:ilvl w:val="0"/>
          <w:numId w:val="62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device was used to operate a larger computing system</w:t>
      </w:r>
    </w:p>
    <w:p w14:paraId="30B6B185" w14:textId="77777777" w:rsidR="002C5B35" w:rsidRPr="00101A41" w:rsidRDefault="002C5B35" w:rsidP="009C1404">
      <w:pPr>
        <w:pStyle w:val="a8"/>
        <w:numPr>
          <w:ilvl w:val="0"/>
          <w:numId w:val="62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 system of gears rotated the images located on the case</w:t>
      </w:r>
    </w:p>
    <w:p w14:paraId="6BC4FEAD" w14:textId="77777777" w:rsidR="002C5B35" w:rsidRPr="00101A41" w:rsidRDefault="002C5B35" w:rsidP="009C1404">
      <w:pPr>
        <w:pStyle w:val="a8"/>
        <w:numPr>
          <w:ilvl w:val="0"/>
          <w:numId w:val="62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Light from the Sun illuminated particular indicators on the case throughout the day</w:t>
      </w:r>
    </w:p>
    <w:p w14:paraId="7F6B17FF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4A849A3B" w14:textId="77777777" w:rsidR="002C5B35" w:rsidRPr="00101A41" w:rsidRDefault="002C5B35" w:rsidP="009C1404">
      <w:pPr>
        <w:pStyle w:val="a8"/>
        <w:numPr>
          <w:ilvl w:val="0"/>
          <w:numId w:val="61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is the professor’s attitude about the proposition that the Antikythera Mechanism is over two thousand years old?</w:t>
      </w:r>
    </w:p>
    <w:p w14:paraId="5C1DA85E" w14:textId="77777777" w:rsidR="002C5B35" w:rsidRPr="00101A41" w:rsidRDefault="002C5B35" w:rsidP="009C1404">
      <w:pPr>
        <w:pStyle w:val="a8"/>
        <w:numPr>
          <w:ilvl w:val="0"/>
          <w:numId w:val="62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She is confident that the dating is accurate</w:t>
      </w:r>
    </w:p>
    <w:p w14:paraId="78D0FD4E" w14:textId="77777777" w:rsidR="002C5B35" w:rsidRPr="00101A41" w:rsidRDefault="002C5B35" w:rsidP="009C1404">
      <w:pPr>
        <w:pStyle w:val="a8"/>
        <w:numPr>
          <w:ilvl w:val="0"/>
          <w:numId w:val="62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She is sure the dating will be revised in the future</w:t>
      </w:r>
    </w:p>
    <w:p w14:paraId="04928D67" w14:textId="77777777" w:rsidR="002C5B35" w:rsidRPr="00101A41" w:rsidRDefault="002C5B35" w:rsidP="009C1404">
      <w:pPr>
        <w:pStyle w:val="a8"/>
        <w:numPr>
          <w:ilvl w:val="0"/>
          <w:numId w:val="62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She is surprised that the dating remains inconclusive</w:t>
      </w:r>
    </w:p>
    <w:p w14:paraId="054769D6" w14:textId="77777777" w:rsidR="002C5B35" w:rsidRPr="00101A41" w:rsidRDefault="002C5B35" w:rsidP="009C1404">
      <w:pPr>
        <w:pStyle w:val="a8"/>
        <w:numPr>
          <w:ilvl w:val="0"/>
          <w:numId w:val="62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She believes that additional testing will be needed to confirm the dating</w:t>
      </w:r>
    </w:p>
    <w:p w14:paraId="1FB3D9D0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51B7B456" w14:textId="77777777" w:rsidR="002C5B35" w:rsidRPr="00101A41" w:rsidRDefault="002C5B35" w:rsidP="009C1404">
      <w:pPr>
        <w:pStyle w:val="a8"/>
        <w:numPr>
          <w:ilvl w:val="0"/>
          <w:numId w:val="61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According to the professor, why is it unusual to discover a bronze artifact from ancient Greece?</w:t>
      </w:r>
    </w:p>
    <w:p w14:paraId="0F8E34CA" w14:textId="77777777" w:rsidR="002C5B35" w:rsidRPr="00101A41" w:rsidRDefault="002C5B35" w:rsidP="009C1404">
      <w:pPr>
        <w:pStyle w:val="a8"/>
        <w:numPr>
          <w:ilvl w:val="0"/>
          <w:numId w:val="62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Bronze objects were often recycled</w:t>
      </w:r>
    </w:p>
    <w:p w14:paraId="5D8BF249" w14:textId="77777777" w:rsidR="002C5B35" w:rsidRPr="00101A41" w:rsidRDefault="002C5B35" w:rsidP="009C1404">
      <w:pPr>
        <w:pStyle w:val="a8"/>
        <w:numPr>
          <w:ilvl w:val="0"/>
          <w:numId w:val="62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Bronze corrodes underwater very quickly</w:t>
      </w:r>
    </w:p>
    <w:p w14:paraId="5CDAD09B" w14:textId="77777777" w:rsidR="002C5B35" w:rsidRPr="00101A41" w:rsidRDefault="002C5B35" w:rsidP="009C1404">
      <w:pPr>
        <w:pStyle w:val="a8"/>
        <w:numPr>
          <w:ilvl w:val="0"/>
          <w:numId w:val="62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Ancient Greeks had limited access to bronze</w:t>
      </w:r>
    </w:p>
    <w:p w14:paraId="5181AE56" w14:textId="77777777" w:rsidR="002C5B35" w:rsidRPr="00101A41" w:rsidRDefault="002C5B35" w:rsidP="009C1404">
      <w:pPr>
        <w:pStyle w:val="a8"/>
        <w:numPr>
          <w:ilvl w:val="0"/>
          <w:numId w:val="62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Artists of ancient Greece preferred to work with other materials</w:t>
      </w:r>
    </w:p>
    <w:p w14:paraId="770A05E3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5690BDD7" w14:textId="77777777" w:rsidR="002C5B35" w:rsidRPr="00101A41" w:rsidRDefault="002C5B35" w:rsidP="009C1404">
      <w:pPr>
        <w:pStyle w:val="a8"/>
        <w:numPr>
          <w:ilvl w:val="0"/>
          <w:numId w:val="61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 How were archaeologists able to determine how the Antikythera Mechanism operated?</w:t>
      </w:r>
    </w:p>
    <w:p w14:paraId="09CFBBFF" w14:textId="77777777" w:rsidR="002C5B35" w:rsidRPr="00101A41" w:rsidRDefault="002C5B35" w:rsidP="009C1404">
      <w:pPr>
        <w:pStyle w:val="a8"/>
        <w:numPr>
          <w:ilvl w:val="0"/>
          <w:numId w:val="62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By comparing it to similar devices used 1,000 years later</w:t>
      </w:r>
    </w:p>
    <w:p w14:paraId="016BE5C8" w14:textId="77777777" w:rsidR="002C5B35" w:rsidRPr="00101A41" w:rsidRDefault="002C5B35" w:rsidP="009C1404">
      <w:pPr>
        <w:pStyle w:val="a8"/>
        <w:numPr>
          <w:ilvl w:val="0"/>
          <w:numId w:val="62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By using gamma rays to see inside of the mechanism</w:t>
      </w:r>
    </w:p>
    <w:p w14:paraId="235AC95A" w14:textId="77777777" w:rsidR="002C5B35" w:rsidRPr="00101A41" w:rsidRDefault="002C5B35" w:rsidP="009C1404">
      <w:pPr>
        <w:pStyle w:val="a8"/>
        <w:numPr>
          <w:ilvl w:val="0"/>
          <w:numId w:val="62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By referring to ancient Greek writings about the mechanism</w:t>
      </w:r>
    </w:p>
    <w:p w14:paraId="6CEB552A" w14:textId="77777777" w:rsidR="002C5B35" w:rsidRPr="00101A41" w:rsidRDefault="002C5B35" w:rsidP="009C1404">
      <w:pPr>
        <w:pStyle w:val="a8"/>
        <w:numPr>
          <w:ilvl w:val="0"/>
          <w:numId w:val="62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By consulting with colleagues in the field of physics</w:t>
      </w:r>
    </w:p>
    <w:p w14:paraId="1B2F1EF0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79C2A3FE" w14:textId="77777777" w:rsidR="002C5B35" w:rsidRPr="00101A41" w:rsidRDefault="002C5B35" w:rsidP="009C1404">
      <w:pPr>
        <w:pStyle w:val="a8"/>
        <w:numPr>
          <w:ilvl w:val="0"/>
          <w:numId w:val="61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lastRenderedPageBreak/>
        <w:t xml:space="preserve">What does the professor imply about the ancient Greeks when she says this: </w:t>
      </w:r>
    </w:p>
    <w:p w14:paraId="3B1A3A10" w14:textId="77777777" w:rsidR="002C5B35" w:rsidRPr="00101A41" w:rsidRDefault="002C5B35" w:rsidP="009C1404">
      <w:pPr>
        <w:pStyle w:val="a8"/>
        <w:numPr>
          <w:ilvl w:val="0"/>
          <w:numId w:val="62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They were the first to observe the irregularity in the Moon’s orbit</w:t>
      </w:r>
    </w:p>
    <w:p w14:paraId="78325C23" w14:textId="77777777" w:rsidR="002C5B35" w:rsidRPr="00101A41" w:rsidRDefault="002C5B35" w:rsidP="009C1404">
      <w:pPr>
        <w:pStyle w:val="a8"/>
        <w:numPr>
          <w:ilvl w:val="0"/>
          <w:numId w:val="62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They might not have been the inventors of the Antikythera Mechanism</w:t>
      </w:r>
    </w:p>
    <w:p w14:paraId="3F05B33C" w14:textId="77777777" w:rsidR="002C5B35" w:rsidRPr="00101A41" w:rsidRDefault="002C5B35" w:rsidP="009C1404">
      <w:pPr>
        <w:pStyle w:val="a8"/>
        <w:numPr>
          <w:ilvl w:val="0"/>
          <w:numId w:val="62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They were more scientifically advanced than is commonly thought</w:t>
      </w:r>
    </w:p>
    <w:p w14:paraId="58B9DCD6" w14:textId="77777777" w:rsidR="002C5B35" w:rsidRPr="00101A41" w:rsidRDefault="002C5B35" w:rsidP="009C1404">
      <w:pPr>
        <w:pStyle w:val="a8"/>
        <w:numPr>
          <w:ilvl w:val="0"/>
          <w:numId w:val="62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They appeared to have made some errors in their calculations</w:t>
      </w:r>
    </w:p>
    <w:p w14:paraId="6D59E7FD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2D25C47B" w14:textId="77777777" w:rsidR="002C5B35" w:rsidRPr="00101A41" w:rsidRDefault="002C5B35" w:rsidP="009C1404">
      <w:pPr>
        <w:pStyle w:val="a8"/>
        <w:numPr>
          <w:ilvl w:val="0"/>
          <w:numId w:val="61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is the lecture mainly about?</w:t>
      </w:r>
    </w:p>
    <w:p w14:paraId="1CEF67FF" w14:textId="77777777" w:rsidR="002C5B35" w:rsidRPr="00101A41" w:rsidRDefault="002C5B35" w:rsidP="009C1404">
      <w:pPr>
        <w:pStyle w:val="a8"/>
        <w:numPr>
          <w:ilvl w:val="0"/>
          <w:numId w:val="62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Ways of identifying different types of clouds</w:t>
      </w:r>
    </w:p>
    <w:p w14:paraId="277555CA" w14:textId="77777777" w:rsidR="002C5B35" w:rsidRPr="00101A41" w:rsidRDefault="002C5B35" w:rsidP="009C1404">
      <w:pPr>
        <w:pStyle w:val="a8"/>
        <w:numPr>
          <w:ilvl w:val="0"/>
          <w:numId w:val="62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Recent research findings about the causes of global warming</w:t>
      </w:r>
    </w:p>
    <w:p w14:paraId="5B68EA0B" w14:textId="77777777" w:rsidR="002C5B35" w:rsidRPr="00101A41" w:rsidRDefault="002C5B35" w:rsidP="009C1404">
      <w:pPr>
        <w:pStyle w:val="a8"/>
        <w:numPr>
          <w:ilvl w:val="0"/>
          <w:numId w:val="62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impact of clouds on global temperatures</w:t>
      </w:r>
    </w:p>
    <w:p w14:paraId="62E782A8" w14:textId="77777777" w:rsidR="002C5B35" w:rsidRPr="00101A41" w:rsidRDefault="002C5B35" w:rsidP="009C1404">
      <w:pPr>
        <w:pStyle w:val="a8"/>
        <w:numPr>
          <w:ilvl w:val="0"/>
          <w:numId w:val="62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impact of human activity on cloud formation</w:t>
      </w:r>
    </w:p>
    <w:p w14:paraId="668C5EFD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322508B2" w14:textId="77777777" w:rsidR="002C5B35" w:rsidRPr="00101A41" w:rsidRDefault="002C5B35" w:rsidP="009C1404">
      <w:pPr>
        <w:pStyle w:val="a8"/>
        <w:numPr>
          <w:ilvl w:val="0"/>
          <w:numId w:val="61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According to the professor, what is Earth’s radiation budget? </w:t>
      </w:r>
    </w:p>
    <w:p w14:paraId="51CB6702" w14:textId="77777777" w:rsidR="002C5B35" w:rsidRPr="00101A41" w:rsidRDefault="002C5B35" w:rsidP="009C1404">
      <w:pPr>
        <w:pStyle w:val="a8"/>
        <w:numPr>
          <w:ilvl w:val="0"/>
          <w:numId w:val="62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average temperature difference between land masses and bodies of water</w:t>
      </w:r>
    </w:p>
    <w:p w14:paraId="033BA979" w14:textId="77777777" w:rsidR="002C5B35" w:rsidRPr="00101A41" w:rsidRDefault="002C5B35" w:rsidP="009C1404">
      <w:pPr>
        <w:pStyle w:val="a8"/>
        <w:numPr>
          <w:ilvl w:val="0"/>
          <w:numId w:val="62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balance between incoming solar energy and reflected in clouds</w:t>
      </w:r>
    </w:p>
    <w:p w14:paraId="22E13018" w14:textId="77777777" w:rsidR="002C5B35" w:rsidRPr="00101A41" w:rsidRDefault="002C5B35" w:rsidP="009C1404">
      <w:pPr>
        <w:pStyle w:val="a8"/>
        <w:numPr>
          <w:ilvl w:val="0"/>
          <w:numId w:val="62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percentage of incoming solar energy that gets trapped in clouds</w:t>
      </w:r>
    </w:p>
    <w:p w14:paraId="33FED7D9" w14:textId="77777777" w:rsidR="002C5B35" w:rsidRPr="00101A41" w:rsidRDefault="002C5B35" w:rsidP="009C1404">
      <w:pPr>
        <w:pStyle w:val="a8"/>
        <w:numPr>
          <w:ilvl w:val="0"/>
          <w:numId w:val="62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portion of marine species that has been affected by global warming</w:t>
      </w:r>
    </w:p>
    <w:p w14:paraId="52AB631E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14065416" w14:textId="77777777" w:rsidR="002C5B35" w:rsidRPr="00101A41" w:rsidRDefault="002C5B35" w:rsidP="009C1404">
      <w:pPr>
        <w:pStyle w:val="a8"/>
        <w:numPr>
          <w:ilvl w:val="0"/>
          <w:numId w:val="61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Why does the professor discuss albedo?</w:t>
      </w:r>
    </w:p>
    <w:p w14:paraId="51D48FD5" w14:textId="77777777" w:rsidR="002C5B35" w:rsidRPr="00101A41" w:rsidRDefault="002C5B35" w:rsidP="009C1404">
      <w:pPr>
        <w:pStyle w:val="a8"/>
        <w:numPr>
          <w:ilvl w:val="0"/>
          <w:numId w:val="63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point out that different surfaces have different reflective properties</w:t>
      </w:r>
    </w:p>
    <w:p w14:paraId="629EAEED" w14:textId="77777777" w:rsidR="002C5B35" w:rsidRPr="00101A41" w:rsidRDefault="002C5B35" w:rsidP="009C1404">
      <w:pPr>
        <w:pStyle w:val="a8"/>
        <w:numPr>
          <w:ilvl w:val="0"/>
          <w:numId w:val="63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suggest that the reflective surfaces on Earth should be increased</w:t>
      </w:r>
    </w:p>
    <w:p w14:paraId="7CA99E0C" w14:textId="77777777" w:rsidR="002C5B35" w:rsidRPr="00101A41" w:rsidRDefault="002C5B35" w:rsidP="009C1404">
      <w:pPr>
        <w:pStyle w:val="a8"/>
        <w:numPr>
          <w:ilvl w:val="0"/>
          <w:numId w:val="63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demonstrate how a cloud’s thickness is measured</w:t>
      </w:r>
    </w:p>
    <w:p w14:paraId="12213E67" w14:textId="77777777" w:rsidR="002C5B35" w:rsidRPr="00101A41" w:rsidRDefault="002C5B35" w:rsidP="009C1404">
      <w:pPr>
        <w:pStyle w:val="a8"/>
        <w:numPr>
          <w:ilvl w:val="0"/>
          <w:numId w:val="63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explain why clear air reflects a large amount of solar energy back to space</w:t>
      </w:r>
    </w:p>
    <w:p w14:paraId="2063BBA1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2D21CA89" w14:textId="77777777" w:rsidR="002C5B35" w:rsidRPr="00101A41" w:rsidRDefault="002C5B35" w:rsidP="009C1404">
      <w:pPr>
        <w:pStyle w:val="a8"/>
        <w:numPr>
          <w:ilvl w:val="0"/>
          <w:numId w:val="61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can be inferred from the lecture about the effects of different types of clouds on Earth’s climate?</w:t>
      </w:r>
    </w:p>
    <w:p w14:paraId="0463A258" w14:textId="77777777" w:rsidR="002C5B35" w:rsidRPr="00101A41" w:rsidRDefault="002C5B35" w:rsidP="009C1404">
      <w:pPr>
        <w:pStyle w:val="a8"/>
        <w:numPr>
          <w:ilvl w:val="0"/>
          <w:numId w:val="63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Low, thick clouds increase ocean temperatures much more than high, thin clouds do.</w:t>
      </w:r>
    </w:p>
    <w:p w14:paraId="7D57C2C3" w14:textId="77777777" w:rsidR="002C5B35" w:rsidRPr="00101A41" w:rsidRDefault="002C5B35" w:rsidP="009C1404">
      <w:pPr>
        <w:pStyle w:val="a8"/>
        <w:numPr>
          <w:ilvl w:val="0"/>
          <w:numId w:val="63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cooling effect of low, thick clouds is stronger overall than the heating effect of high, thin clouds</w:t>
      </w:r>
    </w:p>
    <w:p w14:paraId="2AD7A6E8" w14:textId="77777777" w:rsidR="002C5B35" w:rsidRPr="00101A41" w:rsidRDefault="002C5B35" w:rsidP="009C1404">
      <w:pPr>
        <w:pStyle w:val="a8"/>
        <w:numPr>
          <w:ilvl w:val="0"/>
          <w:numId w:val="63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effect of low, thick clouds is understood better than the effect of high, thin clouds</w:t>
      </w:r>
    </w:p>
    <w:p w14:paraId="2E2AD3B2" w14:textId="77777777" w:rsidR="002C5B35" w:rsidRPr="00101A41" w:rsidRDefault="002C5B35" w:rsidP="009C1404">
      <w:pPr>
        <w:pStyle w:val="a8"/>
        <w:numPr>
          <w:ilvl w:val="0"/>
          <w:numId w:val="63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lastRenderedPageBreak/>
        <w:t>The effect of low, thick clouds is much more variable than the effect of high, thin clouds</w:t>
      </w:r>
    </w:p>
    <w:p w14:paraId="3C081D18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1E50FBDC" w14:textId="77777777" w:rsidR="002C5B35" w:rsidRPr="00101A41" w:rsidRDefault="002C5B35" w:rsidP="009C1404">
      <w:pPr>
        <w:pStyle w:val="a8"/>
        <w:numPr>
          <w:ilvl w:val="0"/>
          <w:numId w:val="61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does the professor say about microscopic plants in the ocean near Antarctica?</w:t>
      </w:r>
    </w:p>
    <w:p w14:paraId="23DAEE1B" w14:textId="77777777" w:rsidR="002C5B35" w:rsidRPr="00101A41" w:rsidRDefault="002C5B35" w:rsidP="009C1404">
      <w:pPr>
        <w:pStyle w:val="a8"/>
        <w:numPr>
          <w:ilvl w:val="0"/>
          <w:numId w:val="63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They have been raising the ocean’s albedo</w:t>
      </w:r>
    </w:p>
    <w:p w14:paraId="20ED4AB7" w14:textId="77777777" w:rsidR="002C5B35" w:rsidRPr="00101A41" w:rsidRDefault="002C5B35" w:rsidP="009C1404">
      <w:pPr>
        <w:pStyle w:val="a8"/>
        <w:numPr>
          <w:ilvl w:val="0"/>
          <w:numId w:val="63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Their population is increasing due to global warming</w:t>
      </w:r>
    </w:p>
    <w:p w14:paraId="4A581E34" w14:textId="77777777" w:rsidR="002C5B35" w:rsidRPr="00101A41" w:rsidRDefault="002C5B35" w:rsidP="009C1404">
      <w:pPr>
        <w:pStyle w:val="a8"/>
        <w:numPr>
          <w:ilvl w:val="0"/>
          <w:numId w:val="63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They grow more rapidly when cloud cover is thin</w:t>
      </w:r>
    </w:p>
    <w:p w14:paraId="318B94EC" w14:textId="77777777" w:rsidR="002C5B35" w:rsidRPr="00101A41" w:rsidRDefault="002C5B35" w:rsidP="009C1404">
      <w:pPr>
        <w:pStyle w:val="a8"/>
        <w:numPr>
          <w:ilvl w:val="0"/>
          <w:numId w:val="63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They produce a chemical that leads to cloud formation</w:t>
      </w:r>
    </w:p>
    <w:p w14:paraId="52DCE804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7FBDC9D3" w14:textId="77777777" w:rsidR="002C5B35" w:rsidRPr="00101A41" w:rsidRDefault="002C5B35" w:rsidP="009C1404">
      <w:pPr>
        <w:pStyle w:val="a8"/>
        <w:numPr>
          <w:ilvl w:val="0"/>
          <w:numId w:val="61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Why does the professor say this: </w:t>
      </w:r>
    </w:p>
    <w:p w14:paraId="2EF4A4D5" w14:textId="77777777" w:rsidR="002C5B35" w:rsidRPr="00101A41" w:rsidRDefault="002C5B35" w:rsidP="009C1404">
      <w:pPr>
        <w:pStyle w:val="a8"/>
        <w:numPr>
          <w:ilvl w:val="0"/>
          <w:numId w:val="63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reintroduce a topic from a previous lecture</w:t>
      </w:r>
    </w:p>
    <w:p w14:paraId="7A64388C" w14:textId="77777777" w:rsidR="002C5B35" w:rsidRPr="00101A41" w:rsidRDefault="002C5B35" w:rsidP="009C1404">
      <w:pPr>
        <w:pStyle w:val="a8"/>
        <w:numPr>
          <w:ilvl w:val="0"/>
          <w:numId w:val="63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correct a common misunderstanding</w:t>
      </w:r>
    </w:p>
    <w:p w14:paraId="71DA4366" w14:textId="77777777" w:rsidR="002C5B35" w:rsidRPr="00101A41" w:rsidRDefault="002C5B35" w:rsidP="009C1404">
      <w:pPr>
        <w:pStyle w:val="a8"/>
        <w:numPr>
          <w:ilvl w:val="0"/>
          <w:numId w:val="63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encourage students to express their own opinions</w:t>
      </w:r>
    </w:p>
    <w:p w14:paraId="5D5899A9" w14:textId="77777777" w:rsidR="002C5B35" w:rsidRPr="00101A41" w:rsidRDefault="002C5B35" w:rsidP="009C1404">
      <w:pPr>
        <w:pStyle w:val="a8"/>
        <w:numPr>
          <w:ilvl w:val="0"/>
          <w:numId w:val="63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revise his previous response to a student’s question</w:t>
      </w:r>
    </w:p>
    <w:p w14:paraId="2B0BE11B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01C79431" w14:textId="77777777" w:rsidR="002C5B35" w:rsidRPr="00101A41" w:rsidRDefault="002C5B35" w:rsidP="009C1404">
      <w:pPr>
        <w:pStyle w:val="a8"/>
        <w:numPr>
          <w:ilvl w:val="0"/>
          <w:numId w:val="61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Why does the man go to see the professor?</w:t>
      </w:r>
    </w:p>
    <w:p w14:paraId="608CC4EF" w14:textId="77777777" w:rsidR="002C5B35" w:rsidRPr="00101A41" w:rsidRDefault="002C5B35" w:rsidP="009C1404">
      <w:pPr>
        <w:pStyle w:val="a8"/>
        <w:numPr>
          <w:ilvl w:val="0"/>
          <w:numId w:val="63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discuss a grade he received on a paper</w:t>
      </w:r>
    </w:p>
    <w:p w14:paraId="136BFA51" w14:textId="77777777" w:rsidR="002C5B35" w:rsidRPr="00101A41" w:rsidRDefault="002C5B35" w:rsidP="009C1404">
      <w:pPr>
        <w:pStyle w:val="a8"/>
        <w:numPr>
          <w:ilvl w:val="0"/>
          <w:numId w:val="63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get advice about which course he should take next term</w:t>
      </w:r>
    </w:p>
    <w:p w14:paraId="306EB8B6" w14:textId="77777777" w:rsidR="002C5B35" w:rsidRPr="00101A41" w:rsidRDefault="002C5B35" w:rsidP="009C1404">
      <w:pPr>
        <w:pStyle w:val="a8"/>
        <w:numPr>
          <w:ilvl w:val="0"/>
          <w:numId w:val="63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ask a question about a reading assignment</w:t>
      </w:r>
    </w:p>
    <w:p w14:paraId="22B0FC4E" w14:textId="77777777" w:rsidR="002C5B35" w:rsidRPr="00101A41" w:rsidRDefault="002C5B35" w:rsidP="009C1404">
      <w:pPr>
        <w:pStyle w:val="a8"/>
        <w:numPr>
          <w:ilvl w:val="0"/>
          <w:numId w:val="63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request permission to take an advanced course</w:t>
      </w:r>
    </w:p>
    <w:p w14:paraId="7ACBFC2C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7E961AE4" w14:textId="77777777" w:rsidR="002C5B35" w:rsidRPr="00101A41" w:rsidRDefault="002C5B35" w:rsidP="009C1404">
      <w:pPr>
        <w:pStyle w:val="a8"/>
        <w:numPr>
          <w:ilvl w:val="0"/>
          <w:numId w:val="61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Why did the professor assign Araby instead of another short story from Dubliners?</w:t>
      </w:r>
    </w:p>
    <w:p w14:paraId="5F92A738" w14:textId="77777777" w:rsidR="002C5B35" w:rsidRPr="00101A41" w:rsidRDefault="002C5B35" w:rsidP="009C1404">
      <w:pPr>
        <w:pStyle w:val="a8"/>
        <w:numPr>
          <w:ilvl w:val="0"/>
          <w:numId w:val="63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is not related to the other stories in the collection</w:t>
      </w:r>
    </w:p>
    <w:p w14:paraId="1825FC11" w14:textId="77777777" w:rsidR="002C5B35" w:rsidRPr="00101A41" w:rsidRDefault="002C5B35" w:rsidP="009C1404">
      <w:pPr>
        <w:pStyle w:val="a8"/>
        <w:numPr>
          <w:ilvl w:val="0"/>
          <w:numId w:val="63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is the shortest story in the collection</w:t>
      </w:r>
    </w:p>
    <w:p w14:paraId="0443E129" w14:textId="77777777" w:rsidR="002C5B35" w:rsidRPr="00101A41" w:rsidRDefault="002C5B35" w:rsidP="009C1404">
      <w:pPr>
        <w:pStyle w:val="a8"/>
        <w:numPr>
          <w:ilvl w:val="0"/>
          <w:numId w:val="63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is told from the narrators point of view</w:t>
      </w:r>
    </w:p>
    <w:p w14:paraId="3B219239" w14:textId="77777777" w:rsidR="002C5B35" w:rsidRPr="00101A41" w:rsidRDefault="002C5B35" w:rsidP="009C1404">
      <w:pPr>
        <w:pStyle w:val="a8"/>
        <w:numPr>
          <w:ilvl w:val="0"/>
          <w:numId w:val="63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is organized in a predictable way</w:t>
      </w:r>
    </w:p>
    <w:p w14:paraId="11F3749E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43CD980E" w14:textId="77777777" w:rsidR="002C5B35" w:rsidRPr="00101A41" w:rsidRDefault="002C5B35" w:rsidP="009C1404">
      <w:pPr>
        <w:pStyle w:val="a8"/>
        <w:numPr>
          <w:ilvl w:val="0"/>
          <w:numId w:val="61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is the professor’s attitude when she discusses the master writer seminar?</w:t>
      </w:r>
    </w:p>
    <w:p w14:paraId="414F35F1" w14:textId="77777777" w:rsidR="002C5B35" w:rsidRPr="00101A41" w:rsidRDefault="002C5B35" w:rsidP="009C1404">
      <w:pPr>
        <w:pStyle w:val="a8"/>
        <w:numPr>
          <w:ilvl w:val="0"/>
          <w:numId w:val="63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She is surprised that more students do not enroll in it</w:t>
      </w:r>
    </w:p>
    <w:p w14:paraId="16D524C3" w14:textId="77777777" w:rsidR="002C5B35" w:rsidRPr="00101A41" w:rsidRDefault="002C5B35" w:rsidP="009C1404">
      <w:pPr>
        <w:pStyle w:val="a8"/>
        <w:numPr>
          <w:ilvl w:val="0"/>
          <w:numId w:val="63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She is excited because she learns a great deal from her students</w:t>
      </w:r>
    </w:p>
    <w:p w14:paraId="09F007E3" w14:textId="77777777" w:rsidR="002C5B35" w:rsidRPr="00101A41" w:rsidRDefault="002C5B35" w:rsidP="009C1404">
      <w:pPr>
        <w:pStyle w:val="a8"/>
        <w:numPr>
          <w:ilvl w:val="0"/>
          <w:numId w:val="63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She is pleased because it gives students a strong foundation in literary theory and </w:t>
      </w:r>
      <w:r w:rsidRPr="00101A41">
        <w:rPr>
          <w:rFonts w:ascii="Times New Roman" w:eastAsiaTheme="majorEastAsia" w:hAnsi="Times New Roman" w:cs="Times New Roman"/>
          <w:sz w:val="22"/>
          <w:szCs w:val="22"/>
        </w:rPr>
        <w:lastRenderedPageBreak/>
        <w:t>criticism</w:t>
      </w:r>
    </w:p>
    <w:p w14:paraId="586B4809" w14:textId="77777777" w:rsidR="002C5B35" w:rsidRPr="00101A41" w:rsidRDefault="002C5B35" w:rsidP="009C1404">
      <w:pPr>
        <w:pStyle w:val="a8"/>
        <w:numPr>
          <w:ilvl w:val="0"/>
          <w:numId w:val="63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She is disappointed that she does not get to teach it as often as she would like</w:t>
      </w:r>
    </w:p>
    <w:p w14:paraId="26B7606E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63FB29A9" w14:textId="77777777" w:rsidR="002C5B35" w:rsidRPr="00101A41" w:rsidRDefault="002C5B35" w:rsidP="009C1404">
      <w:pPr>
        <w:pStyle w:val="a8"/>
        <w:numPr>
          <w:ilvl w:val="0"/>
          <w:numId w:val="61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does the man imply when he mentions the papers he has written?</w:t>
      </w:r>
    </w:p>
    <w:p w14:paraId="357A2019" w14:textId="77777777" w:rsidR="002C5B35" w:rsidRPr="00101A41" w:rsidRDefault="002C5B35" w:rsidP="009C1404">
      <w:pPr>
        <w:pStyle w:val="a8"/>
        <w:numPr>
          <w:ilvl w:val="0"/>
          <w:numId w:val="63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feels ready to study literature that is more challenging</w:t>
      </w:r>
    </w:p>
    <w:p w14:paraId="292E218C" w14:textId="77777777" w:rsidR="002C5B35" w:rsidRPr="00101A41" w:rsidRDefault="002C5B35" w:rsidP="009C1404">
      <w:pPr>
        <w:pStyle w:val="a8"/>
        <w:numPr>
          <w:ilvl w:val="0"/>
          <w:numId w:val="63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understands what he must do to improve his grades</w:t>
      </w:r>
    </w:p>
    <w:p w14:paraId="69C9AFC1" w14:textId="77777777" w:rsidR="002C5B35" w:rsidRPr="00101A41" w:rsidRDefault="002C5B35" w:rsidP="009C1404">
      <w:pPr>
        <w:pStyle w:val="a8"/>
        <w:numPr>
          <w:ilvl w:val="0"/>
          <w:numId w:val="63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already appreciates the uniqueness of James Joyce’s novels</w:t>
      </w:r>
    </w:p>
    <w:p w14:paraId="79686C48" w14:textId="77777777" w:rsidR="002C5B35" w:rsidRPr="00101A41" w:rsidRDefault="002C5B35" w:rsidP="009C1404">
      <w:pPr>
        <w:pStyle w:val="a8"/>
        <w:numPr>
          <w:ilvl w:val="0"/>
          <w:numId w:val="63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is trying to match his literary style to James Joyce’s</w:t>
      </w:r>
    </w:p>
    <w:p w14:paraId="360EF8F3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7771403D" w14:textId="77777777" w:rsidR="002C5B35" w:rsidRPr="00101A41" w:rsidRDefault="002C5B35" w:rsidP="009C1404">
      <w:pPr>
        <w:pStyle w:val="a8"/>
        <w:numPr>
          <w:ilvl w:val="0"/>
          <w:numId w:val="61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does the professor say about the course on nineteenth-century novels?</w:t>
      </w:r>
    </w:p>
    <w:p w14:paraId="4EBA6CAE" w14:textId="77777777" w:rsidR="002C5B35" w:rsidRPr="00101A41" w:rsidRDefault="002C5B35" w:rsidP="009C1404">
      <w:pPr>
        <w:pStyle w:val="a8"/>
        <w:numPr>
          <w:ilvl w:val="0"/>
          <w:numId w:val="63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is one of the courses that she will be teaching next term</w:t>
      </w:r>
    </w:p>
    <w:p w14:paraId="60E82740" w14:textId="77777777" w:rsidR="002C5B35" w:rsidRPr="00101A41" w:rsidRDefault="002C5B35" w:rsidP="009C1404">
      <w:pPr>
        <w:pStyle w:val="a8"/>
        <w:numPr>
          <w:ilvl w:val="0"/>
          <w:numId w:val="63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is offered at a time of day that will work with the man’s schedule</w:t>
      </w:r>
    </w:p>
    <w:p w14:paraId="4536AC80" w14:textId="77777777" w:rsidR="002C5B35" w:rsidRPr="00101A41" w:rsidRDefault="002C5B35" w:rsidP="009C1404">
      <w:pPr>
        <w:pStyle w:val="a8"/>
        <w:numPr>
          <w:ilvl w:val="0"/>
          <w:numId w:val="63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is a natural progression from the course the man is taking now</w:t>
      </w:r>
    </w:p>
    <w:p w14:paraId="5D8473B4" w14:textId="77777777" w:rsidR="002C5B35" w:rsidRPr="00101A41" w:rsidRDefault="002C5B35" w:rsidP="009C1404">
      <w:pPr>
        <w:pStyle w:val="a8"/>
        <w:numPr>
          <w:ilvl w:val="0"/>
          <w:numId w:val="63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will compare nineteenth-century novels with a James Joyce novel</w:t>
      </w:r>
    </w:p>
    <w:p w14:paraId="3D57ABFD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676DDC74" w14:textId="77777777" w:rsidR="002C5B35" w:rsidRPr="00101A41" w:rsidRDefault="002C5B35" w:rsidP="009C1404">
      <w:pPr>
        <w:pStyle w:val="a8"/>
        <w:numPr>
          <w:ilvl w:val="0"/>
          <w:numId w:val="61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is the lecture mainly about?</w:t>
      </w:r>
    </w:p>
    <w:p w14:paraId="7CAF3C48" w14:textId="77777777" w:rsidR="002C5B35" w:rsidRPr="00101A41" w:rsidRDefault="002C5B35" w:rsidP="009C1404">
      <w:pPr>
        <w:pStyle w:val="a8"/>
        <w:numPr>
          <w:ilvl w:val="0"/>
          <w:numId w:val="63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Parts of the dolphin’s anatomy that allow it to navigate</w:t>
      </w:r>
    </w:p>
    <w:p w14:paraId="69A896CE" w14:textId="77777777" w:rsidR="002C5B35" w:rsidRPr="00101A41" w:rsidRDefault="002C5B35" w:rsidP="009C1404">
      <w:pPr>
        <w:pStyle w:val="a8"/>
        <w:numPr>
          <w:ilvl w:val="0"/>
          <w:numId w:val="63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Two different types of communication used by dolphins</w:t>
      </w:r>
    </w:p>
    <w:p w14:paraId="03AE5866" w14:textId="77777777" w:rsidR="002C5B35" w:rsidRPr="00101A41" w:rsidRDefault="002C5B35" w:rsidP="009C1404">
      <w:pPr>
        <w:pStyle w:val="a8"/>
        <w:numPr>
          <w:ilvl w:val="0"/>
          <w:numId w:val="63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way that dolphins store air while swimming underwater</w:t>
      </w:r>
    </w:p>
    <w:p w14:paraId="5281E252" w14:textId="77777777" w:rsidR="002C5B35" w:rsidRPr="00101A41" w:rsidRDefault="002C5B35" w:rsidP="009C1404">
      <w:pPr>
        <w:pStyle w:val="a8"/>
        <w:numPr>
          <w:ilvl w:val="0"/>
          <w:numId w:val="63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The meaning of different signals used by dolphins</w:t>
      </w:r>
    </w:p>
    <w:p w14:paraId="5BD45681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7C077038" w14:textId="77777777" w:rsidR="002C5B35" w:rsidRPr="00101A41" w:rsidRDefault="002C5B35" w:rsidP="009C1404">
      <w:pPr>
        <w:pStyle w:val="a8"/>
        <w:numPr>
          <w:ilvl w:val="0"/>
          <w:numId w:val="61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Why does the professor discuss the speed at which sound travels?</w:t>
      </w:r>
    </w:p>
    <w:p w14:paraId="446920FC" w14:textId="77777777" w:rsidR="002C5B35" w:rsidRPr="00101A41" w:rsidRDefault="002C5B35" w:rsidP="009C1404">
      <w:pPr>
        <w:pStyle w:val="a8"/>
        <w:numPr>
          <w:ilvl w:val="0"/>
          <w:numId w:val="64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describe why sounds made under water can travel long distances</w:t>
      </w:r>
    </w:p>
    <w:p w14:paraId="10233B24" w14:textId="77777777" w:rsidR="002C5B35" w:rsidRPr="00101A41" w:rsidRDefault="002C5B35" w:rsidP="009C1404">
      <w:pPr>
        <w:pStyle w:val="a8"/>
        <w:numPr>
          <w:ilvl w:val="0"/>
          <w:numId w:val="64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show why a person cannot hear a dolphin well when it is under water</w:t>
      </w:r>
    </w:p>
    <w:p w14:paraId="32A09485" w14:textId="77777777" w:rsidR="002C5B35" w:rsidRPr="00101A41" w:rsidRDefault="002C5B35" w:rsidP="009C1404">
      <w:pPr>
        <w:pStyle w:val="a8"/>
        <w:numPr>
          <w:ilvl w:val="0"/>
          <w:numId w:val="64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compare how sound waves behave when crossing from one medium into another</w:t>
      </w:r>
    </w:p>
    <w:p w14:paraId="556E6DE2" w14:textId="77777777" w:rsidR="002C5B35" w:rsidRPr="00101A41" w:rsidRDefault="002C5B35" w:rsidP="009C1404">
      <w:pPr>
        <w:pStyle w:val="a8"/>
        <w:numPr>
          <w:ilvl w:val="0"/>
          <w:numId w:val="64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explain how sound waves behave when crossing from one medium into another</w:t>
      </w:r>
    </w:p>
    <w:p w14:paraId="087A6074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59D30473" w14:textId="77777777" w:rsidR="002C5B35" w:rsidRPr="00101A41" w:rsidRDefault="002C5B35" w:rsidP="009C1404">
      <w:pPr>
        <w:pStyle w:val="a8"/>
        <w:numPr>
          <w:ilvl w:val="0"/>
          <w:numId w:val="61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is the dolphin’s melon?</w:t>
      </w:r>
    </w:p>
    <w:p w14:paraId="0F5EA678" w14:textId="77777777" w:rsidR="002C5B35" w:rsidRPr="00101A41" w:rsidRDefault="002C5B35" w:rsidP="009C1404">
      <w:pPr>
        <w:pStyle w:val="a8"/>
        <w:numPr>
          <w:ilvl w:val="0"/>
          <w:numId w:val="64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An oval-shaped bone that lets the dolphin hear sounds</w:t>
      </w:r>
    </w:p>
    <w:p w14:paraId="3D24F248" w14:textId="77777777" w:rsidR="002C5B35" w:rsidRPr="00101A41" w:rsidRDefault="002C5B35" w:rsidP="009C1404">
      <w:pPr>
        <w:pStyle w:val="a8"/>
        <w:numPr>
          <w:ilvl w:val="0"/>
          <w:numId w:val="64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An organ made of fat tissue that helps a dolphin send sound waves</w:t>
      </w:r>
    </w:p>
    <w:p w14:paraId="4D6F7FD5" w14:textId="77777777" w:rsidR="002C5B35" w:rsidRPr="00101A41" w:rsidRDefault="002C5B35" w:rsidP="009C1404">
      <w:pPr>
        <w:pStyle w:val="a8"/>
        <w:numPr>
          <w:ilvl w:val="0"/>
          <w:numId w:val="64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lastRenderedPageBreak/>
        <w:t>An air-filled cavity that lets the dolphin breathe underwater</w:t>
      </w:r>
    </w:p>
    <w:p w14:paraId="4987F9C0" w14:textId="77777777" w:rsidR="002C5B35" w:rsidRPr="00101A41" w:rsidRDefault="002C5B35" w:rsidP="009C1404">
      <w:pPr>
        <w:pStyle w:val="a8"/>
        <w:numPr>
          <w:ilvl w:val="0"/>
          <w:numId w:val="641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An organ filled with water that helps the dolphin measure depth</w:t>
      </w:r>
    </w:p>
    <w:p w14:paraId="00851FC2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0E200343" w14:textId="77777777" w:rsidR="002C5B35" w:rsidRPr="00101A41" w:rsidRDefault="002C5B35" w:rsidP="009C1404">
      <w:pPr>
        <w:pStyle w:val="a8"/>
        <w:numPr>
          <w:ilvl w:val="0"/>
          <w:numId w:val="61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is the dolphin’s jaw able to do?</w:t>
      </w:r>
    </w:p>
    <w:p w14:paraId="7D29D424" w14:textId="77777777" w:rsidR="002C5B35" w:rsidRPr="00101A41" w:rsidRDefault="002C5B35" w:rsidP="009C1404">
      <w:pPr>
        <w:pStyle w:val="a8"/>
        <w:numPr>
          <w:ilvl w:val="0"/>
          <w:numId w:val="64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Send rapid clicking sounds into water</w:t>
      </w:r>
    </w:p>
    <w:p w14:paraId="48BC5443" w14:textId="77777777" w:rsidR="002C5B35" w:rsidRPr="00101A41" w:rsidRDefault="002C5B35" w:rsidP="009C1404">
      <w:pPr>
        <w:pStyle w:val="a8"/>
        <w:numPr>
          <w:ilvl w:val="0"/>
          <w:numId w:val="64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Increase the speed of sounds</w:t>
      </w:r>
    </w:p>
    <w:p w14:paraId="7BF97537" w14:textId="77777777" w:rsidR="002C5B35" w:rsidRPr="00101A41" w:rsidRDefault="002C5B35" w:rsidP="009C1404">
      <w:pPr>
        <w:pStyle w:val="a8"/>
        <w:numPr>
          <w:ilvl w:val="0"/>
          <w:numId w:val="64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Receive sound waves that have reflected off objects</w:t>
      </w:r>
    </w:p>
    <w:p w14:paraId="2C12A7E2" w14:textId="77777777" w:rsidR="002C5B35" w:rsidRPr="00101A41" w:rsidRDefault="002C5B35" w:rsidP="009C1404">
      <w:pPr>
        <w:pStyle w:val="a8"/>
        <w:numPr>
          <w:ilvl w:val="0"/>
          <w:numId w:val="642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Force water through the nasal sacs and out the blowhole</w:t>
      </w:r>
    </w:p>
    <w:p w14:paraId="62BF47F7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5F38B7C7" w14:textId="77777777" w:rsidR="002C5B35" w:rsidRPr="00101A41" w:rsidRDefault="002C5B35" w:rsidP="009C1404">
      <w:pPr>
        <w:pStyle w:val="a8"/>
        <w:numPr>
          <w:ilvl w:val="0"/>
          <w:numId w:val="61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How does the professor organize the information in the lecture?</w:t>
      </w:r>
    </w:p>
    <w:p w14:paraId="1DEF4076" w14:textId="77777777" w:rsidR="002C5B35" w:rsidRPr="00101A41" w:rsidRDefault="002C5B35" w:rsidP="009C1404">
      <w:pPr>
        <w:pStyle w:val="a8"/>
        <w:numPr>
          <w:ilvl w:val="0"/>
          <w:numId w:val="64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By describing a phenomenon and the physical structures that make it possible</w:t>
      </w:r>
    </w:p>
    <w:p w14:paraId="7E88A94F" w14:textId="77777777" w:rsidR="002C5B35" w:rsidRPr="00101A41" w:rsidRDefault="002C5B35" w:rsidP="009C1404">
      <w:pPr>
        <w:pStyle w:val="a8"/>
        <w:numPr>
          <w:ilvl w:val="0"/>
          <w:numId w:val="64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By describing several of the dolphin’s senses and their relative usefulness</w:t>
      </w:r>
    </w:p>
    <w:p w14:paraId="5BD42F9D" w14:textId="77777777" w:rsidR="002C5B35" w:rsidRPr="00101A41" w:rsidRDefault="002C5B35" w:rsidP="009C1404">
      <w:pPr>
        <w:pStyle w:val="a8"/>
        <w:numPr>
          <w:ilvl w:val="0"/>
          <w:numId w:val="64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By contrasting how the dolphin makes two different types of sounds</w:t>
      </w:r>
    </w:p>
    <w:p w14:paraId="763373DF" w14:textId="77777777" w:rsidR="002C5B35" w:rsidRPr="00101A41" w:rsidRDefault="002C5B35" w:rsidP="009C1404">
      <w:pPr>
        <w:pStyle w:val="a8"/>
        <w:numPr>
          <w:ilvl w:val="0"/>
          <w:numId w:val="643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By describing an old theory and then a new theory</w:t>
      </w:r>
    </w:p>
    <w:p w14:paraId="2EF12A0C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74E6E7E5" w14:textId="77777777" w:rsidR="002C5B35" w:rsidRPr="00101A41" w:rsidRDefault="002C5B35" w:rsidP="009C1404">
      <w:pPr>
        <w:pStyle w:val="a8"/>
        <w:numPr>
          <w:ilvl w:val="0"/>
          <w:numId w:val="61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Why does the professor say this:</w:t>
      </w:r>
    </w:p>
    <w:p w14:paraId="595B3EB7" w14:textId="77777777" w:rsidR="002C5B35" w:rsidRPr="00101A41" w:rsidRDefault="002C5B35" w:rsidP="009C1404">
      <w:pPr>
        <w:pStyle w:val="a8"/>
        <w:numPr>
          <w:ilvl w:val="0"/>
          <w:numId w:val="64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find out whether students are familiar with the lecture topic</w:t>
      </w:r>
    </w:p>
    <w:p w14:paraId="1C81DC82" w14:textId="77777777" w:rsidR="002C5B35" w:rsidRPr="00101A41" w:rsidRDefault="002C5B35" w:rsidP="009C1404">
      <w:pPr>
        <w:pStyle w:val="a8"/>
        <w:numPr>
          <w:ilvl w:val="0"/>
          <w:numId w:val="64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mention a related topic that will not be discussed in detail</w:t>
      </w:r>
    </w:p>
    <w:p w14:paraId="3CF51B87" w14:textId="77777777" w:rsidR="002C5B35" w:rsidRPr="00101A41" w:rsidRDefault="002C5B35" w:rsidP="009C1404">
      <w:pPr>
        <w:pStyle w:val="a8"/>
        <w:numPr>
          <w:ilvl w:val="0"/>
          <w:numId w:val="64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mention a common misconception about dolphin vocalizations</w:t>
      </w:r>
    </w:p>
    <w:p w14:paraId="222DDBA4" w14:textId="77777777" w:rsidR="002C5B35" w:rsidRPr="00101A41" w:rsidRDefault="002C5B35" w:rsidP="009C1404">
      <w:pPr>
        <w:pStyle w:val="a8"/>
        <w:numPr>
          <w:ilvl w:val="0"/>
          <w:numId w:val="644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point out a primary function of dolphin blowholes</w:t>
      </w:r>
    </w:p>
    <w:p w14:paraId="544FF500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1A76D359" w14:textId="77777777" w:rsidR="002C5B35" w:rsidRPr="00101A41" w:rsidRDefault="002C5B35" w:rsidP="009C1404">
      <w:pPr>
        <w:pStyle w:val="a8"/>
        <w:numPr>
          <w:ilvl w:val="0"/>
          <w:numId w:val="61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is the main purpose of the lecture?</w:t>
      </w:r>
    </w:p>
    <w:p w14:paraId="5B96C8B5" w14:textId="77777777" w:rsidR="002C5B35" w:rsidRPr="00101A41" w:rsidRDefault="002C5B35" w:rsidP="009C1404">
      <w:pPr>
        <w:pStyle w:val="a8"/>
        <w:numPr>
          <w:ilvl w:val="0"/>
          <w:numId w:val="64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discuss some films the class will be viewing</w:t>
      </w:r>
    </w:p>
    <w:p w14:paraId="429EBD9E" w14:textId="77777777" w:rsidR="002C5B35" w:rsidRPr="00101A41" w:rsidRDefault="002C5B35" w:rsidP="009C1404">
      <w:pPr>
        <w:pStyle w:val="a8"/>
        <w:numPr>
          <w:ilvl w:val="0"/>
          <w:numId w:val="64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help prepare students for a class assignment</w:t>
      </w:r>
    </w:p>
    <w:p w14:paraId="5EDD2585" w14:textId="77777777" w:rsidR="002C5B35" w:rsidRPr="00101A41" w:rsidRDefault="002C5B35" w:rsidP="009C1404">
      <w:pPr>
        <w:pStyle w:val="a8"/>
        <w:numPr>
          <w:ilvl w:val="0"/>
          <w:numId w:val="64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compare two types of filmmaking techniques</w:t>
      </w:r>
    </w:p>
    <w:p w14:paraId="64F55853" w14:textId="77777777" w:rsidR="002C5B35" w:rsidRPr="00101A41" w:rsidRDefault="002C5B35" w:rsidP="009C1404">
      <w:pPr>
        <w:pStyle w:val="a8"/>
        <w:numPr>
          <w:ilvl w:val="0"/>
          <w:numId w:val="645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talk about the history of screen dance</w:t>
      </w:r>
    </w:p>
    <w:p w14:paraId="334A4F68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44D507CC" w14:textId="77777777" w:rsidR="002C5B35" w:rsidRPr="00101A41" w:rsidRDefault="002C5B35" w:rsidP="009C1404">
      <w:pPr>
        <w:pStyle w:val="a8"/>
        <w:numPr>
          <w:ilvl w:val="0"/>
          <w:numId w:val="61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Why does the professor say that facial expressions are relatively unimportant in live performances?</w:t>
      </w:r>
    </w:p>
    <w:p w14:paraId="3B98EDBC" w14:textId="77777777" w:rsidR="002C5B35" w:rsidRPr="00101A41" w:rsidRDefault="002C5B35" w:rsidP="009C1404">
      <w:pPr>
        <w:pStyle w:val="a8"/>
        <w:numPr>
          <w:ilvl w:val="0"/>
          <w:numId w:val="64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point out that dancing and acting have many differences</w:t>
      </w:r>
    </w:p>
    <w:p w14:paraId="74E509DA" w14:textId="77777777" w:rsidR="002C5B35" w:rsidRPr="00101A41" w:rsidRDefault="002C5B35" w:rsidP="009C1404">
      <w:pPr>
        <w:pStyle w:val="a8"/>
        <w:numPr>
          <w:ilvl w:val="0"/>
          <w:numId w:val="64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lastRenderedPageBreak/>
        <w:t>To emphasize that screen dancers should not be concerned about their facial expression</w:t>
      </w:r>
    </w:p>
    <w:p w14:paraId="11B7F81E" w14:textId="77777777" w:rsidR="002C5B35" w:rsidRPr="00101A41" w:rsidRDefault="002C5B35" w:rsidP="009C1404">
      <w:pPr>
        <w:pStyle w:val="a8"/>
        <w:numPr>
          <w:ilvl w:val="0"/>
          <w:numId w:val="64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give an example of a weakness of modern choreography</w:t>
      </w:r>
    </w:p>
    <w:p w14:paraId="59B65D8E" w14:textId="77777777" w:rsidR="002C5B35" w:rsidRPr="00101A41" w:rsidRDefault="002C5B35" w:rsidP="009C1404">
      <w:pPr>
        <w:pStyle w:val="a8"/>
        <w:numPr>
          <w:ilvl w:val="0"/>
          <w:numId w:val="64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suggest a reason why dancers might want to participate in a screen dance</w:t>
      </w:r>
    </w:p>
    <w:p w14:paraId="442FF571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7EE7B641" w14:textId="77777777" w:rsidR="002C5B35" w:rsidRPr="00101A41" w:rsidRDefault="002C5B35" w:rsidP="009C1404">
      <w:pPr>
        <w:pStyle w:val="a8"/>
        <w:numPr>
          <w:ilvl w:val="0"/>
          <w:numId w:val="61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How does the professor try to make students feel more confident about their assignment?</w:t>
      </w:r>
    </w:p>
    <w:p w14:paraId="1A47E363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  <w:shd w:val="pct15" w:color="auto" w:fill="FFFFFF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  <w:shd w:val="pct15" w:color="auto" w:fill="FFFFFF"/>
        </w:rPr>
        <w:t>Click on 2 answers</w:t>
      </w:r>
    </w:p>
    <w:p w14:paraId="52EB0589" w14:textId="77777777" w:rsidR="002C5B35" w:rsidRPr="00101A41" w:rsidRDefault="002C5B35" w:rsidP="009C1404">
      <w:pPr>
        <w:pStyle w:val="a8"/>
        <w:numPr>
          <w:ilvl w:val="0"/>
          <w:numId w:val="64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tells them they will be able to practice editing films</w:t>
      </w:r>
    </w:p>
    <w:p w14:paraId="1D4037EE" w14:textId="77777777" w:rsidR="002C5B35" w:rsidRPr="00101A41" w:rsidRDefault="002C5B35" w:rsidP="009C1404">
      <w:pPr>
        <w:pStyle w:val="a8"/>
        <w:numPr>
          <w:ilvl w:val="0"/>
          <w:numId w:val="64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tells them that technical assistance is available if they need it</w:t>
      </w:r>
    </w:p>
    <w:p w14:paraId="43AE7329" w14:textId="77777777" w:rsidR="002C5B35" w:rsidRPr="00101A41" w:rsidRDefault="002C5B35" w:rsidP="009C1404">
      <w:pPr>
        <w:pStyle w:val="a8"/>
        <w:numPr>
          <w:ilvl w:val="0"/>
          <w:numId w:val="64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tells them they will not be graded on the technical aspects of their film</w:t>
      </w:r>
    </w:p>
    <w:p w14:paraId="1684D399" w14:textId="77777777" w:rsidR="002C5B35" w:rsidRPr="00101A41" w:rsidRDefault="002C5B35" w:rsidP="009C1404">
      <w:pPr>
        <w:pStyle w:val="a8"/>
        <w:numPr>
          <w:ilvl w:val="0"/>
          <w:numId w:val="647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He tells them that edition techniques are easy to learn</w:t>
      </w:r>
    </w:p>
    <w:p w14:paraId="00B6570C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6E361F41" w14:textId="77777777" w:rsidR="002C5B35" w:rsidRPr="00101A41" w:rsidRDefault="002C5B35" w:rsidP="009C1404">
      <w:pPr>
        <w:pStyle w:val="a8"/>
        <w:numPr>
          <w:ilvl w:val="0"/>
          <w:numId w:val="61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Why does the professor talk about a dancer entering and exiting a frame?</w:t>
      </w:r>
    </w:p>
    <w:p w14:paraId="2D59EDC9" w14:textId="77777777" w:rsidR="002C5B35" w:rsidRPr="00101A41" w:rsidRDefault="002C5B35" w:rsidP="009C1404">
      <w:pPr>
        <w:pStyle w:val="a8"/>
        <w:numPr>
          <w:ilvl w:val="0"/>
          <w:numId w:val="64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explain one way of creating a sense of flow in a screen dance</w:t>
      </w:r>
    </w:p>
    <w:p w14:paraId="6E04100F" w14:textId="77777777" w:rsidR="002C5B35" w:rsidRPr="00101A41" w:rsidRDefault="002C5B35" w:rsidP="009C1404">
      <w:pPr>
        <w:pStyle w:val="a8"/>
        <w:numPr>
          <w:ilvl w:val="0"/>
          <w:numId w:val="64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point out that some screen dances are filmed on a stage</w:t>
      </w:r>
    </w:p>
    <w:p w14:paraId="2CE8F9B3" w14:textId="77777777" w:rsidR="002C5B35" w:rsidRPr="00101A41" w:rsidRDefault="002C5B35" w:rsidP="009C1404">
      <w:pPr>
        <w:pStyle w:val="a8"/>
        <w:numPr>
          <w:ilvl w:val="0"/>
          <w:numId w:val="64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help explain why screen dance is becoming more popular</w:t>
      </w:r>
    </w:p>
    <w:p w14:paraId="00C01163" w14:textId="77777777" w:rsidR="002C5B35" w:rsidRPr="00101A41" w:rsidRDefault="002C5B35" w:rsidP="009C1404">
      <w:pPr>
        <w:pStyle w:val="a8"/>
        <w:numPr>
          <w:ilvl w:val="0"/>
          <w:numId w:val="648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To remind students to follow safety guidelines when filming a screen dance</w:t>
      </w:r>
    </w:p>
    <w:p w14:paraId="6367AFC5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1BCF0A3C" w14:textId="77777777" w:rsidR="002C5B35" w:rsidRPr="00101A41" w:rsidRDefault="002C5B35" w:rsidP="009C1404">
      <w:pPr>
        <w:pStyle w:val="a8"/>
        <w:numPr>
          <w:ilvl w:val="0"/>
          <w:numId w:val="61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According to the professor, what does screen dance offer to viewers that live dance does not?</w:t>
      </w:r>
    </w:p>
    <w:p w14:paraId="70C873CA" w14:textId="77777777" w:rsidR="002C5B35" w:rsidRPr="00101A41" w:rsidRDefault="002C5B35" w:rsidP="009C1404">
      <w:pPr>
        <w:pStyle w:val="a8"/>
        <w:numPr>
          <w:ilvl w:val="0"/>
          <w:numId w:val="64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 chance to see different types of dances being performed at the same time</w:t>
      </w:r>
    </w:p>
    <w:p w14:paraId="550EFDF9" w14:textId="77777777" w:rsidR="002C5B35" w:rsidRPr="00101A41" w:rsidRDefault="002C5B35" w:rsidP="009C1404">
      <w:pPr>
        <w:pStyle w:val="a8"/>
        <w:numPr>
          <w:ilvl w:val="0"/>
          <w:numId w:val="64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An opportunity to share the enthusiasm dancers have for their art</w:t>
      </w:r>
    </w:p>
    <w:p w14:paraId="3B322162" w14:textId="77777777" w:rsidR="002C5B35" w:rsidRPr="00101A41" w:rsidRDefault="002C5B35" w:rsidP="009C1404">
      <w:pPr>
        <w:pStyle w:val="a8"/>
        <w:numPr>
          <w:ilvl w:val="0"/>
          <w:numId w:val="64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 way to see how dance has changed over time</w:t>
      </w:r>
    </w:p>
    <w:p w14:paraId="0D3783F9" w14:textId="77777777" w:rsidR="002C5B35" w:rsidRPr="00101A41" w:rsidRDefault="002C5B35" w:rsidP="009C1404">
      <w:pPr>
        <w:pStyle w:val="a8"/>
        <w:numPr>
          <w:ilvl w:val="0"/>
          <w:numId w:val="649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 more convenient way to watch dance</w:t>
      </w:r>
    </w:p>
    <w:p w14:paraId="25CE92FE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00E9E235" w14:textId="77777777" w:rsidR="002C5B35" w:rsidRPr="00101A41" w:rsidRDefault="002C5B35" w:rsidP="009C1404">
      <w:pPr>
        <w:pStyle w:val="a8"/>
        <w:numPr>
          <w:ilvl w:val="0"/>
          <w:numId w:val="616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What is the professor’s opinion about the future impact of screen dance?</w:t>
      </w:r>
    </w:p>
    <w:p w14:paraId="2797CD1E" w14:textId="77777777" w:rsidR="002C5B35" w:rsidRPr="00101A41" w:rsidRDefault="002C5B35" w:rsidP="009C1404">
      <w:pPr>
        <w:pStyle w:val="a8"/>
        <w:numPr>
          <w:ilvl w:val="0"/>
          <w:numId w:val="65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will inspire some stage choreographers to change their methods</w:t>
      </w:r>
    </w:p>
    <w:p w14:paraId="05A4C4C8" w14:textId="77777777" w:rsidR="002C5B35" w:rsidRPr="00101A41" w:rsidRDefault="002C5B35" w:rsidP="009C1404">
      <w:pPr>
        <w:pStyle w:val="a8"/>
        <w:numPr>
          <w:ilvl w:val="0"/>
          <w:numId w:val="65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will eventually replace live dance</w:t>
      </w:r>
    </w:p>
    <w:p w14:paraId="1D1DD336" w14:textId="77777777" w:rsidR="002C5B35" w:rsidRPr="00101A41" w:rsidRDefault="002C5B35" w:rsidP="009C1404">
      <w:pPr>
        <w:pStyle w:val="a8"/>
        <w:numPr>
          <w:ilvl w:val="0"/>
          <w:numId w:val="65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will probably build new audiences for live dance</w:t>
      </w:r>
    </w:p>
    <w:p w14:paraId="1C3C7056" w14:textId="77777777" w:rsidR="002C5B35" w:rsidRPr="00101A41" w:rsidRDefault="002C5B35" w:rsidP="009C1404">
      <w:pPr>
        <w:pStyle w:val="a8"/>
        <w:numPr>
          <w:ilvl w:val="0"/>
          <w:numId w:val="650"/>
        </w:numPr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It will probably discourage some people from entering the dance profession</w:t>
      </w:r>
    </w:p>
    <w:p w14:paraId="55AE476E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38C4D944" w14:textId="77777777" w:rsidR="002C5B35" w:rsidRPr="00101A41" w:rsidRDefault="002C5B35" w:rsidP="009C1404">
      <w:pPr>
        <w:pStyle w:val="a8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72CFE72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CE4DBFA" w14:textId="3A63305F" w:rsidR="002C5B35" w:rsidRPr="00101A41" w:rsidRDefault="00007479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68" w:name="_Toc397763809"/>
      <w:r w:rsidRPr="00101A41">
        <w:rPr>
          <w:rFonts w:eastAsiaTheme="majorEastAsia" w:cs="Arial"/>
          <w:b w:val="0"/>
          <w:sz w:val="22"/>
          <w:szCs w:val="22"/>
        </w:rPr>
        <w:t>TPO</w:t>
      </w:r>
      <w:r w:rsidRPr="00101A41">
        <w:rPr>
          <w:rFonts w:eastAsiaTheme="majorEastAsia" w:cs="Arial" w:hint="eastAsia"/>
          <w:b w:val="0"/>
          <w:sz w:val="22"/>
          <w:szCs w:val="22"/>
        </w:rPr>
        <w:t>-</w:t>
      </w:r>
      <w:r w:rsidR="002C5B35" w:rsidRPr="00101A41">
        <w:rPr>
          <w:rFonts w:eastAsiaTheme="majorEastAsia" w:cs="Arial"/>
          <w:b w:val="0"/>
          <w:sz w:val="22"/>
          <w:szCs w:val="22"/>
        </w:rPr>
        <w:t>24</w:t>
      </w:r>
      <w:bookmarkEnd w:id="68"/>
    </w:p>
    <w:p w14:paraId="62D7E0D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EDA260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1. Why can the man NOT find the book he needs?</w:t>
      </w:r>
    </w:p>
    <w:p w14:paraId="61F08BD0" w14:textId="77777777" w:rsidR="002C5B35" w:rsidRPr="00101A41" w:rsidRDefault="002C5B35" w:rsidP="009C1404">
      <w:pPr>
        <w:pStyle w:val="a7"/>
        <w:numPr>
          <w:ilvl w:val="0"/>
          <w:numId w:val="51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bookstore is sold out of the book.</w:t>
      </w:r>
    </w:p>
    <w:p w14:paraId="6430A525" w14:textId="77777777" w:rsidR="002C5B35" w:rsidRPr="00101A41" w:rsidRDefault="002C5B35" w:rsidP="009C1404">
      <w:pPr>
        <w:pStyle w:val="a7"/>
        <w:numPr>
          <w:ilvl w:val="0"/>
          <w:numId w:val="51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bookstore he is in does not carry the book.</w:t>
      </w:r>
    </w:p>
    <w:p w14:paraId="393C5C93" w14:textId="77777777" w:rsidR="002C5B35" w:rsidRPr="00101A41" w:rsidRDefault="002C5B35" w:rsidP="009C1404">
      <w:pPr>
        <w:pStyle w:val="a7"/>
        <w:numPr>
          <w:ilvl w:val="0"/>
          <w:numId w:val="51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His professor did not order enough copies of the book.</w:t>
      </w:r>
    </w:p>
    <w:p w14:paraId="5BB84EF7" w14:textId="77777777" w:rsidR="002C5B35" w:rsidRPr="00101A41" w:rsidRDefault="002C5B35" w:rsidP="009C1404">
      <w:pPr>
        <w:pStyle w:val="a7"/>
        <w:numPr>
          <w:ilvl w:val="0"/>
          <w:numId w:val="51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book is not being used for any course offered at the university.</w:t>
      </w:r>
    </w:p>
    <w:p w14:paraId="48BA323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A257C0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2. What are two possible reasons that the speakers consider for why the man cannot find the book?  Click 2 Answers</w:t>
      </w:r>
    </w:p>
    <w:p w14:paraId="7B146279" w14:textId="77777777" w:rsidR="002C5B35" w:rsidRPr="00101A41" w:rsidRDefault="002C5B35" w:rsidP="009C1404">
      <w:pPr>
        <w:pStyle w:val="a7"/>
        <w:numPr>
          <w:ilvl w:val="0"/>
          <w:numId w:val="51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is for a graduate-level course.</w:t>
      </w:r>
    </w:p>
    <w:p w14:paraId="5812A9CD" w14:textId="77777777" w:rsidR="002C5B35" w:rsidRPr="00101A41" w:rsidRDefault="002C5B35" w:rsidP="009C1404">
      <w:pPr>
        <w:pStyle w:val="a7"/>
        <w:numPr>
          <w:ilvl w:val="0"/>
          <w:numId w:val="51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Information about the book was entered incorrectly into the computer system</w:t>
      </w:r>
    </w:p>
    <w:p w14:paraId="5F090266" w14:textId="77777777" w:rsidR="002C5B35" w:rsidRPr="00101A41" w:rsidRDefault="002C5B35" w:rsidP="009C1404">
      <w:pPr>
        <w:pStyle w:val="a7"/>
        <w:numPr>
          <w:ilvl w:val="0"/>
          <w:numId w:val="51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man has given the woman an incorrect title for the book.</w:t>
      </w:r>
    </w:p>
    <w:p w14:paraId="77ADF697" w14:textId="77777777" w:rsidR="002C5B35" w:rsidRPr="00101A41" w:rsidRDefault="002C5B35" w:rsidP="009C1404">
      <w:pPr>
        <w:pStyle w:val="a7"/>
        <w:numPr>
          <w:ilvl w:val="0"/>
          <w:numId w:val="51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professor forgot to submit the book order.</w:t>
      </w:r>
    </w:p>
    <w:p w14:paraId="67DA028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19EEE4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3. What does the woman offer to do for the student?</w:t>
      </w:r>
    </w:p>
    <w:p w14:paraId="3926C97E" w14:textId="77777777" w:rsidR="002C5B35" w:rsidRPr="00101A41" w:rsidRDefault="002C5B35" w:rsidP="009C1404">
      <w:pPr>
        <w:pStyle w:val="a7"/>
        <w:numPr>
          <w:ilvl w:val="0"/>
          <w:numId w:val="51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Save a copy of the book for him as soon as it comes in</w:t>
      </w:r>
    </w:p>
    <w:p w14:paraId="200CC21D" w14:textId="77777777" w:rsidR="002C5B35" w:rsidRPr="00101A41" w:rsidRDefault="002C5B35" w:rsidP="009C1404">
      <w:pPr>
        <w:pStyle w:val="a7"/>
        <w:numPr>
          <w:ilvl w:val="0"/>
          <w:numId w:val="51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Order more copies of the book</w:t>
      </w:r>
    </w:p>
    <w:p w14:paraId="247F961F" w14:textId="77777777" w:rsidR="002C5B35" w:rsidRPr="00101A41" w:rsidRDefault="002C5B35" w:rsidP="009C1404">
      <w:pPr>
        <w:pStyle w:val="a7"/>
        <w:numPr>
          <w:ilvl w:val="0"/>
          <w:numId w:val="51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Call the computer store across the street</w:t>
      </w:r>
    </w:p>
    <w:p w14:paraId="4DAEF6F5" w14:textId="77777777" w:rsidR="002C5B35" w:rsidRPr="00101A41" w:rsidRDefault="002C5B35" w:rsidP="009C1404">
      <w:pPr>
        <w:pStyle w:val="a7"/>
        <w:numPr>
          <w:ilvl w:val="0"/>
          <w:numId w:val="51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Find a store that sells the book if he cannot find it</w:t>
      </w:r>
    </w:p>
    <w:p w14:paraId="4C44EAB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AED8D4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4. How does the man react to the information the woman gives him about where computer science books are sold?</w:t>
      </w:r>
    </w:p>
    <w:p w14:paraId="5650CC7B" w14:textId="77777777" w:rsidR="002C5B35" w:rsidRPr="00101A41" w:rsidRDefault="002C5B35" w:rsidP="009C1404">
      <w:pPr>
        <w:pStyle w:val="a7"/>
        <w:numPr>
          <w:ilvl w:val="0"/>
          <w:numId w:val="51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is embarrassed that he did not think of it himself.</w:t>
      </w:r>
    </w:p>
    <w:p w14:paraId="74C16AAA" w14:textId="77777777" w:rsidR="002C5B35" w:rsidRPr="00101A41" w:rsidRDefault="002C5B35" w:rsidP="009C1404">
      <w:pPr>
        <w:pStyle w:val="a7"/>
        <w:numPr>
          <w:ilvl w:val="0"/>
          <w:numId w:val="51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suggests that the information be posted in the store</w:t>
      </w:r>
    </w:p>
    <w:p w14:paraId="3B25EFBF" w14:textId="77777777" w:rsidR="002C5B35" w:rsidRPr="00101A41" w:rsidRDefault="002C5B35" w:rsidP="009C1404">
      <w:pPr>
        <w:pStyle w:val="a7"/>
        <w:numPr>
          <w:ilvl w:val="0"/>
          <w:numId w:val="51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apologizes for bothering the woman.</w:t>
      </w:r>
    </w:p>
    <w:p w14:paraId="396B531F" w14:textId="77777777" w:rsidR="002C5B35" w:rsidRPr="00101A41" w:rsidRDefault="002C5B35" w:rsidP="009C1404">
      <w:pPr>
        <w:pStyle w:val="a7"/>
        <w:numPr>
          <w:ilvl w:val="0"/>
          <w:numId w:val="51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is annoyed that the woman did not tell him sooner</w:t>
      </w:r>
    </w:p>
    <w:p w14:paraId="656092D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4EE465B" w14:textId="2F74B56C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 xml:space="preserve">5. Why does the woman say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this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</w:t>
      </w: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472675BC" wp14:editId="1D75135E">
            <wp:extent cx="187960" cy="187960"/>
            <wp:effectExtent l="0" t="0" r="0" b="0"/>
            <wp:docPr id="44" name="Picture 37" descr="说明: 说明: 说明: Description: Description: Description: Description: Description: Description: Description: Description: Description: Description: Description: Description: Description: Description: Description: Description: 耳机图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说明: 说明: 说明: Description: Description: Description: Description: Description: Description: Description: Description: Description: Description: Description: Description: Description: Description: Description: Description: 耳机图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DDB64" w14:textId="77777777" w:rsidR="002C5B35" w:rsidRPr="00101A41" w:rsidRDefault="002C5B35" w:rsidP="009C1404">
      <w:pPr>
        <w:pStyle w:val="a7"/>
        <w:numPr>
          <w:ilvl w:val="0"/>
          <w:numId w:val="51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determine how urgent the student s need is</w:t>
      </w:r>
    </w:p>
    <w:p w14:paraId="22A64600" w14:textId="77777777" w:rsidR="002C5B35" w:rsidRPr="00101A41" w:rsidRDefault="002C5B35" w:rsidP="009C1404">
      <w:pPr>
        <w:pStyle w:val="a7"/>
        <w:numPr>
          <w:ilvl w:val="0"/>
          <w:numId w:val="51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figure out why the book is not listed on the computer</w:t>
      </w:r>
    </w:p>
    <w:p w14:paraId="5FD82A17" w14:textId="77777777" w:rsidR="002C5B35" w:rsidRPr="00101A41" w:rsidRDefault="002C5B35" w:rsidP="009C1404">
      <w:pPr>
        <w:pStyle w:val="a7"/>
        <w:numPr>
          <w:ilvl w:val="0"/>
          <w:numId w:val="51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find out what level computer science course the man is taking</w:t>
      </w:r>
    </w:p>
    <w:p w14:paraId="02D3A820" w14:textId="77777777" w:rsidR="002C5B35" w:rsidRPr="00101A41" w:rsidRDefault="002C5B35" w:rsidP="009C1404">
      <w:pPr>
        <w:pStyle w:val="a7"/>
        <w:numPr>
          <w:ilvl w:val="0"/>
          <w:numId w:val="51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explain why the book might be sold out</w:t>
      </w:r>
    </w:p>
    <w:p w14:paraId="0CE5791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A633A4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6. What does the professor mainly discuss?</w:t>
      </w:r>
    </w:p>
    <w:p w14:paraId="2BC08FBB" w14:textId="77777777" w:rsidR="002C5B35" w:rsidRPr="00101A41" w:rsidRDefault="002C5B35" w:rsidP="009C1404">
      <w:pPr>
        <w:pStyle w:val="a7"/>
        <w:numPr>
          <w:ilvl w:val="0"/>
          <w:numId w:val="51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Factors that affect successful crocodile communication</w:t>
      </w:r>
    </w:p>
    <w:p w14:paraId="1556B57B" w14:textId="77777777" w:rsidR="002C5B35" w:rsidRPr="00101A41" w:rsidRDefault="002C5B35" w:rsidP="009C1404">
      <w:pPr>
        <w:pStyle w:val="a7"/>
        <w:numPr>
          <w:ilvl w:val="0"/>
          <w:numId w:val="51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Some reasons for crocodile vocalizations</w:t>
      </w:r>
    </w:p>
    <w:p w14:paraId="3A7CDA2B" w14:textId="77777777" w:rsidR="002C5B35" w:rsidRPr="00101A41" w:rsidRDefault="002C5B35" w:rsidP="009C1404">
      <w:pPr>
        <w:pStyle w:val="a7"/>
        <w:numPr>
          <w:ilvl w:val="0"/>
          <w:numId w:val="51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Ways that newborn crocodiles learn to communicate</w:t>
      </w:r>
    </w:p>
    <w:p w14:paraId="62CA7D15" w14:textId="77777777" w:rsidR="002C5B35" w:rsidRPr="00101A41" w:rsidRDefault="002C5B35" w:rsidP="009C1404">
      <w:pPr>
        <w:pStyle w:val="a7"/>
        <w:numPr>
          <w:ilvl w:val="0"/>
          <w:numId w:val="51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Reasons why crocodile vocalization is difficult to study</w:t>
      </w:r>
    </w:p>
    <w:p w14:paraId="0D2D8A3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71B1B1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7. According to the professor, what are two functions of the sounds made by male alligators? Click 2 answers</w:t>
      </w:r>
    </w:p>
    <w:p w14:paraId="55EA4DE4" w14:textId="77777777" w:rsidR="002C5B35" w:rsidRPr="00101A41" w:rsidRDefault="002C5B35" w:rsidP="009C1404">
      <w:pPr>
        <w:pStyle w:val="a7"/>
        <w:numPr>
          <w:ilvl w:val="0"/>
          <w:numId w:val="51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frighten predators</w:t>
      </w:r>
    </w:p>
    <w:p w14:paraId="18BB0131" w14:textId="77777777" w:rsidR="002C5B35" w:rsidRPr="00101A41" w:rsidRDefault="002C5B35" w:rsidP="009C1404">
      <w:pPr>
        <w:pStyle w:val="a7"/>
        <w:numPr>
          <w:ilvl w:val="0"/>
          <w:numId w:val="51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attract mates</w:t>
      </w:r>
    </w:p>
    <w:p w14:paraId="592974B7" w14:textId="77777777" w:rsidR="002C5B35" w:rsidRPr="00101A41" w:rsidRDefault="002C5B35" w:rsidP="009C1404">
      <w:pPr>
        <w:pStyle w:val="a7"/>
        <w:numPr>
          <w:ilvl w:val="0"/>
          <w:numId w:val="51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locate hatchlings</w:t>
      </w:r>
    </w:p>
    <w:p w14:paraId="266F6800" w14:textId="77777777" w:rsidR="002C5B35" w:rsidRPr="00101A41" w:rsidRDefault="002C5B35" w:rsidP="009C1404">
      <w:pPr>
        <w:pStyle w:val="a7"/>
        <w:numPr>
          <w:ilvl w:val="0"/>
          <w:numId w:val="51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threaten other males</w:t>
      </w:r>
    </w:p>
    <w:p w14:paraId="1AF5817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774BEA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8. Based on the discussion, what is one reason hatchlings make vocalizations to their mother while they are in the nest?</w:t>
      </w:r>
    </w:p>
    <w:p w14:paraId="34C2A8EB" w14:textId="77777777" w:rsidR="002C5B35" w:rsidRPr="00101A41" w:rsidRDefault="002C5B35" w:rsidP="009C1404">
      <w:pPr>
        <w:pStyle w:val="a7"/>
        <w:numPr>
          <w:ilvl w:val="0"/>
          <w:numId w:val="51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reassure her that they are safe</w:t>
      </w:r>
    </w:p>
    <w:p w14:paraId="2AD70535" w14:textId="77777777" w:rsidR="002C5B35" w:rsidRPr="00101A41" w:rsidRDefault="002C5B35" w:rsidP="009C1404">
      <w:pPr>
        <w:pStyle w:val="a7"/>
        <w:numPr>
          <w:ilvl w:val="0"/>
          <w:numId w:val="51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signal that they are ready to follow her</w:t>
      </w:r>
    </w:p>
    <w:p w14:paraId="15EF80D2" w14:textId="77777777" w:rsidR="002C5B35" w:rsidRPr="00101A41" w:rsidRDefault="002C5B35" w:rsidP="009C1404">
      <w:pPr>
        <w:pStyle w:val="a7"/>
        <w:numPr>
          <w:ilvl w:val="0"/>
          <w:numId w:val="51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make sure she does not forget them</w:t>
      </w:r>
    </w:p>
    <w:p w14:paraId="202DC578" w14:textId="77777777" w:rsidR="002C5B35" w:rsidRPr="00101A41" w:rsidRDefault="002C5B35" w:rsidP="009C1404">
      <w:pPr>
        <w:pStyle w:val="a7"/>
        <w:numPr>
          <w:ilvl w:val="0"/>
          <w:numId w:val="51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indicate that they need to be relocated to a larger nest</w:t>
      </w:r>
    </w:p>
    <w:p w14:paraId="16FD438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D13FE4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9. What is the professor's opinion about the television program that she mentions?</w:t>
      </w:r>
    </w:p>
    <w:p w14:paraId="530E2BFA" w14:textId="77777777" w:rsidR="002C5B35" w:rsidRPr="00101A41" w:rsidRDefault="002C5B35" w:rsidP="009C1404">
      <w:pPr>
        <w:pStyle w:val="a7"/>
        <w:numPr>
          <w:ilvl w:val="0"/>
          <w:numId w:val="52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She is concerned about the accuracy of some of the information the experts provided.</w:t>
      </w:r>
    </w:p>
    <w:p w14:paraId="61B9F547" w14:textId="77777777" w:rsidR="002C5B35" w:rsidRPr="00101A41" w:rsidRDefault="002C5B35" w:rsidP="009C1404">
      <w:pPr>
        <w:pStyle w:val="a7"/>
        <w:numPr>
          <w:ilvl w:val="0"/>
          <w:numId w:val="52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She is hopeful that the class will be able to discuss it.</w:t>
      </w:r>
    </w:p>
    <w:p w14:paraId="36038E5E" w14:textId="77777777" w:rsidR="002C5B35" w:rsidRPr="00101A41" w:rsidRDefault="002C5B35" w:rsidP="009C1404">
      <w:pPr>
        <w:pStyle w:val="a7"/>
        <w:numPr>
          <w:ilvl w:val="0"/>
          <w:numId w:val="52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lastRenderedPageBreak/>
        <w:t>She thinks it was overly critical of some recent theories about crocodiles.</w:t>
      </w:r>
    </w:p>
    <w:p w14:paraId="4179835D" w14:textId="77777777" w:rsidR="002C5B35" w:rsidRPr="00101A41" w:rsidRDefault="002C5B35" w:rsidP="009C1404">
      <w:pPr>
        <w:pStyle w:val="a7"/>
        <w:numPr>
          <w:ilvl w:val="0"/>
          <w:numId w:val="52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She is surprised that it did not include more examples of crocodile communication.</w:t>
      </w:r>
    </w:p>
    <w:p w14:paraId="6DB1711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B4D0F5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10. Why does the professor mention dogs?</w:t>
      </w:r>
    </w:p>
    <w:p w14:paraId="66528A98" w14:textId="77777777" w:rsidR="002C5B35" w:rsidRPr="00101A41" w:rsidRDefault="002C5B35" w:rsidP="009C1404">
      <w:pPr>
        <w:pStyle w:val="a7"/>
        <w:numPr>
          <w:ilvl w:val="0"/>
          <w:numId w:val="52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explain that mammals are more complex than reptiles</w:t>
      </w:r>
    </w:p>
    <w:p w14:paraId="079BCB14" w14:textId="77777777" w:rsidR="002C5B35" w:rsidRPr="00101A41" w:rsidRDefault="002C5B35" w:rsidP="009C1404">
      <w:pPr>
        <w:pStyle w:val="a7"/>
        <w:numPr>
          <w:ilvl w:val="0"/>
          <w:numId w:val="52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point out that crocodiles can communicate with dogs</w:t>
      </w:r>
    </w:p>
    <w:p w14:paraId="7ECA7A48" w14:textId="77777777" w:rsidR="002C5B35" w:rsidRPr="00101A41" w:rsidRDefault="002C5B35" w:rsidP="009C1404">
      <w:pPr>
        <w:pStyle w:val="a7"/>
        <w:numPr>
          <w:ilvl w:val="0"/>
          <w:numId w:val="52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give an example of mammals that care for their young</w:t>
      </w:r>
    </w:p>
    <w:p w14:paraId="38C208F4" w14:textId="77777777" w:rsidR="002C5B35" w:rsidRPr="00101A41" w:rsidRDefault="002C5B35" w:rsidP="009C1404">
      <w:pPr>
        <w:pStyle w:val="a7"/>
        <w:numPr>
          <w:ilvl w:val="0"/>
          <w:numId w:val="52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emphasize that crocodiles have highly developed brains</w:t>
      </w:r>
    </w:p>
    <w:p w14:paraId="06DE489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8939B6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11. What happens when a hatchling makes a distress call?</w:t>
      </w:r>
    </w:p>
    <w:p w14:paraId="71BE84E1" w14:textId="77777777" w:rsidR="002C5B35" w:rsidRPr="00101A41" w:rsidRDefault="002C5B35" w:rsidP="009C1404">
      <w:pPr>
        <w:pStyle w:val="a7"/>
        <w:numPr>
          <w:ilvl w:val="0"/>
          <w:numId w:val="52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Its siblings answer back.</w:t>
      </w:r>
    </w:p>
    <w:p w14:paraId="34FC953D" w14:textId="77777777" w:rsidR="002C5B35" w:rsidRPr="00101A41" w:rsidRDefault="002C5B35" w:rsidP="009C1404">
      <w:pPr>
        <w:pStyle w:val="a7"/>
        <w:numPr>
          <w:ilvl w:val="0"/>
          <w:numId w:val="52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mother repeats the call.</w:t>
      </w:r>
    </w:p>
    <w:p w14:paraId="58F61568" w14:textId="77777777" w:rsidR="002C5B35" w:rsidRPr="00101A41" w:rsidRDefault="002C5B35" w:rsidP="009C1404">
      <w:pPr>
        <w:pStyle w:val="a7"/>
        <w:numPr>
          <w:ilvl w:val="0"/>
          <w:numId w:val="52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rest of its family waits near water.</w:t>
      </w:r>
    </w:p>
    <w:p w14:paraId="73A02539" w14:textId="77777777" w:rsidR="002C5B35" w:rsidRPr="00101A41" w:rsidRDefault="002C5B35" w:rsidP="009C1404">
      <w:pPr>
        <w:pStyle w:val="a7"/>
        <w:numPr>
          <w:ilvl w:val="0"/>
          <w:numId w:val="52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mother calls to other adult crocodiles for assistance</w:t>
      </w:r>
    </w:p>
    <w:p w14:paraId="61C0F1D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20BBCB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12. What is the lecture mainly about? Click on 2 answers</w:t>
      </w:r>
    </w:p>
    <w:p w14:paraId="5753CE56" w14:textId="77777777" w:rsidR="002C5B35" w:rsidRPr="00101A41" w:rsidRDefault="002C5B35" w:rsidP="009C1404">
      <w:pPr>
        <w:pStyle w:val="a7"/>
        <w:numPr>
          <w:ilvl w:val="0"/>
          <w:numId w:val="52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Differences between apical ballet and modem dance</w:t>
      </w:r>
    </w:p>
    <w:p w14:paraId="451F9DDF" w14:textId="77777777" w:rsidR="002C5B35" w:rsidRPr="00101A41" w:rsidRDefault="002C5B35" w:rsidP="009C1404">
      <w:pPr>
        <w:pStyle w:val="a7"/>
        <w:numPr>
          <w:ilvl w:val="0"/>
          <w:numId w:val="52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Ways in which modern dance changed during the twentieth century</w:t>
      </w:r>
    </w:p>
    <w:p w14:paraId="68F84BAD" w14:textId="77777777" w:rsidR="002C5B35" w:rsidRPr="00101A41" w:rsidRDefault="002C5B35" w:rsidP="009C1404">
      <w:pPr>
        <w:pStyle w:val="a7"/>
        <w:numPr>
          <w:ilvl w:val="0"/>
          <w:numId w:val="52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Factors that limited Isadora Duncan's opportunities to perform</w:t>
      </w:r>
    </w:p>
    <w:p w14:paraId="187C199F" w14:textId="77777777" w:rsidR="002C5B35" w:rsidRPr="00101A41" w:rsidRDefault="002C5B35" w:rsidP="009C1404">
      <w:pPr>
        <w:pStyle w:val="a7"/>
        <w:numPr>
          <w:ilvl w:val="0"/>
          <w:numId w:val="52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 pioneer of a new type of performing art</w:t>
      </w:r>
    </w:p>
    <w:p w14:paraId="6BEFA03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2E1FAF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13. Why does the professor mention modern art and modern music?</w:t>
      </w:r>
    </w:p>
    <w:p w14:paraId="12662E0D" w14:textId="77777777" w:rsidR="002C5B35" w:rsidRPr="00101A41" w:rsidRDefault="002C5B35" w:rsidP="009C1404">
      <w:pPr>
        <w:pStyle w:val="a7"/>
        <w:numPr>
          <w:ilvl w:val="0"/>
          <w:numId w:val="52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illustrate how different art forms can interact with one another</w:t>
      </w:r>
    </w:p>
    <w:p w14:paraId="75016B68" w14:textId="77777777" w:rsidR="002C5B35" w:rsidRPr="00101A41" w:rsidRDefault="002C5B35" w:rsidP="009C1404">
      <w:pPr>
        <w:pStyle w:val="a7"/>
        <w:numPr>
          <w:ilvl w:val="0"/>
          <w:numId w:val="52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identity some characteristics shared by all forms of artistic expression</w:t>
      </w:r>
    </w:p>
    <w:p w14:paraId="528267F2" w14:textId="77777777" w:rsidR="002C5B35" w:rsidRPr="00101A41" w:rsidRDefault="002C5B35" w:rsidP="009C1404">
      <w:pPr>
        <w:pStyle w:val="a7"/>
        <w:numPr>
          <w:ilvl w:val="0"/>
          <w:numId w:val="52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explain that modem dance also broke with traditions</w:t>
      </w:r>
    </w:p>
    <w:p w14:paraId="6FDA8FCB" w14:textId="77777777" w:rsidR="002C5B35" w:rsidRPr="00101A41" w:rsidRDefault="002C5B35" w:rsidP="009C1404">
      <w:pPr>
        <w:pStyle w:val="a7"/>
        <w:numPr>
          <w:ilvl w:val="0"/>
          <w:numId w:val="52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compare the attitudes of European and American critics to modern dance</w:t>
      </w:r>
    </w:p>
    <w:p w14:paraId="2ECB59A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A3A4B2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14. What were two characteristics of Isadora Duncan's dance performances? Click on 2 answers</w:t>
      </w:r>
    </w:p>
    <w:p w14:paraId="3961226E" w14:textId="77777777" w:rsidR="002C5B35" w:rsidRPr="00101A41" w:rsidRDefault="002C5B35" w:rsidP="009C1404">
      <w:pPr>
        <w:pStyle w:val="a7"/>
        <w:numPr>
          <w:ilvl w:val="0"/>
          <w:numId w:val="52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She danced to contemporary musical compositions</w:t>
      </w:r>
    </w:p>
    <w:p w14:paraId="5E72AFF3" w14:textId="77777777" w:rsidR="002C5B35" w:rsidRPr="00101A41" w:rsidRDefault="002C5B35" w:rsidP="009C1404">
      <w:pPr>
        <w:pStyle w:val="a7"/>
        <w:numPr>
          <w:ilvl w:val="0"/>
          <w:numId w:val="52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lastRenderedPageBreak/>
        <w:t>She wore free-flowing costumes</w:t>
      </w:r>
    </w:p>
    <w:p w14:paraId="70D4DCE2" w14:textId="77777777" w:rsidR="002C5B35" w:rsidRPr="00101A41" w:rsidRDefault="002C5B35" w:rsidP="009C1404">
      <w:pPr>
        <w:pStyle w:val="a7"/>
        <w:numPr>
          <w:ilvl w:val="0"/>
          <w:numId w:val="52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She used set designs inspired by nature.</w:t>
      </w:r>
    </w:p>
    <w:p w14:paraId="312AC19D" w14:textId="77777777" w:rsidR="002C5B35" w:rsidRPr="00101A41" w:rsidRDefault="002C5B35" w:rsidP="009C1404">
      <w:pPr>
        <w:pStyle w:val="a7"/>
        <w:numPr>
          <w:ilvl w:val="0"/>
          <w:numId w:val="52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She danced without shoes.</w:t>
      </w:r>
    </w:p>
    <w:p w14:paraId="5052731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615DEA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15. Why does the professor mention that Duncan watched Anna Pavlova practice?</w:t>
      </w:r>
    </w:p>
    <w:p w14:paraId="100C317F" w14:textId="77777777" w:rsidR="002C5B35" w:rsidRPr="00101A41" w:rsidRDefault="002C5B35" w:rsidP="009C1404">
      <w:pPr>
        <w:pStyle w:val="a7"/>
        <w:numPr>
          <w:ilvl w:val="0"/>
          <w:numId w:val="52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help explain how Duncan’s opinion of ballet was formed</w:t>
      </w:r>
    </w:p>
    <w:p w14:paraId="3ED393C7" w14:textId="77777777" w:rsidR="002C5B35" w:rsidRPr="00101A41" w:rsidRDefault="002C5B35" w:rsidP="009C1404">
      <w:pPr>
        <w:pStyle w:val="a7"/>
        <w:numPr>
          <w:ilvl w:val="0"/>
          <w:numId w:val="52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show how modern dance began to spread throughout the works</w:t>
      </w:r>
    </w:p>
    <w:p w14:paraId="55D90D70" w14:textId="77777777" w:rsidR="002C5B35" w:rsidRPr="00101A41" w:rsidRDefault="002C5B35" w:rsidP="009C1404">
      <w:pPr>
        <w:pStyle w:val="a7"/>
        <w:numPr>
          <w:ilvl w:val="0"/>
          <w:numId w:val="52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reinforce the importance of dancers working together</w:t>
      </w:r>
    </w:p>
    <w:p w14:paraId="02E55ADB" w14:textId="77777777" w:rsidR="002C5B35" w:rsidRPr="00101A41" w:rsidRDefault="002C5B35" w:rsidP="009C1404">
      <w:pPr>
        <w:pStyle w:val="a7"/>
        <w:numPr>
          <w:ilvl w:val="0"/>
          <w:numId w:val="52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help explain why Duncan decided to become a professional dancer</w:t>
      </w:r>
    </w:p>
    <w:p w14:paraId="33DB3CE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CBB5BD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16. What does the professor imply about the rivalry between classical ballet and modern dance?</w:t>
      </w:r>
    </w:p>
    <w:p w14:paraId="3ABFC26A" w14:textId="77777777" w:rsidR="002C5B35" w:rsidRPr="00101A41" w:rsidRDefault="002C5B35" w:rsidP="009C1404">
      <w:pPr>
        <w:pStyle w:val="a7"/>
        <w:numPr>
          <w:ilvl w:val="0"/>
          <w:numId w:val="52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Audiences have generally been unaware of it.</w:t>
      </w:r>
    </w:p>
    <w:p w14:paraId="69923F09" w14:textId="77777777" w:rsidR="002C5B35" w:rsidRPr="00101A41" w:rsidRDefault="002C5B35" w:rsidP="009C1404">
      <w:pPr>
        <w:pStyle w:val="a7"/>
        <w:numPr>
          <w:ilvl w:val="0"/>
          <w:numId w:val="52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Critics tend to exaggerate Duncan's role in it</w:t>
      </w:r>
    </w:p>
    <w:p w14:paraId="2A893701" w14:textId="77777777" w:rsidR="002C5B35" w:rsidRPr="00101A41" w:rsidRDefault="002C5B35" w:rsidP="009C1404">
      <w:pPr>
        <w:pStyle w:val="a7"/>
        <w:numPr>
          <w:ilvl w:val="0"/>
          <w:numId w:val="52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is not as strong now as it was in Duncan's time.</w:t>
      </w:r>
    </w:p>
    <w:p w14:paraId="6D0FE911" w14:textId="77777777" w:rsidR="002C5B35" w:rsidRPr="00101A41" w:rsidRDefault="002C5B35" w:rsidP="009C1404">
      <w:pPr>
        <w:pStyle w:val="a7"/>
        <w:numPr>
          <w:ilvl w:val="0"/>
          <w:numId w:val="52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increased as modern dance became more popular than classical ballet</w:t>
      </w:r>
    </w:p>
    <w:p w14:paraId="166D2AD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5121329" w14:textId="527B8B86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17. Why does the professor say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this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</w:t>
      </w: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297F8617" wp14:editId="747F4B60">
            <wp:extent cx="187960" cy="187960"/>
            <wp:effectExtent l="0" t="0" r="0" b="0"/>
            <wp:docPr id="45" name="Picture 37" descr="说明: 说明: 说明: Description: Description: Description: Description: Description: Description: Description: Description: Description: Description: Description: Description: Description: Description: Description: Description: 耳机图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说明: 说明: 说明: Description: Description: Description: Description: Description: Description: Description: Description: Description: Description: Description: Description: Description: Description: Description: Description: 耳机图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5F28C" w14:textId="77777777" w:rsidR="002C5B35" w:rsidRPr="00101A41" w:rsidRDefault="002C5B35" w:rsidP="009C1404">
      <w:pPr>
        <w:pStyle w:val="a7"/>
        <w:numPr>
          <w:ilvl w:val="0"/>
          <w:numId w:val="52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explain why Duncan was invited to perform in Russia</w:t>
      </w:r>
    </w:p>
    <w:p w14:paraId="34E6B901" w14:textId="77777777" w:rsidR="002C5B35" w:rsidRPr="00101A41" w:rsidRDefault="002C5B35" w:rsidP="009C1404">
      <w:pPr>
        <w:pStyle w:val="a7"/>
        <w:numPr>
          <w:ilvl w:val="0"/>
          <w:numId w:val="52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indicate that the Russian government strongly supported ballet</w:t>
      </w:r>
    </w:p>
    <w:p w14:paraId="12543488" w14:textId="77777777" w:rsidR="002C5B35" w:rsidRPr="00101A41" w:rsidRDefault="002C5B35" w:rsidP="009C1404">
      <w:pPr>
        <w:pStyle w:val="a7"/>
        <w:numPr>
          <w:ilvl w:val="0"/>
          <w:numId w:val="52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explain why there were more dance critics in Russia than in most other countries</w:t>
      </w:r>
    </w:p>
    <w:p w14:paraId="436FFEBA" w14:textId="77777777" w:rsidR="002C5B35" w:rsidRPr="00101A41" w:rsidRDefault="002C5B35" w:rsidP="009C1404">
      <w:pPr>
        <w:pStyle w:val="a7"/>
        <w:numPr>
          <w:ilvl w:val="0"/>
          <w:numId w:val="52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help explain why Duncan’s style was not appreciated by some dance critics</w:t>
      </w:r>
    </w:p>
    <w:p w14:paraId="3A8BFDB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79013C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18. Why does the student go to speak with the professor?</w:t>
      </w:r>
    </w:p>
    <w:p w14:paraId="5D5417D4" w14:textId="77777777" w:rsidR="002C5B35" w:rsidRPr="00101A41" w:rsidRDefault="002C5B35" w:rsidP="009C1404">
      <w:pPr>
        <w:pStyle w:val="a7"/>
        <w:numPr>
          <w:ilvl w:val="0"/>
          <w:numId w:val="52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discuss material that might be on the final exam</w:t>
      </w:r>
    </w:p>
    <w:p w14:paraId="7E230BFC" w14:textId="77777777" w:rsidR="002C5B35" w:rsidRPr="00101A41" w:rsidRDefault="002C5B35" w:rsidP="009C1404">
      <w:pPr>
        <w:pStyle w:val="a7"/>
        <w:numPr>
          <w:ilvl w:val="0"/>
          <w:numId w:val="52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review his answers to the midterm exam</w:t>
      </w:r>
    </w:p>
    <w:p w14:paraId="218FB8F0" w14:textId="77777777" w:rsidR="002C5B35" w:rsidRPr="00101A41" w:rsidRDefault="002C5B35" w:rsidP="009C1404">
      <w:pPr>
        <w:pStyle w:val="a7"/>
        <w:numPr>
          <w:ilvl w:val="0"/>
          <w:numId w:val="52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get information about a class he missed</w:t>
      </w:r>
    </w:p>
    <w:p w14:paraId="21B6825E" w14:textId="77777777" w:rsidR="002C5B35" w:rsidRPr="00101A41" w:rsidRDefault="002C5B35" w:rsidP="009C1404">
      <w:pPr>
        <w:pStyle w:val="a7"/>
        <w:numPr>
          <w:ilvl w:val="0"/>
          <w:numId w:val="52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find out about the services of the tutoring center</w:t>
      </w:r>
    </w:p>
    <w:p w14:paraId="71B405F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254FEC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19. What does the professor tell the student about the tutoring center? Click on 2 answers</w:t>
      </w:r>
    </w:p>
    <w:p w14:paraId="31BF582F" w14:textId="77777777" w:rsidR="002C5B35" w:rsidRPr="00101A41" w:rsidRDefault="002C5B35" w:rsidP="009C1404">
      <w:pPr>
        <w:pStyle w:val="a7"/>
        <w:numPr>
          <w:ilvl w:val="0"/>
          <w:numId w:val="53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will have extended hours dying the final-exam period.</w:t>
      </w:r>
    </w:p>
    <w:p w14:paraId="14A6E3E2" w14:textId="77777777" w:rsidR="002C5B35" w:rsidRPr="00101A41" w:rsidRDefault="002C5B35" w:rsidP="009C1404">
      <w:pPr>
        <w:pStyle w:val="a7"/>
        <w:numPr>
          <w:ilvl w:val="0"/>
          <w:numId w:val="53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It is located in a building near where he works</w:t>
      </w:r>
    </w:p>
    <w:p w14:paraId="618122A7" w14:textId="77777777" w:rsidR="002C5B35" w:rsidRPr="00101A41" w:rsidRDefault="002C5B35" w:rsidP="009C1404">
      <w:pPr>
        <w:pStyle w:val="a7"/>
        <w:numPr>
          <w:ilvl w:val="0"/>
          <w:numId w:val="53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can improve his writing skills there.</w:t>
      </w:r>
    </w:p>
    <w:p w14:paraId="321B3A6F" w14:textId="77777777" w:rsidR="002C5B35" w:rsidRPr="00101A41" w:rsidRDefault="002C5B35" w:rsidP="009C1404">
      <w:pPr>
        <w:pStyle w:val="a7"/>
        <w:numPr>
          <w:ilvl w:val="0"/>
          <w:numId w:val="53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He can get help with geography there.</w:t>
      </w:r>
    </w:p>
    <w:p w14:paraId="599D7F0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A1F0D0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20. What aspect of the hydrologic cycle is the student confused about?</w:t>
      </w:r>
    </w:p>
    <w:p w14:paraId="64449FEF" w14:textId="77777777" w:rsidR="002C5B35" w:rsidRPr="00101A41" w:rsidRDefault="002C5B35" w:rsidP="009C1404">
      <w:pPr>
        <w:pStyle w:val="a7"/>
        <w:numPr>
          <w:ilvl w:val="0"/>
          <w:numId w:val="53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How the process of evaporation works</w:t>
      </w:r>
    </w:p>
    <w:p w14:paraId="37B88976" w14:textId="77777777" w:rsidR="002C5B35" w:rsidRPr="00101A41" w:rsidRDefault="002C5B35" w:rsidP="009C1404">
      <w:pPr>
        <w:pStyle w:val="a7"/>
        <w:numPr>
          <w:ilvl w:val="0"/>
          <w:numId w:val="53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How topographical features affect precipitation</w:t>
      </w:r>
    </w:p>
    <w:p w14:paraId="3D7E5473" w14:textId="77777777" w:rsidR="002C5B35" w:rsidRPr="00101A41" w:rsidRDefault="002C5B35" w:rsidP="009C1404">
      <w:pPr>
        <w:pStyle w:val="a7"/>
        <w:numPr>
          <w:ilvl w:val="0"/>
          <w:numId w:val="53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How water vapor in the atmosphere becomes rain</w:t>
      </w:r>
    </w:p>
    <w:p w14:paraId="327A9ECA" w14:textId="77777777" w:rsidR="002C5B35" w:rsidRPr="00101A41" w:rsidRDefault="002C5B35" w:rsidP="009C1404">
      <w:pPr>
        <w:pStyle w:val="a7"/>
        <w:numPr>
          <w:ilvl w:val="0"/>
          <w:numId w:val="53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How lake water fits into the cycle</w:t>
      </w:r>
    </w:p>
    <w:p w14:paraId="252A6B2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75D5A6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21. In the conversation, the professor describes the process that causes lake-effect snowstorms. Indicate whether each of the following is a step in the process</w:t>
      </w:r>
    </w:p>
    <w:p w14:paraId="036149A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YES&lt;/C&gt;</w:t>
      </w:r>
    </w:p>
    <w:p w14:paraId="4654572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NO&lt;/C&gt;</w:t>
      </w:r>
    </w:p>
    <w:p w14:paraId="2CA03CD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Arctic air blows across a lake and picks up moisture&lt;/R&gt;</w:t>
      </w:r>
    </w:p>
    <w:p w14:paraId="1A4A335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Cold air temperatures cause lake water to freeze&lt;/R&gt;</w:t>
      </w:r>
    </w:p>
    <w:p w14:paraId="2BA0251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Frozen lake water cools me air above it&lt;/R&gt;</w:t>
      </w:r>
    </w:p>
    <w:p w14:paraId="39BAA0D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Water vapor condenses and becomes snow&lt;/R&gt;</w:t>
      </w:r>
    </w:p>
    <w:p w14:paraId="47B943A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Warm air rises when it reaches the shore&lt;/R&gt;</w:t>
      </w:r>
    </w:p>
    <w:p w14:paraId="2964441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6940C15" w14:textId="320E8A0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22. Why does the professor say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this: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</w:t>
      </w: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1C47DD33" wp14:editId="73A23D17">
            <wp:extent cx="187960" cy="187960"/>
            <wp:effectExtent l="0" t="0" r="0" b="0"/>
            <wp:docPr id="46" name="Picture 37" descr="说明: 说明: 说明: Description: Description: Description: Description: Description: Description: Description: Description: Description: Description: Description: Description: Description: Description: Description: Description: 耳机图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说明: 说明: 说明: Description: Description: Description: Description: Description: Description: Description: Description: Description: Description: Description: Description: Description: Description: Description: Description: 耳机图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0352D" w14:textId="77777777" w:rsidR="002C5B35" w:rsidRPr="00101A41" w:rsidRDefault="002C5B35" w:rsidP="009C1404">
      <w:pPr>
        <w:pStyle w:val="a7"/>
        <w:numPr>
          <w:ilvl w:val="0"/>
          <w:numId w:val="53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make sure the student knows he will have to be familiar with topographical features for the final exam</w:t>
      </w:r>
    </w:p>
    <w:p w14:paraId="3524FE5A" w14:textId="77777777" w:rsidR="002C5B35" w:rsidRPr="00101A41" w:rsidRDefault="002C5B35" w:rsidP="009C1404">
      <w:pPr>
        <w:pStyle w:val="a7"/>
        <w:numPr>
          <w:ilvl w:val="0"/>
          <w:numId w:val="53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remind the student of a diagram that she presented in class</w:t>
      </w:r>
    </w:p>
    <w:p w14:paraId="673E9809" w14:textId="77777777" w:rsidR="002C5B35" w:rsidRPr="00101A41" w:rsidRDefault="002C5B35" w:rsidP="009C1404">
      <w:pPr>
        <w:pStyle w:val="a7"/>
        <w:numPr>
          <w:ilvl w:val="0"/>
          <w:numId w:val="53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point out the severity of weather conditions near the lakeshore</w:t>
      </w:r>
    </w:p>
    <w:p w14:paraId="675B8D33" w14:textId="77777777" w:rsidR="002C5B35" w:rsidRPr="00101A41" w:rsidRDefault="002C5B35" w:rsidP="009C1404">
      <w:pPr>
        <w:pStyle w:val="a7"/>
        <w:numPr>
          <w:ilvl w:val="0"/>
          <w:numId w:val="53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reinforce the connection between her example and the student s question</w:t>
      </w:r>
    </w:p>
    <w:p w14:paraId="3E44C80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FB9861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23. What is the lecture mainly about?</w:t>
      </w:r>
    </w:p>
    <w:p w14:paraId="3B5ABF68" w14:textId="77777777" w:rsidR="002C5B35" w:rsidRPr="00101A41" w:rsidRDefault="002C5B35" w:rsidP="009C1404">
      <w:pPr>
        <w:pStyle w:val="a7"/>
        <w:numPr>
          <w:ilvl w:val="0"/>
          <w:numId w:val="53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Theories about how large animals were able to survive the most recent ice age</w:t>
      </w:r>
    </w:p>
    <w:p w14:paraId="236DCD87" w14:textId="77777777" w:rsidR="002C5B35" w:rsidRPr="00101A41" w:rsidRDefault="002C5B35" w:rsidP="009C1404">
      <w:pPr>
        <w:pStyle w:val="a7"/>
        <w:numPr>
          <w:ilvl w:val="0"/>
          <w:numId w:val="53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Environmental changes that occur following an ice age</w:t>
      </w:r>
    </w:p>
    <w:p w14:paraId="4672783A" w14:textId="77777777" w:rsidR="002C5B35" w:rsidRPr="00101A41" w:rsidRDefault="002C5B35" w:rsidP="009C1404">
      <w:pPr>
        <w:pStyle w:val="a7"/>
        <w:numPr>
          <w:ilvl w:val="0"/>
          <w:numId w:val="53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Theories about the hunting methods used by early humans in North America</w:t>
      </w:r>
    </w:p>
    <w:p w14:paraId="307B2E26" w14:textId="77777777" w:rsidR="002C5B35" w:rsidRPr="00101A41" w:rsidRDefault="002C5B35" w:rsidP="009C1404">
      <w:pPr>
        <w:pStyle w:val="a7"/>
        <w:numPr>
          <w:ilvl w:val="0"/>
          <w:numId w:val="53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Explanations for the disappearance of large animals in North America</w:t>
      </w:r>
    </w:p>
    <w:p w14:paraId="00A642E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562066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24. Why does the professor mention an archaeological site in Southern California?</w:t>
      </w:r>
    </w:p>
    <w:p w14:paraId="1C9CF092" w14:textId="77777777" w:rsidR="002C5B35" w:rsidRPr="00101A41" w:rsidRDefault="002C5B35" w:rsidP="009C1404">
      <w:pPr>
        <w:pStyle w:val="a7"/>
        <w:numPr>
          <w:ilvl w:val="0"/>
          <w:numId w:val="53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present evidence that supports the hunting theory</w:t>
      </w:r>
      <w:r w:rsidRPr="00101A41">
        <w:rPr>
          <w:rFonts w:eastAsiaTheme="majorEastAsia" w:hint="eastAsia"/>
          <w:sz w:val="22"/>
          <w:szCs w:val="22"/>
        </w:rPr>
        <w:t xml:space="preserve"> </w:t>
      </w:r>
    </w:p>
    <w:p w14:paraId="4BC5CAC4" w14:textId="77777777" w:rsidR="002C5B35" w:rsidRPr="00101A41" w:rsidRDefault="002C5B35" w:rsidP="009C1404">
      <w:pPr>
        <w:pStyle w:val="a7"/>
        <w:numPr>
          <w:ilvl w:val="0"/>
          <w:numId w:val="53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present evidence that mammoths migrated southward to avoid cold winters</w:t>
      </w:r>
    </w:p>
    <w:p w14:paraId="7E00A4D1" w14:textId="77777777" w:rsidR="002C5B35" w:rsidRPr="00101A41" w:rsidRDefault="002C5B35" w:rsidP="009C1404">
      <w:pPr>
        <w:pStyle w:val="a7"/>
        <w:numPr>
          <w:ilvl w:val="0"/>
          <w:numId w:val="53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point out that mammoth bones are usually found near human debris</w:t>
      </w:r>
    </w:p>
    <w:p w14:paraId="79BFE5C0" w14:textId="77777777" w:rsidR="002C5B35" w:rsidRPr="00101A41" w:rsidRDefault="002C5B35" w:rsidP="009C1404">
      <w:pPr>
        <w:pStyle w:val="a7"/>
        <w:numPr>
          <w:ilvl w:val="0"/>
          <w:numId w:val="53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demonstrate that large animals were able to survive in a variety of habitats</w:t>
      </w:r>
    </w:p>
    <w:p w14:paraId="51DDF27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AAB482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25. What is the professor's opinion about the Clovis people?</w:t>
      </w:r>
    </w:p>
    <w:p w14:paraId="27FBA4E2" w14:textId="77777777" w:rsidR="002C5B35" w:rsidRPr="00101A41" w:rsidRDefault="002C5B35" w:rsidP="009C1404">
      <w:pPr>
        <w:pStyle w:val="a7"/>
        <w:numPr>
          <w:ilvl w:val="0"/>
          <w:numId w:val="53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Their excessive hunting of mammoths was responsible for the extinction of these animals</w:t>
      </w:r>
    </w:p>
    <w:p w14:paraId="7BF14C16" w14:textId="77777777" w:rsidR="002C5B35" w:rsidRPr="00101A41" w:rsidRDefault="002C5B35" w:rsidP="009C1404">
      <w:pPr>
        <w:pStyle w:val="a7"/>
        <w:numPr>
          <w:ilvl w:val="0"/>
          <w:numId w:val="53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Their lack of tools for processing meat contradicts the hunting theory.</w:t>
      </w:r>
    </w:p>
    <w:p w14:paraId="7300EDF6" w14:textId="77777777" w:rsidR="002C5B35" w:rsidRPr="00101A41" w:rsidRDefault="002C5B35" w:rsidP="009C1404">
      <w:pPr>
        <w:pStyle w:val="a7"/>
        <w:numPr>
          <w:ilvl w:val="0"/>
          <w:numId w:val="53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were less accomplished at hunting mammoths than the hunting theory suggests.</w:t>
      </w:r>
    </w:p>
    <w:p w14:paraId="05B5EDE2" w14:textId="77777777" w:rsidR="002C5B35" w:rsidRPr="00101A41" w:rsidRDefault="002C5B35" w:rsidP="009C1404">
      <w:pPr>
        <w:pStyle w:val="a7"/>
        <w:numPr>
          <w:ilvl w:val="0"/>
          <w:numId w:val="535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were probably too afraid of large animals to hunt them.</w:t>
      </w:r>
    </w:p>
    <w:p w14:paraId="2F739FC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1C5D41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26. According to the climate change theory, how did the climate change at the end of the ice age make it more difficult for large animals to survive? Click on 2 answers</w:t>
      </w:r>
    </w:p>
    <w:p w14:paraId="1D652ED3" w14:textId="77777777" w:rsidR="002C5B35" w:rsidRPr="00101A41" w:rsidRDefault="002C5B35" w:rsidP="009C1404">
      <w:pPr>
        <w:pStyle w:val="a7"/>
        <w:numPr>
          <w:ilvl w:val="0"/>
          <w:numId w:val="53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By reducing the size of their habitats</w:t>
      </w:r>
    </w:p>
    <w:p w14:paraId="4DC2134B" w14:textId="77777777" w:rsidR="002C5B35" w:rsidRPr="00101A41" w:rsidRDefault="002C5B35" w:rsidP="009C1404">
      <w:pPr>
        <w:pStyle w:val="a7"/>
        <w:numPr>
          <w:ilvl w:val="0"/>
          <w:numId w:val="53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By forcing them to endure a wider range of temperatures</w:t>
      </w:r>
    </w:p>
    <w:p w14:paraId="296B0F65" w14:textId="77777777" w:rsidR="002C5B35" w:rsidRPr="00101A41" w:rsidRDefault="002C5B35" w:rsidP="009C1404">
      <w:pPr>
        <w:pStyle w:val="a7"/>
        <w:numPr>
          <w:ilvl w:val="0"/>
          <w:numId w:val="53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By reducing the variety of food available to them</w:t>
      </w:r>
    </w:p>
    <w:p w14:paraId="0B3A65CB" w14:textId="77777777" w:rsidR="002C5B35" w:rsidRPr="00101A41" w:rsidRDefault="002C5B35" w:rsidP="009C1404">
      <w:pPr>
        <w:pStyle w:val="a7"/>
        <w:numPr>
          <w:ilvl w:val="0"/>
          <w:numId w:val="536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By forcing them to live near humans</w:t>
      </w:r>
    </w:p>
    <w:p w14:paraId="5A5FD6E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9C3C0D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27. What does the professor imply is one problem with the climate change theory?</w:t>
      </w:r>
    </w:p>
    <w:p w14:paraId="55CAEEE5" w14:textId="77777777" w:rsidR="002C5B35" w:rsidRPr="00101A41" w:rsidRDefault="002C5B35" w:rsidP="009C1404">
      <w:pPr>
        <w:pStyle w:val="a7"/>
        <w:numPr>
          <w:ilvl w:val="0"/>
          <w:numId w:val="53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Many large animals actually benefitted from the climate change</w:t>
      </w:r>
    </w:p>
    <w:p w14:paraId="653BB6C2" w14:textId="77777777" w:rsidR="002C5B35" w:rsidRPr="00101A41" w:rsidRDefault="002C5B35" w:rsidP="009C1404">
      <w:pPr>
        <w:pStyle w:val="a7"/>
        <w:numPr>
          <w:ilvl w:val="0"/>
          <w:numId w:val="53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Large animals had survived previous climate changes</w:t>
      </w:r>
    </w:p>
    <w:p w14:paraId="3EDF1C13" w14:textId="77777777" w:rsidR="002C5B35" w:rsidRPr="00101A41" w:rsidRDefault="002C5B35" w:rsidP="009C1404">
      <w:pPr>
        <w:pStyle w:val="a7"/>
        <w:numPr>
          <w:ilvl w:val="0"/>
          <w:numId w:val="53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Large animals were probably already near extinction before the climate changed.</w:t>
      </w:r>
    </w:p>
    <w:p w14:paraId="1044D873" w14:textId="77777777" w:rsidR="002C5B35" w:rsidRPr="00101A41" w:rsidRDefault="002C5B35" w:rsidP="009C1404">
      <w:pPr>
        <w:pStyle w:val="a7"/>
        <w:numPr>
          <w:ilvl w:val="0"/>
          <w:numId w:val="537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lastRenderedPageBreak/>
        <w:t>New evidence suggests that the climate change was not as extreme as scientists once believed</w:t>
      </w:r>
    </w:p>
    <w:p w14:paraId="3C307B8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B00F73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28. The professor mentions a series of computer simulations. What did the simulations suggest? Click on 2 answers</w:t>
      </w:r>
    </w:p>
    <w:p w14:paraId="5F19B447" w14:textId="77777777" w:rsidR="002C5B35" w:rsidRPr="00101A41" w:rsidRDefault="002C5B35" w:rsidP="009C1404">
      <w:pPr>
        <w:pStyle w:val="a7"/>
        <w:numPr>
          <w:ilvl w:val="0"/>
          <w:numId w:val="53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killing of only a few mammoths could lead to a significant reduction in the mammoth population.</w:t>
      </w:r>
    </w:p>
    <w:p w14:paraId="7825EED1" w14:textId="77777777" w:rsidR="002C5B35" w:rsidRPr="00101A41" w:rsidRDefault="002C5B35" w:rsidP="009C1404">
      <w:pPr>
        <w:pStyle w:val="a7"/>
        <w:numPr>
          <w:ilvl w:val="0"/>
          <w:numId w:val="53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Many mammoths died as the result of an extended drought.</w:t>
      </w:r>
    </w:p>
    <w:p w14:paraId="6247BEC3" w14:textId="77777777" w:rsidR="002C5B35" w:rsidRPr="00101A41" w:rsidRDefault="002C5B35" w:rsidP="009C1404">
      <w:pPr>
        <w:pStyle w:val="a7"/>
        <w:numPr>
          <w:ilvl w:val="0"/>
          <w:numId w:val="53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Female mammoths were less able than male mammoths to adapt to climate change</w:t>
      </w:r>
    </w:p>
    <w:p w14:paraId="756E1BF9" w14:textId="77777777" w:rsidR="002C5B35" w:rsidRPr="00101A41" w:rsidRDefault="002C5B35" w:rsidP="009C1404">
      <w:pPr>
        <w:pStyle w:val="a7"/>
        <w:numPr>
          <w:ilvl w:val="0"/>
          <w:numId w:val="538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Both hunting and climate change contributed to the extinction of the mammoths</w:t>
      </w:r>
    </w:p>
    <w:p w14:paraId="1C34173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56A96D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29. What is the lecture mainly about? </w:t>
      </w:r>
    </w:p>
    <w:p w14:paraId="35292FAA" w14:textId="77777777" w:rsidR="002C5B35" w:rsidRPr="00101A41" w:rsidRDefault="002C5B35" w:rsidP="009C1404">
      <w:pPr>
        <w:pStyle w:val="a7"/>
        <w:numPr>
          <w:ilvl w:val="0"/>
          <w:numId w:val="53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Conclusions about the surface of Venus drawn from recent observations</w:t>
      </w:r>
    </w:p>
    <w:p w14:paraId="08164EC6" w14:textId="77777777" w:rsidR="002C5B35" w:rsidRPr="00101A41" w:rsidRDefault="002C5B35" w:rsidP="009C1404">
      <w:pPr>
        <w:pStyle w:val="a7"/>
        <w:numPr>
          <w:ilvl w:val="0"/>
          <w:numId w:val="53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different types of volcanoes that have been found on Venus</w:t>
      </w:r>
    </w:p>
    <w:p w14:paraId="5AD8B661" w14:textId="77777777" w:rsidR="002C5B35" w:rsidRPr="00101A41" w:rsidRDefault="002C5B35" w:rsidP="009C1404">
      <w:pPr>
        <w:pStyle w:val="a7"/>
        <w:numPr>
          <w:ilvl w:val="0"/>
          <w:numId w:val="53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Similarities between geologic processes on Venus and on other planets</w:t>
      </w:r>
    </w:p>
    <w:p w14:paraId="46D986C6" w14:textId="77777777" w:rsidR="002C5B35" w:rsidRPr="00101A41" w:rsidRDefault="002C5B35" w:rsidP="009C1404">
      <w:pPr>
        <w:pStyle w:val="a7"/>
        <w:numPr>
          <w:ilvl w:val="0"/>
          <w:numId w:val="539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New methods used to observe the surface of Venus</w:t>
      </w:r>
    </w:p>
    <w:p w14:paraId="2214241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9BA194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30. How were scientists able to learn new information about Venus' surface? Click on 2 answers</w:t>
      </w:r>
    </w:p>
    <w:p w14:paraId="73683066" w14:textId="77777777" w:rsidR="002C5B35" w:rsidRPr="00101A41" w:rsidRDefault="002C5B35" w:rsidP="009C1404">
      <w:pPr>
        <w:pStyle w:val="a7"/>
        <w:numPr>
          <w:ilvl w:val="0"/>
          <w:numId w:val="54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More powerful telescopes allowed astronomers to see more surface details</w:t>
      </w:r>
    </w:p>
    <w:p w14:paraId="7F15AC11" w14:textId="77777777" w:rsidR="002C5B35" w:rsidRPr="00101A41" w:rsidRDefault="002C5B35" w:rsidP="009C1404">
      <w:pPr>
        <w:pStyle w:val="a7"/>
        <w:numPr>
          <w:ilvl w:val="0"/>
          <w:numId w:val="54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Satellites were used to get radar images of Venus' surface.</w:t>
      </w:r>
    </w:p>
    <w:p w14:paraId="7D77017B" w14:textId="77777777" w:rsidR="002C5B35" w:rsidRPr="00101A41" w:rsidRDefault="002C5B35" w:rsidP="009C1404">
      <w:pPr>
        <w:pStyle w:val="a7"/>
        <w:numPr>
          <w:ilvl w:val="0"/>
          <w:numId w:val="54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Space modules sent photographs after landing on Venus.</w:t>
      </w:r>
    </w:p>
    <w:p w14:paraId="5980CEE2" w14:textId="77777777" w:rsidR="002C5B35" w:rsidRPr="00101A41" w:rsidRDefault="002C5B35" w:rsidP="009C1404">
      <w:pPr>
        <w:pStyle w:val="a7"/>
        <w:numPr>
          <w:ilvl w:val="0"/>
          <w:numId w:val="540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 space probe was able to locate gaps among Venus' clouds</w:t>
      </w:r>
    </w:p>
    <w:p w14:paraId="3D8D900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ADBA49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31. What differences between volcanoes on Venus and those on Earth does the professor mention? Click on 2 answers</w:t>
      </w:r>
    </w:p>
    <w:p w14:paraId="57468109" w14:textId="77777777" w:rsidR="002C5B35" w:rsidRPr="00101A41" w:rsidRDefault="002C5B35" w:rsidP="009C1404">
      <w:pPr>
        <w:pStyle w:val="a7"/>
        <w:numPr>
          <w:ilvl w:val="0"/>
          <w:numId w:val="54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Volcanoes on Venus are mostly shield volcanoes</w:t>
      </w:r>
    </w:p>
    <w:p w14:paraId="46D10F0F" w14:textId="77777777" w:rsidR="002C5B35" w:rsidRPr="00101A41" w:rsidRDefault="002C5B35" w:rsidP="009C1404">
      <w:pPr>
        <w:pStyle w:val="a7"/>
        <w:numPr>
          <w:ilvl w:val="0"/>
          <w:numId w:val="54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Volcanoes on Venus emit thicker lava</w:t>
      </w:r>
    </w:p>
    <w:p w14:paraId="5D3B95A7" w14:textId="77777777" w:rsidR="002C5B35" w:rsidRPr="00101A41" w:rsidRDefault="002C5B35" w:rsidP="009C1404">
      <w:pPr>
        <w:pStyle w:val="a7"/>
        <w:numPr>
          <w:ilvl w:val="0"/>
          <w:numId w:val="54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Many volcanoes on Earth are concentrated in specific zones.</w:t>
      </w:r>
    </w:p>
    <w:p w14:paraId="51E91463" w14:textId="77777777" w:rsidR="002C5B35" w:rsidRPr="00101A41" w:rsidRDefault="002C5B35" w:rsidP="009C1404">
      <w:pPr>
        <w:pStyle w:val="a7"/>
        <w:numPr>
          <w:ilvl w:val="0"/>
          <w:numId w:val="541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Many volcanoes on Earth show no volcanic activity</w:t>
      </w:r>
    </w:p>
    <w:p w14:paraId="75C0094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331F26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32. Why does the professor mention the fact that Venus has no surface water?</w:t>
      </w:r>
    </w:p>
    <w:p w14:paraId="0E2CC651" w14:textId="77777777" w:rsidR="002C5B35" w:rsidRPr="00101A41" w:rsidRDefault="002C5B35" w:rsidP="009C1404">
      <w:pPr>
        <w:pStyle w:val="a7"/>
        <w:numPr>
          <w:ilvl w:val="0"/>
          <w:numId w:val="54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give an example of a discovery that was unexpected</w:t>
      </w:r>
    </w:p>
    <w:p w14:paraId="66C0B8B0" w14:textId="77777777" w:rsidR="002C5B35" w:rsidRPr="00101A41" w:rsidRDefault="002C5B35" w:rsidP="009C1404">
      <w:pPr>
        <w:pStyle w:val="a7"/>
        <w:numPr>
          <w:ilvl w:val="0"/>
          <w:numId w:val="54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illustrate the consequences of intense volcanic activity</w:t>
      </w:r>
    </w:p>
    <w:p w14:paraId="0A7A18AC" w14:textId="77777777" w:rsidR="002C5B35" w:rsidRPr="00101A41" w:rsidRDefault="002C5B35" w:rsidP="009C1404">
      <w:pPr>
        <w:pStyle w:val="a7"/>
        <w:numPr>
          <w:ilvl w:val="0"/>
          <w:numId w:val="54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question a theory about the origin of shield volcanoes</w:t>
      </w:r>
    </w:p>
    <w:p w14:paraId="09114512" w14:textId="77777777" w:rsidR="002C5B35" w:rsidRPr="00101A41" w:rsidRDefault="002C5B35" w:rsidP="009C1404">
      <w:pPr>
        <w:pStyle w:val="a7"/>
        <w:numPr>
          <w:ilvl w:val="0"/>
          <w:numId w:val="542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To suggest an explanation for why Venus does not have moving tectonic plates</w:t>
      </w:r>
    </w:p>
    <w:p w14:paraId="76937B0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2E4DF2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33. According to the professor, what is a possible origin of Venus' clouds?</w:t>
      </w:r>
    </w:p>
    <w:p w14:paraId="7151491C" w14:textId="77777777" w:rsidR="002C5B35" w:rsidRPr="00101A41" w:rsidRDefault="002C5B35" w:rsidP="009C1404">
      <w:pPr>
        <w:pStyle w:val="a7"/>
        <w:numPr>
          <w:ilvl w:val="0"/>
          <w:numId w:val="54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Gases released as a result of volcanic activity</w:t>
      </w:r>
    </w:p>
    <w:p w14:paraId="566E99A0" w14:textId="77777777" w:rsidR="002C5B35" w:rsidRPr="00101A41" w:rsidRDefault="002C5B35" w:rsidP="009C1404">
      <w:pPr>
        <w:pStyle w:val="a7"/>
        <w:numPr>
          <w:ilvl w:val="0"/>
          <w:numId w:val="54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Chemical reactions caused by high surface temperatures</w:t>
      </w:r>
    </w:p>
    <w:p w14:paraId="6C088309" w14:textId="77777777" w:rsidR="002C5B35" w:rsidRPr="00101A41" w:rsidRDefault="002C5B35" w:rsidP="009C1404">
      <w:pPr>
        <w:pStyle w:val="a7"/>
        <w:numPr>
          <w:ilvl w:val="0"/>
          <w:numId w:val="54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Bursts of radio energy from the plane's surface</w:t>
      </w:r>
    </w:p>
    <w:p w14:paraId="1D97F066" w14:textId="77777777" w:rsidR="002C5B35" w:rsidRPr="00101A41" w:rsidRDefault="002C5B35" w:rsidP="009C1404">
      <w:pPr>
        <w:pStyle w:val="a7"/>
        <w:numPr>
          <w:ilvl w:val="0"/>
          <w:numId w:val="543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Strong winds that blow dust into the atmosphere</w:t>
      </w:r>
    </w:p>
    <w:p w14:paraId="68EE43E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7B006B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34. What is the professor’s opinion about the theory that Venus' volcanoes are active?</w:t>
      </w:r>
    </w:p>
    <w:p w14:paraId="56FEF98A" w14:textId="77777777" w:rsidR="002C5B35" w:rsidRPr="00101A41" w:rsidRDefault="002C5B35" w:rsidP="009C1404">
      <w:pPr>
        <w:pStyle w:val="a7"/>
        <w:numPr>
          <w:ilvl w:val="0"/>
          <w:numId w:val="54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theory has recently been proved by direct observation</w:t>
      </w:r>
    </w:p>
    <w:p w14:paraId="0EB81986" w14:textId="77777777" w:rsidR="002C5B35" w:rsidRPr="00101A41" w:rsidRDefault="002C5B35" w:rsidP="009C1404">
      <w:pPr>
        <w:pStyle w:val="a7"/>
        <w:numPr>
          <w:ilvl w:val="0"/>
          <w:numId w:val="54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At least two kinds of evidence support the theory</w:t>
      </w:r>
    </w:p>
    <w:p w14:paraId="47B7DCDB" w14:textId="77777777" w:rsidR="002C5B35" w:rsidRPr="00101A41" w:rsidRDefault="002C5B35" w:rsidP="009C1404">
      <w:pPr>
        <w:pStyle w:val="a7"/>
        <w:numPr>
          <w:ilvl w:val="0"/>
          <w:numId w:val="54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 data collected so far about the theory are contradictory</w:t>
      </w:r>
    </w:p>
    <w:p w14:paraId="73A099B8" w14:textId="77777777" w:rsidR="002C5B35" w:rsidRPr="00101A41" w:rsidRDefault="002C5B35" w:rsidP="009C1404">
      <w:pPr>
        <w:pStyle w:val="a7"/>
        <w:numPr>
          <w:ilvl w:val="0"/>
          <w:numId w:val="544"/>
        </w:numPr>
        <w:spacing w:line="360" w:lineRule="auto"/>
        <w:ind w:firstLineChars="0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New findings have made the theory quite unlikely.</w:t>
      </w:r>
    </w:p>
    <w:p w14:paraId="27774434" w14:textId="34C681E0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5804FBD" w14:textId="14730DB6" w:rsidR="002C5B35" w:rsidRPr="00101A41" w:rsidRDefault="000074EB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69" w:name="_Toc397763810"/>
      <w:r w:rsidRPr="00101A41">
        <w:rPr>
          <w:rFonts w:eastAsiaTheme="majorEastAsia" w:cs="Arial"/>
          <w:b w:val="0"/>
          <w:sz w:val="22"/>
          <w:szCs w:val="22"/>
        </w:rPr>
        <w:t>TPO</w:t>
      </w:r>
      <w:r w:rsidRPr="00101A41">
        <w:rPr>
          <w:rFonts w:eastAsiaTheme="majorEastAsia" w:cs="Arial" w:hint="eastAsia"/>
          <w:b w:val="0"/>
          <w:sz w:val="22"/>
          <w:szCs w:val="22"/>
        </w:rPr>
        <w:t>-</w:t>
      </w:r>
      <w:r w:rsidR="002C5B35" w:rsidRPr="00101A41">
        <w:rPr>
          <w:rFonts w:eastAsiaTheme="majorEastAsia" w:cs="Arial"/>
          <w:b w:val="0"/>
          <w:sz w:val="22"/>
          <w:szCs w:val="22"/>
        </w:rPr>
        <w:t>25</w:t>
      </w:r>
      <w:bookmarkEnd w:id="69"/>
    </w:p>
    <w:p w14:paraId="467FDF20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Conversation1</w:t>
      </w:r>
    </w:p>
    <w:p w14:paraId="329FA3D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315C76EC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1. What is the conversation mainly about?</w:t>
      </w:r>
    </w:p>
    <w:p w14:paraId="434B0816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The student’s eligibility to graduate next semester</w:t>
      </w:r>
    </w:p>
    <w:p w14:paraId="3082115B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The student’s difficulties in registering for classes</w:t>
      </w:r>
    </w:p>
    <w:p w14:paraId="08E08FFA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A difficult class the student must take next semester</w:t>
      </w:r>
    </w:p>
    <w:p w14:paraId="2A001AFA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Possible elective choices in the student’s degree program</w:t>
      </w:r>
    </w:p>
    <w:p w14:paraId="6117A24A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62B9D6EF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2. According to the woman, why was the program’s curriculum changed?</w:t>
      </w:r>
    </w:p>
    <w:p w14:paraId="0E7777C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To attract more international students to the program</w:t>
      </w:r>
    </w:p>
    <w:p w14:paraId="183BB94F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lastRenderedPageBreak/>
        <w:t>B. To reflect the growing importance of international business</w:t>
      </w:r>
    </w:p>
    <w:p w14:paraId="4640CA44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To take advantage of the expertise of new faculty members</w:t>
      </w:r>
    </w:p>
    <w:p w14:paraId="3E9C5FE1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To give students a stronger background in management</w:t>
      </w:r>
    </w:p>
    <w:p w14:paraId="10171807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61017D7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3. What does the woman imply about the new departmental requirements?</w:t>
      </w:r>
    </w:p>
    <w:p w14:paraId="1138000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They will not affect the student’s plans for graduation</w:t>
      </w:r>
    </w:p>
    <w:p w14:paraId="2C66ABD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They will not be officially approved by the department until next year</w:t>
      </w:r>
    </w:p>
    <w:p w14:paraId="79DA5A7F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They will be limited to students specializing in the international business</w:t>
      </w:r>
    </w:p>
    <w:p w14:paraId="48CEB7B7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They will be similar to recent changes made in other departments at the university</w:t>
      </w:r>
    </w:p>
    <w:p w14:paraId="3D6AD1CE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45FF9C0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4. Why does the woman mention writing a letter?</w:t>
      </w:r>
    </w:p>
    <w:p w14:paraId="7A10E033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To point out the best way for the student to contact the dean’s office</w:t>
      </w:r>
    </w:p>
    <w:p w14:paraId="7475FECF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To confirm that a personal letter is a graduation requirement</w:t>
      </w:r>
    </w:p>
    <w:p w14:paraId="6DBD35D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To indicate that she is willing to provide the student with further assistance</w:t>
      </w:r>
    </w:p>
    <w:p w14:paraId="0EC6A56A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To emphasize that the student will need special permission to graduate</w:t>
      </w:r>
    </w:p>
    <w:p w14:paraId="75C48B2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101C3BFB" w14:textId="5527AA23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5. Why does the woman say </w:t>
      </w:r>
      <w:proofErr w:type="gramStart"/>
      <w:r w:rsidRPr="00101A41">
        <w:rPr>
          <w:rFonts w:ascii="Times New Roman" w:eastAsiaTheme="majorEastAsia" w:hAnsi="Times New Roman" w:cs="Times New Roman"/>
          <w:sz w:val="22"/>
          <w:szCs w:val="22"/>
        </w:rPr>
        <w:t>this</w:t>
      </w:r>
      <w:proofErr w:type="gramEnd"/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 </w:t>
      </w:r>
      <w:r w:rsidRPr="00101A41">
        <w:rPr>
          <w:rFonts w:ascii="Times New Roman" w:eastAsiaTheme="majorEastAsia" w:hAnsi="Times New Roman" w:cs="Times New Roman"/>
          <w:noProof/>
          <w:sz w:val="22"/>
          <w:szCs w:val="22"/>
        </w:rPr>
        <w:drawing>
          <wp:inline distT="0" distB="0" distL="0" distR="0" wp14:anchorId="0BFDB3E3" wp14:editId="3B9EC63B">
            <wp:extent cx="187960" cy="187960"/>
            <wp:effectExtent l="0" t="0" r="0" b="0"/>
            <wp:docPr id="47" name="Picture 37" descr="说明: 说明: 说明: Description: Description: Description: Description: Description: Description: Description: Description: Description: Description: Description: Description: Description: Description: Description: Description: 耳机图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说明: 说明: 说明: Description: Description: Description: Description: Description: Description: Description: Description: Description: Description: Description: Description: Description: Description: Description: Description: 耳机图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5BEC3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To suggest that the student has not fulfilled all of his requirements</w:t>
      </w:r>
    </w:p>
    <w:p w14:paraId="76E4099E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To indicate one of the new graduation requirements</w:t>
      </w:r>
    </w:p>
    <w:p w14:paraId="2551D6E1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To find out the student’s opinion about a particular class</w:t>
      </w:r>
    </w:p>
    <w:p w14:paraId="4FAD3F8B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To be sure that the student has taken a required class</w:t>
      </w:r>
    </w:p>
    <w:p w14:paraId="446B8E1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6D37C779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Lecture 1</w:t>
      </w:r>
      <w:r w:rsidRPr="00101A41">
        <w:rPr>
          <w:rFonts w:ascii="Times New Roman" w:eastAsiaTheme="majorEastAsia" w:hAnsi="Times New Roman" w:cs="Times New Roman"/>
          <w:noProof/>
          <w:sz w:val="22"/>
          <w:szCs w:val="22"/>
        </w:rPr>
        <w:t xml:space="preserve">   </w:t>
      </w:r>
    </w:p>
    <w:p w14:paraId="0FEC5E1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9E2C9B5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6. What is the main purpose of the lecture?</w:t>
      </w:r>
    </w:p>
    <w:p w14:paraId="0C6122C9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To explain the government’s role in the regulating assisted migration</w:t>
      </w:r>
    </w:p>
    <w:p w14:paraId="05804094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To discuss ways in which plants and animals adapt to climate change</w:t>
      </w:r>
    </w:p>
    <w:p w14:paraId="243A3327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To discuss a controversial approach to conserving plant and animal species</w:t>
      </w:r>
    </w:p>
    <w:p w14:paraId="67C91A49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To describe a recently discovered consequence of global warming</w:t>
      </w:r>
    </w:p>
    <w:p w14:paraId="2902486C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57A13245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7. According to the professor, what problem is assisted migration intended to overcome?</w:t>
      </w:r>
    </w:p>
    <w:p w14:paraId="5E127581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A. To diminishing amount of undeveloped land that species can migrate through </w:t>
      </w:r>
    </w:p>
    <w:p w14:paraId="0532BA0C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The relative lack of nutrients available in cooler latitudes and higher elevations</w:t>
      </w:r>
    </w:p>
    <w:p w14:paraId="06180C38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The increase in alternations between cool and warm periods</w:t>
      </w:r>
    </w:p>
    <w:p w14:paraId="63997A1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Competition from other species in certain native habitats</w:t>
      </w:r>
    </w:p>
    <w:p w14:paraId="11EE861A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069B4594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8. What point does the professor make when she discusses the cane toad?</w:t>
      </w:r>
    </w:p>
    <w:p w14:paraId="0DC8DFB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Translocated species sometimes die out from lack of food</w:t>
      </w:r>
    </w:p>
    <w:p w14:paraId="6E3C0623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Translocated species may spread too quickly in their new environment</w:t>
      </w:r>
    </w:p>
    <w:p w14:paraId="0FC45A90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Several techniques are available to achieve assisted migration</w:t>
      </w:r>
    </w:p>
    <w:p w14:paraId="7AD304E0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Animal species are often easier to translocate than plant species are</w:t>
      </w:r>
    </w:p>
    <w:p w14:paraId="0C6EF8EB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1850067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9. What does the professor imply when she mentions translocating networking of species?</w:t>
      </w:r>
    </w:p>
    <w:p w14:paraId="51140A4C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There are aspects of interdependency that are unknown</w:t>
      </w:r>
    </w:p>
    <w:p w14:paraId="08DBD90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Some species evolve in ways that help them survive in new habitats</w:t>
      </w:r>
    </w:p>
    <w:p w14:paraId="7520DB91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It is difficult to know how far to move a network of species from its native habitat</w:t>
      </w:r>
    </w:p>
    <w:p w14:paraId="08945293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Many assisted-migration plans should involve the translocation of just one species</w:t>
      </w:r>
    </w:p>
    <w:p w14:paraId="3D307F7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89786BA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10. What does the professor imply about the government’s role in regulating assisted migration in the United States?</w:t>
      </w:r>
    </w:p>
    <w:p w14:paraId="38183668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The government should continue to encourage assisted migration</w:t>
      </w:r>
    </w:p>
    <w:p w14:paraId="13EC0D66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B. The government has created policies that have proved unhelpful </w:t>
      </w:r>
    </w:p>
    <w:p w14:paraId="61CABED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The government should follow the example set by other countries</w:t>
      </w:r>
    </w:p>
    <w:p w14:paraId="3A07640B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The government needs to increase its involvement in the issue</w:t>
      </w:r>
    </w:p>
    <w:p w14:paraId="4895C719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3503E067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11. What is the professor’s attitude toward the effort to save the Florida torreya?</w:t>
      </w:r>
    </w:p>
    <w:p w14:paraId="70C48C7B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She is glad that some conservationists are willing to take a chance on assisted migration</w:t>
      </w:r>
    </w:p>
    <w:p w14:paraId="3F4E4C4F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She is concerned because it may have unintended consequences</w:t>
      </w:r>
    </w:p>
    <w:p w14:paraId="39D255D4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She is surprised because other species are more endangered than Florida torreya is</w:t>
      </w:r>
    </w:p>
    <w:p w14:paraId="55338BC4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lastRenderedPageBreak/>
        <w:t>D. She expects the effort will have to be repeated several times before it succeeds</w:t>
      </w:r>
    </w:p>
    <w:p w14:paraId="3585D1AB" w14:textId="77777777" w:rsidR="002C5B35" w:rsidRPr="00101A41" w:rsidRDefault="002C5B35" w:rsidP="009C1404">
      <w:pPr>
        <w:pStyle w:val="Default"/>
        <w:spacing w:line="360" w:lineRule="auto"/>
        <w:ind w:firstLine="420"/>
        <w:rPr>
          <w:rFonts w:ascii="Times New Roman" w:eastAsiaTheme="majorEastAsia" w:hAnsi="Times New Roman" w:cs="Times New Roman"/>
          <w:sz w:val="22"/>
          <w:szCs w:val="22"/>
        </w:rPr>
      </w:pPr>
    </w:p>
    <w:p w14:paraId="69C9637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Lecture-2</w:t>
      </w:r>
    </w:p>
    <w:p w14:paraId="6DF8A31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76969128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12. What is the lecture mainly about?</w:t>
      </w:r>
    </w:p>
    <w:p w14:paraId="094BB507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The influence of the Romantic style of music on eastern European composers</w:t>
      </w:r>
    </w:p>
    <w:p w14:paraId="386C8D0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The relationship between nationalism and popular music in the early 1900s</w:t>
      </w:r>
    </w:p>
    <w:p w14:paraId="376A59CC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The popularity of folk music in Austria-Hungary during the early 1900s</w:t>
      </w:r>
    </w:p>
    <w:p w14:paraId="0603B94F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The influence of folk music on the compositions of one Hungarian composer</w:t>
      </w:r>
    </w:p>
    <w:p w14:paraId="57E8C924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187941D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13. What does the professor imply about romantic music in Austria-Hungary in the early 1900s?</w:t>
      </w:r>
    </w:p>
    <w:p w14:paraId="7EDEE3A9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It was not as popular there as it was in other European countries</w:t>
      </w:r>
    </w:p>
    <w:p w14:paraId="47D0CA7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It motivated Bart’k to listen to other types of music</w:t>
      </w:r>
    </w:p>
    <w:p w14:paraId="2FF36197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It was listened to in the countryside more than it was in the cities</w:t>
      </w:r>
    </w:p>
    <w:p w14:paraId="26F3A018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Its popularity was due to the work of Bart’k and other ethnomusicologists</w:t>
      </w:r>
    </w:p>
    <w:p w14:paraId="6B51821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30F7E613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14. Why does the professor mention local celebrations in the countryside?</w:t>
      </w:r>
    </w:p>
    <w:p w14:paraId="3142325B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To show how folk music influenced composers throughout Eastern Europe</w:t>
      </w:r>
    </w:p>
    <w:p w14:paraId="5392A386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To give an example of when performances of Bart’k music took place</w:t>
      </w:r>
    </w:p>
    <w:p w14:paraId="3B983D0C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To give an example of occasions when Bart’k had an opportunity to hear folk music</w:t>
      </w:r>
    </w:p>
    <w:p w14:paraId="5A6AC861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To talk about why romantic music was popular in the countryside</w:t>
      </w:r>
    </w:p>
    <w:p w14:paraId="4D9614F8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11AF3EDF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15. What was Bart’k original goal when he started to travel through </w:t>
      </w:r>
      <w:proofErr w:type="gramStart"/>
      <w:r w:rsidRPr="00101A41">
        <w:rPr>
          <w:rFonts w:ascii="Times New Roman" w:eastAsiaTheme="majorEastAsia" w:hAnsi="Times New Roman" w:cs="Times New Roman"/>
          <w:sz w:val="22"/>
          <w:szCs w:val="22"/>
        </w:rPr>
        <w:t>eastern</w:t>
      </w:r>
      <w:proofErr w:type="gramEnd"/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 Europe?</w:t>
      </w:r>
    </w:p>
    <w:p w14:paraId="0B0B9D26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To promote his ballet, the wooden prince</w:t>
      </w:r>
    </w:p>
    <w:p w14:paraId="57986DC1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To document the local popular music</w:t>
      </w:r>
    </w:p>
    <w:p w14:paraId="0DB772B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To discover which musical elements were popular in all countries</w:t>
      </w:r>
    </w:p>
    <w:p w14:paraId="51B9662B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To find unusual musical elements he could use in his own compositions</w:t>
      </w:r>
    </w:p>
    <w:p w14:paraId="50917196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76BF6BE5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16. According to the professor, why was Bart’k music popular in Austria-Hungary?</w:t>
      </w:r>
    </w:p>
    <w:p w14:paraId="289B1951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lastRenderedPageBreak/>
        <w:t>A. Bart’k music was considered more sophisticated than other concert-hall music</w:t>
      </w:r>
    </w:p>
    <w:p w14:paraId="61270C45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Bart’k compositions incorporated music from the local culture</w:t>
      </w:r>
    </w:p>
    <w:p w14:paraId="320E96B9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People were familiar with the Romantic elements Bart’k included in his music</w:t>
      </w:r>
    </w:p>
    <w:p w14:paraId="74B9010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Bart’k took advantage of the popularity of ballet there and wrote many new ballets</w:t>
      </w:r>
    </w:p>
    <w:p w14:paraId="7868A6B4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61D046B1" w14:textId="72281B6D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17. What does the professor mean when he says </w:t>
      </w:r>
      <w:proofErr w:type="gramStart"/>
      <w:r w:rsidRPr="00101A41">
        <w:rPr>
          <w:rFonts w:ascii="Times New Roman" w:eastAsiaTheme="majorEastAsia" w:hAnsi="Times New Roman" w:cs="Times New Roman"/>
          <w:sz w:val="22"/>
          <w:szCs w:val="22"/>
        </w:rPr>
        <w:t>this:</w:t>
      </w:r>
      <w:proofErr w:type="gramEnd"/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 </w:t>
      </w:r>
      <w:r w:rsidRPr="00101A41">
        <w:rPr>
          <w:rFonts w:ascii="Times New Roman" w:eastAsiaTheme="majorEastAsia" w:hAnsi="Times New Roman" w:cs="Times New Roman"/>
          <w:noProof/>
          <w:sz w:val="22"/>
          <w:szCs w:val="22"/>
        </w:rPr>
        <w:drawing>
          <wp:inline distT="0" distB="0" distL="0" distR="0" wp14:anchorId="1EEAD473" wp14:editId="7A002213">
            <wp:extent cx="187960" cy="187960"/>
            <wp:effectExtent l="0" t="0" r="0" b="0"/>
            <wp:docPr id="48" name="Picture 37" descr="说明: 说明: 说明: Description: Description: Description: Description: Description: Description: Description: Description: Description: Description: Description: Description: Description: Description: Description: Description: 耳机图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说明: 说明: 说明: Description: Description: Description: Description: Description: Description: Description: Description: Description: Description: Description: Description: Description: Description: Description: Description: 耳机图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4E585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He wants to change the topic of discussion</w:t>
      </w:r>
    </w:p>
    <w:p w14:paraId="1E55E467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He wants to acknowledge that the students may not be familiar with Bart’k’s music</w:t>
      </w:r>
    </w:p>
    <w:p w14:paraId="60280906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He believes the students should already be familiar with the term ‘glissando’</w:t>
      </w:r>
    </w:p>
    <w:p w14:paraId="7AEF2190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He will use an example of glissando to help define the term</w:t>
      </w:r>
    </w:p>
    <w:p w14:paraId="42E7913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Conversation-2</w:t>
      </w:r>
    </w:p>
    <w:p w14:paraId="48BAC73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07979D3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18. Why does the man go to see the professor?</w:t>
      </w:r>
    </w:p>
    <w:p w14:paraId="0F435C43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To find out how to distinguish between different types of whale songs</w:t>
      </w:r>
    </w:p>
    <w:p w14:paraId="26372A31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To request permission to change the topic of his paper</w:t>
      </w:r>
    </w:p>
    <w:p w14:paraId="2D5A67F4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To discuss the difference between using the internet and using books to find sources</w:t>
      </w:r>
    </w:p>
    <w:p w14:paraId="0052C06E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To get help locating some information for his paper</w:t>
      </w:r>
    </w:p>
    <w:p w14:paraId="01ACE5B3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60F4BE2C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19. What is the topic of the man’s paper?</w:t>
      </w:r>
    </w:p>
    <w:p w14:paraId="28308467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How whales hold their breath</w:t>
      </w:r>
    </w:p>
    <w:p w14:paraId="68542295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Whale migration patterns</w:t>
      </w:r>
    </w:p>
    <w:p w14:paraId="7EBF8CAF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Characteristic of whale habitats</w:t>
      </w:r>
    </w:p>
    <w:p w14:paraId="15851E9F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The differences between the circulatory system of whales and that of other mammals</w:t>
      </w:r>
    </w:p>
    <w:p w14:paraId="2EF475C8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73574016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20. What is the professor’s attitude toward the man’s question about how whales hold their breath?</w:t>
      </w:r>
    </w:p>
    <w:p w14:paraId="7542824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She thinks he does not need to spend a lot of time looking for the answer</w:t>
      </w:r>
    </w:p>
    <w:p w14:paraId="138DBCFC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She is surprised because she has already addressed this question in class</w:t>
      </w:r>
    </w:p>
    <w:p w14:paraId="3F97D083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She dismissed it as unimportant</w:t>
      </w:r>
    </w:p>
    <w:p w14:paraId="3E26F793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lastRenderedPageBreak/>
        <w:t>D. She is pleased that has a plan to obtain the answer himself</w:t>
      </w:r>
    </w:p>
    <w:p w14:paraId="77F48EE7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7C1B1F36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21. Why does the professor mention the limited time students have to complete their papers?</w:t>
      </w:r>
    </w:p>
    <w:p w14:paraId="37895F04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To suggest that looking at research on the internet is a good way to save time</w:t>
      </w:r>
    </w:p>
    <w:p w14:paraId="2C0EF4CC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To point out that the library has reduced the amount of time it is open each day</w:t>
      </w:r>
    </w:p>
    <w:p w14:paraId="54D1EF81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To indicate her expectations for the amount of research to be done for the paper</w:t>
      </w:r>
    </w:p>
    <w:p w14:paraId="14DE06F3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To emphasize the important of starting to write the paper a couple of weeks before it is due</w:t>
      </w:r>
    </w:p>
    <w:p w14:paraId="24BD5F03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0FF2BB8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22. According to the professor, how does a whale conserve oxygen while underwater? Click on 2 answers</w:t>
      </w:r>
    </w:p>
    <w:p w14:paraId="6E11D24F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Its heart rate decreases</w:t>
      </w:r>
    </w:p>
    <w:p w14:paraId="3CBE027B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Its lung capacity temporarily increases</w:t>
      </w:r>
    </w:p>
    <w:p w14:paraId="6072042B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It slows the pace of its swimming</w:t>
      </w:r>
    </w:p>
    <w:p w14:paraId="1116DD8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Blood flow to certain organs is decreased</w:t>
      </w:r>
    </w:p>
    <w:p w14:paraId="353C8FA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F60DCA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Lecture-3</w:t>
      </w:r>
    </w:p>
    <w:p w14:paraId="71FECA36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color w:val="auto"/>
          <w:kern w:val="2"/>
          <w:sz w:val="22"/>
          <w:szCs w:val="22"/>
        </w:rPr>
      </w:pPr>
    </w:p>
    <w:p w14:paraId="56A07313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23. What is the lecture mainly about?</w:t>
      </w:r>
    </w:p>
    <w:p w14:paraId="646B8AAC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The history of language in ancient Egypt</w:t>
      </w:r>
    </w:p>
    <w:p w14:paraId="0CB3E279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The process that was used to create hieroglyphic writing</w:t>
      </w:r>
    </w:p>
    <w:p w14:paraId="6C03E457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The competition between two scholars to solve an archaeological puzzle</w:t>
      </w:r>
    </w:p>
    <w:p w14:paraId="6C5BDA2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The circumstances that led to the solution of an archaeological puzzle</w:t>
      </w:r>
    </w:p>
    <w:p w14:paraId="1ACC465C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29B40294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24. What was demotic script used for in ancient Egypt?</w:t>
      </w:r>
    </w:p>
    <w:p w14:paraId="79D3A25B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Decorations on temples and monuments</w:t>
      </w:r>
    </w:p>
    <w:p w14:paraId="47087EE9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Administrative documents</w:t>
      </w:r>
    </w:p>
    <w:p w14:paraId="2BF9823E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Illustration for stories</w:t>
      </w:r>
    </w:p>
    <w:p w14:paraId="1E0656F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Representations of objects</w:t>
      </w:r>
    </w:p>
    <w:p w14:paraId="7442544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2FA759B8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25. Why was ancient Egyptian hieroglyphic writing difficult for scholars to interpret?</w:t>
      </w:r>
    </w:p>
    <w:p w14:paraId="4229B77E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lastRenderedPageBreak/>
        <w:t>A. The language that it was based on was no longer used</w:t>
      </w:r>
    </w:p>
    <w:p w14:paraId="557139D5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The same words were often represented by several different symbols</w:t>
      </w:r>
    </w:p>
    <w:p w14:paraId="73C49125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It consisted of a mixture of three different languages</w:t>
      </w:r>
    </w:p>
    <w:p w14:paraId="57012071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Only fragments of it were found</w:t>
      </w:r>
    </w:p>
    <w:p w14:paraId="61466D6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65DF3CB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26. What is the professor’s opinion about Thomas Young’s word with hieroglyphs?</w:t>
      </w:r>
    </w:p>
    <w:p w14:paraId="402A0D54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She feels that Young has not received the credit he deserves</w:t>
      </w:r>
    </w:p>
    <w:p w14:paraId="284E3439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She is amazed that Young’s conclusion about hieroglyphs was correct</w:t>
      </w:r>
    </w:p>
    <w:p w14:paraId="5B3626FA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She is surprised that Young did not recognize his own accomplishments</w:t>
      </w:r>
    </w:p>
    <w:p w14:paraId="47822E78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She thinks that Young’s work was not careful enough to be taken seriously</w:t>
      </w:r>
    </w:p>
    <w:p w14:paraId="683D8FC7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1CC1AB7F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27. According to the professor, what led to the decoding of the Rosetta </w:t>
      </w:r>
      <w:proofErr w:type="gramStart"/>
      <w:r w:rsidRPr="00101A41">
        <w:rPr>
          <w:rFonts w:ascii="Times New Roman" w:eastAsiaTheme="majorEastAsia" w:hAnsi="Times New Roman" w:cs="Times New Roman"/>
          <w:sz w:val="22"/>
          <w:szCs w:val="22"/>
        </w:rPr>
        <w:t>Stone</w:t>
      </w:r>
      <w:proofErr w:type="gramEnd"/>
      <w:r w:rsidRPr="00101A41">
        <w:rPr>
          <w:rFonts w:ascii="Times New Roman" w:eastAsiaTheme="majorEastAsia" w:hAnsi="Times New Roman" w:cs="Times New Roman"/>
          <w:sz w:val="22"/>
          <w:szCs w:val="22"/>
        </w:rPr>
        <w:t>?</w:t>
      </w:r>
    </w:p>
    <w:p w14:paraId="4CDCF7AF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A hieroglyph that represented the name of a person</w:t>
      </w:r>
    </w:p>
    <w:p w14:paraId="5416D887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A written and oral description of a historical event</w:t>
      </w:r>
    </w:p>
    <w:p w14:paraId="0B7D98B9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The realization that each hieroglyph represented a different object or concept</w:t>
      </w:r>
    </w:p>
    <w:p w14:paraId="6C58B756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The discovery that the word for “Sun” is written the same way in Greek, demotic, and hieroglyphics</w:t>
      </w:r>
    </w:p>
    <w:p w14:paraId="227E5F0C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65110C20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28. How did Young’s and Champollion’s studies of hieroglyphs differ from earlier studies of hieroglyphic writing?</w:t>
      </w:r>
    </w:p>
    <w:p w14:paraId="5A0B0D60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Young and Champollion had access to large collections of hieroglyphic writing</w:t>
      </w:r>
    </w:p>
    <w:p w14:paraId="750D0F56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Young and Champollion both guessed that hieroglyphs were symbols for sounds</w:t>
      </w:r>
    </w:p>
    <w:p w14:paraId="111252E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Young and Champollion both spoke Greek and Coptic</w:t>
      </w:r>
    </w:p>
    <w:p w14:paraId="07040B2B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Young and Champollion shared their research with one another</w:t>
      </w:r>
    </w:p>
    <w:p w14:paraId="412D258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C05424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Lecture-4</w:t>
      </w:r>
    </w:p>
    <w:p w14:paraId="70CD356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B876BF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29. What is the discussion mainly about?</w:t>
      </w:r>
    </w:p>
    <w:p w14:paraId="6544D231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The professor’s recent research on play and brain development</w:t>
      </w:r>
    </w:p>
    <w:p w14:paraId="1C40933F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Differ</w:t>
      </w:r>
      <w:r w:rsidRPr="00101A41">
        <w:rPr>
          <w:rFonts w:ascii="Times New Roman" w:eastAsiaTheme="majorEastAsia" w:hAnsi="Times New Roman" w:cs="Times New Roman" w:hint="eastAsia"/>
          <w:sz w:val="22"/>
          <w:szCs w:val="22"/>
        </w:rPr>
        <w:t>ent</w:t>
      </w:r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 explanations of the reasons for play</w:t>
      </w:r>
    </w:p>
    <w:p w14:paraId="745D8B8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lastRenderedPageBreak/>
        <w:t>C. Examples of two distinct types of play fighting</w:t>
      </w:r>
    </w:p>
    <w:p w14:paraId="43BE0033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Differences in the play behaviors of various animal specials</w:t>
      </w:r>
    </w:p>
    <w:p w14:paraId="6B1A75AC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71213CD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30. One of the students brings up the example of play fighting among wolf pups. What does this example lead him to believe?</w:t>
      </w:r>
    </w:p>
    <w:p w14:paraId="23272F83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That wolves are especially violent animals</w:t>
      </w:r>
    </w:p>
    <w:p w14:paraId="31568BBC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That the play-as-preparation hypothesis is probably correct</w:t>
      </w:r>
    </w:p>
    <w:p w14:paraId="603B6849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That wolves seldom engage in self-handicapping</w:t>
      </w:r>
    </w:p>
    <w:p w14:paraId="621CB32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That the results of a recent study are probably not reliable</w:t>
      </w:r>
    </w:p>
    <w:p w14:paraId="0212AC74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216E8F39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31. Which statement best expresses the professor’s opinion of the play-as-preparation hypothesis?</w:t>
      </w:r>
    </w:p>
    <w:p w14:paraId="29793036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It is well supported by available evidence</w:t>
      </w:r>
    </w:p>
    <w:p w14:paraId="293B626F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It may apply only to certain species of animals</w:t>
      </w:r>
    </w:p>
    <w:p w14:paraId="663BF57E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It does not explain some important aspects of play</w:t>
      </w:r>
    </w:p>
    <w:p w14:paraId="2545D351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It is particularly useful explaining human behavior</w:t>
      </w:r>
    </w:p>
    <w:p w14:paraId="02C89D86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654FE203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32. What does the professor imply about self-handicapping?   Click on 2 answers</w:t>
      </w:r>
    </w:p>
    <w:p w14:paraId="449E801B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It commonly occurs in play but not in other activities</w:t>
      </w:r>
    </w:p>
    <w:p w14:paraId="0FA575AF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It applies only to animal species that do not hunt for food</w:t>
      </w:r>
    </w:p>
    <w:p w14:paraId="59A0874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It has been observed only in laboratory settings</w:t>
      </w:r>
    </w:p>
    <w:p w14:paraId="7E736ECF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It contradicts the play-as-preparation hypothesis</w:t>
      </w:r>
    </w:p>
    <w:p w14:paraId="2D6EF33C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14761E57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33. The professor discusses a study on the relationship between brain growth and play. What does that study conclude?</w:t>
      </w:r>
    </w:p>
    <w:p w14:paraId="1276A568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Patterns of brain growth are similar in animals that play and animals that do not play</w:t>
      </w:r>
    </w:p>
    <w:p w14:paraId="6CB44A4A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Excessive brain growth can sometimes limit an animal’s behavioral vocabulary</w:t>
      </w:r>
    </w:p>
    <w:p w14:paraId="5B92EBF9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Animals that do not play have less-developed brains than animals that play</w:t>
      </w:r>
    </w:p>
    <w:p w14:paraId="2E73894C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Animals without well-developed brains are seldom observed playing</w:t>
      </w:r>
    </w:p>
    <w:p w14:paraId="2166FA49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069C758D" w14:textId="6BC13C83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lastRenderedPageBreak/>
        <w:t xml:space="preserve">34. What does the student mean when she says </w:t>
      </w:r>
      <w:proofErr w:type="gramStart"/>
      <w:r w:rsidRPr="00101A41">
        <w:rPr>
          <w:rFonts w:ascii="Times New Roman" w:eastAsiaTheme="majorEastAsia" w:hAnsi="Times New Roman" w:cs="Times New Roman"/>
          <w:sz w:val="22"/>
          <w:szCs w:val="22"/>
        </w:rPr>
        <w:t>this:</w:t>
      </w:r>
      <w:proofErr w:type="gramEnd"/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 </w:t>
      </w:r>
      <w:r w:rsidRPr="00101A41">
        <w:rPr>
          <w:rFonts w:ascii="Times New Roman" w:eastAsiaTheme="majorEastAsia" w:hAnsi="Times New Roman" w:cs="Times New Roman"/>
          <w:noProof/>
          <w:sz w:val="22"/>
          <w:szCs w:val="22"/>
        </w:rPr>
        <w:drawing>
          <wp:inline distT="0" distB="0" distL="0" distR="0" wp14:anchorId="31E4F01B" wp14:editId="15E0CA65">
            <wp:extent cx="187960" cy="187960"/>
            <wp:effectExtent l="0" t="0" r="0" b="0"/>
            <wp:docPr id="49" name="Picture 37" descr="说明: 说明: 说明: Description: Description: Description: Description: Description: Description: Description: Description: Description: Description: Description: Description: Description: Description: Description: Description: 耳机图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说明: 说明: 说明: Description: Description: Description: Description: Description: Description: Description: Description: Description: Description: Description: Description: Description: Description: Description: Description: 耳机图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64A16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She is not familiar with the play behavior of wolf pups</w:t>
      </w:r>
    </w:p>
    <w:p w14:paraId="7864F9BE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She doubts that wolf pups fight as much as the other students implies</w:t>
      </w:r>
    </w:p>
    <w:p w14:paraId="54CDE05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She is not sure that she correctly understood the reading assignment</w:t>
      </w:r>
    </w:p>
    <w:p w14:paraId="792530D0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She disagrees with the other student’s opinion about play behavior</w:t>
      </w:r>
    </w:p>
    <w:p w14:paraId="22CEA46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C851126" w14:textId="65BFC911" w:rsidR="002C5B35" w:rsidRPr="00101A41" w:rsidRDefault="002C5B35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70" w:name="_Toc397763811"/>
      <w:r w:rsidRPr="00101A41">
        <w:rPr>
          <w:rFonts w:eastAsiaTheme="majorEastAsia" w:cs="Arial"/>
          <w:b w:val="0"/>
          <w:sz w:val="22"/>
          <w:szCs w:val="22"/>
        </w:rPr>
        <w:t>TPO</w:t>
      </w:r>
      <w:r w:rsidR="00834949" w:rsidRPr="00101A41">
        <w:rPr>
          <w:rFonts w:eastAsiaTheme="majorEastAsia" w:cs="Arial" w:hint="eastAsia"/>
          <w:b w:val="0"/>
          <w:sz w:val="22"/>
          <w:szCs w:val="22"/>
        </w:rPr>
        <w:t>-</w:t>
      </w:r>
      <w:r w:rsidRPr="00101A41">
        <w:rPr>
          <w:rFonts w:eastAsiaTheme="majorEastAsia" w:cs="Arial"/>
          <w:b w:val="0"/>
          <w:sz w:val="22"/>
          <w:szCs w:val="22"/>
        </w:rPr>
        <w:t>26</w:t>
      </w:r>
      <w:bookmarkEnd w:id="70"/>
    </w:p>
    <w:p w14:paraId="47EFDEE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Conversation-1</w:t>
      </w:r>
    </w:p>
    <w:p w14:paraId="584841A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1. Why does the student go to speak to the man?</w:t>
      </w:r>
    </w:p>
    <w:p w14:paraId="670C754B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To discuss a job opportunity she had heard about</w:t>
      </w:r>
    </w:p>
    <w:p w14:paraId="63FCAA37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To learn about options for advertising her business</w:t>
      </w:r>
    </w:p>
    <w:p w14:paraId="6F1AF65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To see if she can change a previous print order</w:t>
      </w:r>
    </w:p>
    <w:p w14:paraId="786A4DAF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To discuss a design idea that she has for business cards</w:t>
      </w:r>
    </w:p>
    <w:p w14:paraId="2133352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448BC9E7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2. What does the man imply about customized sticky notes?</w:t>
      </w:r>
    </w:p>
    <w:p w14:paraId="41CD727E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They require more time to produce than other print products.</w:t>
      </w:r>
    </w:p>
    <w:p w14:paraId="01AE21DF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They are less effective at attracting business than business cards.</w:t>
      </w:r>
    </w:p>
    <w:p w14:paraId="1056102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They are not usually available at other print shops.</w:t>
      </w:r>
    </w:p>
    <w:p w14:paraId="50B74F9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They should be a more popular choice of advertising than they are.</w:t>
      </w:r>
    </w:p>
    <w:p w14:paraId="23760C89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02CB96BA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3. What does the man imply are the disadvantages of using pencils to advertise? Click on 2 answers.</w:t>
      </w:r>
    </w:p>
    <w:p w14:paraId="5761FE76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They are easy to lose.</w:t>
      </w:r>
    </w:p>
    <w:p w14:paraId="656BEB1B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They might be more difficult to distribute.</w:t>
      </w:r>
    </w:p>
    <w:p w14:paraId="78274D69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There is not much space for a message.</w:t>
      </w:r>
    </w:p>
    <w:p w14:paraId="16D1B6D9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They cost more than other methods.</w:t>
      </w:r>
    </w:p>
    <w:p w14:paraId="0660667F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3B48CA70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4. What did the student learn from her friend’s experience?</w:t>
      </w:r>
    </w:p>
    <w:p w14:paraId="728AFC48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The print shop in town processes orders quickly.</w:t>
      </w:r>
    </w:p>
    <w:p w14:paraId="58FD4EF1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lastRenderedPageBreak/>
        <w:t>B. Some print shops let customers design their own business cards.</w:t>
      </w:r>
    </w:p>
    <w:p w14:paraId="08CA45E7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The university print shop has special discounts for students.</w:t>
      </w:r>
    </w:p>
    <w:p w14:paraId="52E853EF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Distributing business cards can attract a lot of attention to a tutoring business.</w:t>
      </w:r>
    </w:p>
    <w:p w14:paraId="35E8C753" w14:textId="77777777" w:rsidR="002C5B35" w:rsidRPr="00101A41" w:rsidRDefault="002C5B35" w:rsidP="009C1404">
      <w:pPr>
        <w:pStyle w:val="Default"/>
        <w:spacing w:line="360" w:lineRule="auto"/>
        <w:ind w:firstLine="420"/>
        <w:rPr>
          <w:rFonts w:ascii="Times New Roman" w:eastAsiaTheme="majorEastAsia" w:hAnsi="Times New Roman" w:cs="Times New Roman"/>
          <w:sz w:val="22"/>
          <w:szCs w:val="22"/>
        </w:rPr>
      </w:pPr>
    </w:p>
    <w:p w14:paraId="3E338A47" w14:textId="1514C0EA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5. What can be inferred about the student when she says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this:</w:t>
      </w:r>
      <w:proofErr w:type="gramEnd"/>
      <w:r w:rsidRPr="00101A41">
        <w:rPr>
          <w:rFonts w:ascii="Times New Roman" w:eastAsiaTheme="majorEastAsia" w:hAnsi="Times New Roman"/>
          <w:noProof/>
          <w:sz w:val="22"/>
          <w:szCs w:val="22"/>
        </w:rPr>
        <w:t xml:space="preserve"> </w:t>
      </w:r>
      <w:r w:rsidRPr="00101A41">
        <w:rPr>
          <w:rFonts w:ascii="Times New Roman" w:eastAsiaTheme="majorEastAsia" w:hAnsi="Times New Roman"/>
          <w:noProof/>
          <w:sz w:val="22"/>
          <w:szCs w:val="22"/>
        </w:rPr>
        <w:drawing>
          <wp:inline distT="0" distB="0" distL="0" distR="0" wp14:anchorId="36DC1BB8" wp14:editId="3143E77F">
            <wp:extent cx="187960" cy="187960"/>
            <wp:effectExtent l="0" t="0" r="0" b="0"/>
            <wp:docPr id="50" name="Picture 37" descr="说明: 说明: 说明: Description: Description: Description: Description: Description: Description: Description: Description: Description: Description: Description: Description: Description: Description: Description: Description: 耳机图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说明: 说明: 说明: Description: Description: Description: Description: Description: Description: Description: Description: Description: Description: Description: Description: Description: Description: Description: Description: 耳机图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C9870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She is concerned about the cost of a custom design.</w:t>
      </w:r>
    </w:p>
    <w:p w14:paraId="4780E7F0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She thinks a simple design would attract more customers.</w:t>
      </w:r>
    </w:p>
    <w:p w14:paraId="374EC791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She would like to invest more money in business cards.</w:t>
      </w:r>
    </w:p>
    <w:p w14:paraId="644AD64C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She would like to take advantage of the discount offered by the man.</w:t>
      </w:r>
    </w:p>
    <w:p w14:paraId="260C0C89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37499EF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Lecture-1</w:t>
      </w:r>
    </w:p>
    <w:p w14:paraId="1E64303E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6. What is the lecture mainly about?</w:t>
      </w:r>
    </w:p>
    <w:p w14:paraId="049B6B15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A. Reasons </w:t>
      </w:r>
      <w:proofErr w:type="gramStart"/>
      <w:r w:rsidRPr="00101A41">
        <w:rPr>
          <w:rFonts w:ascii="Times New Roman" w:eastAsiaTheme="majorEastAsia" w:hAnsi="Times New Roman" w:cs="Times New Roman"/>
          <w:sz w:val="22"/>
          <w:szCs w:val="22"/>
        </w:rPr>
        <w:t>that environmentally friendly products</w:t>
      </w:r>
      <w:proofErr w:type="gramEnd"/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 often cost more than other products</w:t>
      </w:r>
    </w:p>
    <w:p w14:paraId="5967ACB7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Evidence that environmentally laws helped increase demand for environmentally friendly products</w:t>
      </w:r>
    </w:p>
    <w:p w14:paraId="7959C923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Differences between green marketing and traditional marketing</w:t>
      </w:r>
    </w:p>
    <w:p w14:paraId="048629B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The development of a trend to market products as environmentally friendly</w:t>
      </w:r>
    </w:p>
    <w:p w14:paraId="29FA4D6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02777987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7. How does the professor organize the lecture?</w:t>
      </w:r>
    </w:p>
    <w:p w14:paraId="3C7DEA1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A. She gives some historical background, </w:t>
      </w:r>
      <w:proofErr w:type="gramStart"/>
      <w:r w:rsidRPr="00101A41">
        <w:rPr>
          <w:rFonts w:ascii="Times New Roman" w:eastAsiaTheme="majorEastAsia" w:hAnsi="Times New Roman" w:cs="Times New Roman"/>
          <w:sz w:val="22"/>
          <w:szCs w:val="22"/>
        </w:rPr>
        <w:t>then</w:t>
      </w:r>
      <w:proofErr w:type="gramEnd"/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 she presents a case study.</w:t>
      </w:r>
    </w:p>
    <w:p w14:paraId="458B2B9C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B. She describes several environmental friendly products, </w:t>
      </w:r>
      <w:proofErr w:type="gramStart"/>
      <w:r w:rsidRPr="00101A41">
        <w:rPr>
          <w:rFonts w:ascii="Times New Roman" w:eastAsiaTheme="majorEastAsia" w:hAnsi="Times New Roman" w:cs="Times New Roman"/>
          <w:sz w:val="22"/>
          <w:szCs w:val="22"/>
        </w:rPr>
        <w:t>then</w:t>
      </w:r>
      <w:proofErr w:type="gramEnd"/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 she explains how the public responded to them.</w:t>
      </w:r>
    </w:p>
    <w:p w14:paraId="0714DEAF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C. She describes a problem, </w:t>
      </w:r>
      <w:proofErr w:type="gramStart"/>
      <w:r w:rsidRPr="00101A41">
        <w:rPr>
          <w:rFonts w:ascii="Times New Roman" w:eastAsiaTheme="majorEastAsia" w:hAnsi="Times New Roman" w:cs="Times New Roman"/>
          <w:sz w:val="22"/>
          <w:szCs w:val="22"/>
        </w:rPr>
        <w:t>then</w:t>
      </w:r>
      <w:proofErr w:type="gramEnd"/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 she proposes several possible solutions.</w:t>
      </w:r>
    </w:p>
    <w:p w14:paraId="46AF9F57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D. She describes an approach to advertising, </w:t>
      </w:r>
      <w:proofErr w:type="gramStart"/>
      <w:r w:rsidRPr="00101A41">
        <w:rPr>
          <w:rFonts w:ascii="Times New Roman" w:eastAsiaTheme="majorEastAsia" w:hAnsi="Times New Roman" w:cs="Times New Roman"/>
          <w:sz w:val="22"/>
          <w:szCs w:val="22"/>
        </w:rPr>
        <w:t>then</w:t>
      </w:r>
      <w:proofErr w:type="gramEnd"/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 she explains why it is often ineffective.</w:t>
      </w:r>
    </w:p>
    <w:p w14:paraId="5A80962F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120E7127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8. According to the professor, why did the first effort to market the Eco-light fail?</w:t>
      </w:r>
    </w:p>
    <w:p w14:paraId="4F17A41B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The ads did not explain that the Eco-light was environmentally friendly.</w:t>
      </w:r>
    </w:p>
    <w:p w14:paraId="58FF8FD3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The ads did not mention the long-term cost savings that result from using the Eco-light.</w:t>
      </w:r>
    </w:p>
    <w:p w14:paraId="5F3D80B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The ads for the Eco-light were too long and detailed.</w:t>
      </w:r>
    </w:p>
    <w:p w14:paraId="557F0DD8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lastRenderedPageBreak/>
        <w:t>D. The process used to manufacture the Eco-light damaged the environment.</w:t>
      </w:r>
    </w:p>
    <w:p w14:paraId="064307D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54916E71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9. What does the professor imply when she mentions companies that are “extreme green” and “lean green”?</w:t>
      </w:r>
    </w:p>
    <w:p w14:paraId="6A46D7F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A. Some companies have used the terms “extreme green” and “lean </w:t>
      </w:r>
      <w:proofErr w:type="gramStart"/>
      <w:r w:rsidRPr="00101A41">
        <w:rPr>
          <w:rFonts w:ascii="Times New Roman" w:eastAsiaTheme="majorEastAsia" w:hAnsi="Times New Roman" w:cs="Times New Roman"/>
          <w:sz w:val="22"/>
          <w:szCs w:val="22"/>
        </w:rPr>
        <w:t>green ”</w:t>
      </w:r>
      <w:proofErr w:type="gramEnd"/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 in their ads.</w:t>
      </w:r>
    </w:p>
    <w:p w14:paraId="3AD8F72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A system is available to classify companies according to their environmental programs.</w:t>
      </w:r>
    </w:p>
    <w:p w14:paraId="308F5343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There are important aspects of green marketing that have been neglected by researchers.</w:t>
      </w:r>
    </w:p>
    <w:p w14:paraId="057A09FC" w14:textId="77777777" w:rsidR="002C5B35" w:rsidRPr="00101A41" w:rsidRDefault="002C5B35" w:rsidP="009C1404">
      <w:pPr>
        <w:pStyle w:val="Default"/>
        <w:spacing w:line="360" w:lineRule="auto"/>
        <w:ind w:firstLine="420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Marketers need to be creative to keep people interested in environmental issues.</w:t>
      </w:r>
    </w:p>
    <w:p w14:paraId="35DDB774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10. What opinion does the professor express about companies that use green advertising campaigns?</w:t>
      </w:r>
    </w:p>
    <w:p w14:paraId="15D3ABBE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The companies should consult environmentalists when developing the campaigns.</w:t>
      </w:r>
    </w:p>
    <w:p w14:paraId="74706040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The companies should publicize research that supports the claims made in their advertisements.</w:t>
      </w:r>
    </w:p>
    <w:p w14:paraId="16297B5A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The companies should be fully committed to protecting the environment.</w:t>
      </w:r>
    </w:p>
    <w:p w14:paraId="506DE829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The companies should find ways to lower the price of their environmentally friendly products.</w:t>
      </w:r>
    </w:p>
    <w:p w14:paraId="23705D24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28B1E54D" w14:textId="51B6D1F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11. What does the professor imply when she says </w:t>
      </w:r>
      <w:proofErr w:type="gramStart"/>
      <w:r w:rsidRPr="00101A41">
        <w:rPr>
          <w:rFonts w:ascii="Times New Roman" w:eastAsiaTheme="majorEastAsia" w:hAnsi="Times New Roman" w:cs="Times New Roman"/>
          <w:sz w:val="22"/>
          <w:szCs w:val="22"/>
        </w:rPr>
        <w:t>this:</w:t>
      </w:r>
      <w:proofErr w:type="gramEnd"/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 </w:t>
      </w:r>
      <w:r w:rsidRPr="00101A41">
        <w:rPr>
          <w:rFonts w:ascii="Times New Roman" w:eastAsiaTheme="majorEastAsia" w:hAnsi="Times New Roman" w:cs="Times New Roman"/>
          <w:noProof/>
          <w:sz w:val="22"/>
          <w:szCs w:val="22"/>
        </w:rPr>
        <w:drawing>
          <wp:inline distT="0" distB="0" distL="0" distR="0" wp14:anchorId="35202881" wp14:editId="0C31131C">
            <wp:extent cx="187960" cy="187960"/>
            <wp:effectExtent l="0" t="0" r="0" b="0"/>
            <wp:docPr id="51" name="Picture 37" descr="说明: 说明: 说明: Description: Description: Description: Description: Description: Description: Description: Description: Description: Description: Description: Description: Description: Description: Description: Description: 耳机图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说明: 说明: 说明: Description: Description: Description: Description: Description: Description: Description: Description: Description: Description: Description: Description: Description: Description: Description: Description: 耳机图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68FCB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Some green marketing campaigns are difficult to implement.</w:t>
      </w:r>
    </w:p>
    <w:p w14:paraId="35B729E6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Some marketing principles need to be updated.</w:t>
      </w:r>
    </w:p>
    <w:p w14:paraId="4ECF3D83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The point she is making is difficult to explain.</w:t>
      </w:r>
    </w:p>
    <w:p w14:paraId="7F77A613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Some marketers had unpleasant experiences with green campaigns.</w:t>
      </w:r>
    </w:p>
    <w:p w14:paraId="2C2B1ECA" w14:textId="77777777" w:rsidR="002C5B35" w:rsidRPr="00101A41" w:rsidRDefault="002C5B35" w:rsidP="009C1404">
      <w:pPr>
        <w:pStyle w:val="Default"/>
        <w:spacing w:line="360" w:lineRule="auto"/>
        <w:ind w:firstLine="420"/>
        <w:rPr>
          <w:rFonts w:ascii="Times New Roman" w:eastAsiaTheme="majorEastAsia" w:hAnsi="Times New Roman" w:cs="Times New Roman"/>
          <w:sz w:val="22"/>
          <w:szCs w:val="22"/>
        </w:rPr>
      </w:pPr>
    </w:p>
    <w:p w14:paraId="0D48F6D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Lecture-2</w:t>
      </w:r>
    </w:p>
    <w:p w14:paraId="4332463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ABC509E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12. What is the lecture mainly about?</w:t>
      </w:r>
    </w:p>
    <w:p w14:paraId="256DB6C9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The discovery of a previously unknown trace metal</w:t>
      </w:r>
    </w:p>
    <w:p w14:paraId="7D09FA6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The role trace metals play in carbon cycling</w:t>
      </w:r>
    </w:p>
    <w:p w14:paraId="02D778BE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Ways that living organisms rid themselves of trace metals</w:t>
      </w:r>
    </w:p>
    <w:p w14:paraId="1F3FBD4F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lastRenderedPageBreak/>
        <w:t>D. Ways that zinc interacts with carbon dioxide</w:t>
      </w:r>
    </w:p>
    <w:p w14:paraId="6B4E4096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3410B6E0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13. What does the professor imply about the conversion of carbon dioxide molecules in plants?</w:t>
      </w:r>
    </w:p>
    <w:p w14:paraId="004476F0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A. It is an unusually complex chemical process. </w:t>
      </w:r>
    </w:p>
    <w:p w14:paraId="5D937435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It only takes place in full sunlight.</w:t>
      </w:r>
    </w:p>
    <w:p w14:paraId="7CDDF6BC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It proceeds slowly when cadmium is present.</w:t>
      </w:r>
    </w:p>
    <w:p w14:paraId="6A4F7E95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It is regulated by an enzyme that may contain zinc.</w:t>
      </w:r>
    </w:p>
    <w:p w14:paraId="06B816B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5F4D06C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14. According to the professor, why is it surprising that many marine plants are able to survive near the surface of oceans?</w:t>
      </w:r>
    </w:p>
    <w:p w14:paraId="29091FD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Weather conditions near the surface disrupt certain life processes.</w:t>
      </w:r>
    </w:p>
    <w:p w14:paraId="5E181D87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The salt content of surface waters is constantly changing.</w:t>
      </w:r>
    </w:p>
    <w:p w14:paraId="5E319F61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Surface waters contain low quantities of zinc.</w:t>
      </w:r>
    </w:p>
    <w:p w14:paraId="30BC3630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Surface waters absorb large amounts of carbon dioxide.</w:t>
      </w:r>
    </w:p>
    <w:p w14:paraId="3F77A32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6BBA2511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15. According to the professor, what important function do diatoms serve?</w:t>
      </w:r>
    </w:p>
    <w:p w14:paraId="5F2CF595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They alter cadmium so it is less toxic to humans.</w:t>
      </w:r>
    </w:p>
    <w:p w14:paraId="5AD6516F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They help cycle zinc in places where it is scarce.</w:t>
      </w:r>
    </w:p>
    <w:p w14:paraId="6AFEF646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They distribute carbon throughout the ocean.</w:t>
      </w:r>
    </w:p>
    <w:p w14:paraId="523ACB4C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They remove cadmium from the ocean floor.</w:t>
      </w:r>
    </w:p>
    <w:p w14:paraId="349603CB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7A1C4CC6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16. What point does the professor make when she talks about cadmium being poisonous to humans?</w:t>
      </w:r>
    </w:p>
    <w:p w14:paraId="2ABA3374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That cadmium and zinc can serve a similar function in plant enzymes</w:t>
      </w:r>
    </w:p>
    <w:p w14:paraId="4454B5CB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That both cadmium and zinc are rare in plant enzymes</w:t>
      </w:r>
    </w:p>
    <w:p w14:paraId="00CEFF9F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That most trace metals are poisonous to humans</w:t>
      </w:r>
    </w:p>
    <w:p w14:paraId="2031263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That cadmium does not serve any biological purpose</w:t>
      </w:r>
    </w:p>
    <w:p w14:paraId="1892FED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5A46752C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17. The professor states that the discovery of an enzyme containing cadmium is important. </w:t>
      </w:r>
      <w:r w:rsidRPr="00101A41">
        <w:rPr>
          <w:rFonts w:ascii="Times New Roman" w:eastAsiaTheme="majorEastAsia" w:hAnsi="Times New Roman" w:cs="Times New Roman"/>
          <w:sz w:val="22"/>
          <w:szCs w:val="22"/>
        </w:rPr>
        <w:lastRenderedPageBreak/>
        <w:t>What are two reasons that this discovery is important?</w:t>
      </w:r>
    </w:p>
    <w:p w14:paraId="5C0A07F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Click on 2 answers.</w:t>
      </w:r>
    </w:p>
    <w:p w14:paraId="07E165C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It may lead to the discovery of new enzymes that use other trace metals.</w:t>
      </w:r>
    </w:p>
    <w:p w14:paraId="6D0965B7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It may explain the ocean’s increased level of carbon dioxide.</w:t>
      </w:r>
    </w:p>
    <w:p w14:paraId="1C901E0F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It may explain the scarcity of some elements in the ocean.</w:t>
      </w:r>
    </w:p>
    <w:p w14:paraId="5FDDF399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It may help scientist better understand global warming.</w:t>
      </w:r>
    </w:p>
    <w:p w14:paraId="60D71FBA" w14:textId="77777777" w:rsidR="002C5B35" w:rsidRPr="00101A41" w:rsidRDefault="002C5B35" w:rsidP="009C1404">
      <w:pPr>
        <w:pStyle w:val="Default"/>
        <w:spacing w:line="360" w:lineRule="auto"/>
        <w:ind w:firstLine="420"/>
        <w:rPr>
          <w:rFonts w:ascii="Times New Roman" w:eastAsiaTheme="majorEastAsia" w:hAnsi="Times New Roman" w:cs="Times New Roman"/>
          <w:sz w:val="22"/>
          <w:szCs w:val="22"/>
        </w:rPr>
      </w:pPr>
    </w:p>
    <w:p w14:paraId="37E9190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Conversation-2</w:t>
      </w:r>
    </w:p>
    <w:p w14:paraId="0472286B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1. Why does the student go to see the professor?</w:t>
      </w:r>
    </w:p>
    <w:p w14:paraId="2A85428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To obtain notes from a class she missed</w:t>
      </w:r>
    </w:p>
    <w:p w14:paraId="5556DF1B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To discuss a conference she attended</w:t>
      </w:r>
    </w:p>
    <w:p w14:paraId="00B9FE6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To ask about a possible topic for a research paper</w:t>
      </w:r>
    </w:p>
    <w:p w14:paraId="7A609478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To clarify information about volunteering in the community</w:t>
      </w:r>
    </w:p>
    <w:p w14:paraId="662CB980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5CD55D4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2. What does the student say about the conference she attended?</w:t>
      </w:r>
    </w:p>
    <w:p w14:paraId="00678D30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It will help convince students to get involved in the community</w:t>
      </w:r>
    </w:p>
    <w:p w14:paraId="1FA0269B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It taught her a lot about marine ecosystems</w:t>
      </w:r>
    </w:p>
    <w:p w14:paraId="5DF5DCAE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It helped her gain a volunteer position at a local organization</w:t>
      </w:r>
    </w:p>
    <w:p w14:paraId="3C1FD54E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Few students were involved in the conference</w:t>
      </w:r>
    </w:p>
    <w:p w14:paraId="2C46DFD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3606E28C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3. What caused the woman to become interested in bioluminescence?</w:t>
      </w:r>
    </w:p>
    <w:p w14:paraId="412DF6B7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It was mentioned in the notes from a class she missed</w:t>
      </w:r>
    </w:p>
    <w:p w14:paraId="1B5EACD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She observed the phenomenon while on a recent trip to a conference</w:t>
      </w:r>
    </w:p>
    <w:p w14:paraId="1A1A60B8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A volunteer she worked with told her about seeing some bioluminescent fish</w:t>
      </w:r>
    </w:p>
    <w:p w14:paraId="00FD42CC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She heard a talk about bioluminescence at a conference she attended</w:t>
      </w:r>
    </w:p>
    <w:p w14:paraId="0EF8385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63955BB5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4. According to the professor, why were the jellyfish that the student saw glowing?</w:t>
      </w:r>
    </w:p>
    <w:p w14:paraId="73EC23C0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They were avoiding predators by blending in with their surrounding</w:t>
      </w:r>
    </w:p>
    <w:p w14:paraId="452481F9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They were trying to confuse predators with bright flashes of light</w:t>
      </w:r>
    </w:p>
    <w:p w14:paraId="249B05C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They were communicating with each other</w:t>
      </w:r>
    </w:p>
    <w:p w14:paraId="6A3A42DE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lastRenderedPageBreak/>
        <w:t>D. They were trying to light up the dark water so they could see prey</w:t>
      </w:r>
    </w:p>
    <w:p w14:paraId="58241DBB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7C957C07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5. What does the professor imply about the student’s proposed research topic? </w:t>
      </w:r>
    </w:p>
    <w:p w14:paraId="0DC4045E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A variety of bioluminescent organisms should be included in the research</w:t>
      </w:r>
    </w:p>
    <w:p w14:paraId="33E84C50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Writing about the topic might be difficult because there is so much information on it</w:t>
      </w:r>
    </w:p>
    <w:p w14:paraId="71C45B7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The student should choose a topic that has already been covered in class</w:t>
      </w:r>
    </w:p>
    <w:p w14:paraId="14F5221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The student should explain how bioluminescence benefits various species of jellyfish differently</w:t>
      </w:r>
    </w:p>
    <w:p w14:paraId="1B28D78B" w14:textId="77777777" w:rsidR="002C5B35" w:rsidRPr="00101A41" w:rsidRDefault="002C5B35" w:rsidP="009C1404">
      <w:pPr>
        <w:pStyle w:val="Default"/>
        <w:spacing w:line="360" w:lineRule="auto"/>
        <w:ind w:firstLine="420"/>
        <w:rPr>
          <w:rFonts w:ascii="Times New Roman" w:eastAsiaTheme="majorEastAsia" w:hAnsi="Times New Roman" w:cs="Times New Roman"/>
          <w:sz w:val="22"/>
          <w:szCs w:val="22"/>
        </w:rPr>
      </w:pPr>
    </w:p>
    <w:p w14:paraId="08E1C28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Lecture-3</w:t>
      </w:r>
    </w:p>
    <w:p w14:paraId="57F025A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Parabolic-orbit comet, Halley’s Comet, periodic-orbit comet</w:t>
      </w:r>
    </w:p>
    <w:p w14:paraId="32E27B59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6. What is the lecture mainly about?</w:t>
      </w:r>
    </w:p>
    <w:p w14:paraId="35A2D7D4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The orbits of comets</w:t>
      </w:r>
    </w:p>
    <w:p w14:paraId="433EB955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Unique characteristics of a famous comet</w:t>
      </w:r>
    </w:p>
    <w:p w14:paraId="5858B92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The structure of comets</w:t>
      </w:r>
    </w:p>
    <w:p w14:paraId="5EC34396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The origin and life cycle of comets</w:t>
      </w:r>
    </w:p>
    <w:p w14:paraId="0404C376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45CB43E8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7. According to the professor, what happens as a comet approaches the Sun? Click on 2 answers.</w:t>
      </w:r>
    </w:p>
    <w:p w14:paraId="21F90468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Its nucleus loses some material</w:t>
      </w:r>
    </w:p>
    <w:p w14:paraId="692ADD8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Its core becomes brighter</w:t>
      </w:r>
    </w:p>
    <w:p w14:paraId="2C8246E9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It moves faster</w:t>
      </w:r>
    </w:p>
    <w:p w14:paraId="1CE72693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It absorbs gases from the Sun</w:t>
      </w:r>
    </w:p>
    <w:p w14:paraId="6ABF8547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5068F79E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8. Why does the professor emphasize the amount of time Hailey’s Comet is beyond the orbit of Jupiter?</w:t>
      </w:r>
    </w:p>
    <w:p w14:paraId="65F047C8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To account for the comet’s composition of ice and dust</w:t>
      </w:r>
    </w:p>
    <w:p w14:paraId="4DFEA643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To show the effect of Jupiter’s gravity on the comet’s orbit</w:t>
      </w:r>
    </w:p>
    <w:p w14:paraId="3D3D33AE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To argue that the comet’s orbit should not be considered periodic</w:t>
      </w:r>
    </w:p>
    <w:p w14:paraId="6FF45DCB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To explain why the comet is not visible from Earth very often</w:t>
      </w:r>
    </w:p>
    <w:p w14:paraId="0CBF2ECF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1D736AA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9. What is the professor imply about the history of Hailey’s Comet?</w:t>
      </w:r>
    </w:p>
    <w:p w14:paraId="6FCE7B80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Hailey’s Comet did not always have the same orbit it has now</w:t>
      </w:r>
    </w:p>
    <w:p w14:paraId="5F64D59C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Hailey’s Comet used to be much smaller than it is now</w:t>
      </w:r>
    </w:p>
    <w:p w14:paraId="3A63A21B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Hailey’s Comet has always had the same orbit that it has now</w:t>
      </w:r>
    </w:p>
    <w:p w14:paraId="1B4EB6E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Hailey’s Comet is much younger than the rest of the solar system</w:t>
      </w:r>
    </w:p>
    <w:p w14:paraId="35CAC41C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3ED22F01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10. What is the professor’s opinion about the name” parabolic-orbit comets”?</w:t>
      </w:r>
    </w:p>
    <w:p w14:paraId="2062021F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It is not widely accepted among astronomers</w:t>
      </w:r>
    </w:p>
    <w:p w14:paraId="6AF8210C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It is probably not strictly accurate</w:t>
      </w:r>
    </w:p>
    <w:p w14:paraId="4C18B5A1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It is not a term that the students need to learn</w:t>
      </w:r>
    </w:p>
    <w:p w14:paraId="6AFCCD75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It will probably be replaced soon with a new name</w:t>
      </w:r>
    </w:p>
    <w:p w14:paraId="7F62F7E3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12CCBF5F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11. According to the professor, what can change a parabolic-orbit into a periodic-orbit comet?</w:t>
      </w:r>
    </w:p>
    <w:p w14:paraId="53D6556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The loss of some of the comet’s material</w:t>
      </w:r>
    </w:p>
    <w:p w14:paraId="60968171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The force of escaping gases</w:t>
      </w:r>
    </w:p>
    <w:p w14:paraId="08F0BB06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The gravitational influence of a planet</w:t>
      </w:r>
    </w:p>
    <w:p w14:paraId="16438908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Energy from the Sun</w:t>
      </w:r>
    </w:p>
    <w:p w14:paraId="37ECC60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Lecture-4</w:t>
      </w:r>
    </w:p>
    <w:p w14:paraId="1176F23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Archimedes, Archimedes Palimpsest</w:t>
      </w:r>
    </w:p>
    <w:p w14:paraId="1B37B7E6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12. What is the main purpose of the lecture?</w:t>
      </w:r>
    </w:p>
    <w:p w14:paraId="4396ACB3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To describe the restoration of a valuable ancient text</w:t>
      </w:r>
    </w:p>
    <w:p w14:paraId="066C271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To explain the significance of Archimedes’ theories</w:t>
      </w:r>
    </w:p>
    <w:p w14:paraId="7E23A16C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To identify factors determine how long manuscripts survive</w:t>
      </w:r>
    </w:p>
    <w:p w14:paraId="37F49BCE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To compare various methods used to store historical artifacts</w:t>
      </w:r>
    </w:p>
    <w:p w14:paraId="3E09F325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1EC1ACF5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13. What points does the professor make about the field of art conservation?</w:t>
      </w:r>
    </w:p>
    <w:p w14:paraId="0714F6AB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Click on 2 answers.</w:t>
      </w:r>
    </w:p>
    <w:p w14:paraId="4A47B26C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Many of its methods have ancient origins</w:t>
      </w:r>
    </w:p>
    <w:p w14:paraId="3B94AAD5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It often brings together experts from a variety of fields</w:t>
      </w:r>
    </w:p>
    <w:p w14:paraId="516A7FC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lastRenderedPageBreak/>
        <w:t>C. It involves conserving not just art but also other objects of historical value</w:t>
      </w:r>
    </w:p>
    <w:p w14:paraId="7DB5ADD1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It uses artistic methods more than scientific ones</w:t>
      </w:r>
    </w:p>
    <w:p w14:paraId="3DDA1CAB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738A9BC4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14. What does the professor identify as the most valuable attribute of the Archimedes Palimpsest?</w:t>
      </w:r>
    </w:p>
    <w:p w14:paraId="2786B1A1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It is one of few manuscripts to have survived for more than 2000 years</w:t>
      </w:r>
    </w:p>
    <w:p w14:paraId="7559380A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It serves as a document of several historical eras</w:t>
      </w:r>
    </w:p>
    <w:p w14:paraId="7AC7CD91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It contains the only known copy of Archimedes’s Method</w:t>
      </w:r>
    </w:p>
    <w:p w14:paraId="5E263048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It contains ancient works form more than one scholar</w:t>
      </w:r>
    </w:p>
    <w:p w14:paraId="7A1716B1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62CE6AA7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15. According to the professor, why did a scribe remove the text by Archimedes form the manuscript’s pages?</w:t>
      </w:r>
    </w:p>
    <w:p w14:paraId="23DE674E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He thought the text was too damaged to be useful</w:t>
      </w:r>
    </w:p>
    <w:p w14:paraId="262DDEA0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He was offended by the content of the manuscript</w:t>
      </w:r>
    </w:p>
    <w:p w14:paraId="48C257F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He wanted to see what was hidden underneath the text</w:t>
      </w:r>
    </w:p>
    <w:p w14:paraId="62B4C51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He needed blank parchment for his own writing project</w:t>
      </w:r>
    </w:p>
    <w:p w14:paraId="4BFAE072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7281595E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16. Why does the professor mention that the original ink used in the manuscript contained iron?</w:t>
      </w:r>
    </w:p>
    <w:p w14:paraId="674E50D3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To suggest that the ink was probably made from spinach</w:t>
      </w:r>
    </w:p>
    <w:p w14:paraId="427F9B39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To explain why x-rays were used to study the palimpsest</w:t>
      </w:r>
    </w:p>
    <w:p w14:paraId="3472BB1D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To explain why the palimpsest survived for more than 2000 years</w:t>
      </w:r>
    </w:p>
    <w:p w14:paraId="30812678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To point out that iron is commonly found in artifacts from ancient Greece</w:t>
      </w:r>
    </w:p>
    <w:p w14:paraId="65ADA8C0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</w:p>
    <w:p w14:paraId="522FC1D0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 xml:space="preserve">17. Why does the professor say </w:t>
      </w:r>
      <w:proofErr w:type="gramStart"/>
      <w:r w:rsidRPr="00101A41">
        <w:rPr>
          <w:rFonts w:ascii="Times New Roman" w:eastAsiaTheme="majorEastAsia" w:hAnsi="Times New Roman" w:cs="Times New Roman"/>
          <w:sz w:val="22"/>
          <w:szCs w:val="22"/>
        </w:rPr>
        <w:t>this:</w:t>
      </w:r>
      <w:proofErr w:type="gramEnd"/>
    </w:p>
    <w:p w14:paraId="0D2B3044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A. To express his surprise that the manuscript has survived so long</w:t>
      </w:r>
    </w:p>
    <w:p w14:paraId="4CE7632A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B. To emphasize the historical importance of Archimedes’ ideas</w:t>
      </w:r>
    </w:p>
    <w:p w14:paraId="63D42084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C. To emphasize the difficulty of a restoration project</w:t>
      </w:r>
    </w:p>
    <w:p w14:paraId="5BF0551F" w14:textId="77777777" w:rsidR="002C5B35" w:rsidRPr="00101A41" w:rsidRDefault="002C5B35" w:rsidP="009C1404">
      <w:pPr>
        <w:pStyle w:val="Default"/>
        <w:spacing w:line="360" w:lineRule="auto"/>
        <w:rPr>
          <w:rFonts w:ascii="Times New Roman" w:eastAsiaTheme="majorEastAsia" w:hAnsi="Times New Roman" w:cs="Times New Roman"/>
          <w:sz w:val="22"/>
          <w:szCs w:val="22"/>
        </w:rPr>
      </w:pPr>
      <w:r w:rsidRPr="00101A41">
        <w:rPr>
          <w:rFonts w:ascii="Times New Roman" w:eastAsiaTheme="majorEastAsia" w:hAnsi="Times New Roman" w:cs="Times New Roman"/>
          <w:sz w:val="22"/>
          <w:szCs w:val="22"/>
        </w:rPr>
        <w:t>D. To imply that most of the manuscript’s history is still unknown.</w:t>
      </w:r>
    </w:p>
    <w:p w14:paraId="2DFE790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CE2B278" w14:textId="56C5B966" w:rsidR="002C5B35" w:rsidRPr="00101A41" w:rsidRDefault="002C5B35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71" w:name="_Toc397763812"/>
      <w:r w:rsidRPr="00101A41">
        <w:rPr>
          <w:rFonts w:eastAsiaTheme="majorEastAsia" w:cs="Arial" w:hint="eastAsia"/>
          <w:b w:val="0"/>
          <w:sz w:val="22"/>
          <w:szCs w:val="22"/>
        </w:rPr>
        <w:lastRenderedPageBreak/>
        <w:t>TPO</w:t>
      </w:r>
      <w:r w:rsidR="008E1988" w:rsidRPr="00101A41">
        <w:rPr>
          <w:rFonts w:eastAsiaTheme="majorEastAsia" w:cs="Arial" w:hint="eastAsia"/>
          <w:b w:val="0"/>
          <w:sz w:val="22"/>
          <w:szCs w:val="22"/>
        </w:rPr>
        <w:t>-</w:t>
      </w:r>
      <w:r w:rsidRPr="00101A41">
        <w:rPr>
          <w:rFonts w:eastAsiaTheme="majorEastAsia" w:cs="Arial" w:hint="eastAsia"/>
          <w:b w:val="0"/>
          <w:sz w:val="22"/>
          <w:szCs w:val="22"/>
        </w:rPr>
        <w:t>27</w:t>
      </w:r>
      <w:bookmarkEnd w:id="71"/>
    </w:p>
    <w:p w14:paraId="4FE587C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Conversation-1</w:t>
      </w:r>
    </w:p>
    <w:p w14:paraId="3395A8C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1.</w:t>
      </w:r>
      <w:r w:rsidRPr="00101A41">
        <w:rPr>
          <w:rFonts w:ascii="Times New Roman" w:eastAsiaTheme="majorEastAsia" w:hAnsi="Times New Roman"/>
          <w:sz w:val="22"/>
          <w:szCs w:val="22"/>
        </w:rPr>
        <w:t xml:space="preserve"> What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does the woman go to the information desk</w:t>
      </w:r>
      <w:r w:rsidRPr="00101A41">
        <w:rPr>
          <w:rFonts w:ascii="Times New Roman" w:eastAsiaTheme="majorEastAsia" w:hAnsi="Times New Roman"/>
          <w:sz w:val="22"/>
          <w:szCs w:val="22"/>
        </w:rPr>
        <w:t>?</w:t>
      </w:r>
    </w:p>
    <w:p w14:paraId="0F7937A2" w14:textId="77777777" w:rsidR="002C5B35" w:rsidRPr="00101A41" w:rsidRDefault="002C5B35" w:rsidP="009C1404">
      <w:pPr>
        <w:numPr>
          <w:ilvl w:val="0"/>
          <w:numId w:val="84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She does not know where the library computers are located.</w:t>
      </w:r>
    </w:p>
    <w:p w14:paraId="38580B0F" w14:textId="77777777" w:rsidR="002C5B35" w:rsidRPr="00101A41" w:rsidRDefault="002C5B35" w:rsidP="009C1404">
      <w:pPr>
        <w:numPr>
          <w:ilvl w:val="0"/>
          <w:numId w:val="84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She does not know how to use a computer to locate the information she needs. </w:t>
      </w:r>
    </w:p>
    <w:p w14:paraId="24AD03AF" w14:textId="77777777" w:rsidR="002C5B35" w:rsidRPr="00101A41" w:rsidRDefault="002C5B35" w:rsidP="009C1404">
      <w:pPr>
        <w:numPr>
          <w:ilvl w:val="0"/>
          <w:numId w:val="84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She does not have time to wait until a library computer becomes available.</w:t>
      </w:r>
    </w:p>
    <w:p w14:paraId="1C73241F" w14:textId="77777777" w:rsidR="002C5B35" w:rsidRPr="00101A41" w:rsidRDefault="002C5B35" w:rsidP="009C1404">
      <w:pPr>
        <w:numPr>
          <w:ilvl w:val="0"/>
          <w:numId w:val="84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The book she is looking for was missing from the library shelf.</w:t>
      </w:r>
    </w:p>
    <w:p w14:paraId="083D810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2. Why does the man assume that the woman is in Professor Simpson</w:t>
      </w:r>
      <w:r w:rsidRPr="00101A41">
        <w:rPr>
          <w:rFonts w:ascii="Times New Roman" w:eastAsiaTheme="majorEastAsia" w:hAnsi="Times New Roman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s class</w:t>
      </w:r>
      <w:r w:rsidRPr="00101A41">
        <w:rPr>
          <w:rFonts w:ascii="Times New Roman" w:eastAsiaTheme="majorEastAsia" w:hAnsi="Times New Roman"/>
          <w:sz w:val="22"/>
          <w:szCs w:val="22"/>
        </w:rPr>
        <w:t>?</w:t>
      </w:r>
    </w:p>
    <w:p w14:paraId="3A8C5D49" w14:textId="77777777" w:rsidR="002C5B35" w:rsidRPr="00101A41" w:rsidRDefault="002C5B35" w:rsidP="009C1404">
      <w:pPr>
        <w:numPr>
          <w:ilvl w:val="0"/>
          <w:numId w:val="50"/>
        </w:numPr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The man recently saw the woman talking with Professor Simpson.</w:t>
      </w:r>
    </w:p>
    <w:p w14:paraId="35E38EA4" w14:textId="77777777" w:rsidR="002C5B35" w:rsidRPr="00101A41" w:rsidRDefault="002C5B35" w:rsidP="009C1404">
      <w:pPr>
        <w:numPr>
          <w:ilvl w:val="0"/>
          <w:numId w:val="50"/>
        </w:numPr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he woman mentioned Professor Simpson</w:t>
      </w:r>
      <w:r w:rsidRPr="00101A41">
        <w:rPr>
          <w:rFonts w:ascii="Times New Roman" w:eastAsiaTheme="majorEastAsia" w:hAnsi="Times New Roman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s name.</w:t>
      </w:r>
    </w:p>
    <w:p w14:paraId="75E3EA3D" w14:textId="77777777" w:rsidR="002C5B35" w:rsidRPr="00101A41" w:rsidRDefault="002C5B35" w:rsidP="009C1404">
      <w:pPr>
        <w:numPr>
          <w:ilvl w:val="0"/>
          <w:numId w:val="50"/>
        </w:numPr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he woman is carrying the textbook used in Professor Simpson</w:t>
      </w:r>
      <w:r w:rsidRPr="00101A41">
        <w:rPr>
          <w:rFonts w:ascii="Times New Roman" w:eastAsiaTheme="majorEastAsia" w:hAnsi="Times New Roman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s class.</w:t>
      </w:r>
    </w:p>
    <w:p w14:paraId="439E1CFF" w14:textId="77777777" w:rsidR="002C5B35" w:rsidRPr="00101A41" w:rsidRDefault="002C5B35" w:rsidP="009C1404">
      <w:pPr>
        <w:numPr>
          <w:ilvl w:val="0"/>
          <w:numId w:val="50"/>
        </w:numPr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he woman is researching a subject that Professor Simpson specializes in.</w:t>
      </w:r>
    </w:p>
    <w:p w14:paraId="23CB3FC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3. </w:t>
      </w:r>
      <w:r w:rsidRPr="00101A41">
        <w:rPr>
          <w:rFonts w:ascii="Times New Roman" w:eastAsiaTheme="majorEastAsia" w:hAnsi="Times New Roman"/>
          <w:sz w:val="22"/>
          <w:szCs w:val="22"/>
        </w:rPr>
        <w:t xml:space="preserve">What 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can be inferred about the geology course the woman is taking</w:t>
      </w:r>
      <w:r w:rsidRPr="00101A41">
        <w:rPr>
          <w:rFonts w:ascii="Times New Roman" w:eastAsiaTheme="majorEastAsia" w:hAnsi="Times New Roman"/>
          <w:sz w:val="22"/>
          <w:szCs w:val="22"/>
        </w:rPr>
        <w:t>?</w:t>
      </w:r>
    </w:p>
    <w:p w14:paraId="475A604D" w14:textId="77777777" w:rsidR="002C5B35" w:rsidRPr="00101A41" w:rsidRDefault="002C5B35" w:rsidP="009C1404">
      <w:pPr>
        <w:numPr>
          <w:ilvl w:val="0"/>
          <w:numId w:val="187"/>
        </w:numPr>
        <w:spacing w:line="360" w:lineRule="auto"/>
        <w:ind w:left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It has led the woman to choose geology as her major course of study.</w:t>
      </w:r>
    </w:p>
    <w:p w14:paraId="712D4DD9" w14:textId="77777777" w:rsidR="002C5B35" w:rsidRPr="00101A41" w:rsidRDefault="002C5B35" w:rsidP="009C1404">
      <w:pPr>
        <w:numPr>
          <w:ilvl w:val="0"/>
          <w:numId w:val="187"/>
        </w:numPr>
        <w:spacing w:line="360" w:lineRule="auto"/>
        <w:ind w:left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It is difficult to follow without a background in chemistry and physics.</w:t>
      </w:r>
    </w:p>
    <w:p w14:paraId="721082E7" w14:textId="77777777" w:rsidR="002C5B35" w:rsidRPr="00101A41" w:rsidRDefault="002C5B35" w:rsidP="009C1404">
      <w:pPr>
        <w:numPr>
          <w:ilvl w:val="0"/>
          <w:numId w:val="187"/>
        </w:numPr>
        <w:spacing w:line="360" w:lineRule="auto"/>
        <w:ind w:left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e woman thinks it is easier than other science courses.</w:t>
      </w:r>
    </w:p>
    <w:p w14:paraId="7E7AC888" w14:textId="77777777" w:rsidR="002C5B35" w:rsidRPr="00101A41" w:rsidRDefault="002C5B35" w:rsidP="009C1404">
      <w:pPr>
        <w:numPr>
          <w:ilvl w:val="0"/>
          <w:numId w:val="187"/>
        </w:numPr>
        <w:spacing w:line="360" w:lineRule="auto"/>
        <w:ind w:left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The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woman thinks the course is boring.</w:t>
      </w:r>
    </w:p>
    <w:p w14:paraId="476C09E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4. </w:t>
      </w:r>
      <w:r w:rsidRPr="00101A41">
        <w:rPr>
          <w:rFonts w:ascii="Times New Roman" w:eastAsiaTheme="majorEastAsia" w:hAnsi="Times New Roman"/>
          <w:sz w:val="22"/>
          <w:szCs w:val="22"/>
        </w:rPr>
        <w:t>Wh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at topic does the woman need information on</w:t>
      </w:r>
      <w:r w:rsidRPr="00101A41">
        <w:rPr>
          <w:rFonts w:ascii="Times New Roman" w:eastAsiaTheme="majorEastAsia" w:hAnsi="Times New Roman"/>
          <w:sz w:val="22"/>
          <w:szCs w:val="22"/>
        </w:rPr>
        <w:t>?</w:t>
      </w:r>
    </w:p>
    <w:p w14:paraId="16C4F6E7" w14:textId="77777777" w:rsidR="002C5B35" w:rsidRPr="00101A41" w:rsidRDefault="002C5B35" w:rsidP="009C1404">
      <w:pPr>
        <w:numPr>
          <w:ilvl w:val="0"/>
          <w:numId w:val="279"/>
        </w:numPr>
        <w:tabs>
          <w:tab w:val="clear" w:pos="360"/>
        </w:tabs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he recent activity of a volcano in New Zealand.</w:t>
      </w:r>
    </w:p>
    <w:p w14:paraId="1D40CBCB" w14:textId="77777777" w:rsidR="002C5B35" w:rsidRPr="00101A41" w:rsidRDefault="002C5B35" w:rsidP="009C1404">
      <w:pPr>
        <w:numPr>
          <w:ilvl w:val="0"/>
          <w:numId w:val="279"/>
        </w:numPr>
        <w:tabs>
          <w:tab w:val="clear" w:pos="360"/>
        </w:tabs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Various types of volcanoes found in New Zealand.</w:t>
      </w:r>
    </w:p>
    <w:p w14:paraId="59D6F659" w14:textId="77777777" w:rsidR="002C5B35" w:rsidRPr="00101A41" w:rsidRDefault="002C5B35" w:rsidP="009C1404">
      <w:pPr>
        <w:numPr>
          <w:ilvl w:val="0"/>
          <w:numId w:val="279"/>
        </w:numPr>
        <w:tabs>
          <w:tab w:val="clear" w:pos="360"/>
        </w:tabs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All volcanoes in New Zealand </w:t>
      </w:r>
      <w:proofErr w:type="gramStart"/>
      <w:r w:rsidRPr="00101A41">
        <w:rPr>
          <w:rFonts w:ascii="Times New Roman" w:eastAsiaTheme="majorEastAsia" w:hAnsi="Times New Roman" w:hint="eastAsia"/>
          <w:sz w:val="22"/>
          <w:szCs w:val="22"/>
        </w:rPr>
        <w:t>that are</w:t>
      </w:r>
      <w:proofErr w:type="gramEnd"/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</w:t>
      </w:r>
      <w:r w:rsidRPr="00101A41">
        <w:rPr>
          <w:rFonts w:ascii="Times New Roman" w:eastAsiaTheme="majorEastAsia" w:hAnsi="Times New Roman"/>
          <w:sz w:val="22"/>
          <w:szCs w:val="22"/>
        </w:rPr>
        <w:t>still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active.</w:t>
      </w:r>
    </w:p>
    <w:p w14:paraId="26B598BD" w14:textId="77777777" w:rsidR="002C5B35" w:rsidRPr="00101A41" w:rsidRDefault="002C5B35" w:rsidP="009C1404">
      <w:pPr>
        <w:numPr>
          <w:ilvl w:val="0"/>
          <w:numId w:val="279"/>
        </w:numPr>
        <w:tabs>
          <w:tab w:val="clear" w:pos="360"/>
        </w:tabs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How people in New Zealand have prepared for volcanic eruptions.</w:t>
      </w:r>
    </w:p>
    <w:p w14:paraId="1FB14D6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5. What does the man imply about the article when he says this: 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重听题</w:t>
      </w:r>
    </w:p>
    <w:p w14:paraId="6FF3FC00" w14:textId="77777777" w:rsidR="002C5B35" w:rsidRPr="00101A41" w:rsidRDefault="002C5B35" w:rsidP="009C1404">
      <w:pPr>
        <w:numPr>
          <w:ilvl w:val="0"/>
          <w:numId w:val="82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I</w:t>
      </w:r>
      <w:r w:rsidRPr="00101A41">
        <w:rPr>
          <w:rFonts w:ascii="Times New Roman" w:eastAsiaTheme="majorEastAsia" w:hAnsi="Times New Roman"/>
          <w:sz w:val="22"/>
          <w:szCs w:val="22"/>
        </w:rPr>
        <w:t>t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may not contain enough background material.</w:t>
      </w:r>
    </w:p>
    <w:p w14:paraId="7E178F0C" w14:textId="77777777" w:rsidR="002C5B35" w:rsidRPr="00101A41" w:rsidRDefault="002C5B35" w:rsidP="009C1404">
      <w:pPr>
        <w:numPr>
          <w:ilvl w:val="0"/>
          <w:numId w:val="82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I</w:t>
      </w:r>
      <w:r w:rsidRPr="00101A41">
        <w:rPr>
          <w:rFonts w:ascii="Times New Roman" w:eastAsiaTheme="majorEastAsia" w:hAnsi="Times New Roman"/>
          <w:sz w:val="22"/>
          <w:szCs w:val="22"/>
        </w:rPr>
        <w:t>t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i</w:t>
      </w:r>
      <w:r w:rsidRPr="00101A41">
        <w:rPr>
          <w:rFonts w:ascii="Times New Roman" w:eastAsiaTheme="majorEastAsia" w:hAnsi="Times New Roman"/>
          <w:sz w:val="22"/>
          <w:szCs w:val="22"/>
        </w:rPr>
        <w:t>s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part of a series of articles.</w:t>
      </w:r>
    </w:p>
    <w:p w14:paraId="68D7B3B9" w14:textId="77777777" w:rsidR="002C5B35" w:rsidRPr="00101A41" w:rsidRDefault="002C5B35" w:rsidP="009C1404">
      <w:pPr>
        <w:numPr>
          <w:ilvl w:val="0"/>
          <w:numId w:val="82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It might be too old to be useful.</w:t>
      </w:r>
    </w:p>
    <w:p w14:paraId="36169D7E" w14:textId="77777777" w:rsidR="002C5B35" w:rsidRPr="00101A41" w:rsidRDefault="002C5B35" w:rsidP="009C1404">
      <w:pPr>
        <w:numPr>
          <w:ilvl w:val="0"/>
          <w:numId w:val="82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It is the most recent article published on the subjects.</w:t>
      </w:r>
    </w:p>
    <w:p w14:paraId="1CA4CA1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Lecture-1</w:t>
      </w:r>
    </w:p>
    <w:p w14:paraId="78E9634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Marine Biology</w:t>
      </w:r>
    </w:p>
    <w:p w14:paraId="2C92072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R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efugia</w:t>
      </w:r>
    </w:p>
    <w:p w14:paraId="7929999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sz w:val="22"/>
          <w:szCs w:val="22"/>
        </w:rPr>
        <w:lastRenderedPageBreak/>
        <w:t>6.</w:t>
      </w:r>
      <w:r w:rsidRPr="00101A41">
        <w:rPr>
          <w:rFonts w:ascii="Times New Roman" w:eastAsiaTheme="majorEastAsia" w:hAnsi="Times New Roman"/>
          <w:sz w:val="22"/>
          <w:szCs w:val="22"/>
        </w:rPr>
        <w:t>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is the lecture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mainly about</w:t>
      </w:r>
      <w:r w:rsidRPr="00101A41">
        <w:rPr>
          <w:rFonts w:ascii="Times New Roman" w:eastAsiaTheme="majorEastAsia" w:hAnsi="Times New Roman"/>
          <w:sz w:val="22"/>
          <w:szCs w:val="22"/>
        </w:rPr>
        <w:t>?</w:t>
      </w:r>
    </w:p>
    <w:p w14:paraId="4BF7278D" w14:textId="77777777" w:rsidR="002C5B35" w:rsidRPr="00101A41" w:rsidRDefault="002C5B35" w:rsidP="009C1404">
      <w:pPr>
        <w:numPr>
          <w:ilvl w:val="0"/>
          <w:numId w:val="3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he transplantation of young coral to new reef sites.</w:t>
      </w:r>
    </w:p>
    <w:p w14:paraId="63B52E74" w14:textId="77777777" w:rsidR="002C5B35" w:rsidRPr="00101A41" w:rsidRDefault="002C5B35" w:rsidP="009C1404">
      <w:pPr>
        <w:numPr>
          <w:ilvl w:val="0"/>
          <w:numId w:val="3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Efforts to improve the chances of survival of coral reefs.</w:t>
      </w:r>
    </w:p>
    <w:p w14:paraId="38C3F700" w14:textId="77777777" w:rsidR="002C5B35" w:rsidRPr="00101A41" w:rsidRDefault="002C5B35" w:rsidP="009C1404">
      <w:pPr>
        <w:numPr>
          <w:ilvl w:val="0"/>
          <w:numId w:val="3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The effects of temperature change on coral reefs.</w:t>
      </w:r>
    </w:p>
    <w:p w14:paraId="50E79331" w14:textId="77777777" w:rsidR="002C5B35" w:rsidRPr="00101A41" w:rsidRDefault="002C5B35" w:rsidP="009C1404">
      <w:pPr>
        <w:numPr>
          <w:ilvl w:val="0"/>
          <w:numId w:val="3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Confirming the reasons behind the decline of coral reefs.</w:t>
      </w:r>
    </w:p>
    <w:p w14:paraId="5F06909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7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．</w:t>
      </w:r>
      <w:r w:rsidRPr="00101A41">
        <w:rPr>
          <w:rFonts w:ascii="Times New Roman" w:eastAsiaTheme="majorEastAsia" w:hAnsi="Times New Roman"/>
          <w:sz w:val="22"/>
          <w:szCs w:val="22"/>
        </w:rPr>
        <w:t xml:space="preserve">According to the professor, 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how might researches predict the onset of coral bleaching in the future</w:t>
      </w:r>
      <w:r w:rsidRPr="00101A41">
        <w:rPr>
          <w:rFonts w:ascii="Times New Roman" w:eastAsiaTheme="majorEastAsia" w:hAnsi="Times New Roman"/>
          <w:sz w:val="22"/>
          <w:szCs w:val="22"/>
        </w:rPr>
        <w:t>?</w:t>
      </w:r>
    </w:p>
    <w:p w14:paraId="19E70B17" w14:textId="77777777" w:rsidR="002C5B35" w:rsidRPr="00101A41" w:rsidRDefault="002C5B35" w:rsidP="009C1404">
      <w:pPr>
        <w:numPr>
          <w:ilvl w:val="0"/>
          <w:numId w:val="67"/>
        </w:numPr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By monitoring populations of coral predators.</w:t>
      </w:r>
      <w:r w:rsidRPr="00101A41">
        <w:rPr>
          <w:rFonts w:ascii="Times New Roman" w:eastAsiaTheme="majorEastAsia" w:hAnsi="Times New Roman"/>
          <w:sz w:val="22"/>
          <w:szCs w:val="22"/>
        </w:rPr>
        <w:t xml:space="preserve"> </w:t>
      </w:r>
    </w:p>
    <w:p w14:paraId="4FA13756" w14:textId="77777777" w:rsidR="002C5B35" w:rsidRPr="00101A41" w:rsidRDefault="002C5B35" w:rsidP="009C1404">
      <w:pPr>
        <w:numPr>
          <w:ilvl w:val="0"/>
          <w:numId w:val="67"/>
        </w:numPr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By monitoring bleach-resistant coral species.</w:t>
      </w:r>
    </w:p>
    <w:p w14:paraId="76D4D11B" w14:textId="77777777" w:rsidR="002C5B35" w:rsidRPr="00101A41" w:rsidRDefault="002C5B35" w:rsidP="009C1404">
      <w:pPr>
        <w:numPr>
          <w:ilvl w:val="0"/>
          <w:numId w:val="67"/>
        </w:numPr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By monitoring sea surface temperatures.</w:t>
      </w:r>
    </w:p>
    <w:p w14:paraId="5D66E41B" w14:textId="77777777" w:rsidR="002C5B35" w:rsidRPr="00101A41" w:rsidRDefault="002C5B35" w:rsidP="009C1404">
      <w:pPr>
        <w:numPr>
          <w:ilvl w:val="0"/>
          <w:numId w:val="67"/>
        </w:numPr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By monitoring degraded reefs that have recovered.</w:t>
      </w:r>
    </w:p>
    <w:p w14:paraId="4F49BDD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sz w:val="22"/>
          <w:szCs w:val="22"/>
        </w:rPr>
        <w:t>8.</w:t>
      </w:r>
      <w:r w:rsidRPr="00101A41">
        <w:rPr>
          <w:rFonts w:ascii="Times New Roman" w:eastAsiaTheme="majorEastAsia" w:hAnsi="Times New Roman"/>
          <w:sz w:val="22"/>
          <w:szCs w:val="22"/>
        </w:rPr>
        <w:t>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is the professor</w:t>
      </w:r>
      <w:r w:rsidRPr="00101A41">
        <w:rPr>
          <w:rFonts w:ascii="Times New Roman" w:eastAsiaTheme="majorEastAsia" w:hAnsi="Times New Roman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s opinion about coral transplantation</w:t>
      </w:r>
      <w:r w:rsidRPr="00101A41">
        <w:rPr>
          <w:rFonts w:ascii="Times New Roman" w:eastAsiaTheme="majorEastAsia" w:hAnsi="Times New Roman"/>
          <w:sz w:val="22"/>
          <w:szCs w:val="22"/>
        </w:rPr>
        <w:t>?</w:t>
      </w:r>
    </w:p>
    <w:p w14:paraId="5B04DFBC" w14:textId="77777777" w:rsidR="002C5B35" w:rsidRPr="00101A41" w:rsidRDefault="002C5B35" w:rsidP="009C1404">
      <w:pPr>
        <w:numPr>
          <w:ilvl w:val="0"/>
          <w:numId w:val="71"/>
        </w:numPr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It is cost-effective.</w:t>
      </w:r>
    </w:p>
    <w:p w14:paraId="65080816" w14:textId="77777777" w:rsidR="002C5B35" w:rsidRPr="00101A41" w:rsidRDefault="002C5B35" w:rsidP="009C1404">
      <w:pPr>
        <w:numPr>
          <w:ilvl w:val="0"/>
          <w:numId w:val="71"/>
        </w:numPr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It is long-term solution.</w:t>
      </w:r>
    </w:p>
    <w:p w14:paraId="002B1734" w14:textId="77777777" w:rsidR="002C5B35" w:rsidRPr="00101A41" w:rsidRDefault="002C5B35" w:rsidP="009C1404">
      <w:pPr>
        <w:numPr>
          <w:ilvl w:val="0"/>
          <w:numId w:val="71"/>
        </w:numPr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It is producing encouraging results.</w:t>
      </w:r>
    </w:p>
    <w:p w14:paraId="1025C5E3" w14:textId="77777777" w:rsidR="002C5B35" w:rsidRPr="00101A41" w:rsidRDefault="002C5B35" w:rsidP="009C1404">
      <w:pPr>
        <w:numPr>
          <w:ilvl w:val="0"/>
          <w:numId w:val="71"/>
        </w:numPr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It does not solve the underlying problems.</w:t>
      </w:r>
    </w:p>
    <w:p w14:paraId="14255E7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sz w:val="22"/>
          <w:szCs w:val="22"/>
        </w:rPr>
        <w:t>9.Why</w:t>
      </w:r>
      <w:proofErr w:type="gramEnd"/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does the professor discuss refugia</w:t>
      </w:r>
      <w:r w:rsidRPr="00101A41">
        <w:rPr>
          <w:rFonts w:ascii="Times New Roman" w:eastAsiaTheme="majorEastAsia" w:hAnsi="Times New Roman"/>
          <w:sz w:val="22"/>
          <w:szCs w:val="22"/>
        </w:rPr>
        <w:t>?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Click on 2 answers.</w:t>
      </w:r>
    </w:p>
    <w:p w14:paraId="78A52078" w14:textId="77777777" w:rsidR="002C5B35" w:rsidRPr="00101A41" w:rsidRDefault="002C5B35" w:rsidP="009C1404">
      <w:pPr>
        <w:numPr>
          <w:ilvl w:val="0"/>
          <w:numId w:val="325"/>
        </w:numPr>
        <w:spacing w:line="360" w:lineRule="auto"/>
        <w:ind w:left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o explain that the location of coral within a reef affects the coral</w:t>
      </w:r>
      <w:r w:rsidRPr="00101A41">
        <w:rPr>
          <w:rFonts w:ascii="Times New Roman" w:eastAsiaTheme="majorEastAsia" w:hAnsi="Times New Roman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s ability to survive </w:t>
      </w:r>
    </w:p>
    <w:p w14:paraId="71DBA4EA" w14:textId="77777777" w:rsidR="002C5B35" w:rsidRPr="00101A41" w:rsidRDefault="002C5B35" w:rsidP="009C1404">
      <w:pPr>
        <w:numPr>
          <w:ilvl w:val="0"/>
          <w:numId w:val="325"/>
        </w:numPr>
        <w:spacing w:line="360" w:lineRule="auto"/>
        <w:ind w:left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o point out why some coral species are more susceptible to bleaching than others</w:t>
      </w:r>
    </w:p>
    <w:p w14:paraId="1252AB0F" w14:textId="77777777" w:rsidR="002C5B35" w:rsidRPr="00101A41" w:rsidRDefault="002C5B35" w:rsidP="009C1404">
      <w:pPr>
        <w:numPr>
          <w:ilvl w:val="0"/>
          <w:numId w:val="325"/>
        </w:numPr>
        <w:spacing w:line="360" w:lineRule="auto"/>
        <w:ind w:left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To suggest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that bleaching is not as detrimental to coral health as first thought</w:t>
      </w:r>
    </w:p>
    <w:p w14:paraId="08791048" w14:textId="77777777" w:rsidR="002C5B35" w:rsidRPr="00101A41" w:rsidRDefault="002C5B35" w:rsidP="009C1404">
      <w:pPr>
        <w:numPr>
          <w:ilvl w:val="0"/>
          <w:numId w:val="325"/>
        </w:numPr>
        <w:spacing w:line="360" w:lineRule="auto"/>
        <w:ind w:left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To illustrate the importance of studying coral that has a low vulnerability to bleaching</w:t>
      </w:r>
    </w:p>
    <w:p w14:paraId="2772459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10</w:t>
      </w:r>
      <w:proofErr w:type="gramStart"/>
      <w:r w:rsidRPr="00101A41">
        <w:rPr>
          <w:rFonts w:ascii="Times New Roman" w:eastAsiaTheme="majorEastAsia" w:hAnsi="Times New Roman" w:hint="eastAsia"/>
          <w:sz w:val="22"/>
          <w:szCs w:val="22"/>
        </w:rPr>
        <w:t>.</w:t>
      </w:r>
      <w:r w:rsidRPr="00101A41">
        <w:rPr>
          <w:rFonts w:ascii="Times New Roman" w:eastAsiaTheme="majorEastAsia" w:hAnsi="Times New Roman"/>
          <w:sz w:val="22"/>
          <w:szCs w:val="22"/>
        </w:rPr>
        <w:t>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professor imply about the 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impact of mangrove forests on coral-reef ecosystems</w:t>
      </w:r>
      <w:r w:rsidRPr="00101A41">
        <w:rPr>
          <w:rFonts w:ascii="Times New Roman" w:eastAsiaTheme="majorEastAsia" w:hAnsi="Times New Roman"/>
          <w:sz w:val="22"/>
          <w:szCs w:val="22"/>
        </w:rPr>
        <w:t>?</w:t>
      </w:r>
    </w:p>
    <w:p w14:paraId="65E57F5C" w14:textId="77777777" w:rsidR="002C5B35" w:rsidRPr="00101A41" w:rsidRDefault="002C5B35" w:rsidP="009C1404">
      <w:pPr>
        <w:numPr>
          <w:ilvl w:val="0"/>
          <w:numId w:val="35"/>
        </w:numPr>
        <w:tabs>
          <w:tab w:val="clear" w:pos="360"/>
        </w:tabs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Mangrove forests provide habitat for wildlife that feed on coral predators.</w:t>
      </w:r>
    </w:p>
    <w:p w14:paraId="3053D8C5" w14:textId="77777777" w:rsidR="002C5B35" w:rsidRPr="00101A41" w:rsidRDefault="002C5B35" w:rsidP="009C1404">
      <w:pPr>
        <w:numPr>
          <w:ilvl w:val="0"/>
          <w:numId w:val="35"/>
        </w:numPr>
        <w:tabs>
          <w:tab w:val="clear" w:pos="360"/>
        </w:tabs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Mangrove forests improve the water quality of nearby reefs.</w:t>
      </w:r>
      <w:r w:rsidRPr="00101A41">
        <w:rPr>
          <w:rFonts w:ascii="Times New Roman" w:eastAsiaTheme="majorEastAsia" w:hAnsi="Times New Roman"/>
          <w:sz w:val="22"/>
          <w:szCs w:val="22"/>
        </w:rPr>
        <w:t xml:space="preserve"> </w:t>
      </w:r>
    </w:p>
    <w:p w14:paraId="1BAFCA12" w14:textId="77777777" w:rsidR="002C5B35" w:rsidRPr="00101A41" w:rsidRDefault="002C5B35" w:rsidP="009C1404">
      <w:pPr>
        <w:numPr>
          <w:ilvl w:val="0"/>
          <w:numId w:val="35"/>
        </w:numPr>
        <w:tabs>
          <w:tab w:val="clear" w:pos="360"/>
        </w:tabs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Mangrove forests can produce sediments that pollute coral habitats.</w:t>
      </w:r>
    </w:p>
    <w:p w14:paraId="41E7D979" w14:textId="77777777" w:rsidR="002C5B35" w:rsidRPr="00101A41" w:rsidRDefault="002C5B35" w:rsidP="009C1404">
      <w:pPr>
        <w:numPr>
          <w:ilvl w:val="0"/>
          <w:numId w:val="35"/>
        </w:numPr>
        <w:tabs>
          <w:tab w:val="clear" w:pos="360"/>
        </w:tabs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Mangrove forests compete with nearby coral reefs for certain nutrients.</w:t>
      </w:r>
    </w:p>
    <w:p w14:paraId="768ED4F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11</w:t>
      </w:r>
      <w:proofErr w:type="gramStart"/>
      <w:r w:rsidRPr="00101A41">
        <w:rPr>
          <w:rFonts w:ascii="Times New Roman" w:eastAsiaTheme="majorEastAsia" w:hAnsi="Times New Roman" w:hint="eastAsia"/>
          <w:sz w:val="22"/>
          <w:szCs w:val="22"/>
        </w:rPr>
        <w:t>.According</w:t>
      </w:r>
      <w:proofErr w:type="gramEnd"/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to the professor, what effect do lobsters and sea urchins have on a coral reef</w:t>
      </w:r>
      <w:r w:rsidRPr="00101A41">
        <w:rPr>
          <w:rFonts w:ascii="Times New Roman" w:eastAsiaTheme="majorEastAsia" w:hAnsi="Times New Roman"/>
          <w:sz w:val="22"/>
          <w:szCs w:val="22"/>
        </w:rPr>
        <w:t>?</w:t>
      </w:r>
    </w:p>
    <w:p w14:paraId="608DEC8A" w14:textId="77777777" w:rsidR="002C5B35" w:rsidRPr="00101A41" w:rsidRDefault="002C5B35" w:rsidP="009C1404">
      <w:pPr>
        <w:numPr>
          <w:ilvl w:val="0"/>
          <w:numId w:val="281"/>
        </w:numPr>
        <w:tabs>
          <w:tab w:val="clear" w:pos="360"/>
        </w:tabs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They protect a reef by feeding on destructive organisms.</w:t>
      </w:r>
    </w:p>
    <w:p w14:paraId="3FB84313" w14:textId="77777777" w:rsidR="002C5B35" w:rsidRPr="00101A41" w:rsidRDefault="002C5B35" w:rsidP="009C1404">
      <w:pPr>
        <w:numPr>
          <w:ilvl w:val="0"/>
          <w:numId w:val="281"/>
        </w:numPr>
        <w:tabs>
          <w:tab w:val="clear" w:pos="360"/>
        </w:tabs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They harm a reef by taking away important nutrients.</w:t>
      </w:r>
    </w:p>
    <w:p w14:paraId="1AF1FAAF" w14:textId="77777777" w:rsidR="002C5B35" w:rsidRPr="00101A41" w:rsidRDefault="002C5B35" w:rsidP="009C1404">
      <w:pPr>
        <w:numPr>
          <w:ilvl w:val="0"/>
          <w:numId w:val="281"/>
        </w:numPr>
        <w:tabs>
          <w:tab w:val="clear" w:pos="360"/>
        </w:tabs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lastRenderedPageBreak/>
        <w:t>They filter pollutants from water around a reef.</w:t>
      </w:r>
    </w:p>
    <w:p w14:paraId="502AC9B0" w14:textId="77777777" w:rsidR="002C5B35" w:rsidRPr="00101A41" w:rsidRDefault="002C5B35" w:rsidP="009C1404">
      <w:pPr>
        <w:numPr>
          <w:ilvl w:val="0"/>
          <w:numId w:val="281"/>
        </w:numPr>
        <w:tabs>
          <w:tab w:val="clear" w:pos="360"/>
        </w:tabs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They prevent a reef from growing by prey on young corals.</w:t>
      </w:r>
    </w:p>
    <w:p w14:paraId="1488550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Lecture-2</w:t>
      </w:r>
    </w:p>
    <w:p w14:paraId="4D32E38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History of Musical Instruments</w:t>
      </w:r>
    </w:p>
    <w:p w14:paraId="34509BA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Cremona</w:t>
      </w:r>
    </w:p>
    <w:p w14:paraId="136FF9B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Cremonese violins</w:t>
      </w:r>
    </w:p>
    <w:p w14:paraId="49CB7CC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ensity differential</w:t>
      </w:r>
    </w:p>
    <w:p w14:paraId="1E7DD67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12</w:t>
      </w:r>
      <w:proofErr w:type="gramStart"/>
      <w:r w:rsidRPr="00101A41">
        <w:rPr>
          <w:rFonts w:ascii="Times New Roman" w:eastAsiaTheme="majorEastAsia" w:hAnsi="Times New Roman" w:hint="eastAsia"/>
          <w:sz w:val="22"/>
          <w:szCs w:val="22"/>
        </w:rPr>
        <w:t>.</w:t>
      </w:r>
      <w:r w:rsidRPr="00101A41">
        <w:rPr>
          <w:rFonts w:ascii="Times New Roman" w:eastAsiaTheme="majorEastAsia" w:hAnsi="Times New Roman"/>
          <w:sz w:val="22"/>
          <w:szCs w:val="22"/>
        </w:rPr>
        <w:t>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does the professor mainly discuss</w:t>
      </w:r>
      <w:r w:rsidRPr="00101A41">
        <w:rPr>
          <w:rFonts w:ascii="Times New Roman" w:eastAsiaTheme="majorEastAsia" w:hAnsi="Times New Roman"/>
          <w:sz w:val="22"/>
          <w:szCs w:val="22"/>
        </w:rPr>
        <w:t>?</w:t>
      </w:r>
    </w:p>
    <w:p w14:paraId="5C98C78D" w14:textId="77777777" w:rsidR="002C5B35" w:rsidRPr="00101A41" w:rsidRDefault="002C5B35" w:rsidP="009C1404">
      <w:pPr>
        <w:numPr>
          <w:ilvl w:val="0"/>
          <w:numId w:val="278"/>
        </w:numPr>
        <w:tabs>
          <w:tab w:val="clear" w:pos="360"/>
        </w:tabs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Some special techniques used by the makers of vintage Cremonese violins.</w:t>
      </w:r>
    </w:p>
    <w:p w14:paraId="6C2C5AE4" w14:textId="77777777" w:rsidR="002C5B35" w:rsidRPr="00101A41" w:rsidRDefault="002C5B35" w:rsidP="009C1404">
      <w:pPr>
        <w:numPr>
          <w:ilvl w:val="0"/>
          <w:numId w:val="278"/>
        </w:numPr>
        <w:tabs>
          <w:tab w:val="clear" w:pos="360"/>
        </w:tabs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How the acoustical quality of the violin was improved over time.</w:t>
      </w:r>
    </w:p>
    <w:p w14:paraId="7CA7C187" w14:textId="77777777" w:rsidR="002C5B35" w:rsidRPr="00101A41" w:rsidRDefault="002C5B35" w:rsidP="009C1404">
      <w:pPr>
        <w:numPr>
          <w:ilvl w:val="0"/>
          <w:numId w:val="278"/>
        </w:numPr>
        <w:tabs>
          <w:tab w:val="clear" w:pos="360"/>
        </w:tabs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Factors that may be responsible for the beautiful tone of Cremonese violins.</w:t>
      </w:r>
    </w:p>
    <w:p w14:paraId="4AB85D0A" w14:textId="77777777" w:rsidR="002C5B35" w:rsidRPr="00101A41" w:rsidRDefault="002C5B35" w:rsidP="009C1404">
      <w:pPr>
        <w:numPr>
          <w:ilvl w:val="0"/>
          <w:numId w:val="278"/>
        </w:numPr>
        <w:tabs>
          <w:tab w:val="clear" w:pos="360"/>
        </w:tabs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Some criteria that professional violinists use when selecting their instruments.</w:t>
      </w:r>
    </w:p>
    <w:p w14:paraId="1DD6325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13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．</w:t>
      </w:r>
      <w:r w:rsidRPr="00101A41">
        <w:rPr>
          <w:rFonts w:ascii="Times New Roman" w:eastAsiaTheme="majorEastAsia" w:hAnsi="Times New Roman"/>
          <w:sz w:val="22"/>
          <w:szCs w:val="22"/>
        </w:rPr>
        <w:t xml:space="preserve">What does the professor imply about 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the best modern violin makers</w:t>
      </w:r>
      <w:r w:rsidRPr="00101A41">
        <w:rPr>
          <w:rFonts w:ascii="Times New Roman" w:eastAsiaTheme="majorEastAsia" w:hAnsi="Times New Roman"/>
          <w:sz w:val="22"/>
          <w:szCs w:val="22"/>
        </w:rPr>
        <w:t>?</w:t>
      </w:r>
    </w:p>
    <w:p w14:paraId="3D56B236" w14:textId="77777777" w:rsidR="002C5B35" w:rsidRPr="00101A41" w:rsidRDefault="002C5B35" w:rsidP="009C1404">
      <w:pPr>
        <w:numPr>
          <w:ilvl w:val="0"/>
          <w:numId w:val="145"/>
        </w:numPr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They are unable to recreate the high quality varnish used by Cremonese violins makers.</w:t>
      </w:r>
    </w:p>
    <w:p w14:paraId="41FFA3B3" w14:textId="77777777" w:rsidR="002C5B35" w:rsidRPr="00101A41" w:rsidRDefault="002C5B35" w:rsidP="009C1404">
      <w:pPr>
        <w:numPr>
          <w:ilvl w:val="0"/>
          <w:numId w:val="145"/>
        </w:numPr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Their craftsmanship is comparable to that of the Cremonese violins makers.</w:t>
      </w:r>
    </w:p>
    <w:p w14:paraId="0737DAF4" w14:textId="77777777" w:rsidR="002C5B35" w:rsidRPr="00101A41" w:rsidRDefault="002C5B35" w:rsidP="009C1404">
      <w:pPr>
        <w:numPr>
          <w:ilvl w:val="0"/>
          <w:numId w:val="145"/>
        </w:numPr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They use wood from the same trees that were used to make the Cremonese violins.</w:t>
      </w:r>
    </w:p>
    <w:p w14:paraId="04D77CB7" w14:textId="77777777" w:rsidR="002C5B35" w:rsidRPr="00101A41" w:rsidRDefault="002C5B35" w:rsidP="009C1404">
      <w:pPr>
        <w:numPr>
          <w:ilvl w:val="0"/>
          <w:numId w:val="145"/>
        </w:numPr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Many of them also compose music for the violin.</w:t>
      </w:r>
    </w:p>
    <w:p w14:paraId="59D8233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14</w:t>
      </w:r>
      <w:proofErr w:type="gramStart"/>
      <w:r w:rsidRPr="00101A41">
        <w:rPr>
          <w:rFonts w:ascii="Times New Roman" w:eastAsiaTheme="majorEastAsia" w:hAnsi="Times New Roman" w:hint="eastAsia"/>
          <w:sz w:val="22"/>
          <w:szCs w:val="22"/>
        </w:rPr>
        <w:t>.</w:t>
      </w:r>
      <w:r w:rsidRPr="00101A41">
        <w:rPr>
          <w:rFonts w:ascii="Times New Roman" w:eastAsiaTheme="majorEastAsia" w:hAnsi="Times New Roman"/>
          <w:sz w:val="22"/>
          <w:szCs w:val="22"/>
        </w:rPr>
        <w:t>Why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professor 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discuss the growth cycle of trees</w:t>
      </w:r>
      <w:r w:rsidRPr="00101A41">
        <w:rPr>
          <w:rFonts w:ascii="Times New Roman" w:eastAsiaTheme="majorEastAsia" w:hAnsi="Times New Roman"/>
          <w:sz w:val="22"/>
          <w:szCs w:val="22"/>
        </w:rPr>
        <w:t>?</w:t>
      </w:r>
    </w:p>
    <w:p w14:paraId="53CAD6CE" w14:textId="77777777" w:rsidR="002C5B35" w:rsidRPr="00101A41" w:rsidRDefault="002C5B35" w:rsidP="009C1404">
      <w:pPr>
        <w:numPr>
          <w:ilvl w:val="0"/>
          <w:numId w:val="135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To 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clarify how modern violin makers select wood.</w:t>
      </w:r>
    </w:p>
    <w:p w14:paraId="279F8C08" w14:textId="77777777" w:rsidR="002C5B35" w:rsidRPr="00101A41" w:rsidRDefault="002C5B35" w:rsidP="009C1404">
      <w:pPr>
        <w:numPr>
          <w:ilvl w:val="0"/>
          <w:numId w:val="135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To 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highlight a similarity between vintage and modern violins.</w:t>
      </w:r>
    </w:p>
    <w:p w14:paraId="2ECBD7AA" w14:textId="77777777" w:rsidR="002C5B35" w:rsidRPr="00101A41" w:rsidRDefault="002C5B35" w:rsidP="009C1404">
      <w:pPr>
        <w:numPr>
          <w:ilvl w:val="0"/>
          <w:numId w:val="135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To 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explain why tropical wood cannot be used to make violins.</w:t>
      </w:r>
    </w:p>
    <w:p w14:paraId="5D1D568B" w14:textId="77777777" w:rsidR="002C5B35" w:rsidRPr="00101A41" w:rsidRDefault="002C5B35" w:rsidP="009C1404">
      <w:pPr>
        <w:numPr>
          <w:ilvl w:val="0"/>
          <w:numId w:val="135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To 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explain what causes variations in density in a piece of wood.</w:t>
      </w:r>
    </w:p>
    <w:p w14:paraId="498DFEC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15</w:t>
      </w:r>
      <w:proofErr w:type="gramStart"/>
      <w:r w:rsidRPr="00101A41">
        <w:rPr>
          <w:rFonts w:ascii="Times New Roman" w:eastAsiaTheme="majorEastAsia" w:hAnsi="Times New Roman" w:hint="eastAsia"/>
          <w:sz w:val="22"/>
          <w:szCs w:val="22"/>
        </w:rPr>
        <w:t>.</w:t>
      </w:r>
      <w:r w:rsidRPr="00101A41">
        <w:rPr>
          <w:rFonts w:ascii="Times New Roman" w:eastAsiaTheme="majorEastAsia" w:hAnsi="Times New Roman"/>
          <w:sz w:val="22"/>
          <w:szCs w:val="22"/>
        </w:rPr>
        <w:t>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factor accounts for the particular density differential of the wood used in the Cremonese violins?</w:t>
      </w:r>
    </w:p>
    <w:p w14:paraId="67739119" w14:textId="77777777" w:rsidR="002C5B35" w:rsidRPr="00101A41" w:rsidRDefault="002C5B35" w:rsidP="009C1404">
      <w:pPr>
        <w:numPr>
          <w:ilvl w:val="0"/>
          <w:numId w:val="166"/>
        </w:numPr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he trees that produced the wood were harvested in the spring.</w:t>
      </w:r>
    </w:p>
    <w:p w14:paraId="57925B80" w14:textId="77777777" w:rsidR="002C5B35" w:rsidRPr="00101A41" w:rsidRDefault="002C5B35" w:rsidP="009C1404">
      <w:pPr>
        <w:numPr>
          <w:ilvl w:val="0"/>
          <w:numId w:val="166"/>
        </w:numPr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he trees that produced the wood grew in an unusually cool climate.</w:t>
      </w:r>
    </w:p>
    <w:p w14:paraId="24CD1B2A" w14:textId="77777777" w:rsidR="002C5B35" w:rsidRPr="00101A41" w:rsidRDefault="002C5B35" w:rsidP="009C1404">
      <w:pPr>
        <w:numPr>
          <w:ilvl w:val="0"/>
          <w:numId w:val="166"/>
        </w:numPr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he wood was allowed to partially decay before being </w:t>
      </w:r>
      <w:proofErr w:type="gramStart"/>
      <w:r w:rsidRPr="00101A41">
        <w:rPr>
          <w:rFonts w:ascii="Times New Roman" w:eastAsiaTheme="majorEastAsia" w:hAnsi="Times New Roman" w:hint="eastAsia"/>
          <w:sz w:val="22"/>
          <w:szCs w:val="22"/>
        </w:rPr>
        <w:t>make</w:t>
      </w:r>
      <w:proofErr w:type="gramEnd"/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into violins.</w:t>
      </w:r>
    </w:p>
    <w:p w14:paraId="6B97CFAE" w14:textId="77777777" w:rsidR="002C5B35" w:rsidRPr="00101A41" w:rsidRDefault="002C5B35" w:rsidP="009C1404">
      <w:pPr>
        <w:numPr>
          <w:ilvl w:val="0"/>
          <w:numId w:val="166"/>
        </w:numPr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T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he wood was coated with a local varnish before it was crafted into violins.</w:t>
      </w:r>
    </w:p>
    <w:p w14:paraId="3A07339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16</w:t>
      </w:r>
      <w:proofErr w:type="gramStart"/>
      <w:r w:rsidRPr="00101A41">
        <w:rPr>
          <w:rFonts w:ascii="Times New Roman" w:eastAsiaTheme="majorEastAsia" w:hAnsi="Times New Roman" w:hint="eastAsia"/>
          <w:sz w:val="22"/>
          <w:szCs w:val="22"/>
        </w:rPr>
        <w:t>.T</w:t>
      </w:r>
      <w:r w:rsidRPr="00101A41">
        <w:rPr>
          <w:rFonts w:ascii="Times New Roman" w:eastAsiaTheme="majorEastAsia" w:hAnsi="Times New Roman"/>
          <w:sz w:val="22"/>
          <w:szCs w:val="22"/>
        </w:rPr>
        <w:t>he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professor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describes an experiment in which wood was exposed to a fungus before being made into a violin. What point does the professor make about the fungus</w:t>
      </w:r>
      <w:r w:rsidRPr="00101A41">
        <w:rPr>
          <w:rFonts w:ascii="Times New Roman" w:eastAsiaTheme="majorEastAsia" w:hAnsi="Times New Roman"/>
          <w:sz w:val="22"/>
          <w:szCs w:val="22"/>
        </w:rPr>
        <w:t>?</w:t>
      </w:r>
    </w:p>
    <w:p w14:paraId="4153A2A4" w14:textId="77777777" w:rsidR="002C5B35" w:rsidRPr="00101A41" w:rsidRDefault="002C5B35" w:rsidP="009C1404">
      <w:pPr>
        <w:numPr>
          <w:ilvl w:val="0"/>
          <w:numId w:val="292"/>
        </w:numPr>
        <w:spacing w:line="360" w:lineRule="auto"/>
        <w:ind w:left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lastRenderedPageBreak/>
        <w:t>It decomposes only ceratin parts of the wood.</w:t>
      </w:r>
    </w:p>
    <w:p w14:paraId="4093458B" w14:textId="77777777" w:rsidR="002C5B35" w:rsidRPr="00101A41" w:rsidRDefault="002C5B35" w:rsidP="009C1404">
      <w:pPr>
        <w:numPr>
          <w:ilvl w:val="0"/>
          <w:numId w:val="292"/>
        </w:numPr>
        <w:spacing w:line="360" w:lineRule="auto"/>
        <w:ind w:left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It was found only in the forests of northern Italy.</w:t>
      </w:r>
    </w:p>
    <w:p w14:paraId="6CDFC8C6" w14:textId="77777777" w:rsidR="002C5B35" w:rsidRPr="00101A41" w:rsidRDefault="002C5B35" w:rsidP="009C1404">
      <w:pPr>
        <w:numPr>
          <w:ilvl w:val="0"/>
          <w:numId w:val="292"/>
        </w:numPr>
        <w:spacing w:line="360" w:lineRule="auto"/>
        <w:ind w:left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It was recently discovered in a vintage Cremonese violin.</w:t>
      </w:r>
    </w:p>
    <w:p w14:paraId="6026479E" w14:textId="77777777" w:rsidR="002C5B35" w:rsidRPr="00101A41" w:rsidRDefault="002C5B35" w:rsidP="009C1404">
      <w:pPr>
        <w:numPr>
          <w:ilvl w:val="0"/>
          <w:numId w:val="292"/>
        </w:numPr>
        <w:spacing w:line="360" w:lineRule="auto"/>
        <w:ind w:left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It decomposes only certain species of </w:t>
      </w:r>
      <w:r w:rsidRPr="00101A41">
        <w:rPr>
          <w:rFonts w:ascii="Times New Roman" w:eastAsiaTheme="majorEastAsia" w:hAnsi="Times New Roman"/>
          <w:sz w:val="22"/>
          <w:szCs w:val="22"/>
        </w:rPr>
        <w:t>trees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. </w:t>
      </w:r>
    </w:p>
    <w:p w14:paraId="3796639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17.Why does the professor say this: 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重听题</w:t>
      </w:r>
    </w:p>
    <w:p w14:paraId="1F78A1D5" w14:textId="77777777" w:rsidR="002C5B35" w:rsidRPr="00101A41" w:rsidRDefault="002C5B35" w:rsidP="009C1404">
      <w:pPr>
        <w:numPr>
          <w:ilvl w:val="0"/>
          <w:numId w:val="121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To find out how much exposure students have had to live classical music.</w:t>
      </w:r>
    </w:p>
    <w:p w14:paraId="71E51E66" w14:textId="77777777" w:rsidR="002C5B35" w:rsidRPr="00101A41" w:rsidRDefault="002C5B35" w:rsidP="009C1404">
      <w:pPr>
        <w:numPr>
          <w:ilvl w:val="0"/>
          <w:numId w:val="121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To use student experiences to support his point about audience members.</w:t>
      </w:r>
    </w:p>
    <w:p w14:paraId="7DCC2DD4" w14:textId="77777777" w:rsidR="002C5B35" w:rsidRPr="00101A41" w:rsidRDefault="002C5B35" w:rsidP="009C1404">
      <w:pPr>
        <w:numPr>
          <w:ilvl w:val="0"/>
          <w:numId w:val="121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To indicated that instruments are harder to master than audience members realize.</w:t>
      </w:r>
    </w:p>
    <w:p w14:paraId="1D072B1C" w14:textId="77777777" w:rsidR="002C5B35" w:rsidRPr="00101A41" w:rsidRDefault="002C5B35" w:rsidP="009C1404">
      <w:pPr>
        <w:numPr>
          <w:ilvl w:val="0"/>
          <w:numId w:val="121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To make a point about the beauty of violin music.</w:t>
      </w:r>
    </w:p>
    <w:p w14:paraId="370D85D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Conversation-2</w:t>
      </w:r>
    </w:p>
    <w:p w14:paraId="1CD4A3E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hinampas</w:t>
      </w:r>
    </w:p>
    <w:p w14:paraId="24A0DF7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18</w:t>
      </w:r>
      <w:proofErr w:type="gramStart"/>
      <w:r w:rsidRPr="00101A41">
        <w:rPr>
          <w:rFonts w:ascii="Times New Roman" w:eastAsiaTheme="majorEastAsia" w:hAnsi="Times New Roman" w:hint="eastAsia"/>
          <w:sz w:val="22"/>
          <w:szCs w:val="22"/>
        </w:rPr>
        <w:t>.Why</w:t>
      </w:r>
      <w:proofErr w:type="gramEnd"/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has the student come to see the professor?</w:t>
      </w:r>
    </w:p>
    <w:p w14:paraId="4AA98616" w14:textId="77777777" w:rsidR="002C5B35" w:rsidRPr="00101A41" w:rsidRDefault="002C5B35" w:rsidP="009C1404">
      <w:pPr>
        <w:numPr>
          <w:ilvl w:val="0"/>
          <w:numId w:val="247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To find out her reaction to a paper he recently submitted.</w:t>
      </w:r>
    </w:p>
    <w:p w14:paraId="6489DA20" w14:textId="77777777" w:rsidR="002C5B35" w:rsidRPr="00101A41" w:rsidRDefault="002C5B35" w:rsidP="009C1404">
      <w:pPr>
        <w:numPr>
          <w:ilvl w:val="0"/>
          <w:numId w:val="247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To point out a factual error in an article the class was assigned to read.</w:t>
      </w:r>
    </w:p>
    <w:p w14:paraId="1781D931" w14:textId="77777777" w:rsidR="002C5B35" w:rsidRPr="00101A41" w:rsidRDefault="002C5B35" w:rsidP="009C1404">
      <w:pPr>
        <w:numPr>
          <w:ilvl w:val="0"/>
          <w:numId w:val="247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To ask about the suitability of a topic he wants to write about. </w:t>
      </w:r>
    </w:p>
    <w:p w14:paraId="6B75DEED" w14:textId="77777777" w:rsidR="002C5B35" w:rsidRPr="00101A41" w:rsidRDefault="002C5B35" w:rsidP="009C1404">
      <w:pPr>
        <w:numPr>
          <w:ilvl w:val="0"/>
          <w:numId w:val="247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To ask about the difference between chinampas and hydroponics.</w:t>
      </w:r>
    </w:p>
    <w:p w14:paraId="23F617C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19</w:t>
      </w:r>
      <w:proofErr w:type="gramStart"/>
      <w:r w:rsidRPr="00101A41">
        <w:rPr>
          <w:rFonts w:ascii="Times New Roman" w:eastAsiaTheme="majorEastAsia" w:hAnsi="Times New Roman" w:hint="eastAsia"/>
          <w:sz w:val="22"/>
          <w:szCs w:val="22"/>
        </w:rPr>
        <w:t>.What</w:t>
      </w:r>
      <w:proofErr w:type="gramEnd"/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does the professor imply about hydroponics?</w:t>
      </w:r>
    </w:p>
    <w:p w14:paraId="32FB9D97" w14:textId="77777777" w:rsidR="002C5B35" w:rsidRPr="00101A41" w:rsidRDefault="002C5B35" w:rsidP="009C1404">
      <w:pPr>
        <w:numPr>
          <w:ilvl w:val="0"/>
          <w:numId w:val="245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It was probably invented by the Aztecs.</w:t>
      </w:r>
    </w:p>
    <w:p w14:paraId="79D97155" w14:textId="77777777" w:rsidR="002C5B35" w:rsidRPr="00101A41" w:rsidRDefault="002C5B35" w:rsidP="009C1404">
      <w:pPr>
        <w:numPr>
          <w:ilvl w:val="0"/>
          <w:numId w:val="245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It is a relatively modern development in agriculture.</w:t>
      </w:r>
    </w:p>
    <w:p w14:paraId="25DDD506" w14:textId="77777777" w:rsidR="002C5B35" w:rsidRPr="00101A41" w:rsidRDefault="002C5B35" w:rsidP="009C1404">
      <w:pPr>
        <w:numPr>
          <w:ilvl w:val="0"/>
          <w:numId w:val="245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It requires soil that is rich in nutrients.</w:t>
      </w:r>
    </w:p>
    <w:p w14:paraId="4A42067E" w14:textId="77777777" w:rsidR="002C5B35" w:rsidRPr="00101A41" w:rsidRDefault="002C5B35" w:rsidP="009C1404">
      <w:pPr>
        <w:numPr>
          <w:ilvl w:val="0"/>
          <w:numId w:val="245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It is most successful when extremely pure water is used.</w:t>
      </w:r>
    </w:p>
    <w:p w14:paraId="61FFFC4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20</w:t>
      </w:r>
      <w:proofErr w:type="gramStart"/>
      <w:r w:rsidRPr="00101A41">
        <w:rPr>
          <w:rFonts w:ascii="Times New Roman" w:eastAsiaTheme="majorEastAsia" w:hAnsi="Times New Roman" w:hint="eastAsia"/>
          <w:sz w:val="22"/>
          <w:szCs w:val="22"/>
        </w:rPr>
        <w:t>.Why</w:t>
      </w:r>
      <w:proofErr w:type="gramEnd"/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does the professor describe how chinampas were made?</w:t>
      </w:r>
    </w:p>
    <w:p w14:paraId="347DBD82" w14:textId="77777777" w:rsidR="002C5B35" w:rsidRPr="00101A41" w:rsidRDefault="002C5B35" w:rsidP="009C1404">
      <w:pPr>
        <w:numPr>
          <w:ilvl w:val="0"/>
          <w:numId w:val="60"/>
        </w:numPr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To emphasize that the topic selected for a paper needs to be more specific</w:t>
      </w:r>
    </w:p>
    <w:p w14:paraId="56DBE0EB" w14:textId="77777777" w:rsidR="002C5B35" w:rsidRPr="00101A41" w:rsidRDefault="002C5B35" w:rsidP="009C1404">
      <w:pPr>
        <w:numPr>
          <w:ilvl w:val="0"/>
          <w:numId w:val="60"/>
        </w:numPr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To encourage the student to do more research </w:t>
      </w:r>
    </w:p>
    <w:p w14:paraId="4C507628" w14:textId="77777777" w:rsidR="002C5B35" w:rsidRPr="00101A41" w:rsidRDefault="002C5B35" w:rsidP="009C1404">
      <w:pPr>
        <w:numPr>
          <w:ilvl w:val="0"/>
          <w:numId w:val="60"/>
        </w:numPr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To point out how much labor was required to build chinampas</w:t>
      </w:r>
    </w:p>
    <w:p w14:paraId="45D1ADC1" w14:textId="77777777" w:rsidR="002C5B35" w:rsidRPr="00101A41" w:rsidRDefault="002C5B35" w:rsidP="009C1404">
      <w:pPr>
        <w:numPr>
          <w:ilvl w:val="0"/>
          <w:numId w:val="60"/>
        </w:numPr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To explain why crops grown on chinampas should not be considered hydroponic</w:t>
      </w:r>
    </w:p>
    <w:p w14:paraId="18039B0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21</w:t>
      </w:r>
      <w:proofErr w:type="gramStart"/>
      <w:r w:rsidRPr="00101A41">
        <w:rPr>
          <w:rFonts w:ascii="Times New Roman" w:eastAsiaTheme="majorEastAsia" w:hAnsi="Times New Roman" w:hint="eastAsia"/>
          <w:sz w:val="22"/>
          <w:szCs w:val="22"/>
        </w:rPr>
        <w:t>.What</w:t>
      </w:r>
      <w:proofErr w:type="gramEnd"/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does the professor think about the article the students mentions?</w:t>
      </w:r>
    </w:p>
    <w:p w14:paraId="5D604F09" w14:textId="77777777" w:rsidR="002C5B35" w:rsidRPr="00101A41" w:rsidRDefault="002C5B35" w:rsidP="009C1404">
      <w:pPr>
        <w:numPr>
          <w:ilvl w:val="0"/>
          <w:numId w:val="93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She is convinced that it is not completely accurate.</w:t>
      </w:r>
    </w:p>
    <w:p w14:paraId="52C4FC23" w14:textId="77777777" w:rsidR="002C5B35" w:rsidRPr="00101A41" w:rsidRDefault="002C5B35" w:rsidP="009C1404">
      <w:pPr>
        <w:numPr>
          <w:ilvl w:val="0"/>
          <w:numId w:val="93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She believes it was written for readers with scientific backgrounds.</w:t>
      </w:r>
    </w:p>
    <w:p w14:paraId="6A09ABD2" w14:textId="77777777" w:rsidR="002C5B35" w:rsidRPr="00101A41" w:rsidRDefault="002C5B35" w:rsidP="009C1404">
      <w:pPr>
        <w:numPr>
          <w:ilvl w:val="0"/>
          <w:numId w:val="93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She thinks it is probably too short to be useful to the student.</w:t>
      </w:r>
    </w:p>
    <w:p w14:paraId="101180B7" w14:textId="77777777" w:rsidR="002C5B35" w:rsidRPr="00101A41" w:rsidRDefault="002C5B35" w:rsidP="009C1404">
      <w:pPr>
        <w:numPr>
          <w:ilvl w:val="0"/>
          <w:numId w:val="93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lastRenderedPageBreak/>
        <w:t>She has no opinion about it, because she has not read it.</w:t>
      </w:r>
    </w:p>
    <w:p w14:paraId="0A83B5C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22</w:t>
      </w:r>
      <w:proofErr w:type="gramStart"/>
      <w:r w:rsidRPr="00101A41">
        <w:rPr>
          <w:rFonts w:ascii="Times New Roman" w:eastAsiaTheme="majorEastAsia" w:hAnsi="Times New Roman" w:hint="eastAsia"/>
          <w:sz w:val="22"/>
          <w:szCs w:val="22"/>
        </w:rPr>
        <w:t>.What</w:t>
      </w:r>
      <w:proofErr w:type="gramEnd"/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additional information does the professor suggest that the student include in his paper?</w:t>
      </w:r>
    </w:p>
    <w:p w14:paraId="79E0C60A" w14:textId="77777777" w:rsidR="002C5B35" w:rsidRPr="00101A41" w:rsidRDefault="002C5B35" w:rsidP="009C1404">
      <w:pPr>
        <w:numPr>
          <w:ilvl w:val="0"/>
          <w:numId w:val="353"/>
        </w:numPr>
        <w:spacing w:line="360" w:lineRule="auto"/>
        <w:ind w:left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A comparison of traditional and modern farming technologies</w:t>
      </w:r>
    </w:p>
    <w:p w14:paraId="3F1A636C" w14:textId="77777777" w:rsidR="002C5B35" w:rsidRPr="00101A41" w:rsidRDefault="002C5B35" w:rsidP="009C1404">
      <w:pPr>
        <w:numPr>
          <w:ilvl w:val="0"/>
          <w:numId w:val="353"/>
        </w:numPr>
        <w:spacing w:line="360" w:lineRule="auto"/>
        <w:ind w:left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Charges in the designs of chinampas over time</w:t>
      </w:r>
    </w:p>
    <w:p w14:paraId="7264EE63" w14:textId="77777777" w:rsidR="002C5B35" w:rsidRPr="00101A41" w:rsidRDefault="002C5B35" w:rsidP="009C1404">
      <w:pPr>
        <w:numPr>
          <w:ilvl w:val="0"/>
          <w:numId w:val="353"/>
        </w:numPr>
        <w:spacing w:line="360" w:lineRule="auto"/>
        <w:ind w:left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Differences in how various historians have describes chinampas</w:t>
      </w:r>
    </w:p>
    <w:p w14:paraId="251A4919" w14:textId="77777777" w:rsidR="002C5B35" w:rsidRPr="00101A41" w:rsidRDefault="002C5B35" w:rsidP="009C1404">
      <w:pPr>
        <w:numPr>
          <w:ilvl w:val="0"/>
          <w:numId w:val="353"/>
        </w:numPr>
        <w:spacing w:line="360" w:lineRule="auto"/>
        <w:ind w:left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Reasons why chinampas are often overlooked in history books</w:t>
      </w:r>
    </w:p>
    <w:p w14:paraId="7C7304B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Lecture-3</w:t>
      </w:r>
    </w:p>
    <w:p w14:paraId="6389E3D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Zoology</w:t>
      </w:r>
    </w:p>
    <w:p w14:paraId="3BF74C0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sz w:val="22"/>
          <w:szCs w:val="22"/>
        </w:rPr>
        <w:t>gastroliths</w:t>
      </w:r>
      <w:proofErr w:type="gramEnd"/>
    </w:p>
    <w:p w14:paraId="192DACD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23</w:t>
      </w:r>
      <w:proofErr w:type="gramStart"/>
      <w:r w:rsidRPr="00101A41">
        <w:rPr>
          <w:rFonts w:ascii="Times New Roman" w:eastAsiaTheme="majorEastAsia" w:hAnsi="Times New Roman" w:hint="eastAsia"/>
          <w:sz w:val="22"/>
          <w:szCs w:val="22"/>
        </w:rPr>
        <w:t>.What</w:t>
      </w:r>
      <w:proofErr w:type="gramEnd"/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does the professor mainly discuss?</w:t>
      </w:r>
    </w:p>
    <w:p w14:paraId="084BD82C" w14:textId="77777777" w:rsidR="002C5B35" w:rsidRPr="00101A41" w:rsidRDefault="002C5B35" w:rsidP="009C1404">
      <w:pPr>
        <w:numPr>
          <w:ilvl w:val="0"/>
          <w:numId w:val="275"/>
        </w:numPr>
        <w:tabs>
          <w:tab w:val="clear" w:pos="360"/>
        </w:tabs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Comparisons between land animals and ocean-going animals of the Mesozoic ear.</w:t>
      </w:r>
    </w:p>
    <w:p w14:paraId="60B0C854" w14:textId="77777777" w:rsidR="002C5B35" w:rsidRPr="00101A41" w:rsidRDefault="002C5B35" w:rsidP="009C1404">
      <w:pPr>
        <w:numPr>
          <w:ilvl w:val="0"/>
          <w:numId w:val="275"/>
        </w:numPr>
        <w:tabs>
          <w:tab w:val="clear" w:pos="360"/>
        </w:tabs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Comparisons between sauropods and modern animals.</w:t>
      </w:r>
    </w:p>
    <w:p w14:paraId="79022F21" w14:textId="77777777" w:rsidR="002C5B35" w:rsidRPr="00101A41" w:rsidRDefault="002C5B35" w:rsidP="009C1404">
      <w:pPr>
        <w:numPr>
          <w:ilvl w:val="0"/>
          <w:numId w:val="275"/>
        </w:numPr>
        <w:tabs>
          <w:tab w:val="clear" w:pos="360"/>
        </w:tabs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Possible reasons why sauropods became extinct.</w:t>
      </w:r>
    </w:p>
    <w:p w14:paraId="63D7056A" w14:textId="77777777" w:rsidR="002C5B35" w:rsidRPr="00101A41" w:rsidRDefault="002C5B35" w:rsidP="009C1404">
      <w:pPr>
        <w:numPr>
          <w:ilvl w:val="0"/>
          <w:numId w:val="275"/>
        </w:numPr>
        <w:tabs>
          <w:tab w:val="clear" w:pos="360"/>
        </w:tabs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New theories about the climate of the Mesozoic era.</w:t>
      </w:r>
    </w:p>
    <w:p w14:paraId="4AF79A3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24</w:t>
      </w:r>
      <w:proofErr w:type="gramStart"/>
      <w:r w:rsidRPr="00101A41">
        <w:rPr>
          <w:rFonts w:ascii="Times New Roman" w:eastAsiaTheme="majorEastAsia" w:hAnsi="Times New Roman" w:hint="eastAsia"/>
          <w:sz w:val="22"/>
          <w:szCs w:val="22"/>
        </w:rPr>
        <w:t>.What</w:t>
      </w:r>
      <w:proofErr w:type="gramEnd"/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point does the professor make when she compares blue whales to large land animals?</w:t>
      </w:r>
    </w:p>
    <w:p w14:paraId="17E4CAC3" w14:textId="77777777" w:rsidR="002C5B35" w:rsidRPr="00101A41" w:rsidRDefault="002C5B35" w:rsidP="009C1404">
      <w:pPr>
        <w:numPr>
          <w:ilvl w:val="0"/>
          <w:numId w:val="179"/>
        </w:numPr>
        <w:spacing w:line="360" w:lineRule="auto"/>
        <w:ind w:left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Like large land animals, blue whales have many offspring.</w:t>
      </w:r>
    </w:p>
    <w:p w14:paraId="3F4361F2" w14:textId="77777777" w:rsidR="002C5B35" w:rsidRPr="00101A41" w:rsidRDefault="002C5B35" w:rsidP="009C1404">
      <w:pPr>
        <w:numPr>
          <w:ilvl w:val="0"/>
          <w:numId w:val="179"/>
        </w:numPr>
        <w:spacing w:line="360" w:lineRule="auto"/>
        <w:ind w:left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Like large land animals, blue whales have proportionally small stomachs.</w:t>
      </w:r>
    </w:p>
    <w:p w14:paraId="17116938" w14:textId="77777777" w:rsidR="002C5B35" w:rsidRPr="00101A41" w:rsidRDefault="002C5B35" w:rsidP="009C1404">
      <w:pPr>
        <w:numPr>
          <w:ilvl w:val="0"/>
          <w:numId w:val="179"/>
        </w:numPr>
        <w:spacing w:line="360" w:lineRule="auto"/>
        <w:ind w:left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The land environment provides a wider variety of food sources than the ocean.</w:t>
      </w:r>
    </w:p>
    <w:p w14:paraId="11FE36D4" w14:textId="77777777" w:rsidR="002C5B35" w:rsidRPr="00101A41" w:rsidRDefault="002C5B35" w:rsidP="009C1404">
      <w:pPr>
        <w:numPr>
          <w:ilvl w:val="0"/>
          <w:numId w:val="179"/>
        </w:numPr>
        <w:spacing w:line="360" w:lineRule="auto"/>
        <w:ind w:left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The ocean environment reduces some of the problems faced by large animals.</w:t>
      </w:r>
    </w:p>
    <w:p w14:paraId="608A204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25</w:t>
      </w:r>
      <w:proofErr w:type="gramStart"/>
      <w:r w:rsidRPr="00101A41">
        <w:rPr>
          <w:rFonts w:ascii="Times New Roman" w:eastAsiaTheme="majorEastAsia" w:hAnsi="Times New Roman" w:hint="eastAsia"/>
          <w:sz w:val="22"/>
          <w:szCs w:val="22"/>
        </w:rPr>
        <w:t>.According</w:t>
      </w:r>
      <w:proofErr w:type="gramEnd"/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to the professor, what recent finding about the Mesozoic era challenges an earlier belief?</w:t>
      </w:r>
    </w:p>
    <w:p w14:paraId="2E064081" w14:textId="77777777" w:rsidR="002C5B35" w:rsidRPr="00101A41" w:rsidRDefault="002C5B35" w:rsidP="009C1404">
      <w:pPr>
        <w:numPr>
          <w:ilvl w:val="0"/>
          <w:numId w:val="332"/>
        </w:numPr>
        <w:spacing w:line="360" w:lineRule="auto"/>
        <w:ind w:left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Sauropod populations in the Mesozoic era were smaller than previously believed.</w:t>
      </w:r>
    </w:p>
    <w:p w14:paraId="40E56B7B" w14:textId="77777777" w:rsidR="002C5B35" w:rsidRPr="00101A41" w:rsidRDefault="002C5B35" w:rsidP="009C1404">
      <w:pPr>
        <w:numPr>
          <w:ilvl w:val="0"/>
          <w:numId w:val="332"/>
        </w:numPr>
        <w:spacing w:line="360" w:lineRule="auto"/>
        <w:ind w:left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Oxygen levels in the Mesozoic era were higher than previously believed.</w:t>
      </w:r>
    </w:p>
    <w:p w14:paraId="3C5926A0" w14:textId="77777777" w:rsidR="002C5B35" w:rsidRPr="00101A41" w:rsidRDefault="002C5B35" w:rsidP="009C1404">
      <w:pPr>
        <w:numPr>
          <w:ilvl w:val="0"/>
          <w:numId w:val="332"/>
        </w:numPr>
        <w:spacing w:line="360" w:lineRule="auto"/>
        <w:ind w:left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Ocean levels in the Mesozoic era fluctuated more than previously believed.</w:t>
      </w:r>
    </w:p>
    <w:p w14:paraId="432B92E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D.  Plant life in the Mesozoic era was less abundant than previously believed.</w:t>
      </w:r>
    </w:p>
    <w:p w14:paraId="79AF8C6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26</w:t>
      </w:r>
      <w:proofErr w:type="gramStart"/>
      <w:r w:rsidRPr="00101A41">
        <w:rPr>
          <w:rFonts w:ascii="Times New Roman" w:eastAsiaTheme="majorEastAsia" w:hAnsi="Times New Roman" w:hint="eastAsia"/>
          <w:sz w:val="22"/>
          <w:szCs w:val="22"/>
        </w:rPr>
        <w:t>.Compared</w:t>
      </w:r>
      <w:proofErr w:type="gramEnd"/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to small animals, what disadvantages do large animals typically have? Click on 2 answers.</w:t>
      </w:r>
    </w:p>
    <w:p w14:paraId="5EA9EEC8" w14:textId="77777777" w:rsidR="002C5B35" w:rsidRPr="00101A41" w:rsidRDefault="002C5B35" w:rsidP="009C1404">
      <w:pPr>
        <w:numPr>
          <w:ilvl w:val="0"/>
          <w:numId w:val="322"/>
        </w:numPr>
        <w:spacing w:line="360" w:lineRule="auto"/>
        <w:ind w:left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Large animals require more food.</w:t>
      </w:r>
    </w:p>
    <w:p w14:paraId="383A64AB" w14:textId="77777777" w:rsidR="002C5B35" w:rsidRPr="00101A41" w:rsidRDefault="002C5B35" w:rsidP="009C1404">
      <w:pPr>
        <w:numPr>
          <w:ilvl w:val="0"/>
          <w:numId w:val="322"/>
        </w:numPr>
        <w:spacing w:line="360" w:lineRule="auto"/>
        <w:ind w:left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lastRenderedPageBreak/>
        <w:t>Large animals have fewer offspring.</w:t>
      </w:r>
    </w:p>
    <w:p w14:paraId="3334D12F" w14:textId="77777777" w:rsidR="002C5B35" w:rsidRPr="00101A41" w:rsidRDefault="002C5B35" w:rsidP="009C1404">
      <w:pPr>
        <w:numPr>
          <w:ilvl w:val="0"/>
          <w:numId w:val="322"/>
        </w:numPr>
        <w:spacing w:line="360" w:lineRule="auto"/>
        <w:ind w:left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Large animals use relatively more energy in digesting their food.</w:t>
      </w:r>
    </w:p>
    <w:p w14:paraId="0C49C27B" w14:textId="77777777" w:rsidR="002C5B35" w:rsidRPr="00101A41" w:rsidRDefault="002C5B35" w:rsidP="009C1404">
      <w:pPr>
        <w:numPr>
          <w:ilvl w:val="0"/>
          <w:numId w:val="322"/>
        </w:numPr>
        <w:spacing w:line="360" w:lineRule="auto"/>
        <w:ind w:left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Large animals have greater difficulty staying warm.</w:t>
      </w:r>
    </w:p>
    <w:p w14:paraId="04B6AA5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27</w:t>
      </w:r>
      <w:proofErr w:type="gramStart"/>
      <w:r w:rsidRPr="00101A41">
        <w:rPr>
          <w:rFonts w:ascii="Times New Roman" w:eastAsiaTheme="majorEastAsia" w:hAnsi="Times New Roman" w:hint="eastAsia"/>
          <w:sz w:val="22"/>
          <w:szCs w:val="22"/>
        </w:rPr>
        <w:t>.Why</w:t>
      </w:r>
      <w:proofErr w:type="gramEnd"/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does the professor discuss gastroliths that have been found with sauropod fossils?</w:t>
      </w:r>
    </w:p>
    <w:p w14:paraId="6EB0EA1F" w14:textId="77777777" w:rsidR="002C5B35" w:rsidRPr="00101A41" w:rsidRDefault="002C5B35" w:rsidP="009C1404">
      <w:pPr>
        <w:numPr>
          <w:ilvl w:val="0"/>
          <w:numId w:val="21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To show that much research about extinct animals has relied on flawed methods.</w:t>
      </w:r>
    </w:p>
    <w:p w14:paraId="14129B67" w14:textId="77777777" w:rsidR="002C5B35" w:rsidRPr="00101A41" w:rsidRDefault="002C5B35" w:rsidP="009C1404">
      <w:pPr>
        <w:numPr>
          <w:ilvl w:val="0"/>
          <w:numId w:val="21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To show that even an incorrect guess can lead to useful research.</w:t>
      </w:r>
    </w:p>
    <w:p w14:paraId="28E086E0" w14:textId="77777777" w:rsidR="002C5B35" w:rsidRPr="00101A41" w:rsidRDefault="002C5B35" w:rsidP="009C1404">
      <w:pPr>
        <w:numPr>
          <w:ilvl w:val="0"/>
          <w:numId w:val="21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To give an example of how fossils discoveries have cast doubt on beliefs about modern animals.</w:t>
      </w:r>
    </w:p>
    <w:p w14:paraId="48A30BA7" w14:textId="77777777" w:rsidR="002C5B35" w:rsidRPr="00101A41" w:rsidRDefault="002C5B35" w:rsidP="009C1404">
      <w:pPr>
        <w:numPr>
          <w:ilvl w:val="0"/>
          <w:numId w:val="21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To give an example of a discovery made possible by recent advance in technology.</w:t>
      </w:r>
    </w:p>
    <w:p w14:paraId="3202DC1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28</w:t>
      </w:r>
      <w:proofErr w:type="gramStart"/>
      <w:r w:rsidRPr="00101A41">
        <w:rPr>
          <w:rFonts w:ascii="Times New Roman" w:eastAsiaTheme="majorEastAsia" w:hAnsi="Times New Roman" w:hint="eastAsia"/>
          <w:sz w:val="22"/>
          <w:szCs w:val="22"/>
        </w:rPr>
        <w:t>.What</w:t>
      </w:r>
      <w:proofErr w:type="gramEnd"/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did researchers conclude from their study of sauropods and gastroliths?</w:t>
      </w:r>
    </w:p>
    <w:p w14:paraId="32C115D9" w14:textId="77777777" w:rsidR="002C5B35" w:rsidRPr="00101A41" w:rsidRDefault="002C5B35" w:rsidP="009C1404">
      <w:pPr>
        <w:numPr>
          <w:ilvl w:val="0"/>
          <w:numId w:val="253"/>
        </w:numPr>
        <w:tabs>
          <w:tab w:val="clear" w:pos="360"/>
        </w:tabs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That gastroliths probably helped sauropods to store large quantities of plant material in their stomachs.</w:t>
      </w:r>
    </w:p>
    <w:p w14:paraId="346FFCFA" w14:textId="77777777" w:rsidR="002C5B35" w:rsidRPr="00101A41" w:rsidRDefault="002C5B35" w:rsidP="009C1404">
      <w:pPr>
        <w:numPr>
          <w:ilvl w:val="0"/>
          <w:numId w:val="253"/>
        </w:numPr>
        <w:tabs>
          <w:tab w:val="clear" w:pos="360"/>
        </w:tabs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That sauropods probably used gastroliths to conserve energy.</w:t>
      </w:r>
    </w:p>
    <w:p w14:paraId="4748BFD0" w14:textId="77777777" w:rsidR="002C5B35" w:rsidRPr="00101A41" w:rsidRDefault="002C5B35" w:rsidP="009C1404">
      <w:pPr>
        <w:numPr>
          <w:ilvl w:val="0"/>
          <w:numId w:val="253"/>
        </w:numPr>
        <w:tabs>
          <w:tab w:val="clear" w:pos="360"/>
        </w:tabs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sz w:val="22"/>
          <w:szCs w:val="22"/>
        </w:rPr>
        <w:t>That</w:t>
      </w:r>
      <w:proofErr w:type="gramEnd"/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sauropods may not have used gastroliths to aid in their digestion.</w:t>
      </w:r>
    </w:p>
    <w:p w14:paraId="4CF362DB" w14:textId="77777777" w:rsidR="002C5B35" w:rsidRPr="00101A41" w:rsidRDefault="002C5B35" w:rsidP="009C1404">
      <w:pPr>
        <w:numPr>
          <w:ilvl w:val="0"/>
          <w:numId w:val="253"/>
        </w:numPr>
        <w:tabs>
          <w:tab w:val="clear" w:pos="360"/>
        </w:tabs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sz w:val="22"/>
          <w:szCs w:val="22"/>
        </w:rPr>
        <w:t>That</w:t>
      </w:r>
      <w:proofErr w:type="gramEnd"/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sauropods probably did not ingest any stones.</w:t>
      </w:r>
    </w:p>
    <w:p w14:paraId="302452A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Lecture-4</w:t>
      </w:r>
    </w:p>
    <w:p w14:paraId="7C83F4D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Studio Art</w:t>
      </w:r>
    </w:p>
    <w:p w14:paraId="6D548E9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Isaac Newton</w:t>
      </w:r>
    </w:p>
    <w:p w14:paraId="5FEFBAA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Johann Wolfgang von Goethe</w:t>
      </w:r>
    </w:p>
    <w:p w14:paraId="0AD7A91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Philipp Otto Runge</w:t>
      </w:r>
    </w:p>
    <w:p w14:paraId="0E7F128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29</w:t>
      </w:r>
      <w:proofErr w:type="gramStart"/>
      <w:r w:rsidRPr="00101A41">
        <w:rPr>
          <w:rFonts w:ascii="Times New Roman" w:eastAsiaTheme="majorEastAsia" w:hAnsi="Times New Roman" w:hint="eastAsia"/>
          <w:sz w:val="22"/>
          <w:szCs w:val="22"/>
        </w:rPr>
        <w:t>.What</w:t>
      </w:r>
      <w:proofErr w:type="gramEnd"/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is the lecture mainly about?</w:t>
      </w:r>
    </w:p>
    <w:p w14:paraId="3BF694D8" w14:textId="77777777" w:rsidR="002C5B35" w:rsidRPr="00101A41" w:rsidRDefault="002C5B35" w:rsidP="009C1404">
      <w:pPr>
        <w:numPr>
          <w:ilvl w:val="0"/>
          <w:numId w:val="109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Various ways color theory is used in different fields.</w:t>
      </w:r>
    </w:p>
    <w:p w14:paraId="7DB8E71A" w14:textId="77777777" w:rsidR="002C5B35" w:rsidRPr="00101A41" w:rsidRDefault="002C5B35" w:rsidP="009C1404">
      <w:pPr>
        <w:numPr>
          <w:ilvl w:val="0"/>
          <w:numId w:val="109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Various ways artists can use primary colors.</w:t>
      </w:r>
    </w:p>
    <w:p w14:paraId="3986B8F9" w14:textId="77777777" w:rsidR="002C5B35" w:rsidRPr="00101A41" w:rsidRDefault="002C5B35" w:rsidP="009C1404">
      <w:pPr>
        <w:numPr>
          <w:ilvl w:val="0"/>
          <w:numId w:val="109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Aspects of color theory that are subject of current research.</w:t>
      </w:r>
    </w:p>
    <w:p w14:paraId="0072EAEC" w14:textId="77777777" w:rsidR="002C5B35" w:rsidRPr="00101A41" w:rsidRDefault="002C5B35" w:rsidP="009C1404">
      <w:pPr>
        <w:tabs>
          <w:tab w:val="left" w:pos="7176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D.  The development of the first theory of primary colors.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ab/>
      </w:r>
    </w:p>
    <w:p w14:paraId="53AB17A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30</w:t>
      </w:r>
      <w:proofErr w:type="gramStart"/>
      <w:r w:rsidRPr="00101A41">
        <w:rPr>
          <w:rFonts w:ascii="Times New Roman" w:eastAsiaTheme="majorEastAsia" w:hAnsi="Times New Roman" w:hint="eastAsia"/>
          <w:sz w:val="22"/>
          <w:szCs w:val="22"/>
        </w:rPr>
        <w:t>.What</w:t>
      </w:r>
      <w:proofErr w:type="gramEnd"/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does the professor imply about the usefulness of the theory of primary colors?</w:t>
      </w:r>
    </w:p>
    <w:p w14:paraId="65B668A8" w14:textId="77777777" w:rsidR="002C5B35" w:rsidRPr="00101A41" w:rsidRDefault="002C5B35" w:rsidP="009C1404">
      <w:pPr>
        <w:numPr>
          <w:ilvl w:val="0"/>
          <w:numId w:val="1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It is not very useful to artists.</w:t>
      </w:r>
    </w:p>
    <w:p w14:paraId="21D9F34A" w14:textId="77777777" w:rsidR="002C5B35" w:rsidRPr="00101A41" w:rsidRDefault="002C5B35" w:rsidP="009C1404">
      <w:pPr>
        <w:numPr>
          <w:ilvl w:val="0"/>
          <w:numId w:val="1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It has been very useful to scientists.</w:t>
      </w:r>
    </w:p>
    <w:p w14:paraId="415713D5" w14:textId="77777777" w:rsidR="002C5B35" w:rsidRPr="00101A41" w:rsidRDefault="002C5B35" w:rsidP="009C1404">
      <w:pPr>
        <w:numPr>
          <w:ilvl w:val="0"/>
          <w:numId w:val="1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It is more useful to artists than to psychologists.</w:t>
      </w:r>
    </w:p>
    <w:p w14:paraId="44A0A3D3" w14:textId="77777777" w:rsidR="002C5B35" w:rsidRPr="00101A41" w:rsidRDefault="002C5B35" w:rsidP="009C1404">
      <w:pPr>
        <w:numPr>
          <w:ilvl w:val="0"/>
          <w:numId w:val="1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It is more useful to modern-day artists than to artists in the past.</w:t>
      </w:r>
    </w:p>
    <w:p w14:paraId="61B9C08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lastRenderedPageBreak/>
        <w:t>31</w:t>
      </w:r>
      <w:proofErr w:type="gramStart"/>
      <w:r w:rsidRPr="00101A41">
        <w:rPr>
          <w:rFonts w:ascii="Times New Roman" w:eastAsiaTheme="majorEastAsia" w:hAnsi="Times New Roman" w:hint="eastAsia"/>
          <w:sz w:val="22"/>
          <w:szCs w:val="22"/>
        </w:rPr>
        <w:t>.Why</w:t>
      </w:r>
      <w:proofErr w:type="gramEnd"/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does the professor mention Isaac Newton?</w:t>
      </w:r>
    </w:p>
    <w:p w14:paraId="2E1AC917" w14:textId="77777777" w:rsidR="002C5B35" w:rsidRPr="00101A41" w:rsidRDefault="002C5B35" w:rsidP="009C1404">
      <w:pPr>
        <w:numPr>
          <w:ilvl w:val="0"/>
          <w:numId w:val="41"/>
        </w:numPr>
        <w:tabs>
          <w:tab w:val="clear" w:pos="510"/>
        </w:tabs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To show the similarities between early ideas in art and early ideas in science.</w:t>
      </w:r>
    </w:p>
    <w:p w14:paraId="54A141FC" w14:textId="77777777" w:rsidR="002C5B35" w:rsidRPr="00101A41" w:rsidRDefault="002C5B35" w:rsidP="009C1404">
      <w:pPr>
        <w:numPr>
          <w:ilvl w:val="0"/>
          <w:numId w:val="41"/>
        </w:numPr>
        <w:tabs>
          <w:tab w:val="clear" w:pos="510"/>
        </w:tabs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To explain why mixing primary colors does not produce satisfactory secondary colors.</w:t>
      </w:r>
    </w:p>
    <w:p w14:paraId="496D3717" w14:textId="77777777" w:rsidR="002C5B35" w:rsidRPr="00101A41" w:rsidRDefault="002C5B35" w:rsidP="009C1404">
      <w:pPr>
        <w:numPr>
          <w:ilvl w:val="0"/>
          <w:numId w:val="41"/>
        </w:numPr>
        <w:tabs>
          <w:tab w:val="clear" w:pos="510"/>
        </w:tabs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To provide background information for the theory of primary colors.</w:t>
      </w:r>
    </w:p>
    <w:p w14:paraId="7DE73F53" w14:textId="77777777" w:rsidR="002C5B35" w:rsidRPr="00101A41" w:rsidRDefault="002C5B35" w:rsidP="009C1404">
      <w:pPr>
        <w:numPr>
          <w:ilvl w:val="0"/>
          <w:numId w:val="41"/>
        </w:numPr>
        <w:tabs>
          <w:tab w:val="clear" w:pos="510"/>
        </w:tabs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To point out the first person to propose a theory of primary colors.</w:t>
      </w:r>
    </w:p>
    <w:p w14:paraId="2B75486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32</w:t>
      </w:r>
      <w:proofErr w:type="gramStart"/>
      <w:r w:rsidRPr="00101A41">
        <w:rPr>
          <w:rFonts w:ascii="Times New Roman" w:eastAsiaTheme="majorEastAsia" w:hAnsi="Times New Roman" w:hint="eastAsia"/>
          <w:sz w:val="22"/>
          <w:szCs w:val="22"/>
        </w:rPr>
        <w:t>.According</w:t>
      </w:r>
      <w:proofErr w:type="gramEnd"/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to the professor, what were the results of Goethe</w:t>
      </w:r>
      <w:r w:rsidRPr="00101A41">
        <w:rPr>
          <w:rFonts w:ascii="Times New Roman" w:eastAsiaTheme="majorEastAsia" w:hAnsi="Times New Roman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s experiments with color?</w:t>
      </w:r>
    </w:p>
    <w:p w14:paraId="4D67EEB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Click on 2 answers</w:t>
      </w:r>
    </w:p>
    <w:p w14:paraId="273CAA29" w14:textId="77777777" w:rsidR="002C5B35" w:rsidRPr="00101A41" w:rsidRDefault="002C5B35" w:rsidP="009C1404">
      <w:pPr>
        <w:numPr>
          <w:ilvl w:val="0"/>
          <w:numId w:val="45"/>
        </w:numPr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The experiments failed to find a connection between colors and emotions.</w:t>
      </w:r>
    </w:p>
    <w:p w14:paraId="5D58A0AA" w14:textId="77777777" w:rsidR="002C5B35" w:rsidRPr="00101A41" w:rsidRDefault="002C5B35" w:rsidP="009C1404">
      <w:pPr>
        <w:numPr>
          <w:ilvl w:val="0"/>
          <w:numId w:val="45"/>
        </w:numPr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The experiments showed useful connections between color and light.</w:t>
      </w:r>
    </w:p>
    <w:p w14:paraId="2C187552" w14:textId="77777777" w:rsidR="002C5B35" w:rsidRPr="00101A41" w:rsidRDefault="002C5B35" w:rsidP="009C1404">
      <w:pPr>
        <w:numPr>
          <w:ilvl w:val="0"/>
          <w:numId w:val="45"/>
        </w:numPr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The experiments provided valuable information about the relationships between colors.</w:t>
      </w:r>
    </w:p>
    <w:p w14:paraId="4159A348" w14:textId="77777777" w:rsidR="002C5B35" w:rsidRPr="00101A41" w:rsidRDefault="002C5B35" w:rsidP="009C1404">
      <w:pPr>
        <w:numPr>
          <w:ilvl w:val="0"/>
          <w:numId w:val="45"/>
        </w:numPr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The experiments were not useful until modern psychologists reinterpreted them.</w:t>
      </w:r>
    </w:p>
    <w:p w14:paraId="26D9C87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33</w:t>
      </w:r>
      <w:proofErr w:type="gramStart"/>
      <w:r w:rsidRPr="00101A41">
        <w:rPr>
          <w:rFonts w:ascii="Times New Roman" w:eastAsiaTheme="majorEastAsia" w:hAnsi="Times New Roman" w:hint="eastAsia"/>
          <w:sz w:val="22"/>
          <w:szCs w:val="22"/>
        </w:rPr>
        <w:t>.According</w:t>
      </w:r>
      <w:proofErr w:type="gramEnd"/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to the </w:t>
      </w:r>
      <w:r w:rsidRPr="00101A41">
        <w:rPr>
          <w:rFonts w:ascii="Times New Roman" w:eastAsiaTheme="majorEastAsia" w:hAnsi="Times New Roman"/>
          <w:sz w:val="22"/>
          <w:szCs w:val="22"/>
        </w:rPr>
        <w:t>professor,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</w:t>
      </w:r>
      <w:r w:rsidRPr="00101A41">
        <w:rPr>
          <w:rFonts w:ascii="Times New Roman" w:eastAsiaTheme="majorEastAsia" w:hAnsi="Times New Roman"/>
          <w:sz w:val="22"/>
          <w:szCs w:val="22"/>
        </w:rPr>
        <w:t>why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did Runge choose the colors red, yellow, and blue as the </w:t>
      </w:r>
      <w:r w:rsidRPr="00101A41">
        <w:rPr>
          <w:rFonts w:ascii="Times New Roman" w:eastAsiaTheme="majorEastAsia" w:hAnsi="Times New Roman"/>
          <w:sz w:val="22"/>
          <w:szCs w:val="22"/>
        </w:rPr>
        <w:t>three primary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colors?</w:t>
      </w:r>
    </w:p>
    <w:p w14:paraId="0BED3A41" w14:textId="77777777" w:rsidR="002C5B35" w:rsidRPr="00101A41" w:rsidRDefault="002C5B35" w:rsidP="009C1404">
      <w:pPr>
        <w:numPr>
          <w:ilvl w:val="0"/>
          <w:numId w:val="47"/>
        </w:numPr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He felt they represented natural light at different times of the day.</w:t>
      </w:r>
    </w:p>
    <w:p w14:paraId="26E09719" w14:textId="77777777" w:rsidR="002C5B35" w:rsidRPr="00101A41" w:rsidRDefault="002C5B35" w:rsidP="009C1404">
      <w:pPr>
        <w:numPr>
          <w:ilvl w:val="0"/>
          <w:numId w:val="47"/>
        </w:numPr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He noticed that they were the favorite colors of Romantic painters.</w:t>
      </w:r>
    </w:p>
    <w:p w14:paraId="11115880" w14:textId="77777777" w:rsidR="002C5B35" w:rsidRPr="00101A41" w:rsidRDefault="002C5B35" w:rsidP="009C1404">
      <w:pPr>
        <w:numPr>
          <w:ilvl w:val="0"/>
          <w:numId w:val="47"/>
        </w:numPr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He performed several scientific experiments that suggested those colors.</w:t>
      </w:r>
    </w:p>
    <w:p w14:paraId="617CE5BD" w14:textId="77777777" w:rsidR="002C5B35" w:rsidRPr="00101A41" w:rsidRDefault="002C5B35" w:rsidP="009C1404">
      <w:pPr>
        <w:numPr>
          <w:ilvl w:val="0"/>
          <w:numId w:val="47"/>
        </w:numPr>
        <w:spacing w:line="360" w:lineRule="auto"/>
        <w:ind w:left="420" w:hanging="420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He read a book by Goethe and agreed with Goethe</w:t>
      </w:r>
      <w:r w:rsidRPr="00101A41">
        <w:rPr>
          <w:rFonts w:ascii="Times New Roman" w:eastAsiaTheme="majorEastAsia" w:hAnsi="Times New Roman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s choices of colors.</w:t>
      </w:r>
    </w:p>
    <w:p w14:paraId="0F86693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34.What does the professor imply when he says this: 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重听题</w:t>
      </w:r>
    </w:p>
    <w:p w14:paraId="327E3500" w14:textId="77777777" w:rsidR="002C5B35" w:rsidRPr="00101A41" w:rsidRDefault="002C5B35" w:rsidP="009C1404">
      <w:pPr>
        <w:numPr>
          <w:ilvl w:val="0"/>
          <w:numId w:val="117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Many people have proposed theories about primary colors.</w:t>
      </w:r>
    </w:p>
    <w:p w14:paraId="2EC3FD52" w14:textId="77777777" w:rsidR="002C5B35" w:rsidRPr="00101A41" w:rsidRDefault="002C5B35" w:rsidP="009C1404">
      <w:pPr>
        <w:numPr>
          <w:ilvl w:val="0"/>
          <w:numId w:val="117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Goethe discovered the primary colors by accident.</w:t>
      </w:r>
    </w:p>
    <w:p w14:paraId="2FD9EEBC" w14:textId="77777777" w:rsidR="002C5B35" w:rsidRPr="00101A41" w:rsidRDefault="002C5B35" w:rsidP="009C1404">
      <w:pPr>
        <w:numPr>
          <w:ilvl w:val="0"/>
          <w:numId w:val="117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Goethe probably developed the primary color theory before reading Runge</w:t>
      </w:r>
      <w:r w:rsidRPr="00101A41">
        <w:rPr>
          <w:rFonts w:ascii="Times New Roman" w:eastAsiaTheme="majorEastAsia" w:hAnsi="Times New Roman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s letter.</w:t>
      </w:r>
    </w:p>
    <w:p w14:paraId="56A861C3" w14:textId="77777777" w:rsidR="002C5B35" w:rsidRPr="00101A41" w:rsidRDefault="002C5B35" w:rsidP="009C1404">
      <w:pPr>
        <w:numPr>
          <w:ilvl w:val="0"/>
          <w:numId w:val="117"/>
        </w:numPr>
        <w:tabs>
          <w:tab w:val="clear" w:pos="420"/>
        </w:tabs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Goethe may have been influenced by Runge</w:t>
      </w:r>
      <w:r w:rsidRPr="00101A41">
        <w:rPr>
          <w:rFonts w:ascii="Times New Roman" w:eastAsiaTheme="majorEastAsia" w:hAnsi="Times New Roman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s ideas about primary colors.</w:t>
      </w:r>
    </w:p>
    <w:p w14:paraId="14BB49E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00F41D7" w14:textId="54F540BB" w:rsidR="002C5B35" w:rsidRPr="00101A41" w:rsidRDefault="002C5B35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72" w:name="_Toc397763813"/>
      <w:r w:rsidRPr="00101A41">
        <w:rPr>
          <w:rFonts w:eastAsiaTheme="majorEastAsia" w:cs="Arial" w:hint="eastAsia"/>
          <w:b w:val="0"/>
          <w:sz w:val="22"/>
          <w:szCs w:val="22"/>
        </w:rPr>
        <w:t>TPO</w:t>
      </w:r>
      <w:r w:rsidR="00E21FCD" w:rsidRPr="00101A41">
        <w:rPr>
          <w:rFonts w:eastAsiaTheme="majorEastAsia" w:cs="Arial" w:hint="eastAsia"/>
          <w:b w:val="0"/>
          <w:sz w:val="22"/>
          <w:szCs w:val="22"/>
        </w:rPr>
        <w:t>-</w:t>
      </w:r>
      <w:r w:rsidRPr="00101A41">
        <w:rPr>
          <w:rFonts w:eastAsiaTheme="majorEastAsia" w:cs="Arial" w:hint="eastAsia"/>
          <w:b w:val="0"/>
          <w:sz w:val="22"/>
          <w:szCs w:val="22"/>
        </w:rPr>
        <w:t>28</w:t>
      </w:r>
      <w:bookmarkEnd w:id="72"/>
    </w:p>
    <w:p w14:paraId="145DB8E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Section 1</w:t>
      </w:r>
    </w:p>
    <w:p w14:paraId="6A8B9A6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Conversation 1</w:t>
      </w:r>
    </w:p>
    <w:p w14:paraId="08AE965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What is the conversation mainly about?</w:t>
      </w:r>
    </w:p>
    <w:p w14:paraId="2CCA614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Criticisms of Dewey’s political philosophy</w:t>
      </w:r>
    </w:p>
    <w:p w14:paraId="6B03645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Methods for leading a discussion group</w:t>
      </w:r>
    </w:p>
    <w:p w14:paraId="7C2D659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Recent changes made to a reference document</w:t>
      </w:r>
    </w:p>
    <w:p w14:paraId="749F927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Problems with the organization of a paper</w:t>
      </w:r>
    </w:p>
    <w:p w14:paraId="28C3EBF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F40A79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2.Why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is the student late for his meeting?</w:t>
      </w:r>
    </w:p>
    <w:p w14:paraId="6E69460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Seeing the doctor longer than expected</w:t>
      </w:r>
    </w:p>
    <w:p w14:paraId="57B0918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No nearby parking spaces where available</w:t>
      </w:r>
    </w:p>
    <w:p w14:paraId="2BCB9BD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His soccer practice lasted longer than usual</w:t>
      </w:r>
    </w:p>
    <w:p w14:paraId="3D258E7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He had problems printing his paper</w:t>
      </w:r>
    </w:p>
    <w:p w14:paraId="64D780D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3. What revision does the student need to make to his paper? (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click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on 3 answers)</w:t>
      </w:r>
    </w:p>
    <w:p w14:paraId="3A776E0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Describe the influences on Dewey in more detail</w:t>
      </w:r>
    </w:p>
    <w:p w14:paraId="12C426C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Expand the introductory biographical sketch</w:t>
      </w:r>
    </w:p>
    <w:p w14:paraId="0A0FA6C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Remove unnecessary content throughout the paper</w:t>
      </w:r>
    </w:p>
    <w:p w14:paraId="157D48D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Use consistent references throughout the paper</w:t>
      </w:r>
    </w:p>
    <w:p w14:paraId="0260AE0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E.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 Add an explanation of Dewey’s view on individuality</w:t>
      </w:r>
    </w:p>
    <w:p w14:paraId="5200624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3C66E8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4. Why does the professor mention the political science club?</w:t>
      </w:r>
    </w:p>
    <w:p w14:paraId="1E8ACE6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encourage the student to run for club president</w:t>
      </w:r>
    </w:p>
    <w:p w14:paraId="4E1D9A2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point out that John Dewey was a member of a similar club</w:t>
      </w:r>
    </w:p>
    <w:p w14:paraId="60AF248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suggest an activity that might interest the student</w:t>
      </w:r>
    </w:p>
    <w:p w14:paraId="3A1A2E6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indicate where the student can get help with his paper</w:t>
      </w:r>
    </w:p>
    <w:p w14:paraId="1972346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D5216B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5.Why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professor say this? </w:t>
      </w:r>
    </w:p>
    <w:p w14:paraId="613EFBA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find out how many drafts the student wrote</w:t>
      </w:r>
    </w:p>
    <w:p w14:paraId="4849B30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encourage the student to review his own work</w:t>
      </w:r>
    </w:p>
    <w:p w14:paraId="4E64E5B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emphasize the need for the student to follow the guidelines</w:t>
      </w:r>
    </w:p>
    <w:p w14:paraId="0FCD416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propose a different solution to the problem</w:t>
      </w:r>
    </w:p>
    <w:p w14:paraId="5051B39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Lecture 1</w:t>
      </w:r>
    </w:p>
    <w:p w14:paraId="6962F4F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6. What is the lecture mainly about?</w:t>
      </w:r>
    </w:p>
    <w:p w14:paraId="145D0E3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importance of Locke’s views to modern philosophical thought</w:t>
      </w:r>
    </w:p>
    <w:p w14:paraId="50F6FCF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How Descartes’ view of knowledge influenced trends in Western philosophy</w:t>
      </w:r>
    </w:p>
    <w:p w14:paraId="2E53774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How two philosophers viewed foundational knowledge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claims</w:t>
      </w:r>
      <w:proofErr w:type="gramEnd"/>
    </w:p>
    <w:p w14:paraId="5313E00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difference between foundationalism and methodological doubt</w:t>
      </w:r>
    </w:p>
    <w:p w14:paraId="3C86EC8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7.Why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professor mention a house?</w:t>
      </w:r>
    </w:p>
    <w:p w14:paraId="1F2BB08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explain an idea about the organization of human knowledge</w:t>
      </w:r>
    </w:p>
    <w:p w14:paraId="6A21316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To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Illustrate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the unreliability of our perception of physical objects</w:t>
      </w:r>
    </w:p>
    <w:p w14:paraId="1671BD0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clarify the difference between two points of view about the basis of human knowledge</w:t>
      </w:r>
    </w:p>
    <w:p w14:paraId="246E53C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remind students of a point he made about Descartes in a previous lecture</w:t>
      </w:r>
    </w:p>
    <w:p w14:paraId="3790815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8.What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did Locke believe to be the most basic type of human knowledge?</w:t>
      </w:r>
    </w:p>
    <w:p w14:paraId="3DBD9E3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Knowledge of one’s own existence</w:t>
      </w:r>
    </w:p>
    <w:p w14:paraId="2E6CBBF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Knowledge acquired through the senses</w:t>
      </w:r>
    </w:p>
    <w:p w14:paraId="1C73CDD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Knowledge humans are born with</w:t>
      </w:r>
    </w:p>
    <w:p w14:paraId="21ACAC8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Knowledge passed down from previous generations</w:t>
      </w:r>
    </w:p>
    <w:p w14:paraId="7862FDA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9. According to the professor, what was Descartes’ purpose for using methodological doubt?</w:t>
      </w:r>
    </w:p>
    <w:p w14:paraId="08A99DE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discover what can be considered foundational knowledge claims.</w:t>
      </w:r>
    </w:p>
    <w:p w14:paraId="6E1B5D3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challenge the philosophical concept of foundationalism</w:t>
      </w:r>
    </w:p>
    <w:p w14:paraId="2AD4E17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show that one’s existence cannot be proven</w:t>
      </w:r>
    </w:p>
    <w:p w14:paraId="43D9CF0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demonstrate that Locke’s views were essentially correct</w:t>
      </w:r>
    </w:p>
    <w:p w14:paraId="15E7CF4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10. For Descartes, what was the significance of dreaming?</w:t>
      </w:r>
    </w:p>
    <w:p w14:paraId="7907B62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He believed that his best ideas came to him in dreams</w:t>
      </w:r>
    </w:p>
    <w:p w14:paraId="37E4BEF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He regarded dreaming as the strongest proof that human exists.</w:t>
      </w:r>
    </w:p>
    <w:p w14:paraId="5D7E71F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Dreaming supports his contention that reality has many aspects</w:t>
      </w:r>
    </w:p>
    <w:p w14:paraId="56E76DC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Dreaming illustrates why human experience of reality cannot always be trusted</w:t>
      </w:r>
    </w:p>
    <w:p w14:paraId="076AF24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11. According to Descartes, what type of belief should serve as a foundation for all other knowledge claims?</w:t>
      </w:r>
    </w:p>
    <w:p w14:paraId="2CDCCA0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A belief that is consistent with what one sees and hears</w:t>
      </w:r>
    </w:p>
    <w:p w14:paraId="2D40737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A belief that most other people share</w:t>
      </w:r>
    </w:p>
    <w:p w14:paraId="1C9BA50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A belief that one has held since childhood</w:t>
      </w:r>
    </w:p>
    <w:p w14:paraId="1A15F75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A belief that cannot be false</w:t>
      </w:r>
    </w:p>
    <w:p w14:paraId="57BEDEF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Lecture 2</w:t>
      </w:r>
    </w:p>
    <w:p w14:paraId="507C3DB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12. What is the main purpose of the lecture?</w:t>
      </w:r>
    </w:p>
    <w:p w14:paraId="4959423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show that some birds have cognitive skills similar to those of primates</w:t>
      </w:r>
    </w:p>
    <w:p w14:paraId="004F226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explain how the brains of certain primates and birds evolved</w:t>
      </w:r>
    </w:p>
    <w:p w14:paraId="76E7E07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To compare different tests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that measure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the cognitive abilities of animals</w:t>
      </w:r>
    </w:p>
    <w:p w14:paraId="389B62F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describe a study of the relationship between brain size and cognitive abilities</w:t>
      </w:r>
    </w:p>
    <w:p w14:paraId="3C3174D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13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.When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giving magpies the mirror mark test, why did researchers place the mark on the magpies’ throats?</w:t>
      </w:r>
    </w:p>
    <w:p w14:paraId="505BB89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Throat markings trigger aggressive behavior in other magpies</w:t>
      </w:r>
    </w:p>
    <w:p w14:paraId="69C54EF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Throat markings are extremely rare in magpies.</w:t>
      </w:r>
    </w:p>
    <w:p w14:paraId="51728EC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Magpies cannot see their own throats without looking in a mirror.</w:t>
      </w:r>
    </w:p>
    <w:p w14:paraId="32DD361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Magpies cannot easily remove a mark form their throats.</w:t>
      </w:r>
    </w:p>
    <w:p w14:paraId="6B713EF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14</w:t>
      </w:r>
      <w:proofErr w:type="gramStart"/>
      <w:r w:rsidRPr="00101A41">
        <w:rPr>
          <w:rFonts w:ascii="Times New Roman" w:eastAsiaTheme="majorEastAsia" w:hAnsi="Times New Roman" w:hint="eastAsia"/>
          <w:sz w:val="22"/>
          <w:szCs w:val="22"/>
        </w:rPr>
        <w:t>.According</w:t>
      </w:r>
      <w:proofErr w:type="gramEnd"/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 to the professor, some corvids are known to hide their food. What possible reason does she provide for this behavior</w:t>
      </w:r>
      <w:proofErr w:type="gramStart"/>
      <w:r w:rsidRPr="00101A41">
        <w:rPr>
          <w:rFonts w:ascii="Times New Roman" w:eastAsiaTheme="majorEastAsia" w:hAnsi="Times New Roman" w:hint="eastAsia"/>
          <w:sz w:val="22"/>
          <w:szCs w:val="22"/>
        </w:rPr>
        <w:t>?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（</w:t>
      </w:r>
      <w:proofErr w:type="gramEnd"/>
      <w:r w:rsidRPr="00101A41">
        <w:rPr>
          <w:rFonts w:ascii="Times New Roman" w:eastAsiaTheme="majorEastAsia" w:hAnsi="Times New Roman" w:hint="eastAsia"/>
          <w:sz w:val="22"/>
          <w:szCs w:val="22"/>
        </w:rPr>
        <w:t>click on 2 answers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）</w:t>
      </w:r>
    </w:p>
    <w:p w14:paraId="72885F9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are ensuring that they will have food to eat at a later point in time</w:t>
      </w:r>
    </w:p>
    <w:p w14:paraId="74C72A8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want to keep their food in a single location that they can easily defend</w:t>
      </w:r>
    </w:p>
    <w:p w14:paraId="17B813D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have been conditioned to exhibit this type of behavior</w:t>
      </w:r>
    </w:p>
    <w:p w14:paraId="0BDE67B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may be projecting their own behavior tendencies onto their corvids</w:t>
      </w:r>
    </w:p>
    <w:p w14:paraId="6E3CAE7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15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is the professor’s attitude toward the study on pigeons and mirror self-recognition?</w:t>
      </w:r>
    </w:p>
    <w:p w14:paraId="28FD074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She is surprised that studies have not been replicated</w:t>
      </w:r>
    </w:p>
    <w:p w14:paraId="0E0D341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She believes the study’s findings are not very meaningful</w:t>
      </w:r>
    </w:p>
    <w:p w14:paraId="2B94358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She expects that further studies will show similar results</w:t>
      </w:r>
    </w:p>
    <w:p w14:paraId="6FD5D6A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She thinks that it confirms what is known about magpies and jays</w:t>
      </w:r>
    </w:p>
    <w:p w14:paraId="7998AC5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1197AF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16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professor imply about animals that exhibit mirror self-recognition?</w:t>
      </w:r>
    </w:p>
    <w:p w14:paraId="798F80C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acquired this ability through recent evolutionary changes</w:t>
      </w:r>
    </w:p>
    <w:p w14:paraId="114CB99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are not necessarily more intelligent than other animals</w:t>
      </w:r>
    </w:p>
    <w:p w14:paraId="4778F1E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Their brains all have an identical structure that governs this ability</w:t>
      </w:r>
    </w:p>
    <w:p w14:paraId="05E61F0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may be able to understand another animal’s perspective</w:t>
      </w:r>
    </w:p>
    <w:p w14:paraId="684090F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006AD5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17. According to the professor, what conclusion can be drawn from what is now known about corvids’ brains?</w:t>
      </w:r>
    </w:p>
    <w:p w14:paraId="6B340F3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area in corvids’ brains that governs cognitive functions governs other function as well.</w:t>
      </w:r>
    </w:p>
    <w:p w14:paraId="47385E1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Corvids’ brains have evolved in the same way as other birds’ brains, only more rapidly.</w:t>
      </w:r>
    </w:p>
    <w:p w14:paraId="587E595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Corvids’ and primates’ brains have evolved differently but have some similar cognitive abilities</w:t>
      </w:r>
    </w:p>
    <w:p w14:paraId="023564C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cognitive abilities of different types of corvids vary greatly.</w:t>
      </w:r>
    </w:p>
    <w:p w14:paraId="5567CC6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Section 2</w:t>
      </w:r>
    </w:p>
    <w:p w14:paraId="0A1A834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Conversation 1</w:t>
      </w:r>
    </w:p>
    <w:p w14:paraId="362A700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1.Why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man go to see the professor?</w:t>
      </w:r>
    </w:p>
    <w:p w14:paraId="151818A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learn more about his student teaching assignment</w:t>
      </w:r>
    </w:p>
    <w:p w14:paraId="5876984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discuss the best time to complete his senior thesis</w:t>
      </w:r>
    </w:p>
    <w:p w14:paraId="58BCE54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discuss the possibility of changing the topic of his senior thesis</w:t>
      </w:r>
    </w:p>
    <w:p w14:paraId="61B5074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find out whether the professor will be his advisor for his senior thesis</w:t>
      </w:r>
    </w:p>
    <w:p w14:paraId="78E4D58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2.What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is the man’s concern about the second half of the academic year?</w:t>
      </w:r>
    </w:p>
    <w:p w14:paraId="7DE098B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He will not have time to do the necessary research for his senior thesis</w:t>
      </w:r>
    </w:p>
    <w:p w14:paraId="2C4FD4A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He will not be allowed to write his senior thesis on his topic choice</w:t>
      </w:r>
    </w:p>
    <w:p w14:paraId="0D9D4C8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His senior thesis adviser will not be on campus</w:t>
      </w:r>
    </w:p>
    <w:p w14:paraId="668EA72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His student teaching requirement will not be complete before the thesis is due.</w:t>
      </w:r>
    </w:p>
    <w:p w14:paraId="09B016A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3.What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man imply Professor Johnson?</w:t>
      </w:r>
    </w:p>
    <w:p w14:paraId="4362E6E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His sabbatical may last longer than expected</w:t>
      </w:r>
    </w:p>
    <w:p w14:paraId="44420A8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His research is highly respected throughout the world.</w:t>
      </w:r>
    </w:p>
    <w:p w14:paraId="3499F31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He is the English Department’s specialist on Chaucer</w:t>
      </w:r>
    </w:p>
    <w:p w14:paraId="110FBFB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He is probably familiar with the literature of the Renaissance</w:t>
      </w:r>
    </w:p>
    <w:p w14:paraId="243A2A0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66ABC2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4.Why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man want to write his senior thesis on the Canterbury Tales? (Click on 2 answers)</w:t>
      </w:r>
    </w:p>
    <w:p w14:paraId="27C2440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He studies it during his favorite course in high school</w:t>
      </w:r>
    </w:p>
    <w:p w14:paraId="62B851B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He has already received approval for the paper from his professor</w:t>
      </w:r>
    </w:p>
    <w:p w14:paraId="542330B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He thinks that the knowledge might help him in graduate school</w:t>
      </w:r>
    </w:p>
    <w:p w14:paraId="6510E3E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He has great admiration for Chaucer</w:t>
      </w:r>
    </w:p>
    <w:p w14:paraId="5402EAD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 xml:space="preserve">5. Why does the professor say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this: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</w:t>
      </w:r>
    </w:p>
    <w:p w14:paraId="0EF7BAC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A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．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ab/>
        <w:t>She is uncertain whether the man will be able to finish his paper before the end of the summer</w:t>
      </w:r>
    </w:p>
    <w:p w14:paraId="50C5567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B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．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ab/>
        <w:t>She thinks the man will need to do a lot of preparation to write on a new topic</w:t>
      </w:r>
    </w:p>
    <w:p w14:paraId="3D93A5F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C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．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ab/>
        <w:t>She wants to encourage the man to choose a new advisor for his paper</w:t>
      </w:r>
    </w:p>
    <w:p w14:paraId="6453DE0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D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．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ab/>
        <w:t>She wants the man to select a new topic for his paper during the summer.</w:t>
      </w:r>
    </w:p>
    <w:p w14:paraId="0079D42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CCD216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486631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Lecture 1</w:t>
      </w:r>
    </w:p>
    <w:p w14:paraId="7293B73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6.What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is the lecture mainly about?</w:t>
      </w:r>
    </w:p>
    <w:p w14:paraId="27E9186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difference in how humans and plants sense light</w:t>
      </w:r>
    </w:p>
    <w:p w14:paraId="345A8D8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An explanation of an experiment on color and wavelength</w:t>
      </w:r>
    </w:p>
    <w:p w14:paraId="10F4208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How plants sense and respond to different wavelengths of light</w:t>
      </w:r>
    </w:p>
    <w:p w14:paraId="0091970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process by which photoreceptors distinguish wavelengths of light</w:t>
      </w:r>
    </w:p>
    <w:p w14:paraId="6C5B4D7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7. According to the professor, what is one way that a plant reacts to changes in the number of hours of sunlight?</w:t>
      </w:r>
    </w:p>
    <w:p w14:paraId="05B7C65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plant absorbs different wavelengths of light.</w:t>
      </w:r>
    </w:p>
    <w:p w14:paraId="7640E39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plant begins to flower or stops flowering</w:t>
      </w:r>
    </w:p>
    <w:p w14:paraId="326774C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number of photoreceptors in the plant increase</w:t>
      </w:r>
    </w:p>
    <w:p w14:paraId="45F842E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plant’s rate of photosynthesis increase</w:t>
      </w:r>
    </w:p>
    <w:p w14:paraId="602C33E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ACFC21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8. Why does the professor think that it is inappropriate for certain wavelengths of light to be named “far-red”?</w:t>
      </w:r>
    </w:p>
    <w:p w14:paraId="2F54D2E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Far-red wavelengths appear identical to read wavelengths to the human eye.</w:t>
      </w:r>
    </w:p>
    <w:p w14:paraId="642BC1C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Far-red wavelengths have the same effects on plants as red wavelengths do.</w:t>
      </w:r>
    </w:p>
    <w:p w14:paraId="7DB5012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Far-red wavelengths travel shorter distances than red wavelengths do</w:t>
      </w:r>
    </w:p>
    <w:p w14:paraId="23F9E83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Far-red wavelengths are not perceived as red by the human eye </w:t>
      </w:r>
    </w:p>
    <w:p w14:paraId="454D947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C456BF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9. What point does the professor make when she discusses the red light and far-red light that reaches plants?</w:t>
      </w:r>
    </w:p>
    <w:p w14:paraId="1E4B378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All of the far-red light that reaches plants is used for photosynthesis</w:t>
      </w:r>
    </w:p>
    <w:p w14:paraId="469CE46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Plants flower more rapidly in response to far-red light than to red light.</w:t>
      </w:r>
    </w:p>
    <w:p w14:paraId="0BF2C7B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Plants absorb more of the red light that reaches them than of the far-red light.</w:t>
      </w:r>
    </w:p>
    <w:p w14:paraId="7BE3925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Red light is absorbed more slowly by plants than far-red light is.</w:t>
      </w:r>
    </w:p>
    <w:p w14:paraId="6471E08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FC0966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10. According to the professor, how does a plant typically react when it senses a high ratio of far-red light to red light?</w:t>
      </w:r>
    </w:p>
    <w:p w14:paraId="1A56E01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It slows down its growth</w:t>
      </w:r>
    </w:p>
    <w:p w14:paraId="11DE75F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It begins photosynthesis</w:t>
      </w:r>
    </w:p>
    <w:p w14:paraId="1E61633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It produces more photoreceptors</w:t>
      </w:r>
    </w:p>
    <w:p w14:paraId="192936C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It starts to release its seeds</w:t>
      </w:r>
    </w:p>
    <w:p w14:paraId="5D27A11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45D15E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11. In the Pampas experiment, what was the function of the LEDs? </w:t>
      </w:r>
    </w:p>
    <w:p w14:paraId="121D16A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stimulate photosynthesis</w:t>
      </w:r>
    </w:p>
    <w:p w14:paraId="00F9F9A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stimulate red light</w:t>
      </w:r>
    </w:p>
    <w:p w14:paraId="10EC3DD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To add to the intensity of the sunlight </w:t>
      </w:r>
    </w:p>
    <w:p w14:paraId="520DFCD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provide additional far-red light</w:t>
      </w:r>
    </w:p>
    <w:p w14:paraId="7DAA646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Lecture 2</w:t>
      </w:r>
    </w:p>
    <w:p w14:paraId="0CDA380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12. What does the professor mainly discuss?</w:t>
      </w:r>
    </w:p>
    <w:p w14:paraId="2AA44D5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Evidence of an ancient civilization in central Asia</w:t>
      </w:r>
    </w:p>
    <w:p w14:paraId="7C38ED6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Archaeological techniques used to uncover ancient settlements</w:t>
      </w:r>
    </w:p>
    <w:p w14:paraId="2EF89BF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controversy concerning an archaeological find in central Asia</w:t>
      </w:r>
    </w:p>
    <w:p w14:paraId="1283AC2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Methods used to preserve archaeological sites in arid areas.</w:t>
      </w:r>
    </w:p>
    <w:p w14:paraId="606FCC6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C005CE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13. What point does the professor make about mound sites?</w:t>
      </w:r>
    </w:p>
    <w:p w14:paraId="74F92EE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are easier to excavate than other types of archaeological sites</w:t>
      </w:r>
    </w:p>
    <w:p w14:paraId="1689797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often provide information about several generations of people</w:t>
      </w:r>
    </w:p>
    <w:p w14:paraId="33047A9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often contain evidence of trade</w:t>
      </w:r>
    </w:p>
    <w:p w14:paraId="4DE059A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Most have been found in what are now desert areas.</w:t>
      </w:r>
    </w:p>
    <w:p w14:paraId="32DB871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14. What does the professor compare Gonur-depe to ancient Egypt?</w:t>
      </w:r>
    </w:p>
    <w:p w14:paraId="2AD9BAF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point out that Gonur-depe existed earlier than other ancient civilizations</w:t>
      </w:r>
    </w:p>
    <w:p w14:paraId="7DE6987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emphasize that the findings at Gonur-depe are evidence of an advanced civilization</w:t>
      </w:r>
    </w:p>
    <w:p w14:paraId="12747F1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demonstrate that the findings at these locations have little in common</w:t>
      </w:r>
    </w:p>
    <w:p w14:paraId="1A3CC8D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suggest that discovery of Gonur-depe will lead to more research in Egypt</w:t>
      </w:r>
    </w:p>
    <w:p w14:paraId="28F0882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15. What does the professor imply about the people of Gonur-depe?</w:t>
      </w:r>
    </w:p>
    <w:p w14:paraId="2EA47A5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avoided contact with people from other areas</w:t>
      </w:r>
    </w:p>
    <w:p w14:paraId="76F72A1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inhabited Gonur-depe before resettling in Egypt</w:t>
      </w:r>
    </w:p>
    <w:p w14:paraId="031661D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were skilled in jewelry making</w:t>
      </w:r>
    </w:p>
    <w:p w14:paraId="0CB4327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modeled their city after cities in China.</w:t>
      </w:r>
    </w:p>
    <w:p w14:paraId="78011CB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DB81B6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16. Settlements existed at the Gonur-depe site for only a few hundred years. What does the professor say might explain this fact? (Click on 2 answers)</w:t>
      </w:r>
    </w:p>
    <w:p w14:paraId="7B00E5B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Wars with neighboring settlements</w:t>
      </w:r>
    </w:p>
    <w:p w14:paraId="6C794B0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Destruction caused by an earthquake</w:t>
      </w:r>
    </w:p>
    <w:p w14:paraId="044082E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Changes in the course of the Murgab River</w:t>
      </w:r>
    </w:p>
    <w:p w14:paraId="39EA50F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Frequent flooding of the Murgab River</w:t>
      </w:r>
    </w:p>
    <w:p w14:paraId="6D30583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17. What is the professor’s opinion about the future of the Gonur-depe site?</w:t>
      </w:r>
    </w:p>
    <w:p w14:paraId="72B5ED7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She believes it would be a mistake to alter its original form</w:t>
      </w:r>
    </w:p>
    <w:p w14:paraId="48637E7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She doubts the ruins will deteriorate further</w:t>
      </w:r>
    </w:p>
    <w:p w14:paraId="2BF86B4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She thinks other sites are more deserving of researchers’ attention.</w:t>
      </w:r>
    </w:p>
    <w:p w14:paraId="74389C3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She is not convinced it will be restored.</w:t>
      </w:r>
    </w:p>
    <w:p w14:paraId="3ACEF6B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0DC0F51" w14:textId="301B41E7" w:rsidR="002C5B35" w:rsidRPr="00101A41" w:rsidRDefault="002C5B35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73" w:name="_Toc397763814"/>
      <w:r w:rsidRPr="00101A41">
        <w:rPr>
          <w:rFonts w:eastAsiaTheme="majorEastAsia" w:cs="Arial" w:hint="eastAsia"/>
          <w:b w:val="0"/>
          <w:sz w:val="22"/>
          <w:szCs w:val="22"/>
        </w:rPr>
        <w:t>TPO</w:t>
      </w:r>
      <w:r w:rsidR="00F751F9" w:rsidRPr="00101A41">
        <w:rPr>
          <w:rFonts w:eastAsiaTheme="majorEastAsia" w:cs="Arial" w:hint="eastAsia"/>
          <w:b w:val="0"/>
          <w:sz w:val="22"/>
          <w:szCs w:val="22"/>
        </w:rPr>
        <w:t>-</w:t>
      </w:r>
      <w:r w:rsidRPr="00101A41">
        <w:rPr>
          <w:rFonts w:eastAsiaTheme="majorEastAsia" w:cs="Arial" w:hint="eastAsia"/>
          <w:b w:val="0"/>
          <w:sz w:val="22"/>
          <w:szCs w:val="22"/>
        </w:rPr>
        <w:t>29</w:t>
      </w:r>
      <w:bookmarkEnd w:id="73"/>
    </w:p>
    <w:p w14:paraId="054476C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Conversation-1</w:t>
      </w:r>
    </w:p>
    <w:p w14:paraId="2E8DC72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is the conversation mainly about?</w:t>
      </w:r>
    </w:p>
    <w:p w14:paraId="101CE2C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What the deadline to register for a Japanese class is.</w:t>
      </w:r>
    </w:p>
    <w:p w14:paraId="3F33CE9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Why a class the woman chose may not be suitable for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her .</w:t>
      </w:r>
      <w:proofErr w:type="gramEnd"/>
    </w:p>
    <w:p w14:paraId="4188835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How the woman can fix an unexpected problem with her class schedule.</w:t>
      </w:r>
    </w:p>
    <w:p w14:paraId="2D2290D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How first-year students can get permission to take an extra class.</w:t>
      </w:r>
    </w:p>
    <w:p w14:paraId="221A8C5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man tell the woman that Japanese classes are popular?</w:t>
      </w:r>
    </w:p>
    <w:p w14:paraId="6F86234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imply that a Japanese class is unlikely to be canceled.</w:t>
      </w:r>
    </w:p>
    <w:p w14:paraId="0804D79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explain why the woman should have registered for the class sooner.</w:t>
      </w:r>
    </w:p>
    <w:p w14:paraId="3CD0036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encourage the woman to consider taking Japanese.</w:t>
      </w:r>
    </w:p>
    <w:p w14:paraId="131EE20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convince the woman to wait until next semester to take a Japanese class.</w:t>
      </w:r>
    </w:p>
    <w:p w14:paraId="22D10F9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man ask the woman if she registered for classes online?</w:t>
      </w:r>
    </w:p>
    <w:p w14:paraId="494EE0E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explain that she should have registered at the registrar’s office.</w:t>
      </w:r>
    </w:p>
    <w:p w14:paraId="7217C73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find out if there is a record of her registration in the computer.</w:t>
      </w:r>
    </w:p>
    <w:p w14:paraId="1542E1D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suggest a more efficient way to register for classes.</w:t>
      </w:r>
    </w:p>
    <w:p w14:paraId="41DE28E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determine if she received confirmation of her registration.</w:t>
      </w:r>
    </w:p>
    <w:p w14:paraId="02D40A2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man suggest the woman do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?Click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on 2 answers.</w:t>
      </w:r>
    </w:p>
    <w:p w14:paraId="1B97152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Put her name on a waiting list.</w:t>
      </w:r>
    </w:p>
    <w:p w14:paraId="0E14150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Get the professor to sign a form granting her permission to take the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class.</w:t>
      </w:r>
      <w:proofErr w:type="gramEnd"/>
    </w:p>
    <w:p w14:paraId="33766D9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Identify a course she could take instead of Japanese.</w:t>
      </w:r>
    </w:p>
    <w:p w14:paraId="615692A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Speak to the head of the Japanese department.</w:t>
      </w:r>
    </w:p>
    <w:p w14:paraId="5145840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man imply when he points out that the woman is a first-year student?</w:t>
      </w:r>
    </w:p>
    <w:p w14:paraId="72E725E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woman has registered for too many classes.</w:t>
      </w:r>
    </w:p>
    <w:p w14:paraId="28A630E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woman should not be concerned if she cannot get into the Japanese class.</w:t>
      </w:r>
    </w:p>
    <w:p w14:paraId="0AAF4FC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woman should not register for advanced-level Japanese classes yet.</w:t>
      </w:r>
    </w:p>
    <w:p w14:paraId="02939BA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woman should only take required courses at this time.</w:t>
      </w:r>
    </w:p>
    <w:p w14:paraId="73C6DE6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Lecture-1</w:t>
      </w:r>
    </w:p>
    <w:p w14:paraId="2F502BD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Marine  Biology</w:t>
      </w:r>
      <w:proofErr w:type="gramEnd"/>
    </w:p>
    <w:p w14:paraId="31AE5D5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refugia</w:t>
      </w:r>
      <w:proofErr w:type="gramEnd"/>
    </w:p>
    <w:p w14:paraId="093F15E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thhe professor mainly discuss?</w:t>
      </w:r>
    </w:p>
    <w:p w14:paraId="543886E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Cause of soil diversity in old-growth forests</w:t>
      </w:r>
    </w:p>
    <w:p w14:paraId="179C1E0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results of a recent research study in a Michigan forest</w:t>
      </w:r>
    </w:p>
    <w:p w14:paraId="5B39427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impact of pedodiversity on forest growth</w:t>
      </w:r>
    </w:p>
    <w:p w14:paraId="3EB7D17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How forest management affects soil diversity</w:t>
      </w:r>
    </w:p>
    <w:p w14:paraId="2CEB438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According to the professor, in what way is the soil in forested areas generally different from soil in other areas?</w:t>
      </w:r>
    </w:p>
    <w:p w14:paraId="5889891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In forested areas, the soil tends to be wamer and moister. </w:t>
      </w:r>
    </w:p>
    <w:p w14:paraId="2F5C763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In forested areas, the chemistry of the soil changes more rapidly.</w:t>
      </w:r>
    </w:p>
    <w:p w14:paraId="0931084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In forested areas, there is usually more variability in soil types.</w:t>
      </w:r>
    </w:p>
    <w:p w14:paraId="3917913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In forested areas, there is generally more acid in the soil.</w:t>
      </w:r>
    </w:p>
    <w:p w14:paraId="582BBE4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professor suggest are the three main causes of pedodiversity in the old-growth hardwood forests she discusses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?Click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on 3 answers.</w:t>
      </w:r>
    </w:p>
    <w:p w14:paraId="212EAF7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uprooting of trees</w:t>
      </w:r>
    </w:p>
    <w:p w14:paraId="170D1DC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existence of gaps</w:t>
      </w:r>
    </w:p>
    <w:p w14:paraId="6D3C16B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Current forest-management practices</w:t>
      </w:r>
    </w:p>
    <w:p w14:paraId="35401F8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Diversity of tree species</w:t>
      </w:r>
    </w:p>
    <w:p w14:paraId="78066EF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E.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Changes in climatic conditions</w:t>
      </w:r>
    </w:p>
    <w:p w14:paraId="29DBA2F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professer mention radiation from the Sun?</w:t>
      </w:r>
    </w:p>
    <w:p w14:paraId="6A06CDC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To point out why pits and mounds have soil with unusual properties </w:t>
      </w:r>
    </w:p>
    <w:p w14:paraId="2211C13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indicate the reason some tree species thrive in Michigan while others do not</w:t>
      </w:r>
    </w:p>
    <w:p w14:paraId="1E2DEDA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give an example of a factor that cannot be reproduced in forest management</w:t>
      </w:r>
    </w:p>
    <w:p w14:paraId="630268D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help explain the effects of forest gaps on soil</w:t>
      </w:r>
    </w:p>
    <w:p w14:paraId="6E7C1BA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professor consider pedodiversity an important field of research?</w:t>
      </w:r>
    </w:p>
    <w:p w14:paraId="2A3CB31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It has challenged fundamental ideas about plant ecology.</w:t>
      </w:r>
    </w:p>
    <w:p w14:paraId="75AEB3B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It has led to significant discoveries in other fields. </w:t>
      </w:r>
    </w:p>
    <w:p w14:paraId="4A328A0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It has implications for forest management.</w:t>
      </w:r>
    </w:p>
    <w:p w14:paraId="0FE691F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It is an area of study that is often misunderstood.</w:t>
      </w:r>
    </w:p>
    <w:p w14:paraId="1B79FBD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professor give the students an article to read?</w:t>
      </w:r>
    </w:p>
    <w:p w14:paraId="31BEEB1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help them understand the relationship between forest dynamics and pedodiversity</w:t>
      </w:r>
    </w:p>
    <w:p w14:paraId="044D29C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help them understand how to approach an assignment</w:t>
      </w:r>
    </w:p>
    <w:p w14:paraId="1F492E2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provide them with more information on pits and mounds</w:t>
      </w:r>
    </w:p>
    <w:p w14:paraId="557D87F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provide them with more exposure to a controversial aspect of pedodiversity</w:t>
      </w:r>
    </w:p>
    <w:p w14:paraId="4BD5956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Lecture-2</w:t>
      </w:r>
    </w:p>
    <w:p w14:paraId="5BD14A4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History of Musical Instruments</w:t>
      </w:r>
    </w:p>
    <w:p w14:paraId="071ACEE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Cremona</w:t>
      </w:r>
    </w:p>
    <w:p w14:paraId="2A7F156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Density differential</w:t>
      </w:r>
    </w:p>
    <w:p w14:paraId="6864184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is the main purpose of the lecture?</w:t>
      </w:r>
    </w:p>
    <w:p w14:paraId="6305620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explain how musicians can perform successfully in theaters and concert halls with poor acoustics</w:t>
      </w:r>
    </w:p>
    <w:p w14:paraId="608E330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explain how the design of theaters and concert halls has changed over time</w:t>
      </w:r>
    </w:p>
    <w:p w14:paraId="4A4986B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discuss design factors that affect sound in a room</w:t>
      </w:r>
    </w:p>
    <w:p w14:paraId="01C2D4A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discuss a method to measure the reverberation time of a room</w:t>
      </w:r>
    </w:p>
    <w:p w14:paraId="2A64FC4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According to the lecture, what were Sabine’s contributions to architectural acoustics? Click on 2 answers.</w:t>
      </w:r>
    </w:p>
    <w:p w14:paraId="7F2E57E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He founded the field of architectural acoustics.</w:t>
      </w:r>
    </w:p>
    <w:p w14:paraId="2FEF274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He developed an important formula for measuring a room’s reverberation time.</w:t>
      </w:r>
    </w:p>
    <w:p w14:paraId="04C30AC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He renewed architects’ interest in ancient theaters.</w:t>
      </w:r>
    </w:p>
    <w:p w14:paraId="4981B71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He provided support for using established architectural principles in the design of concert halls.</w:t>
      </w:r>
    </w:p>
    <w:p w14:paraId="105A6AD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According to the professor, what is likely to happen if a room has a very long reverberation time?</w:t>
      </w:r>
    </w:p>
    <w:p w14:paraId="77C1806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Performers will have to make an effort to be louder.</w:t>
      </w:r>
    </w:p>
    <w:p w14:paraId="55673E5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Sound will not be scattered in all directions.</w:t>
      </w:r>
    </w:p>
    <w:p w14:paraId="74CF6A7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Older sounds will interfere with the perception of new sounds.</w:t>
      </w:r>
    </w:p>
    <w:p w14:paraId="54354A4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Only people in the center of the room will be able to hear clearly.</w:t>
      </w:r>
    </w:p>
    <w:p w14:paraId="1B6F4BD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professor mention a piano recital? Click on 2 answers.</w:t>
      </w:r>
    </w:p>
    <w:p w14:paraId="17BDBDA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illustrate that different kinds of performances require rooms with different reverberation times</w:t>
      </w:r>
    </w:p>
    <w:p w14:paraId="652209E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demonstrate that the size of the instrument can affect its acoustic properties</w:t>
      </w:r>
    </w:p>
    <w:p w14:paraId="65E3F43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cite a type of performance suitable for rectangular concert hall</w:t>
      </w:r>
    </w:p>
    <w:p w14:paraId="751D768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exemplify that the reverberation time of a room is related to its size</w:t>
      </w:r>
    </w:p>
    <w:p w14:paraId="065976A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According to the professor, what purpose do wall decorations in older concert halls serve?</w:t>
      </w:r>
    </w:p>
    <w:p w14:paraId="312AD67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make sound in the hall reverberate longer.</w:t>
      </w:r>
    </w:p>
    <w:p w14:paraId="53716FB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distribute the sound more evenly in the hall.</w:t>
      </w:r>
    </w:p>
    <w:p w14:paraId="41D8727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make large halls look smaller and more intimate.</w:t>
      </w:r>
    </w:p>
    <w:p w14:paraId="27ABF9A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They distuise structural changes made to improve sound quality. </w:t>
      </w:r>
    </w:p>
    <w:p w14:paraId="0B962F6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Why does the professor say this: 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重听题</w:t>
      </w:r>
    </w:p>
    <w:p w14:paraId="1BA535D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find out if students have understood his point</w:t>
      </w:r>
    </w:p>
    <w:p w14:paraId="2C0E83F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indicate that he will conclude the lecture soon</w:t>
      </w:r>
    </w:p>
    <w:p w14:paraId="43EA84C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introduce a factor contradicting his previous statement</w:t>
      </w:r>
    </w:p>
    <w:p w14:paraId="16F4E0D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To add emphasis to his previous statement </w:t>
      </w:r>
    </w:p>
    <w:p w14:paraId="4B639A4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Conversation-2</w:t>
      </w:r>
    </w:p>
    <w:p w14:paraId="4722C31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Chinampas</w:t>
      </w:r>
    </w:p>
    <w:p w14:paraId="1BA39B7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student go to see the professor?</w:t>
      </w:r>
    </w:p>
    <w:p w14:paraId="6E8F974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explain why he may need to hand in an assignment late</w:t>
      </w:r>
    </w:p>
    <w:p w14:paraId="15AAFBA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get instructions on how to complete an assignment</w:t>
      </w:r>
    </w:p>
    <w:p w14:paraId="5B84D12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To discuss a type a type of music his class is studying </w:t>
      </w:r>
    </w:p>
    <w:p w14:paraId="11592B8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ask if he can choose the music to write about in a listening journal</w:t>
      </w:r>
    </w:p>
    <w:p w14:paraId="24E68EE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student describe as challenging?</w:t>
      </w:r>
    </w:p>
    <w:p w14:paraId="3C05707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Comparing contemporary music to earlier musical forms</w:t>
      </w:r>
    </w:p>
    <w:p w14:paraId="37B752D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Understanding the meaning of songs that are not written in English</w:t>
      </w:r>
    </w:p>
    <w:p w14:paraId="0EF1563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Finding the time to listen to music outside of class</w:t>
      </w:r>
    </w:p>
    <w:p w14:paraId="5B84AB6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Writing critically about musical works</w:t>
      </w:r>
    </w:p>
    <w:p w14:paraId="0BB1910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student mention hip-pop music?</w:t>
      </w:r>
    </w:p>
    <w:p w14:paraId="36165D6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contrast the ways he responds to familiar and unfamiliar music</w:t>
      </w:r>
    </w:p>
    <w:p w14:paraId="13098B9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To help explain why he signed up for the professor’s course </w:t>
      </w:r>
    </w:p>
    <w:p w14:paraId="703DC80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point out its similarities to music introduced in the course</w:t>
      </w:r>
    </w:p>
    <w:p w14:paraId="0D304F2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give an example of music that features repeating rhythms</w:t>
      </w:r>
    </w:p>
    <w:p w14:paraId="115A2A8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According to the professor, what are two characteristics of the musical form the class is currently studying? Click on 2 answers.</w:t>
      </w:r>
    </w:p>
    <w:p w14:paraId="4B1DFA7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songs are sung in a low voice.</w:t>
      </w:r>
    </w:p>
    <w:p w14:paraId="581FAD3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songs have influenced other musical styles.</w:t>
      </w:r>
    </w:p>
    <w:p w14:paraId="52459B2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songs are about serious topics.</w:t>
      </w:r>
    </w:p>
    <w:p w14:paraId="535D340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songs were never written down.</w:t>
      </w:r>
    </w:p>
    <w:p w14:paraId="39A0DD3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can be inferred about the professor at the end of the conversation?</w:t>
      </w:r>
    </w:p>
    <w:p w14:paraId="6B541C9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She intends to provide all her students with additional information about the assignment.</w:t>
      </w:r>
    </w:p>
    <w:p w14:paraId="14D9A5E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She is concerned that the student may not be successful in the class.</w:t>
      </w:r>
    </w:p>
    <w:p w14:paraId="7CBD2DC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She understands that the student has less experience playing music than writing about it.</w:t>
      </w:r>
    </w:p>
    <w:p w14:paraId="00914BD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She is happy that most students in the class were able to follow her instructions.</w:t>
      </w:r>
    </w:p>
    <w:p w14:paraId="61171AF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Lecture-3</w:t>
      </w:r>
    </w:p>
    <w:p w14:paraId="3D6B1A8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is the main purpose of the lecture?</w:t>
      </w:r>
    </w:p>
    <w:p w14:paraId="50E651D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explain the method used to date Clovis caches</w:t>
      </w:r>
    </w:p>
    <w:p w14:paraId="2EDF5F6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compare two different types of Clovis caches</w:t>
      </w:r>
    </w:p>
    <w:p w14:paraId="4A5CD82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discuss possible interpretations of Clovis caches</w:t>
      </w:r>
    </w:p>
    <w:p w14:paraId="66DC234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show how caches indicate the route traveled by the Clovis people</w:t>
      </w:r>
    </w:p>
    <w:p w14:paraId="264365D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professor imply when she mentions a deviate about when the Clovis people arrived in the Americas?</w:t>
      </w:r>
    </w:p>
    <w:p w14:paraId="02A5CDC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An arrival date of 11,000 years ago is acceptable for the purpose of her lecture.</w:t>
      </w:r>
    </w:p>
    <w:p w14:paraId="2DD436B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An arrival date of 11,000 years ago is inconsistent with some aspects of Clovis culture.</w:t>
      </w:r>
    </w:p>
    <w:p w14:paraId="4144DCA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Only a few archaeologists believe the arrival date is much earlier than 11,000 years ago.</w:t>
      </w:r>
    </w:p>
    <w:p w14:paraId="09D119E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debate about the arrival date of the Clovis people has recently been settled.</w:t>
      </w:r>
    </w:p>
    <w:p w14:paraId="35DA9D3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According to the professor, what is the traditional explanation for Clovis caches?</w:t>
      </w:r>
    </w:p>
    <w:p w14:paraId="1ECDFD9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were supplies kept in storage for future use.</w:t>
      </w:r>
    </w:p>
    <w:p w14:paraId="5F86E6B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were valuable items for trading with other groups.</w:t>
      </w:r>
    </w:p>
    <w:p w14:paraId="554EF32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were carved objects that served as maps.</w:t>
      </w:r>
    </w:p>
    <w:p w14:paraId="50D2B06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were forms of communication.</w:t>
      </w:r>
    </w:p>
    <w:p w14:paraId="3DC630B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According to the lecture, what is indicated by the size of the points found in some Clovis caches?</w:t>
      </w:r>
    </w:p>
    <w:p w14:paraId="7747B96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Methods of toolmaking varied between different Clovis groups.</w:t>
      </w:r>
    </w:p>
    <w:p w14:paraId="15A0142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Clovis people made a variety of tools for different purposes.</w:t>
      </w:r>
    </w:p>
    <w:p w14:paraId="393232D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points may not have been functional tools.</w:t>
      </w:r>
    </w:p>
    <w:p w14:paraId="55D5936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larger points made the Clovis people’s spears more effective.</w:t>
      </w:r>
    </w:p>
    <w:p w14:paraId="7D840DA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were two characteristics of tools found in Clovis caches? Click on 2 answers.</w:t>
      </w:r>
    </w:p>
    <w:p w14:paraId="4E0CFE4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were made later than other Clovis tools.</w:t>
      </w:r>
    </w:p>
    <w:p w14:paraId="638413F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were skillfully made.</w:t>
      </w:r>
    </w:p>
    <w:p w14:paraId="5CFE64E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were carved with particular symbols.</w:t>
      </w:r>
    </w:p>
    <w:p w14:paraId="26712BD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were made of the best pieces of stone.</w:t>
      </w:r>
    </w:p>
    <w:p w14:paraId="5EAC772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According to the alternative hypothesis the professor mentions, why might the Clovis people have buried caches?</w:t>
      </w:r>
    </w:p>
    <w:p w14:paraId="19630F8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indicate that they were the owners of the land</w:t>
      </w:r>
    </w:p>
    <w:p w14:paraId="085735B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pass cultural knowledge to future generations</w:t>
      </w:r>
    </w:p>
    <w:p w14:paraId="14B368A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recognize that a place had a special meaning</w:t>
      </w:r>
    </w:p>
    <w:p w14:paraId="41C2554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give a name to a particular area</w:t>
      </w:r>
    </w:p>
    <w:p w14:paraId="574DC49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Lecture-4</w:t>
      </w:r>
    </w:p>
    <w:p w14:paraId="3D3B315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is the main purpose of the lecture?</w:t>
      </w:r>
    </w:p>
    <w:p w14:paraId="22E0A88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help students understand what is required to launch a satellite</w:t>
      </w:r>
    </w:p>
    <w:p w14:paraId="1FAD24C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descrive new materials now being used to explore space</w:t>
      </w:r>
    </w:p>
    <w:p w14:paraId="506967F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descrive a potential technology for space exploration</w:t>
      </w:r>
    </w:p>
    <w:p w14:paraId="76C6885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show how ideas from science fiction often develop into actual technologies</w:t>
      </w:r>
    </w:p>
    <w:p w14:paraId="39690CA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Why does the student mention climbing a ladder?</w:t>
      </w:r>
    </w:p>
    <w:p w14:paraId="0E17528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demonstrate his familiarity with certain new types of technology</w:t>
      </w:r>
    </w:p>
    <w:p w14:paraId="2FC632E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make sure he understands the point the professor is making</w:t>
      </w:r>
    </w:p>
    <w:p w14:paraId="619AA4C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raise an objection to the professor’s claims about escape velocity</w:t>
      </w:r>
    </w:p>
    <w:p w14:paraId="04B115C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provide a humorous example for the other students’ amusement</w:t>
      </w:r>
    </w:p>
    <w:p w14:paraId="189C595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What does the professor imply about using carbon nanotubes in the development of space elevators?</w:t>
      </w:r>
    </w:p>
    <w:p w14:paraId="411B47D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  Current technology is good enough to make space elevators even without    nanotubes.</w:t>
      </w:r>
    </w:p>
    <w:p w14:paraId="4EA03E5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  We do not yet have the technology to bind nanotubes together in a ribbon.</w:t>
      </w:r>
    </w:p>
    <w:p w14:paraId="7484D97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  Nanotube cables would not be rigid enough to support an elevator car.</w:t>
      </w:r>
    </w:p>
    <w:p w14:paraId="27976AB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  Nanotubes are the kinds of materials that will be needed if space elevators are ever to be built.</w:t>
      </w:r>
    </w:p>
    <w:p w14:paraId="76E6E3F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According to the professor, what is the significance of having a satellite in orbit about 36,000 kilometers above Earth’s surface?</w:t>
      </w:r>
    </w:p>
    <w:p w14:paraId="12C599D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This is the physical limit of the length that a carbon nanotube cable could reach.</w:t>
      </w:r>
    </w:p>
    <w:p w14:paraId="41AB654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A satellite orbiting at this height can remain directly above on location on Earth.</w:t>
      </w:r>
    </w:p>
    <w:p w14:paraId="675A54E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Earth’s gravitational field is too weak to hold a satellite in orbit at higher altitudes.</w:t>
      </w:r>
    </w:p>
    <w:p w14:paraId="0F76F2A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distance aroud Earth’s equator is approximately 36,000 kilometers.</w:t>
      </w:r>
    </w:p>
    <w:p w14:paraId="61481CB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Why does the professor mention the writer Arthur C. Clarke?</w:t>
      </w:r>
    </w:p>
    <w:p w14:paraId="2682010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use a comment made by Clarke as a way of answering a student’s question</w:t>
      </w:r>
    </w:p>
    <w:p w14:paraId="646E490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familiarize students with Clarke’s ideas on space engineering</w:t>
      </w:r>
    </w:p>
    <w:p w14:paraId="75F36E9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cite a prominent opponent of the idea of space elevators</w:t>
      </w:r>
    </w:p>
    <w:p w14:paraId="16E5D49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point out that Clarke wrote about carbon nanotube technology long before it became a reality</w:t>
      </w:r>
    </w:p>
    <w:p w14:paraId="0A1A9BB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What can be inferred about the professor when he says this: 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重听题</w:t>
      </w:r>
    </w:p>
    <w:p w14:paraId="39D4D86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He is enjoying an opportunity to make his students laugh.</w:t>
      </w:r>
    </w:p>
    <w:p w14:paraId="357DE8B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He is disappointed that none of his students thought of this idea themselves.</w:t>
      </w:r>
    </w:p>
    <w:p w14:paraId="3A55886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He wants his students to seriously consider an idea they might find surprising.</w:t>
      </w:r>
    </w:p>
    <w:p w14:paraId="7E5E9BA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He has spent a great deal of time researching the idea that he is now presenting.</w:t>
      </w:r>
    </w:p>
    <w:p w14:paraId="0E8727E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2125355" w14:textId="6A5D1CDB" w:rsidR="002C5B35" w:rsidRPr="00101A41" w:rsidRDefault="002C5B35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74" w:name="_Toc397763815"/>
      <w:r w:rsidRPr="00101A41">
        <w:rPr>
          <w:rFonts w:eastAsiaTheme="majorEastAsia" w:cs="Arial" w:hint="eastAsia"/>
          <w:b w:val="0"/>
          <w:sz w:val="22"/>
          <w:szCs w:val="22"/>
        </w:rPr>
        <w:t>TPO</w:t>
      </w:r>
      <w:r w:rsidR="00C33080" w:rsidRPr="00101A41">
        <w:rPr>
          <w:rFonts w:eastAsiaTheme="majorEastAsia" w:cs="Arial" w:hint="eastAsia"/>
          <w:b w:val="0"/>
          <w:sz w:val="22"/>
          <w:szCs w:val="22"/>
        </w:rPr>
        <w:t>-</w:t>
      </w:r>
      <w:r w:rsidRPr="00101A41">
        <w:rPr>
          <w:rFonts w:eastAsiaTheme="majorEastAsia" w:cs="Arial" w:hint="eastAsia"/>
          <w:b w:val="0"/>
          <w:sz w:val="22"/>
          <w:szCs w:val="22"/>
        </w:rPr>
        <w:t>30</w:t>
      </w:r>
      <w:bookmarkEnd w:id="74"/>
    </w:p>
    <w:p w14:paraId="4413C73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Conversation-1</w:t>
      </w:r>
    </w:p>
    <w:p w14:paraId="45CF1D3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1.Why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does the student go to speak with the woman?</w:t>
      </w:r>
    </w:p>
    <w:p w14:paraId="35A1A23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get permission to organize a club event.</w:t>
      </w:r>
    </w:p>
    <w:p w14:paraId="14D84DB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arrange for a work space for his club.</w:t>
      </w:r>
    </w:p>
    <w:p w14:paraId="492AB22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inquire about a photography class.</w:t>
      </w:r>
    </w:p>
    <w:p w14:paraId="0602983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reserve a room for photography exhibit.</w:t>
      </w:r>
    </w:p>
    <w:p w14:paraId="2C95E8A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2. What is the student's attitude toward the room he is offered?</w:t>
      </w:r>
    </w:p>
    <w:p w14:paraId="0E0ACF0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He thinks that sharing a room is a good way to find out about other clubs.</w:t>
      </w:r>
    </w:p>
    <w:p w14:paraId="4FB5AF5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He considers a semiprivate room to be acceptable.</w:t>
      </w:r>
    </w:p>
    <w:p w14:paraId="0813737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He is concerned that there will not be enough storage space in a semiprivate room.</w:t>
      </w:r>
    </w:p>
    <w:p w14:paraId="6D42840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He is surprised that there are not enough private rooms for all the clubs.</w:t>
      </w:r>
    </w:p>
    <w:p w14:paraId="2BD0304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3. Why does the woman ask the student for an approval letter?</w:t>
      </w:r>
    </w:p>
    <w:p w14:paraId="6CD7DF2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All new clubs must submit an approval letter to the student activities center.</w:t>
      </w:r>
    </w:p>
    <w:p w14:paraId="3098446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She needs it to request funding for the club on his behalf.</w:t>
      </w:r>
    </w:p>
    <w:p w14:paraId="5C8481C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She needs proof that the new club has a faculty advisor.</w:t>
      </w:r>
    </w:p>
    <w:p w14:paraId="627373C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The  approval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letter can serve as verification of the club's registration.</w:t>
      </w:r>
    </w:p>
    <w:p w14:paraId="022D73E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4. Near the end of the conversation, what does the student indicate he will have to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do ?</w:t>
      </w:r>
      <w:proofErr w:type="gramEnd"/>
    </w:p>
    <w:p w14:paraId="24C36FB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Retrieve a letter from his dormitory room</w:t>
      </w:r>
    </w:p>
    <w:p w14:paraId="78A22F7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Reschedule some club events</w:t>
      </w:r>
    </w:p>
    <w:p w14:paraId="0104444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Ask a committee to review his registration</w:t>
      </w:r>
    </w:p>
    <w:p w14:paraId="1BBCDD8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Pay a registration fee to start a new club</w:t>
      </w:r>
    </w:p>
    <w:p w14:paraId="378AFCD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5. For what activity does the student consider requesting funding?</w:t>
      </w:r>
    </w:p>
    <w:p w14:paraId="6A130BC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Designing a club Web site</w:t>
      </w:r>
    </w:p>
    <w:p w14:paraId="77B6B11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Reserving audio-visual equipment</w:t>
      </w:r>
    </w:p>
    <w:p w14:paraId="36B4D89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Sponsoring a guest speaker</w:t>
      </w:r>
    </w:p>
    <w:p w14:paraId="52E5B78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Setting up a campus e-mail account</w:t>
      </w:r>
    </w:p>
    <w:p w14:paraId="51BD8E8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Lecture-1</w:t>
      </w:r>
    </w:p>
    <w:p w14:paraId="7010BF0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Psychology</w:t>
      </w:r>
    </w:p>
    <w:p w14:paraId="4D7C88E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metacognition</w:t>
      </w:r>
      <w:proofErr w:type="gramEnd"/>
    </w:p>
    <w:p w14:paraId="3D9C72A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6. What is the lecture mainly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about ?</w:t>
      </w:r>
      <w:proofErr w:type="gramEnd"/>
    </w:p>
    <w:p w14:paraId="35E7A37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difference between cognition and metacognition</w:t>
      </w:r>
    </w:p>
    <w:p w14:paraId="1276356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A study showing that dolphins have less cognitive capacity than monkeys</w:t>
      </w:r>
    </w:p>
    <w:p w14:paraId="5BEB032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effectiveness of using food as a reward in experiments with monkeys</w:t>
      </w:r>
    </w:p>
    <w:p w14:paraId="61E520D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Research that investigates whether animals are aware of feeling uncertainty</w:t>
      </w:r>
    </w:p>
    <w:p w14:paraId="2E290BD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7. Why does the professor mention the inability of animals to report what they are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thinking ?</w:t>
      </w:r>
      <w:proofErr w:type="gramEnd"/>
    </w:p>
    <w:p w14:paraId="77B7A14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To emphasize that language learning is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an ability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unique to humans</w:t>
      </w:r>
    </w:p>
    <w:p w14:paraId="5AB3E64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explain why researchers must be sensitive to nuances in animals' behavior</w:t>
      </w:r>
    </w:p>
    <w:p w14:paraId="429633C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point out a difficulty in testing for metacognition in animals</w:t>
      </w:r>
    </w:p>
    <w:p w14:paraId="174DD23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show the need for advancements in the study of animal communication</w:t>
      </w:r>
    </w:p>
    <w:p w14:paraId="1F85FE7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8. In the dolphin study, how did the researcher make the dolphin's task increasingly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difficult ?</w:t>
      </w:r>
      <w:proofErr w:type="gramEnd"/>
    </w:p>
    <w:p w14:paraId="727FF27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By showing the dolphin two patterns that were similar in density</w:t>
      </w:r>
    </w:p>
    <w:p w14:paraId="3184E9B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By playing two sounds that became progressively closer in pitch</w:t>
      </w:r>
    </w:p>
    <w:p w14:paraId="5307C7E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By producing sounds that were just within the dolphins' range of hearing</w:t>
      </w:r>
    </w:p>
    <w:p w14:paraId="6C8CFDB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By introducing a third paddle that ended on trial an began a new one</w:t>
      </w:r>
    </w:p>
    <w:p w14:paraId="77EE985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9. According to the professor, what objections did some researchers raise with regard to the dolphin study?</w:t>
      </w:r>
    </w:p>
    <w:p w14:paraId="1758393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The study did not distinguish between learned and higher-level responses. </w:t>
      </w:r>
    </w:p>
    <w:p w14:paraId="2E9808E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dolphin was not rewarded consistently for pressing the third paddle.</w:t>
      </w:r>
    </w:p>
    <w:p w14:paraId="199ABE3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Only one dolphin was used in the experiment.</w:t>
      </w:r>
    </w:p>
    <w:p w14:paraId="6081241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results could not be replicated in a later study.</w:t>
      </w:r>
    </w:p>
    <w:p w14:paraId="55518E5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10. What can be inferred from the results of the study in which monkeys did not receive immediate feedback?</w:t>
      </w:r>
    </w:p>
    <w:p w14:paraId="34CDBA1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researchers based the study on an incorrect hypothesis.</w:t>
      </w:r>
    </w:p>
    <w:p w14:paraId="5368666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Monkeys respond best to negative reinforcement. </w:t>
      </w:r>
    </w:p>
    <w:p w14:paraId="672CA4A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Monkeys become confused when they do not receive rewards.</w:t>
      </w:r>
    </w:p>
    <w:p w14:paraId="36B484F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Monkeys probably have some degree of metacognitive ability.</w:t>
      </w:r>
    </w:p>
    <w:p w14:paraId="465DAE5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>11. Why does the professor say this</w:t>
      </w:r>
      <w:proofErr w:type="gramStart"/>
      <w:r w:rsidRPr="00101A41">
        <w:rPr>
          <w:rFonts w:ascii="Times New Roman" w:eastAsiaTheme="majorEastAsia" w:hAnsi="Times New Roman" w:hint="eastAsia"/>
          <w:sz w:val="22"/>
          <w:szCs w:val="22"/>
        </w:rPr>
        <w:t>?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重听题</w:t>
      </w:r>
      <w:proofErr w:type="gramEnd"/>
    </w:p>
    <w:p w14:paraId="12F69C7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emphasize the importance of introductory courses</w:t>
      </w:r>
    </w:p>
    <w:p w14:paraId="19DE79E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find out whether students have taken a psychology course</w:t>
      </w:r>
    </w:p>
    <w:p w14:paraId="06F7242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imply that students should be familiar with the concept she mentioned</w:t>
      </w:r>
    </w:p>
    <w:p w14:paraId="5232BD7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indicate that she is going to review information from a psychology class</w:t>
      </w:r>
    </w:p>
    <w:p w14:paraId="7F9B5B2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Lecture-2</w:t>
      </w:r>
    </w:p>
    <w:p w14:paraId="060456E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Paleontology</w:t>
      </w:r>
    </w:p>
    <w:p w14:paraId="6F86F29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Oviraptor</w:t>
      </w:r>
    </w:p>
    <w:p w14:paraId="2715BC2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12. What does the professor mainly discuss?</w:t>
      </w:r>
    </w:p>
    <w:p w14:paraId="07DF5B9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How the parenting behavior of Oviraptors may have differed from that of other dinosaurs</w:t>
      </w:r>
    </w:p>
    <w:p w14:paraId="1EC87CC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Evidence that parenting behavior in birds may have originated with dinosaurs</w:t>
      </w:r>
    </w:p>
    <w:p w14:paraId="0C67B37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Physical traits shared by dinosaurs, crocodiles, and birds</w:t>
      </w:r>
    </w:p>
    <w:p w14:paraId="015D8A0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changing attitudes of the public toward dinosaurs</w:t>
      </w:r>
    </w:p>
    <w:p w14:paraId="7C85945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13. What is the professor's attitude toward the name "Obiraptor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" ?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Click on 2 answers.</w:t>
      </w:r>
    </w:p>
    <w:p w14:paraId="2B98F7B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It accurately represents the behavior of the dinosaur</w:t>
      </w:r>
    </w:p>
    <w:p w14:paraId="2663331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It resulted from an incorrect translation of the original Latin term</w:t>
      </w:r>
    </w:p>
    <w:p w14:paraId="46ACDC5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It was based on a misunderstanding of the fossil evidence</w:t>
      </w:r>
    </w:p>
    <w:p w14:paraId="708ECD2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It influenced popular attitudes toward dinosaurs</w:t>
      </w:r>
    </w:p>
    <w:p w14:paraId="3161243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14. According to the professor, what behavior is very rare among reptiles?</w:t>
      </w:r>
    </w:p>
    <w:p w14:paraId="76B6292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Parenting of the young by males</w:t>
      </w:r>
    </w:p>
    <w:p w14:paraId="4556276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Laying eggs in a nest</w:t>
      </w:r>
    </w:p>
    <w:p w14:paraId="1532205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Returning to the same nest site year after year</w:t>
      </w:r>
    </w:p>
    <w:p w14:paraId="3F0F6A7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Stealing eggs from the nests of other reptiles</w:t>
      </w:r>
    </w:p>
    <w:p w14:paraId="4D75492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15. What does the professor imply about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crocodiles ?</w:t>
      </w:r>
      <w:proofErr w:type="gramEnd"/>
    </w:p>
    <w:p w14:paraId="27842DC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provide fewer clues about dinosaur nesting behavior than birds do.</w:t>
      </w:r>
    </w:p>
    <w:p w14:paraId="14DD894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share many behavioral characteristic with birds like the ostrich and kiwi.</w:t>
      </w:r>
    </w:p>
    <w:p w14:paraId="11E956E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have larger clutch volumes than most dinosaurs had.</w:t>
      </w:r>
    </w:p>
    <w:p w14:paraId="3FB755B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female and the male work together to guard their nest.</w:t>
      </w:r>
    </w:p>
    <w:p w14:paraId="775F8AF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16. What is the function of the spongy tissue in the bones of a female bird?</w:t>
      </w:r>
    </w:p>
    <w:p w14:paraId="2762345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In makes the bird more comfortable while sitting on her eggs for long periods of time.</w:t>
      </w:r>
    </w:p>
    <w:p w14:paraId="7D7FB48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In enables female birds to lay more eggs.</w:t>
      </w:r>
    </w:p>
    <w:p w14:paraId="273D18E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It strengthens the bird's bones just before she lays her eggs.</w:t>
      </w:r>
    </w:p>
    <w:p w14:paraId="6DF10D9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It serves as a source of calcium for eggshells.</w:t>
      </w:r>
    </w:p>
    <w:p w14:paraId="53A3321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17. What did researchers conclude after analyzing fossilized dinosaur bones found near nests?</w:t>
      </w:r>
    </w:p>
    <w:p w14:paraId="36C6A83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Many dinosaurs died before they became adults.</w:t>
      </w:r>
    </w:p>
    <w:p w14:paraId="7E2F9DA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Male dinosaurs produced a spongy layer of bone.</w:t>
      </w:r>
    </w:p>
    <w:p w14:paraId="03C08D9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Male dinosaurs probably took care of the eggs.</w:t>
      </w:r>
    </w:p>
    <w:p w14:paraId="0D0516C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Female dinosaurs seldom went far from their nests.</w:t>
      </w:r>
    </w:p>
    <w:p w14:paraId="17469A5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Conversation-2</w:t>
      </w:r>
    </w:p>
    <w:p w14:paraId="0A9CE11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18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.What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are the speakers mainly discussing?</w:t>
      </w:r>
    </w:p>
    <w:p w14:paraId="3F73FA2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student’s idea about his class assignments</w:t>
      </w:r>
    </w:p>
    <w:p w14:paraId="5F4FCED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influence of one painter on another</w:t>
      </w:r>
    </w:p>
    <w:p w14:paraId="13BE8B1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student’s recent visit to museum in Connecticut</w:t>
      </w:r>
    </w:p>
    <w:p w14:paraId="0FEB80D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challenges associated with painting at night</w:t>
      </w:r>
    </w:p>
    <w:p w14:paraId="58B9D55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19. Why is the student unable to write about the painting by Van Gogh?</w:t>
      </w:r>
    </w:p>
    <w:p w14:paraId="6C3AA81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It is not on the list of approved paintings that the professor provided.</w:t>
      </w:r>
    </w:p>
    <w:p w14:paraId="214FAF1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It is not available for the student to study in person.</w:t>
      </w:r>
    </w:p>
    <w:p w14:paraId="08FC96F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student does not have enough background knowledge to write about it.</w:t>
      </w:r>
    </w:p>
    <w:p w14:paraId="5D384F8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Another student has already chosen to write about it.</w:t>
      </w:r>
    </w:p>
    <w:p w14:paraId="544EF68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20. What does the student say about the painting by Millet?</w:t>
      </w:r>
    </w:p>
    <w:p w14:paraId="7454A41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It seemed brighter than he expected.</w:t>
      </w:r>
    </w:p>
    <w:p w14:paraId="6E28A4C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It is on loan to a distant museum.</w:t>
      </w:r>
    </w:p>
    <w:p w14:paraId="28475C9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It is his favorite painting.</w:t>
      </w:r>
    </w:p>
    <w:p w14:paraId="54B6BF2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It is located near his family’s house.</w:t>
      </w:r>
    </w:p>
    <w:p w14:paraId="01D10A6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21. According to the speakers, what two features do the Van Gogh painting and the Millet painting have in common? (Click on 2 answers)</w:t>
      </w:r>
    </w:p>
    <w:p w14:paraId="4B88B7D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have the same name.</w:t>
      </w:r>
    </w:p>
    <w:p w14:paraId="57022D5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exemplify Postimpressionist style</w:t>
      </w:r>
    </w:p>
    <w:p w14:paraId="099353B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depict a nighttime scene with a lot of light</w:t>
      </w:r>
    </w:p>
    <w:p w14:paraId="73FEF11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depict the same star constellation.</w:t>
      </w:r>
    </w:p>
    <w:p w14:paraId="1673CAE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22. What does the professor imply about the objects held by children in some American miniature portraits?</w:t>
      </w:r>
    </w:p>
    <w:p w14:paraId="733B1D8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increase the value of the portraits</w:t>
      </w:r>
    </w:p>
    <w:p w14:paraId="3DE8FE0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reveal historical attitudes.</w:t>
      </w:r>
    </w:p>
    <w:p w14:paraId="2E65B30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are difficult to analyze.</w:t>
      </w:r>
    </w:p>
    <w:p w14:paraId="0E90CEC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were often depicted larger than their actual size.</w:t>
      </w:r>
    </w:p>
    <w:p w14:paraId="6459A8F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Lecture-1</w:t>
      </w:r>
    </w:p>
    <w:p w14:paraId="5EB3210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Astronomy</w:t>
      </w:r>
    </w:p>
    <w:p w14:paraId="190716E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jarosite</w:t>
      </w:r>
      <w:proofErr w:type="gramEnd"/>
    </w:p>
    <w:p w14:paraId="40079F4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microfabricate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organic analyzer/M.O.A</w:t>
      </w:r>
    </w:p>
    <w:p w14:paraId="7F77039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amino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acids</w:t>
      </w:r>
    </w:p>
    <w:p w14:paraId="13D1C80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23. What is the lecture mainly about?</w:t>
      </w:r>
    </w:p>
    <w:p w14:paraId="71F32D9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Evidence proving that water was once on Mars</w:t>
      </w:r>
    </w:p>
    <w:p w14:paraId="19283E5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Scientific analyses currently being done on mineral samples from Mars</w:t>
      </w:r>
    </w:p>
    <w:p w14:paraId="37ED473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Recent developments that could help determine whether life ever existed on Mars</w:t>
      </w:r>
    </w:p>
    <w:p w14:paraId="24D28D4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An approach to determining whether amino acids on Earth originated on Mars</w:t>
      </w:r>
    </w:p>
    <w:p w14:paraId="3C82DDB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24. What was discovered on Mars that suggests water once existed there?</w:t>
      </w:r>
    </w:p>
    <w:p w14:paraId="0381B30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Microorganisms that can form only in the presence of water.</w:t>
      </w:r>
    </w:p>
    <w:p w14:paraId="21BD76F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A mineral that can form only in the presence of water.</w:t>
      </w:r>
    </w:p>
    <w:p w14:paraId="7C8AE69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Proteins that have the same structure as proteins found on Earth.</w:t>
      </w:r>
    </w:p>
    <w:p w14:paraId="77BDBD9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Large deposits of iron and potassium that can form only in the presence of water.</w:t>
      </w:r>
    </w:p>
    <w:p w14:paraId="451E6E3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25. How might jarosite found on Mars differ from jarosite found on Earth?</w:t>
      </w:r>
    </w:p>
    <w:p w14:paraId="3B772EA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Mars jarosite and Earth jarosite might have been created by different processes.</w:t>
      </w:r>
    </w:p>
    <w:p w14:paraId="66450A5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Mars jarosite might have been formed without water.</w:t>
      </w:r>
    </w:p>
    <w:p w14:paraId="01A99CD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Mars jarosite might not contain as much iron or potassium as Earth jarosite.</w:t>
      </w:r>
    </w:p>
    <w:p w14:paraId="62F3C98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Mars jarosite might be more acidic than Earth jarosite.</w:t>
      </w:r>
    </w:p>
    <w:p w14:paraId="3D8690C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26. According to the professor, what are two important capabilities of the microfabricated organic analyzer? (Click on 2 answers)</w:t>
      </w:r>
    </w:p>
    <w:p w14:paraId="6E6C7CE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It can accurately test for the presence of water. </w:t>
      </w:r>
    </w:p>
    <w:p w14:paraId="5300919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It can analyze soil samples without returning them to Earth.</w:t>
      </w:r>
    </w:p>
    <w:p w14:paraId="57DF433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It can return soil samples back to Earth quickly.</w:t>
      </w:r>
    </w:p>
    <w:p w14:paraId="2B22BFF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It can determine the handedness of amino acids.</w:t>
      </w:r>
    </w:p>
    <w:p w14:paraId="6F2B53E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27. What point does the professor make about the twenty amino acids that occur on proteins on Earth?</w:t>
      </w:r>
    </w:p>
    <w:p w14:paraId="6C3E915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They can be either right-handed or left-handed. </w:t>
      </w:r>
    </w:p>
    <w:p w14:paraId="375AC14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They were synthesized through abiotic processes. </w:t>
      </w:r>
    </w:p>
    <w:p w14:paraId="2FB662D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all have a crystalline structure.</w:t>
      </w:r>
    </w:p>
    <w:p w14:paraId="02FAB0F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are all left-handed.</w:t>
      </w:r>
    </w:p>
    <w:p w14:paraId="6663CBE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28. What would a prevalence of right-handed amino acids in mineral samples collected on Mars indicate?</w:t>
      </w:r>
    </w:p>
    <w:p w14:paraId="1D92EE9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That amino acids on Mars probably originated on Earth</w:t>
      </w:r>
    </w:p>
    <w:p w14:paraId="28D6BBE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That amino acids existed on Mars long before they existed on Earth</w:t>
      </w:r>
    </w:p>
    <w:p w14:paraId="50F3E34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That a type of microorganism may have existed on Mars that is different from any on Earth</w:t>
      </w:r>
    </w:p>
    <w:p w14:paraId="37635B3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That left-handed amino acids are probably present in some minerals on Mars</w:t>
      </w:r>
    </w:p>
    <w:p w14:paraId="79AEEB7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Lecture-2</w:t>
      </w:r>
    </w:p>
    <w:p w14:paraId="468C7E6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Music History </w:t>
      </w:r>
    </w:p>
    <w:p w14:paraId="16D9788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Les Paul</w:t>
      </w:r>
    </w:p>
    <w:p w14:paraId="2FF0ACD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Jimi Hendrix</w:t>
      </w:r>
    </w:p>
    <w:p w14:paraId="3F2405A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</w:t>
      </w:r>
    </w:p>
    <w:p w14:paraId="63FABFE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29. What does the professor mainly discuss?</w:t>
      </w:r>
    </w:p>
    <w:p w14:paraId="25A1A72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Musical genres that feature the electric guitar</w:t>
      </w:r>
    </w:p>
    <w:p w14:paraId="4596B55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Technological advances that made electric guitar possible.</w:t>
      </w:r>
    </w:p>
    <w:p w14:paraId="41B7EEE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popularity of rock-roll music</w:t>
      </w:r>
    </w:p>
    <w:p w14:paraId="4855BA8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 evolution of the electric guitar</w:t>
      </w:r>
    </w:p>
    <w:p w14:paraId="1BE1FBB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30. What does the professor say about the sailors who were stationed in Hawaii after the Spanish-American War?</w:t>
      </w:r>
    </w:p>
    <w:p w14:paraId="4781EB6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helped popularize steel guitar music among the people of Hawaii.</w:t>
      </w:r>
    </w:p>
    <w:p w14:paraId="5E2FAA8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were among the first to play the steel guitar in musical groups.</w:t>
      </w:r>
    </w:p>
    <w:p w14:paraId="65AEB38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introduced the steel guitar to the mainland United States.</w:t>
      </w:r>
    </w:p>
    <w:p w14:paraId="7A2AD0E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They altered the second of the steel guitar by redesigning its slide.</w:t>
      </w:r>
    </w:p>
    <w:p w14:paraId="579D465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31. Why does the professor mention that the steel guitar was played horizontally?</w:t>
      </w:r>
    </w:p>
    <w:p w14:paraId="479FA35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show how it influenced musical styles such as jazz and blues</w:t>
      </w:r>
    </w:p>
    <w:p w14:paraId="524900A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explain one way of distorting the sound of a guitar</w:t>
      </w:r>
    </w:p>
    <w:p w14:paraId="55AA5F7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emphasize the versatility of acoustic guitars</w:t>
      </w:r>
    </w:p>
    <w:p w14:paraId="041DCB9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To explain the need to amplify the sound of acoustic guitars</w:t>
      </w:r>
    </w:p>
    <w:p w14:paraId="0618853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32. What distinguished Les Paul’s guitar from electric guitars that preceded it?</w:t>
      </w:r>
    </w:p>
    <w:p w14:paraId="75BBB0F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It had a solid body.</w:t>
      </w:r>
    </w:p>
    <w:p w14:paraId="3C81356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It was played with a sliding steel rod.</w:t>
      </w:r>
    </w:p>
    <w:p w14:paraId="43EB388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It relied on distortion to create special effects.</w:t>
      </w:r>
    </w:p>
    <w:p w14:paraId="31E4EAD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It projected sound toward the audience rather than the ceiling.</w:t>
      </w:r>
    </w:p>
    <w:p w14:paraId="3611F26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33. What can be inferred about the woman who mentioned Jimi Hendrix?</w:t>
      </w:r>
    </w:p>
    <w:p w14:paraId="698C368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She previously did not understand the significance of Les Paul’s contribution to the development of electric guitar.</w:t>
      </w:r>
    </w:p>
    <w:p w14:paraId="431490D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She enjoys listening to music played on an electric guitar more than the professor does.</w:t>
      </w:r>
    </w:p>
    <w:p w14:paraId="0706547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She prefers listening to electric guitar music that is played with no distortion or special effects.</w:t>
      </w:r>
    </w:p>
    <w:p w14:paraId="18E40FF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She is convinced that Hendrix’s style was influenced by Les Paul’s guitar design.</w:t>
      </w:r>
    </w:p>
    <w:p w14:paraId="00450DF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34. What does the professor mean when he states that Jimi Hendrix’s reinvented the electric guitar?</w:t>
      </w:r>
    </w:p>
    <w:p w14:paraId="743555A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Hendrix simplified the guitar design to make it easier to play.</w:t>
      </w:r>
    </w:p>
    <w:p w14:paraId="3D24E0B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B.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Hendrix discovered and corrected defects in previous guitar designs.</w:t>
      </w:r>
    </w:p>
    <w:p w14:paraId="4ACD689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Hendrix redesigned the guitar to make it louder.</w:t>
      </w:r>
    </w:p>
    <w:p w14:paraId="4531D40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Hendrix manipulated the guitar to create a distinctive sound.</w:t>
      </w:r>
    </w:p>
    <w:p w14:paraId="423104FA" w14:textId="77777777" w:rsidR="003A0B7B" w:rsidRPr="00101A41" w:rsidRDefault="003A0B7B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</w:p>
    <w:p w14:paraId="239FD75A" w14:textId="6D98C8EE" w:rsidR="002C5B35" w:rsidRPr="00101A41" w:rsidRDefault="002C5B35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75" w:name="_Toc397763816"/>
      <w:r w:rsidRPr="00101A41">
        <w:rPr>
          <w:rFonts w:eastAsiaTheme="majorEastAsia" w:cs="Arial"/>
          <w:b w:val="0"/>
          <w:sz w:val="22"/>
          <w:szCs w:val="22"/>
        </w:rPr>
        <w:t>TPO</w:t>
      </w:r>
      <w:r w:rsidR="003A0B7B" w:rsidRPr="00101A41">
        <w:rPr>
          <w:rFonts w:eastAsiaTheme="majorEastAsia" w:cs="Arial" w:hint="eastAsia"/>
          <w:b w:val="0"/>
          <w:sz w:val="22"/>
          <w:szCs w:val="22"/>
        </w:rPr>
        <w:t>-</w:t>
      </w:r>
      <w:r w:rsidRPr="00101A41">
        <w:rPr>
          <w:rFonts w:eastAsiaTheme="majorEastAsia" w:cs="Arial"/>
          <w:b w:val="0"/>
          <w:sz w:val="22"/>
          <w:szCs w:val="22"/>
        </w:rPr>
        <w:t>31</w:t>
      </w:r>
      <w:bookmarkEnd w:id="75"/>
    </w:p>
    <w:p w14:paraId="4615641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bookmarkStart w:id="76" w:name="_Toc377567084"/>
      <w:r w:rsidRPr="00101A41">
        <w:rPr>
          <w:rFonts w:ascii="Times New Roman" w:eastAsiaTheme="majorEastAsia" w:hAnsi="Times New Roman"/>
          <w:sz w:val="22"/>
          <w:szCs w:val="22"/>
        </w:rPr>
        <w:t>Conversation 1</w:t>
      </w:r>
      <w:bookmarkEnd w:id="76"/>
    </w:p>
    <w:p w14:paraId="3DAEDD9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877CC0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6DA66F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What are the speakers mainly discussing?</w:t>
      </w:r>
    </w:p>
    <w:p w14:paraId="23AD879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A point about southern settlements that the student did not understand.</w:t>
      </w:r>
    </w:p>
    <w:p w14:paraId="5336C47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A problem with an assignment on colonial shipping routes.</w:t>
      </w:r>
    </w:p>
    <w:p w14:paraId="771B7CD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Reasons why the student prefers to write a paper relates to architecture</w:t>
      </w:r>
    </w:p>
    <w:p w14:paraId="74922B9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An aspect of colonial settlements the student wants to research.</w:t>
      </w:r>
    </w:p>
    <w:p w14:paraId="269FED4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05F263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2.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What is the professor’s opinion about the student’s interest in architecture?</w:t>
      </w:r>
    </w:p>
    <w:p w14:paraId="3D491EB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He thinks the student’s focus on architecture prevents her from broadening her perspective.</w:t>
      </w:r>
    </w:p>
    <w:p w14:paraId="392CF29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He thinks it may contribute to her producing an interesting research paper.</w:t>
      </w:r>
    </w:p>
    <w:p w14:paraId="0C63014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He hopes she will choose to major in both history and architecture.</w:t>
      </w:r>
    </w:p>
    <w:p w14:paraId="4D345DF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He suspects that it may not provide her with the necessary background for the paper she is writing.</w:t>
      </w:r>
    </w:p>
    <w:p w14:paraId="6D0521B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8EB860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3.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What does the professor want the student to do when they write their papers?</w:t>
      </w:r>
    </w:p>
    <w:p w14:paraId="7E80BF6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Show a connection between history and another field in which they are interested.</w:t>
      </w:r>
    </w:p>
    <w:p w14:paraId="2C3CF4E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Develop a research topic that has not been investigated before.</w:t>
      </w:r>
    </w:p>
    <w:p w14:paraId="398BBA8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Explain how an aspect of United States culture has changed over time.</w:t>
      </w:r>
    </w:p>
    <w:p w14:paraId="407E9B0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Describe early difference between regions of the United States.</w:t>
      </w:r>
    </w:p>
    <w:p w14:paraId="540DAC1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B90AF3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4.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Why does the professor mention medieval Europe?</w:t>
      </w:r>
    </w:p>
    <w:p w14:paraId="689E091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To point out an important difference between Europe and the United States</w:t>
      </w:r>
    </w:p>
    <w:p w14:paraId="11D0E30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To introduce a reason that the first European settlers moved to North America.</w:t>
      </w:r>
    </w:p>
    <w:p w14:paraId="15A315B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To indicate the style of community planning followed by in the northern colonies.</w:t>
      </w:r>
    </w:p>
    <w:p w14:paraId="2C848C2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To point out that urban planning has changed considerably since the medieval period.</w:t>
      </w:r>
    </w:p>
    <w:p w14:paraId="7400C3D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C66515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5.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What does the professor imply about storage and port facilities?</w:t>
      </w:r>
    </w:p>
    <w:p w14:paraId="5C4A896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They were one indicator of the emphasis put on trade in the southern colonies.</w:t>
      </w:r>
    </w:p>
    <w:p w14:paraId="32874E9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They were a sign of something the northern and southern colonies had in common.</w:t>
      </w:r>
    </w:p>
    <w:p w14:paraId="0BDE42C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They were multipurpose facilities also used for community meetings.</w:t>
      </w:r>
    </w:p>
    <w:p w14:paraId="68B4C34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They were designed to be similar to those found in Europe.</w:t>
      </w:r>
    </w:p>
    <w:p w14:paraId="79B465B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8AEFF0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C7AE94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br w:type="page"/>
      </w:r>
      <w:bookmarkStart w:id="77" w:name="_Toc377567085"/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Lecture 1</w:t>
      </w:r>
      <w:bookmarkEnd w:id="77"/>
    </w:p>
    <w:p w14:paraId="6254A0B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3A738D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13D7E0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6.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What is the main topic of the lecture?</w:t>
      </w:r>
    </w:p>
    <w:p w14:paraId="4F19BE0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The history of Greek music from ancient times to the past</w:t>
      </w:r>
    </w:p>
    <w:p w14:paraId="299BA4F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The influence of ancient Greek music on the music of neighboring countries</w:t>
      </w:r>
    </w:p>
    <w:p w14:paraId="5314D88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The characteristics of ancient Greek songs</w:t>
      </w:r>
    </w:p>
    <w:p w14:paraId="61C34E0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The attitude of the ancient Greek toward music</w:t>
      </w:r>
    </w:p>
    <w:p w14:paraId="1C94D84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539FA0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C3AB1E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7.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What two reasons does the professor give for approaching the lecture material as he does?</w:t>
      </w:r>
    </w:p>
    <w:p w14:paraId="22C76A9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Click on 2 answers</w:t>
      </w:r>
    </w:p>
    <w:p w14:paraId="575213B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We have a limited idea of what ancient Greek music sounded like.</w:t>
      </w:r>
    </w:p>
    <w:p w14:paraId="02CBA8B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The Greek philosophy of music influenced western thought.</w:t>
      </w:r>
    </w:p>
    <w:p w14:paraId="5A14BF7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Greek music shared many characteristics with other types of ancient music.</w:t>
      </w:r>
    </w:p>
    <w:p w14:paraId="6901EE2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Greek melodies were admired by musicians from other cultures.</w:t>
      </w:r>
    </w:p>
    <w:p w14:paraId="0A1B432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2EC5DA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8.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According to the professor, what did the ancient Greeks believe about music?</w:t>
      </w:r>
    </w:p>
    <w:p w14:paraId="50D2914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That music connected them to their ancestors.</w:t>
      </w:r>
    </w:p>
    <w:p w14:paraId="391B81E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That music allowed people to express their individuality.</w:t>
      </w:r>
    </w:p>
    <w:p w14:paraId="6F52FDC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That the same laws ruled music and the universe.</w:t>
      </w:r>
    </w:p>
    <w:p w14:paraId="5DDE1E4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That music could not be explained by mathematics.</w:t>
      </w:r>
    </w:p>
    <w:p w14:paraId="2D3D183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BD697D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9.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According to the professor, what was Plato’s attitude toward music?</w:t>
      </w:r>
    </w:p>
    <w:p w14:paraId="128C3D9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Music had the power to help create the future leaders of a society.</w:t>
      </w:r>
    </w:p>
    <w:p w14:paraId="2922C66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Music needed to be constantly evolving to keep up with social change.</w:t>
      </w:r>
    </w:p>
    <w:p w14:paraId="3623533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Music distracted attention from social problems.</w:t>
      </w:r>
    </w:p>
    <w:p w14:paraId="043D068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Music’s primary purpose was entertainment.</w:t>
      </w:r>
    </w:p>
    <w:p w14:paraId="342F574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735406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0F3721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10.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Why does the professor mention rock-and-roll music?</w:t>
      </w:r>
    </w:p>
    <w:p w14:paraId="466C1C8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To make a connection between ancient and modern attitudes toward music.</w:t>
      </w:r>
    </w:p>
    <w:p w14:paraId="3C8ED71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To contrast its characteristics with the characteristics of ancient Greek music.</w:t>
      </w:r>
    </w:p>
    <w:p w14:paraId="4EDE266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To introduce a topic he will discuss later in the lecture</w:t>
      </w:r>
    </w:p>
    <w:p w14:paraId="3B734AB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To find out what kind of music students in the class like best.</w:t>
      </w:r>
    </w:p>
    <w:p w14:paraId="5105B1B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27F502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11.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Why does the professor say this?</w:t>
      </w:r>
    </w:p>
    <w:p w14:paraId="4933F65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He does not think his opinions are relevant to class discussion.</w:t>
      </w:r>
    </w:p>
    <w:p w14:paraId="697E243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He believes his students can infer what he thinks.</w:t>
      </w:r>
    </w:p>
    <w:p w14:paraId="2740768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He wants the students to take Plato’s ideas seriously.</w:t>
      </w:r>
    </w:p>
    <w:p w14:paraId="6F0FC80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He does not want to influence his students’ opinions.</w:t>
      </w:r>
    </w:p>
    <w:p w14:paraId="4B7963B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AF4810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10615C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bookmarkStart w:id="78" w:name="_Toc377567086"/>
      <w:r w:rsidRPr="00101A41">
        <w:rPr>
          <w:rFonts w:ascii="Times New Roman" w:eastAsiaTheme="majorEastAsia" w:hAnsi="Times New Roman"/>
          <w:sz w:val="22"/>
          <w:szCs w:val="22"/>
        </w:rPr>
        <w:t>Lecture 2</w:t>
      </w:r>
      <w:bookmarkEnd w:id="78"/>
    </w:p>
    <w:p w14:paraId="417E23E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F34EA2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12.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What is the lecture mainly about?</w:t>
      </w:r>
    </w:p>
    <w:p w14:paraId="4C07B6B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How to predict the rate of tectonic plate movement</w:t>
      </w:r>
    </w:p>
    <w:p w14:paraId="5EF8FDB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A geologist’s attempt to determine the position of continents in the past.</w:t>
      </w:r>
    </w:p>
    <w:p w14:paraId="112B408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Some ideas about future movements of Earth’s tectonic plates.</w:t>
      </w:r>
    </w:p>
    <w:p w14:paraId="435696F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The history of a debate between two plate tectonic theories.</w:t>
      </w:r>
    </w:p>
    <w:p w14:paraId="6BE95B9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26C7B7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13.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 The professor states that some continents are currently moving northward and some are moving westward. Indicate the direction in which the continents are currently moving.</w:t>
      </w:r>
    </w:p>
    <w:p w14:paraId="46CA422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Click in the correct boxes.</w:t>
      </w:r>
    </w:p>
    <w:p w14:paraId="5858A09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               Northward    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Westward</w:t>
      </w:r>
    </w:p>
    <w:p w14:paraId="5B16AE0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Africa</w:t>
      </w:r>
      <w:r w:rsidRPr="00101A41">
        <w:rPr>
          <w:rFonts w:ascii="Times New Roman" w:eastAsiaTheme="majorEastAsia" w:hAnsi="Times New Roman"/>
          <w:sz w:val="22"/>
          <w:szCs w:val="22"/>
        </w:rPr>
        <w:tab/>
      </w:r>
      <w:r w:rsidRPr="00101A41">
        <w:rPr>
          <w:rFonts w:ascii="Times New Roman" w:eastAsiaTheme="majorEastAsia" w:hAnsi="Times New Roman"/>
          <w:sz w:val="22"/>
          <w:szCs w:val="22"/>
        </w:rPr>
        <w:tab/>
      </w:r>
    </w:p>
    <w:p w14:paraId="1020351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Americas</w:t>
      </w:r>
      <w:r w:rsidRPr="00101A41">
        <w:rPr>
          <w:rFonts w:ascii="Times New Roman" w:eastAsiaTheme="majorEastAsia" w:hAnsi="Times New Roman"/>
          <w:sz w:val="22"/>
          <w:szCs w:val="22"/>
        </w:rPr>
        <w:tab/>
      </w:r>
      <w:r w:rsidRPr="00101A41">
        <w:rPr>
          <w:rFonts w:ascii="Times New Roman" w:eastAsiaTheme="majorEastAsia" w:hAnsi="Times New Roman"/>
          <w:sz w:val="22"/>
          <w:szCs w:val="22"/>
        </w:rPr>
        <w:tab/>
      </w:r>
    </w:p>
    <w:p w14:paraId="3EA088D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Australia</w:t>
      </w:r>
      <w:r w:rsidRPr="00101A41">
        <w:rPr>
          <w:rFonts w:ascii="Times New Roman" w:eastAsiaTheme="majorEastAsia" w:hAnsi="Times New Roman"/>
          <w:sz w:val="22"/>
          <w:szCs w:val="22"/>
        </w:rPr>
        <w:tab/>
      </w:r>
      <w:r w:rsidRPr="00101A41">
        <w:rPr>
          <w:rFonts w:ascii="Times New Roman" w:eastAsiaTheme="majorEastAsia" w:hAnsi="Times New Roman"/>
          <w:sz w:val="22"/>
          <w:szCs w:val="22"/>
        </w:rPr>
        <w:tab/>
      </w:r>
    </w:p>
    <w:p w14:paraId="2FADAA3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468F11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8F55CF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14.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 What process is currently taking place in the Atlantic Ocean?</w:t>
      </w:r>
    </w:p>
    <w:p w14:paraId="37FC3B4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One half of the ocean plate is sinking beneath the other half.</w:t>
      </w:r>
    </w:p>
    <w:p w14:paraId="627A306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New rock is forming between two sections of the ocean floor.</w:t>
      </w:r>
    </w:p>
    <w:p w14:paraId="04A0196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A subduction zone is forming at the eastern edge of the ocean floor.</w:t>
      </w:r>
    </w:p>
    <w:p w14:paraId="0CFAE4B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The ocean plate is moving away from the continental plates that are under the Americas.</w:t>
      </w:r>
    </w:p>
    <w:p w14:paraId="10256D6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6E35E0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B9B7A0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15.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 What long-term geopredictions do many geologists make?</w:t>
      </w:r>
    </w:p>
    <w:p w14:paraId="76A4401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Continents will become smaller than they are now.</w:t>
      </w:r>
    </w:p>
    <w:p w14:paraId="163AC5D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Subduction will cause one continent to sink under an ocean.</w:t>
      </w:r>
    </w:p>
    <w:p w14:paraId="67C5622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North and South America will move away from each other.</w:t>
      </w:r>
    </w:p>
    <w:p w14:paraId="1A53A58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The current continents will eventually join together.</w:t>
      </w:r>
    </w:p>
    <w:p w14:paraId="1602BFD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286FFC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16.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 Based on the discussion, what happens when a continental plate and an oceanic plate collide?</w:t>
      </w:r>
    </w:p>
    <w:p w14:paraId="100FA9F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The edge of the oceanic plate moves down into the mantle.</w:t>
      </w:r>
    </w:p>
    <w:p w14:paraId="43F7804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Slab pull causes the ocean floor to expand.</w:t>
      </w:r>
    </w:p>
    <w:p w14:paraId="0901330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New rock material rises to the surface at the subduction zone.</w:t>
      </w:r>
    </w:p>
    <w:p w14:paraId="0E10855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Parts of each plate break off into the ocean.</w:t>
      </w:r>
    </w:p>
    <w:p w14:paraId="2AD7371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D6A205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17.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 What is the important difference between the two hypotheses discussed by the professor?</w:t>
      </w:r>
    </w:p>
    <w:p w14:paraId="0B67640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They make different predictions about the direction in which the American continents will move. </w:t>
      </w:r>
    </w:p>
    <w:p w14:paraId="1876144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They make different predictions about how long it will take for Pangaea Ultima to form.</w:t>
      </w:r>
    </w:p>
    <w:p w14:paraId="04F49B3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Only one predicts that Asia will eventually begin to move eastward.</w:t>
      </w:r>
    </w:p>
    <w:p w14:paraId="36F297D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Only one predicts that some tectonic plates will eventually stop moving.</w:t>
      </w:r>
    </w:p>
    <w:p w14:paraId="13B8FD2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AD4DBB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2FEFDA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bookmarkStart w:id="79" w:name="_Toc377567087"/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Conversation 2</w:t>
      </w:r>
      <w:bookmarkEnd w:id="79"/>
    </w:p>
    <w:p w14:paraId="5B561CF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What is the conversation mainly about?</w:t>
      </w:r>
    </w:p>
    <w:p w14:paraId="11A281D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Proposed changes to an internship program</w:t>
      </w:r>
    </w:p>
    <w:p w14:paraId="225B882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A document that was not delivered on time</w:t>
      </w:r>
    </w:p>
    <w:p w14:paraId="2C82BD0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A canceled course</w:t>
      </w:r>
    </w:p>
    <w:p w14:paraId="2E9A50E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An error in a registration record</w:t>
      </w:r>
    </w:p>
    <w:p w14:paraId="711E202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BC3820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2.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According to the student, how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is his internship different from the internships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the other students have</w:t>
      </w:r>
    </w:p>
    <w:p w14:paraId="065F4F7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He will be doing research in the open ocean</w:t>
      </w:r>
    </w:p>
    <w:p w14:paraId="117909D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He will be teaching visitors about the displays at the aquarium</w:t>
      </w:r>
    </w:p>
    <w:p w14:paraId="6B7B1CA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He will be writing a report about the regional center for marine research</w:t>
      </w:r>
    </w:p>
    <w:p w14:paraId="6D06F83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He will be spending more time in the classroom</w:t>
      </w:r>
    </w:p>
    <w:p w14:paraId="3F6CABF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70D40A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3.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What two requirements did the student have to meet in order to get the internship?</w:t>
      </w:r>
    </w:p>
    <w:p w14:paraId="6276030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Click on 2 answers</w:t>
      </w:r>
    </w:p>
    <w:p w14:paraId="64603FB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He had to have volunteered previously at the aquarium</w:t>
      </w:r>
    </w:p>
    <w:p w14:paraId="5B797DE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He had to be certified in scuba diving</w:t>
      </w:r>
    </w:p>
    <w:p w14:paraId="5EE04E7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He had to be a senior oceanography student</w:t>
      </w:r>
    </w:p>
    <w:p w14:paraId="5E2E86D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He had to have experience collecting oceanographic data</w:t>
      </w:r>
    </w:p>
    <w:p w14:paraId="39F6CF2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C74D83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4.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What does the student imply about Professor Leonard?</w:t>
      </w:r>
    </w:p>
    <w:p w14:paraId="39987F4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She is not in charge of oceanography internships</w:t>
      </w:r>
    </w:p>
    <w:p w14:paraId="2A581FA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She works at the regional center for marine research</w:t>
      </w:r>
    </w:p>
    <w:p w14:paraId="11C27D5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She will be able to help correct the mistake today</w:t>
      </w:r>
    </w:p>
    <w:p w14:paraId="6D4E62B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She recommended the student for the internship</w:t>
      </w:r>
    </w:p>
    <w:p w14:paraId="732EF67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BB19B7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5.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What can be inferred about the woman when she says this?</w:t>
      </w:r>
    </w:p>
    <w:p w14:paraId="17A6815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She feels her office has handled the situation correctly</w:t>
      </w:r>
    </w:p>
    <w:p w14:paraId="69BCE7B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She is upset that she has to fix the problem herself</w:t>
      </w:r>
    </w:p>
    <w:p w14:paraId="0F11E35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She believes the student should have finalized his paperwork earlier</w:t>
      </w:r>
    </w:p>
    <w:p w14:paraId="3C4A8F1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She wants to reassure the student that the problem will be addressed promptly</w:t>
      </w:r>
    </w:p>
    <w:p w14:paraId="1360381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D541F1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F3AC98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D51C47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br w:type="page"/>
      </w:r>
      <w:bookmarkStart w:id="80" w:name="_Toc377567088"/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Lecture 3</w:t>
      </w:r>
      <w:bookmarkEnd w:id="80"/>
    </w:p>
    <w:p w14:paraId="64EAD83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0752DF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6.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What is the lecture mainly about?</w:t>
      </w:r>
    </w:p>
    <w:p w14:paraId="4A7125D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Reasons CoT starfish are attracted to coral reefs</w:t>
      </w:r>
    </w:p>
    <w:p w14:paraId="71C64D8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Possible causes of change in the CoT starfish population</w:t>
      </w:r>
    </w:p>
    <w:p w14:paraId="5F99F1E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Evidence that coral decline may not be related to the CoT starfish</w:t>
      </w:r>
    </w:p>
    <w:p w14:paraId="2FE17F6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Proven ways to effective control the CoT starfish population</w:t>
      </w:r>
    </w:p>
    <w:p w14:paraId="78E0BE5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0F33DD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7.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According to the professor, what is the role of the grant triton snail in the coral reef ecosystem? </w:t>
      </w:r>
    </w:p>
    <w:p w14:paraId="6E973A8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It completes with CoT starfish for food</w:t>
      </w:r>
    </w:p>
    <w:p w14:paraId="3AADA22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Its shells provides habitat for CoT starfish</w:t>
      </w:r>
    </w:p>
    <w:p w14:paraId="3232090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It is a predator of CoT starfish</w:t>
      </w:r>
    </w:p>
    <w:p w14:paraId="44915C7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It can repair coral that has been damaged by CoT starfish</w:t>
      </w:r>
    </w:p>
    <w:p w14:paraId="1794EB9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71DE53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8.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How might fertilizer runoff affect CoT starfish population?</w:t>
      </w:r>
    </w:p>
    <w:p w14:paraId="60EED95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It might increases the food supply for young CoT starfish</w:t>
      </w:r>
    </w:p>
    <w:p w14:paraId="4614326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It might wash away nutrients that are beneficial for CoT starfish</w:t>
      </w:r>
    </w:p>
    <w:p w14:paraId="0FDE467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It might destroy CoT starfish habitats</w:t>
      </w:r>
    </w:p>
    <w:p w14:paraId="5D4189F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It might make phytoplankton dangerous for CoT starfish to eat</w:t>
      </w:r>
    </w:p>
    <w:p w14:paraId="36576B1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2B3B2A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9.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According to the professor, how might storms affect CoT starfish?</w:t>
      </w:r>
    </w:p>
    <w:p w14:paraId="52D8DEE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Storms might interfere with CoT starfish’s spawning cycle</w:t>
      </w:r>
    </w:p>
    <w:p w14:paraId="64ECD70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Storms might reduce the amount of plankton eaten by CoT starfish</w:t>
      </w:r>
    </w:p>
    <w:p w14:paraId="6D030D5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Storms might carry starfish predators close to reef system</w:t>
      </w:r>
    </w:p>
    <w:p w14:paraId="29230FC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Storms might reduce the number of feeding areas available to CoT starfish.</w:t>
      </w:r>
    </w:p>
    <w:p w14:paraId="412225F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617E75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10.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 What does the professor say about controlling the CoT starfish population?</w:t>
      </w:r>
    </w:p>
    <w:p w14:paraId="6E13210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It will be possible only after the causes of starfish population changes are better understood</w:t>
      </w:r>
    </w:p>
    <w:p w14:paraId="6EE66E9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Recent discoveries about CoT starfish have made controlling its population easier</w:t>
      </w:r>
    </w:p>
    <w:p w14:paraId="192CA1E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Enforcing measures to limit runoff should be sufficient to control the starfish population</w:t>
      </w:r>
    </w:p>
    <w:p w14:paraId="604B935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Monitoring populations of young starfish will probably not be useful</w:t>
      </w:r>
    </w:p>
    <w:p w14:paraId="4E60B04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E57395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11.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 Why does the professor mention that CoT starfish eat fast-growing coral?</w:t>
      </w:r>
    </w:p>
    <w:p w14:paraId="233F4BC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To show that CoT starfish might benefit slow-growing coral</w:t>
      </w:r>
    </w:p>
    <w:p w14:paraId="4E4B836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To explain fluctuation in the CoT starfish population</w:t>
      </w:r>
    </w:p>
    <w:p w14:paraId="41FC423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To indicate that the behavior of CoT starfish has changed over time</w:t>
      </w:r>
    </w:p>
    <w:p w14:paraId="0585C66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To emphasize the danger posed by CoT starfish to coral reefs</w:t>
      </w:r>
    </w:p>
    <w:p w14:paraId="7818FF4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206714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bookmarkStart w:id="81" w:name="_Toc377567089"/>
      <w:r w:rsidRPr="00101A41">
        <w:rPr>
          <w:rFonts w:ascii="Times New Roman" w:eastAsiaTheme="majorEastAsia" w:hAnsi="Times New Roman"/>
          <w:sz w:val="22"/>
          <w:szCs w:val="22"/>
        </w:rPr>
        <w:t>Lecture 4</w:t>
      </w:r>
      <w:bookmarkEnd w:id="81"/>
    </w:p>
    <w:p w14:paraId="7C33AD7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591B85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12.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>What is the lecture mainly about?</w:t>
      </w:r>
    </w:p>
    <w:p w14:paraId="225AD2C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154F3F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Reasons why an ancient archaeological site was well preserved</w:t>
      </w:r>
    </w:p>
    <w:p w14:paraId="031FEBC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A controversy over where horses were first domesticated</w:t>
      </w:r>
    </w:p>
    <w:p w14:paraId="7AA4E8B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Factors that led an ancient society to become nomadic</w:t>
      </w:r>
    </w:p>
    <w:p w14:paraId="2381846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Evidence that an ancient civilization used domesticated animals</w:t>
      </w:r>
    </w:p>
    <w:p w14:paraId="3AC09FC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ABDAE7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9DBE98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13.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 Why does the professor mention milking a wild horse?</w:t>
      </w:r>
    </w:p>
    <w:p w14:paraId="749A73A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To point out that the Botai people sometimes did not have enough food</w:t>
      </w:r>
    </w:p>
    <w:p w14:paraId="64547DF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To compare the physical features of domesticated and wild horse</w:t>
      </w:r>
    </w:p>
    <w:p w14:paraId="1870C5D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To prove that the horses of the Botai people were domesticated</w:t>
      </w:r>
    </w:p>
    <w:p w14:paraId="3962BEE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To emphasize that horse milk was popular in some ancient societies</w:t>
      </w:r>
    </w:p>
    <w:p w14:paraId="1C421F5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FB9701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14.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 What point does the professor make from the horse bones found in the Botai settlements?</w:t>
      </w:r>
    </w:p>
    <w:p w14:paraId="780E55F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They do not reveal information about horse domestication</w:t>
      </w:r>
    </w:p>
    <w:p w14:paraId="590480E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They are very different from the bones of modern horses</w:t>
      </w:r>
    </w:p>
    <w:p w14:paraId="1CD2032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They date to the period when the Botai people had become nomads</w:t>
      </w:r>
    </w:p>
    <w:p w14:paraId="3FCF8B7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They suggested that horses were first domesticated by another ancient people</w:t>
      </w:r>
    </w:p>
    <w:p w14:paraId="18272D9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20C413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15.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 According to the professor, what can a large concentration of phosphorus in the soil indicate?</w:t>
      </w:r>
    </w:p>
    <w:p w14:paraId="1B2E822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Click on 2 answers</w:t>
      </w:r>
    </w:p>
    <w:p w14:paraId="6244856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That a large number of horses were kept in the area</w:t>
      </w:r>
    </w:p>
    <w:p w14:paraId="79BDF1A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That the diet of people who lived in the area included horse milk</w:t>
      </w:r>
    </w:p>
    <w:p w14:paraId="06ED0AA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That there were well-used fireplaces in the area</w:t>
      </w:r>
    </w:p>
    <w:p w14:paraId="4EBDB6B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That farming in that soil would have been extremely difficult</w:t>
      </w:r>
    </w:p>
    <w:p w14:paraId="5F16E6A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C9BE85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16.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 What does the professor imply about the people in ancient Kazakhstan when they started raising sheep and cattle?</w:t>
      </w:r>
    </w:p>
    <w:p w14:paraId="542D309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They found a way to protect livestock from harsh weather without travelling to the southern region</w:t>
      </w:r>
    </w:p>
    <w:p w14:paraId="64AEDD2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They realized that a nomadic lifestyle offered benefits that outweighed the hard work</w:t>
      </w:r>
    </w:p>
    <w:p w14:paraId="23675DD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They had to leave the area due to a rapid increase in population</w:t>
      </w:r>
    </w:p>
    <w:p w14:paraId="4F87C2D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They learned that growing crops is possible in the southern region.</w:t>
      </w:r>
    </w:p>
    <w:p w14:paraId="2649B13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420EE1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17.</w:t>
      </w:r>
      <w:r w:rsidRPr="00101A41">
        <w:rPr>
          <w:rFonts w:ascii="Times New Roman" w:eastAsiaTheme="majorEastAsia" w:hAnsi="Times New Roman"/>
          <w:sz w:val="22"/>
          <w:szCs w:val="22"/>
        </w:rPr>
        <w:tab/>
        <w:t xml:space="preserve"> Why does the student say this?</w:t>
      </w:r>
    </w:p>
    <w:p w14:paraId="2E5AB10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To point out a contradiction in the professor’s remark</w:t>
      </w:r>
    </w:p>
    <w:p w14:paraId="6846879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To propose a solution to the issue that the professor has just discussed</w:t>
      </w:r>
    </w:p>
    <w:p w14:paraId="74CCF6E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The find out if he understands correctly what the professor has just explained</w:t>
      </w:r>
    </w:p>
    <w:p w14:paraId="76292BE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o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ab/>
        <w:t>To show that he disagrees with the professor</w:t>
      </w:r>
    </w:p>
    <w:p w14:paraId="2486F08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7C52A66" w14:textId="3A255755" w:rsidR="002C5B35" w:rsidRPr="00101A41" w:rsidRDefault="002C5B35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82" w:name="_Toc397763817"/>
      <w:r w:rsidRPr="00101A41">
        <w:rPr>
          <w:rFonts w:eastAsiaTheme="majorEastAsia" w:cs="Arial" w:hint="eastAsia"/>
          <w:b w:val="0"/>
          <w:sz w:val="22"/>
          <w:szCs w:val="22"/>
        </w:rPr>
        <w:t>TPO</w:t>
      </w:r>
      <w:r w:rsidR="003A0B7B" w:rsidRPr="00101A41">
        <w:rPr>
          <w:rFonts w:eastAsiaTheme="majorEastAsia" w:cs="Arial" w:hint="eastAsia"/>
          <w:b w:val="0"/>
          <w:sz w:val="22"/>
          <w:szCs w:val="22"/>
        </w:rPr>
        <w:t>-</w:t>
      </w:r>
      <w:r w:rsidRPr="00101A41">
        <w:rPr>
          <w:rFonts w:eastAsiaTheme="majorEastAsia" w:cs="Arial" w:hint="eastAsia"/>
          <w:b w:val="0"/>
          <w:sz w:val="22"/>
          <w:szCs w:val="22"/>
        </w:rPr>
        <w:t>32</w:t>
      </w:r>
      <w:bookmarkEnd w:id="82"/>
    </w:p>
    <w:p w14:paraId="11F88B5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Conversation1</w:t>
      </w:r>
    </w:p>
    <w:p w14:paraId="0706148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F4E079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1.  What is the conversation mainly about? </w:t>
      </w:r>
    </w:p>
    <w:p w14:paraId="3F85D41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C2664F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 xml:space="preserve">    A)  Reasons that the man wants to sell his textbook </w:t>
      </w:r>
    </w:p>
    <w:p w14:paraId="37FB9C0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How to find out which books are on the buyback list </w:t>
      </w:r>
    </w:p>
    <w:p w14:paraId="4A9D01D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The bookstore’s policies for buying back textbooks from students </w:t>
      </w:r>
    </w:p>
    <w:p w14:paraId="045CA4B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The student’s deadline for selling old textbooks </w:t>
      </w:r>
    </w:p>
    <w:p w14:paraId="7128EEB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A5B506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2.  According to the woman, when are textbooks added to the buyback list? </w:t>
      </w:r>
    </w:p>
    <w:p w14:paraId="2C2767F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ECD2B1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After students have registered for the next semester’s classes </w:t>
      </w:r>
    </w:p>
    <w:p w14:paraId="1FFA73C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After professors receive student evaluations of textbooks </w:t>
      </w:r>
    </w:p>
    <w:p w14:paraId="6637BD0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After professors inform the bookstore what textbooks they will use the following semester </w:t>
      </w:r>
    </w:p>
    <w:p w14:paraId="035CAB4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After the bookstore determines what price to charge </w:t>
      </w:r>
    </w:p>
    <w:p w14:paraId="1523EA4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DDEBE8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3.  According to the woman, what is a reason the man’s textbook may not be added to the buyback list? </w:t>
      </w:r>
    </w:p>
    <w:p w14:paraId="0540A8C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C986CD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The bookstore may already have ordered too many copies of the textbook. </w:t>
      </w:r>
    </w:p>
    <w:p w14:paraId="1E93EF3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The price of the textbook may have changed significantly since last semester. </w:t>
      </w:r>
    </w:p>
    <w:p w14:paraId="2C4DB20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Professor Murphy may not be teaching economics next semester. </w:t>
      </w:r>
    </w:p>
    <w:p w14:paraId="3BB4941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A newer edition of the textbook may be available next semester. </w:t>
      </w:r>
    </w:p>
    <w:p w14:paraId="19A1D10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FDCECD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4.  What does the woman suggest the man should do to have the best chance of     selling his book to the bookstore? [Choose two answers] </w:t>
      </w:r>
    </w:p>
    <w:p w14:paraId="09777C4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Ask his professor if the same book will be used next semester </w:t>
      </w:r>
    </w:p>
    <w:p w14:paraId="47E881C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Sell the book back as soon as the buyback period begins </w:t>
      </w:r>
    </w:p>
    <w:p w14:paraId="3DC8313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Make sure the book is in good condition </w:t>
      </w:r>
    </w:p>
    <w:p w14:paraId="44142CF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Bring the original sales receipt with the book </w:t>
      </w:r>
    </w:p>
    <w:p w14:paraId="550D1B5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2DE301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5.  Why does the woman say this? </w:t>
      </w:r>
    </w:p>
    <w:p w14:paraId="50E6F21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6E318C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 xml:space="preserve">    A)  To confirm that cleaning up the book is important </w:t>
      </w:r>
    </w:p>
    <w:p w14:paraId="113A66C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To suggest it might be easier to sell the book to another student </w:t>
      </w:r>
    </w:p>
    <w:p w14:paraId="0884D98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To indicate that she sets the price the bookstore will pay for books </w:t>
      </w:r>
    </w:p>
    <w:p w14:paraId="6B98BFB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To acknowledge that the man’s book is in good shape </w:t>
      </w:r>
    </w:p>
    <w:p w14:paraId="5E00B75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C872E7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Lecture1</w:t>
      </w:r>
    </w:p>
    <w:p w14:paraId="490DA61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BA91ED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6.  What is the lecture mainly about? </w:t>
      </w:r>
    </w:p>
    <w:p w14:paraId="1211D6B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166B01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The history of archaeology in Africa </w:t>
      </w:r>
    </w:p>
    <w:p w14:paraId="6B7EA0D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Traditional methods of archaeological research </w:t>
      </w:r>
    </w:p>
    <w:p w14:paraId="73EC8E2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C)  Controversial new archaeological findings</w:t>
      </w:r>
    </w:p>
    <w:p w14:paraId="55163D5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D)  The study of archaeology in Southeast Asia </w:t>
      </w:r>
    </w:p>
    <w:p w14:paraId="513D18D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FEEB3D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7.  What excites the professor about the field of archaeology? </w:t>
      </w:r>
    </w:p>
    <w:p w14:paraId="737620B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5D2C02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Established theories can be challenged by new evidence. </w:t>
      </w:r>
    </w:p>
    <w:p w14:paraId="5121D1A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The technology used in archaeology is always improving. </w:t>
      </w:r>
    </w:p>
    <w:p w14:paraId="19751D2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Archaeology deals with basic issues of human societies. </w:t>
      </w:r>
    </w:p>
    <w:p w14:paraId="3CEC5C6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Archaeologists often work in interesting parts of the world. </w:t>
      </w:r>
    </w:p>
    <w:p w14:paraId="52A293B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209D6A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8.  According to the professor, what can scientists learn by examining ancient   phytoliths? </w:t>
      </w:r>
    </w:p>
    <w:p w14:paraId="0E7DAD1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6657FE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The nutrients a plant took in </w:t>
      </w:r>
    </w:p>
    <w:p w14:paraId="7EE89E2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The age of a certain sediment layer </w:t>
      </w:r>
    </w:p>
    <w:p w14:paraId="3D07305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What a plant was used for </w:t>
      </w:r>
    </w:p>
    <w:p w14:paraId="57D5E65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What type of plant produced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them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</w:t>
      </w:r>
    </w:p>
    <w:p w14:paraId="43F2CA6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44AFA9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9.  What are the implications of the theory that bananas arrived in Africa 5,000 years    ago? [Choose two answers] </w:t>
      </w:r>
    </w:p>
    <w:p w14:paraId="5B7BC59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 xml:space="preserve">    A)  Agriculture developed in Africa earlier than previously assumed. </w:t>
      </w:r>
    </w:p>
    <w:p w14:paraId="3658638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Contact between Africa and Asia occurred earlier than previously assumed. </w:t>
      </w:r>
    </w:p>
    <w:p w14:paraId="77EE65C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People have inhabited Southeast Asia longer than previously assumed. </w:t>
      </w:r>
    </w:p>
    <w:p w14:paraId="0FC2ED7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The banana plant is a more ancient plant than was previously assumed. </w:t>
      </w:r>
    </w:p>
    <w:p w14:paraId="441DB3C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10. What does the professor consider a weakness of the study on bananas in Africa? </w:t>
      </w:r>
    </w:p>
    <w:p w14:paraId="4287555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It did not produce accurate data. </w:t>
      </w:r>
    </w:p>
    <w:p w14:paraId="5CE2390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Its results are of little importance. </w:t>
      </w:r>
    </w:p>
    <w:p w14:paraId="6DB2D1D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Its conclusions are not supported by other studies. </w:t>
      </w:r>
    </w:p>
    <w:p w14:paraId="0029924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It does not make good use of advanced technology. </w:t>
      </w:r>
    </w:p>
    <w:p w14:paraId="55DC9D6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B8F77C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11. Why does the professor say this? </w:t>
      </w:r>
    </w:p>
    <w:p w14:paraId="19F3AD3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449FF1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To announce her intentions to continue the study herself </w:t>
      </w:r>
    </w:p>
    <w:p w14:paraId="15CBC77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To encourage her students to do archaeological research </w:t>
      </w:r>
    </w:p>
    <w:p w14:paraId="45B0A76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To discredit the recent research on bananas and phytoliths </w:t>
      </w:r>
    </w:p>
    <w:p w14:paraId="25120B1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To highlight the university’s reputation in archaeology </w:t>
      </w:r>
    </w:p>
    <w:p w14:paraId="403FEC1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F51D2F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Lecture2</w:t>
      </w:r>
    </w:p>
    <w:p w14:paraId="311699E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B1A324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12. What is the lecture mainly about? </w:t>
      </w:r>
    </w:p>
    <w:p w14:paraId="4707394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B2CA20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Ways species in an ecosystem affect each other’s population size </w:t>
      </w:r>
    </w:p>
    <w:p w14:paraId="7A507C1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How the carrying capacity of an ecosystem is determined</w:t>
      </w:r>
    </w:p>
    <w:p w14:paraId="7CB6971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A new theory regarding cycles in predator and prey population sizes</w:t>
      </w:r>
    </w:p>
    <w:p w14:paraId="03CF218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How researchers monitor the population size of animal species in the wild </w:t>
      </w:r>
    </w:p>
    <w:p w14:paraId="3C4504B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ED3AD5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13. Why does the professor mention nonnative species? </w:t>
      </w:r>
    </w:p>
    <w:p w14:paraId="59ACAA0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004CCA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To show that some species cannot be transplanted easily to new environments </w:t>
      </w:r>
    </w:p>
    <w:p w14:paraId="632CF0C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To give an example of rapid population growth that is not followed by decline </w:t>
      </w:r>
    </w:p>
    <w:p w14:paraId="4E1DB34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 xml:space="preserve">    C)  To emphasize that species with rapidly growing populations harm ecosystem </w:t>
      </w:r>
    </w:p>
    <w:p w14:paraId="64743C8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To introduce a study on the changing population size of certain species </w:t>
      </w:r>
    </w:p>
    <w:p w14:paraId="5A420F2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34C59C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14. What point does the professor make when she discusses the carrying capacity of     an ecosystem? </w:t>
      </w:r>
    </w:p>
    <w:p w14:paraId="131C345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C11487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The availability of food is more important for species than the availability of space. </w:t>
      </w:r>
    </w:p>
    <w:p w14:paraId="7E16136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The amount of environmental resistance in an ecosystem does not change over        time. </w:t>
      </w:r>
    </w:p>
    <w:p w14:paraId="2FF2971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Environmental resistance controls the population size of species in an ecosystem. </w:t>
      </w:r>
    </w:p>
    <w:p w14:paraId="089BAE1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The population size of most species increases at a constant rate. </w:t>
      </w:r>
    </w:p>
    <w:p w14:paraId="5771920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AFCC85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15. How did the researchers test the links between acorns, white-footed mice, and gypsy moths in a forest? </w:t>
      </w:r>
    </w:p>
    <w:p w14:paraId="0E9DFC8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DEEBCB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They supplied an additional food source for gypsy moths. </w:t>
      </w:r>
    </w:p>
    <w:p w14:paraId="2ACA65E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They introduced gypsy moths to areas where there had been none. </w:t>
      </w:r>
    </w:p>
    <w:p w14:paraId="31B3922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They cleared oak trees from some areas where both animal species lived. </w:t>
      </w:r>
    </w:p>
    <w:p w14:paraId="50FAB01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They manipulated the numbers of mice and acorns in some areas. </w:t>
      </w:r>
    </w:p>
    <w:p w14:paraId="3C425EF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16. What does the professor say can lead to a change in the gypsy moth population in a forest? [Choose two answers] </w:t>
      </w:r>
    </w:p>
    <w:p w14:paraId="5941DFD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An increase in the number of tree species in a forest </w:t>
      </w:r>
    </w:p>
    <w:p w14:paraId="4F34A76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An increase in the number of acorns produced by oak trees </w:t>
      </w:r>
    </w:p>
    <w:p w14:paraId="3206D6A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A decrease in the population of white-footed mice </w:t>
      </w:r>
    </w:p>
    <w:p w14:paraId="4B65ECB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A decrease in oak tree leaves caused by gypsy moth caterpillars </w:t>
      </w:r>
    </w:p>
    <w:p w14:paraId="2037ABE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2C9D0C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17. What can be inferred about the professor when she says this? </w:t>
      </w:r>
    </w:p>
    <w:p w14:paraId="635BF7D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A3F521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She does not know the answer to the student’s question. </w:t>
      </w:r>
    </w:p>
    <w:p w14:paraId="4A3C05A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She wants to correct a statement she made earlier. </w:t>
      </w:r>
    </w:p>
    <w:p w14:paraId="7BB2C43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 xml:space="preserve">    C)  She thinks the term the student used is incorrect.</w:t>
      </w:r>
    </w:p>
    <w:p w14:paraId="141D7FC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She would like to redirect the discussion. </w:t>
      </w:r>
    </w:p>
    <w:p w14:paraId="4ABC491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44DCA7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Conversation2</w:t>
      </w:r>
    </w:p>
    <w:p w14:paraId="275DAE9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FFEE15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1.  What do the speakers mainly discuss? [Choose two answers] </w:t>
      </w:r>
    </w:p>
    <w:p w14:paraId="0018B42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How the man should narrow the focus of his paper </w:t>
      </w:r>
    </w:p>
    <w:p w14:paraId="4EC52B2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Whether a focus on wood harvesting is an appropriate topic for the man’s         paper </w:t>
      </w:r>
    </w:p>
    <w:p w14:paraId="7D15DE0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Why the man became interested in wood harvesting techniques </w:t>
      </w:r>
    </w:p>
    <w:p w14:paraId="4AF365A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Why different ancient cultures used different wood harvesting techniques </w:t>
      </w:r>
    </w:p>
    <w:p w14:paraId="768F404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0A2061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2.  Why does the man mention pursuing an advanced degree in forestry? </w:t>
      </w:r>
    </w:p>
    <w:p w14:paraId="12D0649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FB0C72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To explain why his biology class interests him so much </w:t>
      </w:r>
    </w:p>
    <w:p w14:paraId="1BD5277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To ask the professor to write a letter of recommendation for him </w:t>
      </w:r>
    </w:p>
    <w:p w14:paraId="5B58DE1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To get the professor’s opinion on his choice of careers </w:t>
      </w:r>
    </w:p>
    <w:p w14:paraId="7B4C357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To indicate he is not interested in anthropology </w:t>
      </w:r>
    </w:p>
    <w:p w14:paraId="35AB5F9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A7FADA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3.  What had the man assumed about human impact on the environment? </w:t>
      </w:r>
    </w:p>
    <w:p w14:paraId="5F34B7A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4775EE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That human impact on the environment is difficult to measure </w:t>
      </w:r>
    </w:p>
    <w:p w14:paraId="7280DC2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That humans have only recently had an impact on the environment </w:t>
      </w:r>
    </w:p>
    <w:p w14:paraId="548B616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That human impact on the environment is always harmful </w:t>
      </w:r>
    </w:p>
    <w:p w14:paraId="0225333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That human impact on the environment cannot be avoided </w:t>
      </w:r>
    </w:p>
    <w:p w14:paraId="6829B92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3B15C5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4.  According to the professor, what did researchers find at an archaeological site in Turkey? </w:t>
      </w:r>
    </w:p>
    <w:p w14:paraId="663095E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0F2A08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Remains of pistachios and almonds in ancient vessels </w:t>
      </w:r>
    </w:p>
    <w:p w14:paraId="2704E89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Tools indicating that there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was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farming in the region </w:t>
      </w:r>
    </w:p>
    <w:p w14:paraId="025C578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 xml:space="preserve">    C)  Evidence that people cut down trees for use as fuel </w:t>
      </w:r>
    </w:p>
    <w:p w14:paraId="2B95B77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Evidence that people harvested branches from trees </w:t>
      </w:r>
    </w:p>
    <w:p w14:paraId="29AD4F7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8CF62C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5.  What opinion does the professor express when she says this? </w:t>
      </w:r>
    </w:p>
    <w:p w14:paraId="470D232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E09F46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That the topic is too controversial to be the focus of the man’s paper </w:t>
      </w:r>
    </w:p>
    <w:p w14:paraId="3EF28CA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That too many papers have already been written on the topic </w:t>
      </w:r>
    </w:p>
    <w:p w14:paraId="7A09DB9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That the topic does not seem to meet the requirements of the assignment </w:t>
      </w:r>
    </w:p>
    <w:p w14:paraId="67395D2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That there has not yet been any research published on the topic </w:t>
      </w:r>
    </w:p>
    <w:p w14:paraId="1EB6CD2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5E9F96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Lecture3</w:t>
      </w:r>
    </w:p>
    <w:p w14:paraId="5C12F91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EEB5C3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6.  What is the lecture mainly about? </w:t>
      </w:r>
    </w:p>
    <w:p w14:paraId="063DC14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A2BF6E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The environmental effects of heap roasting </w:t>
      </w:r>
    </w:p>
    <w:p w14:paraId="53AC451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The reforestation efforts in the Copper Basin</w:t>
      </w:r>
    </w:p>
    <w:p w14:paraId="12E3C4F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C)  The process of mining and producing copper </w:t>
      </w:r>
    </w:p>
    <w:p w14:paraId="470845B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Damages caused during an attempt to clean up industrial waste </w:t>
      </w:r>
    </w:p>
    <w:p w14:paraId="236785B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581066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7.  What is the professor’s opinion about the effort to reclaim the land in the Copper     Basin? </w:t>
      </w:r>
    </w:p>
    <w:p w14:paraId="51DFB09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D85EDB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The techniques and materials used for the cleanup were probably outdated. </w:t>
      </w:r>
    </w:p>
    <w:p w14:paraId="65FD580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Some attempts to clean up the Copper Basin have made the problems worse. </w:t>
      </w:r>
    </w:p>
    <w:p w14:paraId="4327CB0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It is not surprising that cleaning up the area has been extremely difficult. </w:t>
      </w:r>
    </w:p>
    <w:p w14:paraId="68A3CED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The cleanup has taken longer than necessary. </w:t>
      </w:r>
    </w:p>
    <w:p w14:paraId="6F43C48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5D783D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8.  What does the professor imply when he mentions an Olympic whitewater     kayaking competition? </w:t>
      </w:r>
    </w:p>
    <w:p w14:paraId="07EA122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9C6E80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 xml:space="preserve">    A)  That many people are unaware of the environmental problems in the Copper         Basin </w:t>
      </w:r>
    </w:p>
    <w:p w14:paraId="1EBF9B6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That a successful reclamation of the Copper Basin may be possible </w:t>
      </w:r>
    </w:p>
    <w:p w14:paraId="37B8750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That some activities in the Copper Basin must go on despite the pollution </w:t>
      </w:r>
    </w:p>
    <w:p w14:paraId="3A6DC45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That the Olympic competition should have been held in a different location </w:t>
      </w:r>
    </w:p>
    <w:p w14:paraId="201205B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E7100B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9.  According to the lecture, why was heap roasting used in the producing of copper? </w:t>
      </w:r>
    </w:p>
    <w:p w14:paraId="0036174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62880C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To make copper ore easier to transport </w:t>
      </w:r>
    </w:p>
    <w:p w14:paraId="4AE0EE5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To make copper ore safe for workers to handle </w:t>
      </w:r>
    </w:p>
    <w:p w14:paraId="32237F1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To transform copper ore into fuel </w:t>
      </w:r>
    </w:p>
    <w:p w14:paraId="16CFF4F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To remove impurities from copper ore </w:t>
      </w:r>
    </w:p>
    <w:p w14:paraId="42F49BF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D111BF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10. What factors led to the disappearance of trees in the Copper Basin? </w:t>
      </w:r>
    </w:p>
    <w:p w14:paraId="546AB18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[Choose two answers]</w:t>
      </w:r>
    </w:p>
    <w:p w14:paraId="1C28E62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Mines were dug under areas where trees were growing. </w:t>
      </w:r>
    </w:p>
    <w:p w14:paraId="6813224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Loose soil led to trees being washed into the rivers. </w:t>
      </w:r>
    </w:p>
    <w:p w14:paraId="411757D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Trees growing near the mines were cut and used as fuel. </w:t>
      </w:r>
    </w:p>
    <w:p w14:paraId="3791763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Clouds of sulfur smoke killed trees in the area. </w:t>
      </w:r>
    </w:p>
    <w:p w14:paraId="62722FF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11. What resulted from the lack of trees near the copper-mining operation? </w:t>
      </w:r>
    </w:p>
    <w:p w14:paraId="51A80CB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6FBF84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It became difficult to provide housing for all the workers. </w:t>
      </w:r>
    </w:p>
    <w:p w14:paraId="7B71BAE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Rivers became filled with toxic soil. </w:t>
      </w:r>
    </w:p>
    <w:p w14:paraId="551BFF5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Coal and other fuel had to be transported into the area. </w:t>
      </w:r>
    </w:p>
    <w:p w14:paraId="2E1F9B2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The heap-roasting process had to be completed far from the mines. </w:t>
      </w:r>
    </w:p>
    <w:p w14:paraId="0D8EF16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FCF703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Lecture4</w:t>
      </w:r>
    </w:p>
    <w:p w14:paraId="141063C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3D1219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12. What are the speakers mainly discussing? </w:t>
      </w:r>
    </w:p>
    <w:p w14:paraId="190346B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An architect from the United States and a house design she created </w:t>
      </w:r>
    </w:p>
    <w:p w14:paraId="2DBCF40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 xml:space="preserve">    B)  The disadvantage of houses based on a square design </w:t>
      </w:r>
    </w:p>
    <w:p w14:paraId="44E9D18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Difficulties faced by residential architects in the nineteenth century </w:t>
      </w:r>
    </w:p>
    <w:p w14:paraId="5918425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Women who had a major influence on architecture in the United States </w:t>
      </w:r>
    </w:p>
    <w:p w14:paraId="12B51D8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93B9B4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13. Why does the professor quote from the journal The American Architect and Building News? </w:t>
      </w:r>
    </w:p>
    <w:p w14:paraId="0EC1436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743478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To point out a source of biographical information about Harriet Morrison         Irwin </w:t>
      </w:r>
    </w:p>
    <w:p w14:paraId="5B1C6EC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To emphasize his point that there were few southern U.S. architects in the         nineteenth century </w:t>
      </w:r>
    </w:p>
    <w:p w14:paraId="6CD25C2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To support his assertion that nineteenth-century residential architects did not         get enough respect </w:t>
      </w:r>
    </w:p>
    <w:p w14:paraId="5D25FCD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To point out that interest in southern U.S. architecture increased during the         nineteenth century </w:t>
      </w:r>
    </w:p>
    <w:p w14:paraId="15609DB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14. What does the professor say about Irwin’s education in architecture? </w:t>
      </w:r>
    </w:p>
    <w:p w14:paraId="368E58E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DF497D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She acquired knowledge through independent study. </w:t>
      </w:r>
    </w:p>
    <w:p w14:paraId="7B70EBD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She studied with an architect who helped her patent her design. </w:t>
      </w:r>
    </w:p>
    <w:p w14:paraId="36156D4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She was trained in architecture starting at a young age. </w:t>
      </w:r>
    </w:p>
    <w:p w14:paraId="6F0F121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She was the first woman in the United States to attend architecture school. </w:t>
      </w:r>
    </w:p>
    <w:p w14:paraId="3035E48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E8C154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15. What feature of Irwin’s design shows the influence of John Ruskin? </w:t>
      </w:r>
    </w:p>
    <w:p w14:paraId="7F1964F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C44251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The size of the rooms </w:t>
      </w:r>
    </w:p>
    <w:p w14:paraId="2D4F9B7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The length and shape of the hallways </w:t>
      </w:r>
    </w:p>
    <w:p w14:paraId="620C730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The main entrance of the house </w:t>
      </w:r>
    </w:p>
    <w:p w14:paraId="12A5E05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The placement of windows and doors </w:t>
      </w:r>
    </w:p>
    <w:p w14:paraId="009C025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C124E7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16. According to the professor, what interior features of the house Irwin designed were </w:t>
      </w: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 xml:space="preserve">especially beneficial? [Choose two answers] </w:t>
      </w:r>
    </w:p>
    <w:p w14:paraId="6559386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Circular rooms with windows in the ceiling </w:t>
      </w:r>
    </w:p>
    <w:p w14:paraId="2AD5682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Floors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that were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easy to clean </w:t>
      </w:r>
    </w:p>
    <w:p w14:paraId="5809D53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A large, spacious common area </w:t>
      </w:r>
    </w:p>
    <w:p w14:paraId="0C44B30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A single-fireplace system that heated the entire house </w:t>
      </w:r>
    </w:p>
    <w:p w14:paraId="4294376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B1D746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17. What does the professor imply about Irwin’s nineteenth-century biographers? </w:t>
      </w:r>
    </w:p>
    <w:p w14:paraId="4407906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13B71F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They were probably envious of her success. </w:t>
      </w:r>
    </w:p>
    <w:p w14:paraId="10910E6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They did not sufficiently value function in residential architecture.</w:t>
      </w:r>
    </w:p>
    <w:p w14:paraId="27E2DD2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They did not know much about architects from the southern United States. </w:t>
      </w:r>
    </w:p>
    <w:p w14:paraId="454A5F6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They understood the difficulties faced by women architects. </w:t>
      </w:r>
    </w:p>
    <w:p w14:paraId="5139FA0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838FC8A" w14:textId="0F195955" w:rsidR="002C5B35" w:rsidRPr="00101A41" w:rsidRDefault="002C5B35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83" w:name="_Toc397763818"/>
      <w:bookmarkStart w:id="84" w:name="_Toc388059078"/>
      <w:r w:rsidRPr="00101A41">
        <w:rPr>
          <w:rFonts w:eastAsiaTheme="majorEastAsia" w:cs="Arial" w:hint="eastAsia"/>
          <w:b w:val="0"/>
          <w:sz w:val="22"/>
          <w:szCs w:val="22"/>
        </w:rPr>
        <w:t>TPO</w:t>
      </w:r>
      <w:r w:rsidR="0090407D" w:rsidRPr="00101A41">
        <w:rPr>
          <w:rFonts w:eastAsiaTheme="majorEastAsia" w:cs="Arial" w:hint="eastAsia"/>
          <w:b w:val="0"/>
          <w:sz w:val="22"/>
          <w:szCs w:val="22"/>
        </w:rPr>
        <w:t>-</w:t>
      </w:r>
      <w:r w:rsidRPr="00101A41">
        <w:rPr>
          <w:rFonts w:eastAsiaTheme="majorEastAsia" w:cs="Arial" w:hint="eastAsia"/>
          <w:b w:val="0"/>
          <w:sz w:val="22"/>
          <w:szCs w:val="22"/>
        </w:rPr>
        <w:t>33</w:t>
      </w:r>
      <w:bookmarkEnd w:id="83"/>
    </w:p>
    <w:p w14:paraId="7D3CFD7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Conversation1</w:t>
      </w:r>
      <w:bookmarkEnd w:id="84"/>
    </w:p>
    <w:p w14:paraId="27D5AFE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BCAF95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1.  Why does the woman go to see the man? </w:t>
      </w:r>
    </w:p>
    <w:p w14:paraId="44CBEA6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To ask about a university policy regarding dorm rooms </w:t>
      </w:r>
    </w:p>
    <w:p w14:paraId="5DEB3D1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To report excessive noise in her dorm </w:t>
      </w:r>
    </w:p>
    <w:p w14:paraId="2492870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To report that room temperatures are too high in her room </w:t>
      </w:r>
    </w:p>
    <w:p w14:paraId="2451CBF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D)  To inquire about the status of a request she had made for a repair </w:t>
      </w:r>
    </w:p>
    <w:p w14:paraId="710A88B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C2BA0F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2. How has the woman been dealing with her problem? </w:t>
      </w:r>
    </w:p>
    <w:p w14:paraId="70CBA88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By using an electric heater </w:t>
      </w:r>
    </w:p>
    <w:p w14:paraId="500E349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By staying in a different building </w:t>
      </w:r>
    </w:p>
    <w:p w14:paraId="4C04590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C) By sleeping in another room in her building</w:t>
      </w:r>
    </w:p>
    <w:p w14:paraId="5DD72E2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D)  By exchanging rooms with a friend </w:t>
      </w:r>
    </w:p>
    <w:p w14:paraId="2312E0F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64C55A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3.  What does the man imply about the custodian? </w:t>
      </w:r>
    </w:p>
    <w:p w14:paraId="597F4BF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A)  The custodian is not usually responsible for making repairs. </w:t>
      </w:r>
    </w:p>
    <w:p w14:paraId="03927AE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 xml:space="preserve">     B)  The custodian did not follow correct procedures. </w:t>
      </w:r>
    </w:p>
    <w:p w14:paraId="2581DBE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C)  The custodian needs permission before making repairs. </w:t>
      </w:r>
    </w:p>
    <w:p w14:paraId="01DD89D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D)  The custodian had reported the problem earlier. </w:t>
      </w:r>
    </w:p>
    <w:p w14:paraId="2AFE49B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85F8D7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4.  Why does the man mention winter? </w:t>
      </w:r>
    </w:p>
    <w:p w14:paraId="04C2C26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A)  To suggest that an electric heater is not yet necessary </w:t>
      </w:r>
    </w:p>
    <w:p w14:paraId="3EA7ED4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B)  To show that he understands the woman’s frustration </w:t>
      </w:r>
    </w:p>
    <w:p w14:paraId="4B45FE0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C)  To encourage the woman to move to another room </w:t>
      </w:r>
    </w:p>
    <w:p w14:paraId="572E3DF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D)  To explain why it may take time to fix the woman’s problem </w:t>
      </w:r>
    </w:p>
    <w:p w14:paraId="240BD8C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5888FB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5.  What will the man do to help the woman? </w:t>
      </w:r>
    </w:p>
    <w:p w14:paraId="12FEC45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A)  He will fill out a maintenance request form for her. </w:t>
      </w:r>
    </w:p>
    <w:p w14:paraId="52BE00B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B)  He will send a maintenance team to her room soon. </w:t>
      </w:r>
    </w:p>
    <w:p w14:paraId="5E2E232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C)  He will order a new heater for her room right away. </w:t>
      </w:r>
    </w:p>
    <w:p w14:paraId="2B08661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D)  He will allow her to change rooms temporarily. </w:t>
      </w:r>
    </w:p>
    <w:p w14:paraId="7C424E8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bookmarkStart w:id="85" w:name="_Toc388059079"/>
      <w:r w:rsidRPr="00101A41">
        <w:rPr>
          <w:rFonts w:ascii="Times New Roman" w:eastAsiaTheme="majorEastAsia" w:hAnsi="Times New Roman"/>
          <w:sz w:val="22"/>
          <w:szCs w:val="22"/>
        </w:rPr>
        <w:t>Lecture1</w:t>
      </w:r>
      <w:bookmarkEnd w:id="85"/>
    </w:p>
    <w:p w14:paraId="16CBBC1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0FC25A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6.  What is the lecture mainly about? </w:t>
      </w:r>
    </w:p>
    <w:p w14:paraId="043D93A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A)  Building techniques that were common in the ancient world </w:t>
      </w:r>
    </w:p>
    <w:p w14:paraId="4956E7B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B)  Evidence of several early attempts to build a pyramid </w:t>
      </w:r>
    </w:p>
    <w:p w14:paraId="2603C36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C)  Possible answers to an ancient mystery </w:t>
      </w:r>
    </w:p>
    <w:p w14:paraId="796C062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D)  The history of the pyramids of Egypt </w:t>
      </w:r>
    </w:p>
    <w:p w14:paraId="403602A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310A8E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7.  According to the professor, what is the main argument against the theory that the stone blocks of the Great Pyramid were lifted into place with cranes? </w:t>
      </w:r>
    </w:p>
    <w:p w14:paraId="612C261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A)  Wooden cranes would have been too weak to lift the blocks. </w:t>
      </w:r>
    </w:p>
    <w:p w14:paraId="75BD421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B)  There is no evidence of ancient Egyptians ever using cranes. </w:t>
      </w:r>
    </w:p>
    <w:p w14:paraId="789DB6C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C)  The use of cranes would have resulted in imprecise dimensions. </w:t>
      </w:r>
    </w:p>
    <w:p w14:paraId="557B1B9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D)  There would not have been enough room for a platform for the cranes. </w:t>
      </w:r>
    </w:p>
    <w:p w14:paraId="6EDF059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CE73EF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 xml:space="preserve">8.  Why does the professor mention a mountain road? </w:t>
      </w:r>
    </w:p>
    <w:p w14:paraId="4E68399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A)  To illustrate an alternative to a steep ramp </w:t>
      </w:r>
    </w:p>
    <w:p w14:paraId="0F75386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B)  To emphasize the effort needed to move large stone blocks </w:t>
      </w:r>
    </w:p>
    <w:p w14:paraId="1F02BC1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C)  To imply that progress on the Great Pyramid was slow </w:t>
      </w:r>
    </w:p>
    <w:p w14:paraId="46F76A7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D)  To describe the shape of the road leading to the Giza Plateau</w:t>
      </w:r>
    </w:p>
    <w:p w14:paraId="1CBB5CF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AE99F5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9.  Why does the professor talk about the accuracy of the proportions of the Great Pyramid? </w:t>
      </w:r>
    </w:p>
    <w:p w14:paraId="4F925D8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A)  To provide background on the principles of microgravimetry </w:t>
      </w:r>
    </w:p>
    <w:p w14:paraId="3D1B52E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B)  To discount the possibility that a ramp once spiraled around outside of the pyramid </w:t>
      </w:r>
    </w:p>
    <w:p w14:paraId="5C48EEC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C)  To explain the effectiveness of computer models of the pyramid </w:t>
      </w:r>
    </w:p>
    <w:p w14:paraId="74FCB68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D)  To emphasize the difficulty of building a ramp with the correct slope </w:t>
      </w:r>
    </w:p>
    <w:p w14:paraId="1DF37DB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12B78B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10. The professor discusses different methods the Egyptians may have used to build the Great Pyramid. For each method listed below, place a check in the box that show with whom it is associated. </w:t>
      </w:r>
    </w:p>
    <w:p w14:paraId="1BC352D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F4D985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          Click the correct boxes. This question is worth 2 points. </w:t>
      </w:r>
    </w:p>
    <w:p w14:paraId="4EDAD93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12"/>
        <w:gridCol w:w="1335"/>
        <w:gridCol w:w="1032"/>
        <w:gridCol w:w="2137"/>
      </w:tblGrid>
      <w:tr w:rsidR="002C5B35" w:rsidRPr="00101A41" w14:paraId="7EBF178E" w14:textId="77777777" w:rsidTr="005714E6">
        <w:tc>
          <w:tcPr>
            <w:tcW w:w="4248" w:type="dxa"/>
            <w:shd w:val="clear" w:color="auto" w:fill="auto"/>
          </w:tcPr>
          <w:p w14:paraId="3CCCCE81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1350" w:type="dxa"/>
            <w:shd w:val="clear" w:color="auto" w:fill="auto"/>
          </w:tcPr>
          <w:p w14:paraId="181B006F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>Herodotus</w:t>
            </w:r>
          </w:p>
        </w:tc>
        <w:tc>
          <w:tcPr>
            <w:tcW w:w="1044" w:type="dxa"/>
            <w:shd w:val="clear" w:color="auto" w:fill="auto"/>
          </w:tcPr>
          <w:p w14:paraId="5EEC666F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>Houdin</w:t>
            </w:r>
          </w:p>
        </w:tc>
        <w:tc>
          <w:tcPr>
            <w:tcW w:w="2214" w:type="dxa"/>
            <w:shd w:val="clear" w:color="auto" w:fill="auto"/>
          </w:tcPr>
          <w:p w14:paraId="2E228E70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>Neither Herodotus nor Houdin</w:t>
            </w:r>
          </w:p>
        </w:tc>
      </w:tr>
      <w:tr w:rsidR="002C5B35" w:rsidRPr="00101A41" w14:paraId="6B7E0FA1" w14:textId="77777777" w:rsidTr="005714E6">
        <w:tc>
          <w:tcPr>
            <w:tcW w:w="4248" w:type="dxa"/>
            <w:shd w:val="clear" w:color="auto" w:fill="auto"/>
          </w:tcPr>
          <w:p w14:paraId="03F79D9F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 xml:space="preserve">Spiral ramp inside the pyramid </w:t>
            </w:r>
          </w:p>
        </w:tc>
        <w:tc>
          <w:tcPr>
            <w:tcW w:w="1350" w:type="dxa"/>
            <w:shd w:val="clear" w:color="auto" w:fill="auto"/>
          </w:tcPr>
          <w:p w14:paraId="4D669A21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1044" w:type="dxa"/>
            <w:shd w:val="clear" w:color="auto" w:fill="auto"/>
          </w:tcPr>
          <w:p w14:paraId="7433B4C2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2214" w:type="dxa"/>
            <w:shd w:val="clear" w:color="auto" w:fill="auto"/>
          </w:tcPr>
          <w:p w14:paraId="7EAA6F55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</w:tr>
      <w:tr w:rsidR="002C5B35" w:rsidRPr="00101A41" w14:paraId="0FADDA95" w14:textId="77777777" w:rsidTr="005714E6">
        <w:tc>
          <w:tcPr>
            <w:tcW w:w="4248" w:type="dxa"/>
            <w:shd w:val="clear" w:color="auto" w:fill="auto"/>
          </w:tcPr>
          <w:p w14:paraId="5E2A8826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 xml:space="preserve">Wooden cranes used to lift heavy blocks </w:t>
            </w:r>
          </w:p>
        </w:tc>
        <w:tc>
          <w:tcPr>
            <w:tcW w:w="1350" w:type="dxa"/>
            <w:shd w:val="clear" w:color="auto" w:fill="auto"/>
          </w:tcPr>
          <w:p w14:paraId="20B612F7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1044" w:type="dxa"/>
            <w:shd w:val="clear" w:color="auto" w:fill="auto"/>
          </w:tcPr>
          <w:p w14:paraId="04025C8F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2214" w:type="dxa"/>
            <w:shd w:val="clear" w:color="auto" w:fill="auto"/>
          </w:tcPr>
          <w:p w14:paraId="69A590B8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</w:tr>
      <w:tr w:rsidR="002C5B35" w:rsidRPr="00101A41" w14:paraId="7D1B4E8E" w14:textId="77777777" w:rsidTr="005714E6">
        <w:tc>
          <w:tcPr>
            <w:tcW w:w="4248" w:type="dxa"/>
            <w:shd w:val="clear" w:color="auto" w:fill="auto"/>
          </w:tcPr>
          <w:p w14:paraId="1BA743A6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 xml:space="preserve">A straight ramp used for the entire pyramid </w:t>
            </w:r>
          </w:p>
        </w:tc>
        <w:tc>
          <w:tcPr>
            <w:tcW w:w="1350" w:type="dxa"/>
            <w:shd w:val="clear" w:color="auto" w:fill="auto"/>
          </w:tcPr>
          <w:p w14:paraId="7ADAEFA6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1044" w:type="dxa"/>
            <w:shd w:val="clear" w:color="auto" w:fill="auto"/>
          </w:tcPr>
          <w:p w14:paraId="3C28A3EC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2214" w:type="dxa"/>
            <w:shd w:val="clear" w:color="auto" w:fill="auto"/>
          </w:tcPr>
          <w:p w14:paraId="7E256EDF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</w:tr>
      <w:tr w:rsidR="002C5B35" w:rsidRPr="00101A41" w14:paraId="7A924428" w14:textId="77777777" w:rsidTr="005714E6">
        <w:tc>
          <w:tcPr>
            <w:tcW w:w="4248" w:type="dxa"/>
            <w:shd w:val="clear" w:color="auto" w:fill="auto"/>
          </w:tcPr>
          <w:p w14:paraId="1BA18D02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/>
                <w:sz w:val="22"/>
                <w:szCs w:val="22"/>
              </w:rPr>
              <w:t xml:space="preserve">A straight ramp used for the bottom of the pyramid only </w:t>
            </w:r>
          </w:p>
        </w:tc>
        <w:tc>
          <w:tcPr>
            <w:tcW w:w="1350" w:type="dxa"/>
            <w:shd w:val="clear" w:color="auto" w:fill="auto"/>
          </w:tcPr>
          <w:p w14:paraId="1FAB3D1A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1044" w:type="dxa"/>
            <w:shd w:val="clear" w:color="auto" w:fill="auto"/>
          </w:tcPr>
          <w:p w14:paraId="0753CAD7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  <w:tc>
          <w:tcPr>
            <w:tcW w:w="2214" w:type="dxa"/>
            <w:shd w:val="clear" w:color="auto" w:fill="auto"/>
          </w:tcPr>
          <w:p w14:paraId="34995D04" w14:textId="77777777" w:rsidR="002C5B35" w:rsidRPr="00101A41" w:rsidRDefault="002C5B35" w:rsidP="009C1404">
            <w:pPr>
              <w:spacing w:line="360" w:lineRule="auto"/>
              <w:rPr>
                <w:rFonts w:ascii="Times New Roman" w:eastAsiaTheme="majorEastAsia" w:hAnsi="Times New Roman"/>
                <w:sz w:val="22"/>
                <w:szCs w:val="22"/>
              </w:rPr>
            </w:pPr>
          </w:p>
        </w:tc>
      </w:tr>
    </w:tbl>
    <w:p w14:paraId="584DAD5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6FFB15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11. What is the professor’s view of the Houdin’s theory? </w:t>
      </w:r>
    </w:p>
    <w:p w14:paraId="0A43C63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A) She would like to see more detailed microgravimetric surveys before she will be </w:t>
      </w: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 xml:space="preserve">convinced it is true. </w:t>
      </w:r>
    </w:p>
    <w:p w14:paraId="6518749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B) She is surprised at how similar it is to Herodotus’ theory. </w:t>
      </w:r>
    </w:p>
    <w:p w14:paraId="763C9BD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C) She finds the microgravimetric evidence for it to be very strong. </w:t>
      </w:r>
    </w:p>
    <w:p w14:paraId="2F7ED489" w14:textId="77777777" w:rsidR="00F45206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D) She thinks it is plausible but leaves some important questions unanswered. </w:t>
      </w:r>
      <w:bookmarkStart w:id="86" w:name="_Toc388059080"/>
    </w:p>
    <w:p w14:paraId="01646D06" w14:textId="77777777" w:rsidR="00F45206" w:rsidRPr="00101A41" w:rsidRDefault="00F45206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2DE7477" w14:textId="2FAC55CD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Lecture2</w:t>
      </w:r>
      <w:bookmarkEnd w:id="86"/>
    </w:p>
    <w:p w14:paraId="6B26D86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C48420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12. What is the lecture mainly about? </w:t>
      </w:r>
    </w:p>
    <w:p w14:paraId="0B19EE5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A) The use of tree rings to measure water usage rates </w:t>
      </w:r>
    </w:p>
    <w:p w14:paraId="7CD8893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B) Collecting data that are useful for planning water distribution </w:t>
      </w:r>
    </w:p>
    <w:p w14:paraId="1A15037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C) Investigating the history of water use in the Colorado River basin </w:t>
      </w:r>
    </w:p>
    <w:p w14:paraId="3333734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D) The need for more government involvement in water distribution</w:t>
      </w:r>
    </w:p>
    <w:p w14:paraId="57DB473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247AE3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13. What does the student find surprising about the 1922 water-sharing agreement? </w:t>
      </w:r>
    </w:p>
    <w:p w14:paraId="62F37EB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A) It was based on only twenty years of data. </w:t>
      </w:r>
    </w:p>
    <w:p w14:paraId="32524E8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B) It was approved by all seven states in the region. </w:t>
      </w:r>
    </w:p>
    <w:p w14:paraId="1A9ACB5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C) It was meant to remain in effect for more than 100 years. </w:t>
      </w:r>
    </w:p>
    <w:p w14:paraId="3F78651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D) It was based on data from outside the Colorado River basin. </w:t>
      </w:r>
    </w:p>
    <w:p w14:paraId="08CBB11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955E25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14. According to the professor, what was the problem with the data recorded before the 1970s? </w:t>
      </w:r>
    </w:p>
    <w:p w14:paraId="3ED8669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A) The data were recorded on old instruments. </w:t>
      </w:r>
    </w:p>
    <w:p w14:paraId="0EE5746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B) The recorded data and human observation did not match. </w:t>
      </w:r>
    </w:p>
    <w:p w14:paraId="13B00F7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C) There were gaps in the recorded data. </w:t>
      </w:r>
    </w:p>
    <w:p w14:paraId="644E96A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D) The data did not reflect the historical changes in the flow of the Colorado River. </w:t>
      </w:r>
    </w:p>
    <w:p w14:paraId="35F694F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FBE34E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15. What assumption did researchers use to draw conclusions about the Colorado River basin? </w:t>
      </w:r>
    </w:p>
    <w:p w14:paraId="4EFF717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A) Ancient tree ring data can only be obtained from dead trees. </w:t>
      </w:r>
    </w:p>
    <w:p w14:paraId="38B0678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B) The climate in an area tends to remain constant over time. </w:t>
      </w:r>
    </w:p>
    <w:p w14:paraId="6281621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 xml:space="preserve">      C) Rainfall has a limited impact on water flowing in rivers. </w:t>
      </w:r>
    </w:p>
    <w:p w14:paraId="189CEC5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D) Width of tree rings can correspond to the amount of moisture in an area. </w:t>
      </w:r>
    </w:p>
    <w:p w14:paraId="5723933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AD41F2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16. What does the professor imply when he describes the early to mid-1900s as the wettest period for the Colorado River in 400 years? </w:t>
      </w:r>
    </w:p>
    <w:p w14:paraId="06BC7B3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A) The climate in the Colorado River basin will become wetter in the future. </w:t>
      </w:r>
    </w:p>
    <w:p w14:paraId="07CF57C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B) The 1922 agreement was based on overestimated average river flows. </w:t>
      </w:r>
    </w:p>
    <w:p w14:paraId="3867379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C) Water flowing in the Colorado River rises and falls at a predictable rate. </w:t>
      </w:r>
    </w:p>
    <w:p w14:paraId="6ACDAFC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D) Human activity caused climate change in the Colorado River basin. </w:t>
      </w:r>
    </w:p>
    <w:p w14:paraId="6FDDE13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E15557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17. What is the professor’s attitude toward future water-management plans in the Colorado River basin? </w:t>
      </w:r>
    </w:p>
    <w:p w14:paraId="037BA9E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A) He believes better methods for collecting data need to be developed. </w:t>
      </w:r>
    </w:p>
    <w:p w14:paraId="3A31618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B) He does not believe water management will be a concern in the immediate future. </w:t>
      </w:r>
    </w:p>
    <w:p w14:paraId="137644E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C) He is optimistic that new data will lead to better planning. </w:t>
      </w:r>
    </w:p>
    <w:p w14:paraId="3B3DAD0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D) He is not certain all scientists understand the current condition of the Colorado River.</w:t>
      </w:r>
    </w:p>
    <w:p w14:paraId="2EFA1ED7" w14:textId="77777777" w:rsidR="001F14AD" w:rsidRPr="00101A41" w:rsidRDefault="001F14AD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bookmarkStart w:id="87" w:name="_Toc388059081"/>
    </w:p>
    <w:p w14:paraId="4493AD15" w14:textId="05DA9E5E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Conversation2</w:t>
      </w:r>
      <w:bookmarkEnd w:id="87"/>
    </w:p>
    <w:p w14:paraId="7063DF8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282791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1. Why does the professor meet with the student? </w:t>
      </w:r>
    </w:p>
    <w:p w14:paraId="226CFCD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A) To determine if the student has selected an appropriate topic for his class project </w:t>
      </w:r>
    </w:p>
    <w:p w14:paraId="4A2BA90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B) To find out if the student is interested in taking part in a genetics project </w:t>
      </w:r>
    </w:p>
    <w:p w14:paraId="07FF655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C) To discuss the student’s experiment on taste perception </w:t>
      </w:r>
    </w:p>
    <w:p w14:paraId="6BE00D4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D) To explain what the student should focus on for his class presentation </w:t>
      </w:r>
    </w:p>
    <w:p w14:paraId="0D6B3A7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5AF761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2. Why does the student ask the professor about broccoli? </w:t>
      </w:r>
    </w:p>
    <w:p w14:paraId="175268C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A) To get her to describe some of its genetic features </w:t>
      </w:r>
    </w:p>
    <w:p w14:paraId="4F89C5D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B) To find out if she is familiar with recent research on vegetable DNA </w:t>
      </w:r>
    </w:p>
    <w:p w14:paraId="7377FAD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C) To introduce an idea that he has had for a research topic </w:t>
      </w:r>
    </w:p>
    <w:p w14:paraId="5CDEB7E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 xml:space="preserve">      D) To help explain why he needs extra time to prepare his presentation </w:t>
      </w:r>
    </w:p>
    <w:p w14:paraId="674158B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0F4D80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3. What possible causes does the student consider for not liking the taste of vegetables?  </w:t>
      </w:r>
    </w:p>
    <w:p w14:paraId="5C10F1F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[Choose two answers]</w:t>
      </w:r>
    </w:p>
    <w:p w14:paraId="1120688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A) A genetic predisposition </w:t>
      </w:r>
    </w:p>
    <w:p w14:paraId="2355DE6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B) Cooking methods that fail to remove the vegetables’ bitter taste </w:t>
      </w:r>
    </w:p>
    <w:p w14:paraId="3042D2F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C) A bad childhood experience associated with eating vegetables </w:t>
      </w:r>
    </w:p>
    <w:p w14:paraId="0EA41FA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D) Not being served enough vegetables during childhood </w:t>
      </w:r>
    </w:p>
    <w:p w14:paraId="495E2B6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CB4901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4. According to the student, why was it advantageous for early humans to be sensitive to bitter tastes? </w:t>
      </w:r>
    </w:p>
    <w:p w14:paraId="7608DBF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A) It helped them to identify vegetables as sources of vitamins. </w:t>
      </w:r>
    </w:p>
    <w:p w14:paraId="4CEB2DC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B) It helped them to avoid eating foods that were not healthy for them. </w:t>
      </w:r>
    </w:p>
    <w:p w14:paraId="75481B2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C) It made them less likely to limit their diet to sweet and salty foods. </w:t>
      </w:r>
    </w:p>
    <w:p w14:paraId="6A46D50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D) It allowed them to distinguish between ripe and unripe vegetables. </w:t>
      </w:r>
    </w:p>
    <w:p w14:paraId="3A664A6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14200E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Listen again to part of the conversation. Then answer the question. </w:t>
      </w:r>
    </w:p>
    <w:p w14:paraId="5C2883F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5. What does the student imply when he says this? </w:t>
      </w:r>
    </w:p>
    <w:p w14:paraId="195A83F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He has often disagreed with the professor in the past. </w:t>
      </w:r>
    </w:p>
    <w:p w14:paraId="4085E17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The biologist in question has a history of advocating nontraditional ideas. </w:t>
      </w:r>
    </w:p>
    <w:p w14:paraId="6B267AC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Biologists’ research methods are sometimes regarded as unusual by other scientists. </w:t>
      </w:r>
    </w:p>
    <w:p w14:paraId="3E41E0A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D) Scientific explanations are sometimes contrary to what people might expect. </w:t>
      </w:r>
    </w:p>
    <w:p w14:paraId="0053C93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0B6AB03" w14:textId="183069FE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bookmarkStart w:id="88" w:name="_Toc388059082"/>
      <w:r w:rsidRPr="00101A41">
        <w:rPr>
          <w:rFonts w:ascii="Times New Roman" w:eastAsiaTheme="majorEastAsia" w:hAnsi="Times New Roman"/>
          <w:sz w:val="22"/>
          <w:szCs w:val="22"/>
        </w:rPr>
        <w:t>Lecture3</w:t>
      </w:r>
      <w:bookmarkEnd w:id="88"/>
    </w:p>
    <w:p w14:paraId="6ACB59B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6. What is the lecture mainly about? </w:t>
      </w:r>
    </w:p>
    <w:p w14:paraId="163DDA9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How various proteins function in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notothenioids</w:t>
      </w:r>
      <w:proofErr w:type="gramEnd"/>
    </w:p>
    <w:p w14:paraId="5DF67D6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B) How notothenioids became the dominant type of fish in the Southern Ocean </w:t>
      </w:r>
    </w:p>
    <w:p w14:paraId="543505D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C) An example that contradicts the theory of adaptive radiation </w:t>
      </w:r>
    </w:p>
    <w:p w14:paraId="112E293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D) Changes in ocean habitats caused by continental drift </w:t>
      </w:r>
    </w:p>
    <w:p w14:paraId="32F0764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DF6645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 xml:space="preserve">7. Why does the professor mention that coral reefs support more than 4,000 species of fish? </w:t>
      </w:r>
    </w:p>
    <w:p w14:paraId="0073988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To find out what students know about tropical fish </w:t>
      </w:r>
    </w:p>
    <w:p w14:paraId="6DAF146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To contrast two types of ocean environments </w:t>
      </w:r>
    </w:p>
    <w:p w14:paraId="70ADED4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To imply that there may be species in the Southern Ocean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that have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not been discovered yet </w:t>
      </w:r>
    </w:p>
    <w:p w14:paraId="5B74EE4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To imply that there may be fossil evidence of coral reefs in the Southern Ocean </w:t>
      </w:r>
    </w:p>
    <w:p w14:paraId="2FE6BF4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245400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8. What characteristic of notothenioids helps them survive in subfreezing temperatures? </w:t>
      </w:r>
    </w:p>
    <w:p w14:paraId="75B5B3E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They maintain an unusually high body temperature. </w:t>
      </w:r>
    </w:p>
    <w:p w14:paraId="56C314E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A special tissue in their eyes enables them to see through ice. </w:t>
      </w:r>
    </w:p>
    <w:p w14:paraId="1505010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Special proteins make their blood circulate too fast to freeze. </w:t>
      </w:r>
    </w:p>
    <w:p w14:paraId="7C05956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D) Ice crystals in their bodies are prevented from growing large enough to harm them. </w:t>
      </w:r>
    </w:p>
    <w:p w14:paraId="7D426AA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802BD2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9. Why did the antifreeze protein initially give no special advantage to the earliest notothenioids? </w:t>
      </w:r>
    </w:p>
    <w:p w14:paraId="1C200A7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A) Many other types of fish had the same protein. </w:t>
      </w:r>
    </w:p>
    <w:p w14:paraId="143F3E9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B) The notothenioids were not living in subfreezing temperatures. </w:t>
      </w:r>
    </w:p>
    <w:p w14:paraId="5951173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C) The effect of the antifreeze protein was neutralized by other proteins. </w:t>
      </w:r>
    </w:p>
    <w:p w14:paraId="16F5B76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D) The antifreeze protein functioned only in the smallest notothenioids. </w:t>
      </w:r>
    </w:p>
    <w:p w14:paraId="6B8A03B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8BD9C1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10. According to the professor, what factors led to the rapid distribution of notothenioids throughout the Southern Ocean? </w:t>
      </w:r>
    </w:p>
    <w:p w14:paraId="0D1AB82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[Choose two answers]</w:t>
      </w:r>
    </w:p>
    <w:p w14:paraId="5517DC8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A) A genetic mutation occurred in the DNA of the earliest notothenioid. </w:t>
      </w:r>
    </w:p>
    <w:p w14:paraId="0F73120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B) There was an increase in competition for food in temperate waters. </w:t>
      </w:r>
    </w:p>
    <w:p w14:paraId="4C86CC1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C) Antarctica broke off and drifted away from the South American continent. </w:t>
      </w:r>
    </w:p>
    <w:p w14:paraId="6A4F6CE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D) The waters around Antarctica temporarily warmed up. </w:t>
      </w:r>
    </w:p>
    <w:p w14:paraId="0411099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CA9F0D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11. According to the professor, what happened to notothenioids that migrated to different areas of the Southern Ocean? </w:t>
      </w:r>
    </w:p>
    <w:p w14:paraId="3E898C8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 xml:space="preserve">       A) They evolved into a wide variety of notothenioid species.</w:t>
      </w:r>
    </w:p>
    <w:p w14:paraId="3DDFD1E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 B) They developed the ability to tolerate a wide range of temperatures.</w:t>
      </w:r>
    </w:p>
    <w:p w14:paraId="4E848F1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 C) Some of them became extinct because of new predators. </w:t>
      </w:r>
    </w:p>
    <w:p w14:paraId="4E724F1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 D) Some of them developed additional antifreeze proteins. </w:t>
      </w:r>
    </w:p>
    <w:p w14:paraId="1250976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bookmarkStart w:id="89" w:name="_Toc388059083"/>
      <w:r w:rsidRPr="00101A41">
        <w:rPr>
          <w:rFonts w:ascii="Times New Roman" w:eastAsiaTheme="majorEastAsia" w:hAnsi="Times New Roman"/>
          <w:sz w:val="22"/>
          <w:szCs w:val="22"/>
        </w:rPr>
        <w:t>Lecture4</w:t>
      </w:r>
      <w:bookmarkEnd w:id="89"/>
    </w:p>
    <w:p w14:paraId="38CDC5F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12. What does the professor mainly discuss? </w:t>
      </w:r>
    </w:p>
    <w:p w14:paraId="492FF29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A) The most popular features of ancient Roman gardens </w:t>
      </w:r>
    </w:p>
    <w:p w14:paraId="4F795EB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B) The goals of Renaissance garden designers </w:t>
      </w:r>
    </w:p>
    <w:p w14:paraId="7E34967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C) The influence of Renaissance gardens on modern Italian gardens </w:t>
      </w:r>
    </w:p>
    <w:p w14:paraId="427CF4E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D) Differences between ancient Greek gardens and ancient Roman gardens </w:t>
      </w:r>
    </w:p>
    <w:p w14:paraId="4ECAFE4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C89DFE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13. The professor mentions three authors from ancient Rome. What point does the professor make about the three authors? </w:t>
      </w:r>
    </w:p>
    <w:p w14:paraId="305E9EC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A) They provided credible descriptions of ancient Roman gardens. </w:t>
      </w:r>
    </w:p>
    <w:p w14:paraId="38FDB1D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B) They probably exaggerated the beauty of ancient Roman gardens. </w:t>
      </w:r>
    </w:p>
    <w:p w14:paraId="779CBA3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C) They probably never owned gardens themselves. </w:t>
      </w:r>
    </w:p>
    <w:p w14:paraId="52A05E1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D) They invented gardening practices that are still used in Italy today. </w:t>
      </w:r>
    </w:p>
    <w:p w14:paraId="6D4591B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0F3BD4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14. Why does the professor mention Hero of Alexandria? </w:t>
      </w:r>
    </w:p>
    <w:p w14:paraId="41B1DFD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A) To explain the relationship between ancient Greek gardens and ancient Roman gardens </w:t>
      </w:r>
    </w:p>
    <w:p w14:paraId="5FE5A6D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B) To explain how ancient Roman gardens came to be influenced by Egyptian culture </w:t>
      </w:r>
    </w:p>
    <w:p w14:paraId="083DFDC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C) To point out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that garden designers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were highly respected members of Roman society </w:t>
      </w:r>
    </w:p>
    <w:p w14:paraId="4D3E020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D) To indicate the origin of some of the features of Renaissance gardens </w:t>
      </w:r>
    </w:p>
    <w:p w14:paraId="5EDFAF1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64DC1B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15. According to the professor, what was one goal of the designers of Renaissance gardens? </w:t>
      </w:r>
    </w:p>
    <w:p w14:paraId="300CEBE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A) To incorporate plants from as many parts of the world as possible </w:t>
      </w:r>
    </w:p>
    <w:p w14:paraId="7AC2209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B) To develop beautiful new breeds of plants </w:t>
      </w:r>
    </w:p>
    <w:p w14:paraId="0469BC8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C) To provide amusement for guests </w:t>
      </w:r>
    </w:p>
    <w:p w14:paraId="6772D91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 xml:space="preserve">      D) To create a peaceful setting for prayer and meditation </w:t>
      </w:r>
    </w:p>
    <w:p w14:paraId="3BFE405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3F6F0F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16. What does the professor imply about mazes? </w:t>
      </w:r>
    </w:p>
    <w:p w14:paraId="5386354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A) They were not part of ancient Roman gardens. </w:t>
      </w:r>
    </w:p>
    <w:p w14:paraId="5EB5C11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B) They were not common in Renaissance gardens. </w:t>
      </w:r>
    </w:p>
    <w:p w14:paraId="7DBCD42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C) They often incorporated hidden water tricks. </w:t>
      </w:r>
    </w:p>
    <w:p w14:paraId="5024161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D) They were the most creative aspect of Renaissance gardens.</w:t>
      </w:r>
    </w:p>
    <w:p w14:paraId="136F56A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15D162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Listen again to part of the lecture. Then answer the question. </w:t>
      </w:r>
    </w:p>
    <w:p w14:paraId="5B27677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17. What does the professor imply when he says this? </w:t>
      </w:r>
    </w:p>
    <w:p w14:paraId="11B98B9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A) Designers of Renaissance gardens were in some ways more creative than the designers of ancient Roman gardens. </w:t>
      </w:r>
    </w:p>
    <w:p w14:paraId="162CD24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B) Designers of Renaissance gardens sometimes had inaccurate conceptions of ancient Roman gardens. </w:t>
      </w:r>
    </w:p>
    <w:p w14:paraId="508BF75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C) Designers of Renaissance gardens sometimes deliberately violated the design principles used in ancient Roman gardens. </w:t>
      </w:r>
    </w:p>
    <w:p w14:paraId="249D712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D) Designers of Renaissance gardens were able to take advantage of technology that was not available to the designers of ancient Roman gardens. </w:t>
      </w:r>
    </w:p>
    <w:p w14:paraId="470A616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33C5E02" w14:textId="0965FB5A" w:rsidR="002C5B35" w:rsidRPr="00101A41" w:rsidRDefault="009259FE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90" w:name="_Toc397717133"/>
      <w:bookmarkStart w:id="91" w:name="_Toc397763819"/>
      <w:r w:rsidRPr="00101A41">
        <w:rPr>
          <w:rFonts w:eastAsiaTheme="majorEastAsia" w:cs="Arial"/>
          <w:b w:val="0"/>
          <w:sz w:val="22"/>
          <w:szCs w:val="22"/>
        </w:rPr>
        <w:t>TPO</w:t>
      </w:r>
      <w:r w:rsidRPr="00101A41">
        <w:rPr>
          <w:rFonts w:eastAsiaTheme="majorEastAsia" w:cs="Arial" w:hint="eastAsia"/>
          <w:b w:val="0"/>
          <w:sz w:val="22"/>
          <w:szCs w:val="22"/>
        </w:rPr>
        <w:t>-</w:t>
      </w:r>
      <w:r w:rsidR="002C5B35" w:rsidRPr="00101A41">
        <w:rPr>
          <w:rFonts w:eastAsiaTheme="majorEastAsia" w:cs="Arial"/>
          <w:b w:val="0"/>
          <w:sz w:val="22"/>
          <w:szCs w:val="22"/>
        </w:rPr>
        <w:t>34</w:t>
      </w:r>
      <w:bookmarkEnd w:id="90"/>
      <w:bookmarkEnd w:id="91"/>
    </w:p>
    <w:p w14:paraId="0DEF3963" w14:textId="77777777" w:rsidR="002C5B35" w:rsidRPr="00101A41" w:rsidRDefault="002C5B35" w:rsidP="009C1404">
      <w:pPr>
        <w:pStyle w:val="a6"/>
        <w:spacing w:line="360" w:lineRule="auto"/>
        <w:rPr>
          <w:rFonts w:ascii="Times New Roman" w:eastAsiaTheme="majorEastAsia" w:hAnsi="Times New Roman"/>
          <w:b w:val="0"/>
          <w:sz w:val="22"/>
          <w:szCs w:val="22"/>
        </w:rPr>
      </w:pPr>
      <w:bookmarkStart w:id="92" w:name="_Toc397717134"/>
      <w:bookmarkStart w:id="93" w:name="_Toc397763820"/>
      <w:r w:rsidRPr="00101A41">
        <w:rPr>
          <w:rFonts w:ascii="Times New Roman" w:eastAsiaTheme="majorEastAsia" w:hAnsi="Times New Roman"/>
          <w:b w:val="0"/>
          <w:sz w:val="22"/>
          <w:szCs w:val="22"/>
        </w:rPr>
        <w:t>Conversation1</w:t>
      </w:r>
      <w:bookmarkEnd w:id="92"/>
      <w:bookmarkEnd w:id="93"/>
    </w:p>
    <w:p w14:paraId="2D79497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103D3B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1. What is the conversation mainly about? </w:t>
      </w:r>
    </w:p>
    <w:p w14:paraId="2ADDCE8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A) The library’s policies for its annual book sale </w:t>
      </w:r>
    </w:p>
    <w:p w14:paraId="1A48C99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B) The man’s search for material for his research project </w:t>
      </w:r>
    </w:p>
    <w:p w14:paraId="756B6B3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C) How the library attempts to preserve old books </w:t>
      </w:r>
    </w:p>
    <w:p w14:paraId="34FC2AD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D) How students can access library books in storage </w:t>
      </w:r>
    </w:p>
    <w:p w14:paraId="4905481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AAA573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2. What does the woman say about books in storage? </w:t>
      </w:r>
    </w:p>
    <w:p w14:paraId="23E1BFA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 xml:space="preserve">  A) They will be put back on the shelves at some point in the future. </w:t>
      </w:r>
    </w:p>
    <w:p w14:paraId="2682A3F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B) They are mostly older books that were donated to the library. </w:t>
      </w:r>
    </w:p>
    <w:p w14:paraId="7CD81D7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C) They can be checked out by written request. </w:t>
      </w:r>
    </w:p>
    <w:p w14:paraId="09EEE13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D) They are not available for student use. </w:t>
      </w:r>
    </w:p>
    <w:p w14:paraId="2C43521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DB175B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3. What are the criteria for deciding whether a book is put up for sale? [Choose two answers] </w:t>
      </w:r>
    </w:p>
    <w:p w14:paraId="0BFE48F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A) It contains outdated information. </w:t>
      </w:r>
    </w:p>
    <w:p w14:paraId="354146B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B) The information in the book is available in other formats. </w:t>
      </w:r>
    </w:p>
    <w:p w14:paraId="24432D1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C) It has not been checked out for a number of years. </w:t>
      </w:r>
    </w:p>
    <w:p w14:paraId="40262EF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D) It has been in the collection for more than ten years. </w:t>
      </w:r>
    </w:p>
    <w:p w14:paraId="13E5730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479D80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4. Why does the woman mention that volunteer positions fill up quickly? </w:t>
      </w:r>
    </w:p>
    <w:p w14:paraId="3162AA7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A) She is surprised that so many students are interested in volunteering. </w:t>
      </w:r>
    </w:p>
    <w:p w14:paraId="31326A1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B) She wants to emphasize that the sale will be held soon. </w:t>
      </w:r>
    </w:p>
    <w:p w14:paraId="761D3D3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C) She wants to assure the man that there will be enough people working at the sale. </w:t>
      </w:r>
    </w:p>
    <w:p w14:paraId="5AC3262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D) She thinks the man may want to apply for one of the positions. </w:t>
      </w:r>
    </w:p>
    <w:p w14:paraId="0B9C5E1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8D29F1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5. What advice does the woman give to the man about the book he wants to buy? </w:t>
      </w:r>
    </w:p>
    <w:p w14:paraId="132D8C5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A) He should try to buy it from an online bookseller. </w:t>
      </w:r>
    </w:p>
    <w:p w14:paraId="556EE4A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B) He should find out if there is an electronic version of it. </w:t>
      </w:r>
    </w:p>
    <w:p w14:paraId="1A46300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C) He should inform the collection department of his interest in it. </w:t>
      </w:r>
    </w:p>
    <w:p w14:paraId="11AD958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D) He should look for it in a local bookstore.</w:t>
      </w:r>
    </w:p>
    <w:p w14:paraId="4B4EF24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EB06BA6" w14:textId="77777777" w:rsidR="002C5B35" w:rsidRPr="00101A41" w:rsidRDefault="002C5B35" w:rsidP="009C1404">
      <w:pPr>
        <w:pStyle w:val="a6"/>
        <w:spacing w:line="360" w:lineRule="auto"/>
        <w:rPr>
          <w:rFonts w:ascii="Times New Roman" w:eastAsiaTheme="majorEastAsia" w:hAnsi="Times New Roman"/>
          <w:b w:val="0"/>
          <w:sz w:val="22"/>
          <w:szCs w:val="22"/>
        </w:rPr>
      </w:pPr>
      <w:bookmarkStart w:id="94" w:name="_Toc397717135"/>
      <w:bookmarkStart w:id="95" w:name="_Toc397763821"/>
      <w:r w:rsidRPr="00101A41">
        <w:rPr>
          <w:rFonts w:ascii="Times New Roman" w:eastAsiaTheme="majorEastAsia" w:hAnsi="Times New Roman"/>
          <w:b w:val="0"/>
          <w:sz w:val="22"/>
          <w:szCs w:val="22"/>
        </w:rPr>
        <w:t>Lecture1</w:t>
      </w:r>
      <w:bookmarkEnd w:id="94"/>
      <w:bookmarkEnd w:id="95"/>
    </w:p>
    <w:p w14:paraId="411E967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D7E76C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6. What is the main purpose of the lecture? </w:t>
      </w:r>
    </w:p>
    <w:p w14:paraId="079F37D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A) To explain the historical conditions that inspired Dada artists </w:t>
      </w:r>
    </w:p>
    <w:p w14:paraId="022EDA0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B) To discuss examples of Dada paintings and sculptures </w:t>
      </w:r>
    </w:p>
    <w:p w14:paraId="5A6EEF9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C) To describe how Dada was presented theatrically </w:t>
      </w:r>
    </w:p>
    <w:p w14:paraId="6CEB7FA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 xml:space="preserve">  D) To show the influence of Dada on today’s performing artists </w:t>
      </w:r>
    </w:p>
    <w:p w14:paraId="218C1E4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7734F8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7. Why does the professor mention a stool with a bicycle wheel mounted on top? </w:t>
      </w:r>
    </w:p>
    <w:p w14:paraId="3DBDF86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A) To give an example of what Dadaists were reacting against </w:t>
      </w:r>
    </w:p>
    <w:p w14:paraId="3BEF80E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B) To show something that Dadaists would consider beautiful </w:t>
      </w:r>
    </w:p>
    <w:p w14:paraId="6E2FFC1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C) To illustrate how Dadaists rejected the traditional definition of art </w:t>
      </w:r>
    </w:p>
    <w:p w14:paraId="41E6318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D) To explain the Dadaists’ practice of creating sculptures from everyday objects </w:t>
      </w:r>
    </w:p>
    <w:p w14:paraId="3707E78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54A292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8. According to the professor, why did some Dadaist write poetry by pulling words out of a hat? </w:t>
      </w:r>
    </w:p>
    <w:p w14:paraId="491A2B8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A) To reflect the randomness they saw in the world </w:t>
      </w:r>
    </w:p>
    <w:p w14:paraId="0C04391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B) To illustrate the connection between poetry performances and magic shows </w:t>
      </w:r>
    </w:p>
    <w:p w14:paraId="190E6AB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C) To indicate that Dada should not be taken too seriously </w:t>
      </w:r>
    </w:p>
    <w:p w14:paraId="5921B08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D) To demonstrate that Dadaists did not need much formal training </w:t>
      </w:r>
    </w:p>
    <w:p w14:paraId="7C7DD2A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2083A6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9. What does the professor identify as aspects of traditional play? </w:t>
      </w:r>
    </w:p>
    <w:p w14:paraId="10B61994" w14:textId="77777777" w:rsidR="002C5B35" w:rsidRPr="00101A41" w:rsidRDefault="002C5B35" w:rsidP="009C1404">
      <w:pPr>
        <w:spacing w:line="360" w:lineRule="auto"/>
        <w:jc w:val="center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[Choose two answers]</w:t>
      </w:r>
    </w:p>
    <w:p w14:paraId="34FFFC2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A) Characters each have their own motivation. </w:t>
      </w:r>
    </w:p>
    <w:p w14:paraId="5B79A6F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B) A plot is developed. </w:t>
      </w:r>
    </w:p>
    <w:p w14:paraId="6507CF3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C) The play consists of several acts. </w:t>
      </w:r>
    </w:p>
    <w:p w14:paraId="77A5374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D) Actors ignore the audience.</w:t>
      </w:r>
    </w:p>
    <w:p w14:paraId="1845EDB8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</w:p>
    <w:p w14:paraId="4DBD605E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10. According to the professor, what contributed to the chaotic nature of the performances at the Cabaret Voltaire? [Choose two answers]</w:t>
      </w:r>
    </w:p>
    <w:p w14:paraId="7526DCA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A) There were no professional actors. </w:t>
      </w:r>
    </w:p>
    <w:p w14:paraId="6EEBB8B9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B) The script was torn up and allowed to fall to the floor during the performance. </w:t>
      </w:r>
    </w:p>
    <w:p w14:paraId="641A8B1D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C) Different art forms shared the same stage. </w:t>
      </w:r>
    </w:p>
    <w:p w14:paraId="6957C5C1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D) The performances varied from night to night. </w:t>
      </w:r>
    </w:p>
    <w:p w14:paraId="674A5E5E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</w:p>
    <w:p w14:paraId="2B133383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Listen again to part of the lecture. Then answer the question. Then answer the question. </w:t>
      </w:r>
    </w:p>
    <w:p w14:paraId="1AABE9A1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 xml:space="preserve"> 11. Why does the professor say this? </w:t>
      </w:r>
    </w:p>
    <w:p w14:paraId="502E9270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A) He does not approve of all the aspects of the shows.</w:t>
      </w:r>
    </w:p>
    <w:p w14:paraId="25B4C16F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B)  He does not think the events can be easily defined. </w:t>
      </w:r>
    </w:p>
    <w:p w14:paraId="226D84A3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C) He does not consider the shows to be authentic Dada.</w:t>
      </w:r>
    </w:p>
    <w:p w14:paraId="5E86155D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D) He does not know enough about the events to categorize them.</w:t>
      </w:r>
    </w:p>
    <w:p w14:paraId="58EE7AC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FEA31DD" w14:textId="77777777" w:rsidR="002C5B35" w:rsidRPr="00101A41" w:rsidRDefault="002C5B35" w:rsidP="009C1404">
      <w:pPr>
        <w:pStyle w:val="a6"/>
        <w:spacing w:line="360" w:lineRule="auto"/>
        <w:rPr>
          <w:rFonts w:ascii="Times New Roman" w:eastAsiaTheme="majorEastAsia" w:hAnsi="Times New Roman"/>
          <w:b w:val="0"/>
          <w:sz w:val="22"/>
          <w:szCs w:val="22"/>
        </w:rPr>
      </w:pPr>
      <w:bookmarkStart w:id="96" w:name="_Toc397717136"/>
      <w:bookmarkStart w:id="97" w:name="_Toc397763822"/>
      <w:r w:rsidRPr="00101A41">
        <w:rPr>
          <w:rFonts w:ascii="Times New Roman" w:eastAsiaTheme="majorEastAsia" w:hAnsi="Times New Roman"/>
          <w:b w:val="0"/>
          <w:sz w:val="22"/>
          <w:szCs w:val="22"/>
        </w:rPr>
        <w:t>Lecture2</w:t>
      </w:r>
      <w:bookmarkEnd w:id="96"/>
      <w:bookmarkEnd w:id="97"/>
    </w:p>
    <w:p w14:paraId="6687BCE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065FC8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12. What is the lecture mainly about? </w:t>
      </w:r>
    </w:p>
    <w:p w14:paraId="6395730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A) A new use for methane gas produced in landfills </w:t>
      </w:r>
    </w:p>
    <w:p w14:paraId="776A9EE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B) Environmental regulations regarding the management of organic wastes </w:t>
      </w:r>
    </w:p>
    <w:p w14:paraId="505FA19E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C) Removing bacteria from landfills and wastewater treatment plants </w:t>
      </w:r>
    </w:p>
    <w:p w14:paraId="7FC81B2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D) A potentially useful technology for managing organic wastes </w:t>
      </w:r>
    </w:p>
    <w:p w14:paraId="3AC7024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FAE7C4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13. What is the professor’s opinion about the use of landfills to manage solid organic waste? </w:t>
      </w:r>
    </w:p>
    <w:p w14:paraId="63E3D6D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A) Landfills should be expanded to accommodate more types of waste. </w:t>
      </w:r>
    </w:p>
    <w:p w14:paraId="36B5BE9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B) Landfills are not a suitable long-term solution for solid organic waste disposal. </w:t>
      </w:r>
    </w:p>
    <w:p w14:paraId="755C669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C) Landfills should be built farther away from population centers. </w:t>
      </w:r>
    </w:p>
    <w:p w14:paraId="74D8853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D) Landfills would be an effective means of recycling solid organic waste from farms. </w:t>
      </w:r>
    </w:p>
    <w:p w14:paraId="317CAC5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6ED239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14. What does the professor imply about processing solid organic waste in equipment designed for processing wastewater? </w:t>
      </w:r>
    </w:p>
    <w:p w14:paraId="227BD78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A) It is an economical way to process solid waste. </w:t>
      </w:r>
    </w:p>
    <w:p w14:paraId="04078D2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B) It is practical only for treating large amounts of solid waste. </w:t>
      </w:r>
    </w:p>
    <w:p w14:paraId="30BE5BA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C) It is not an efficient way to process solid waste. </w:t>
      </w:r>
    </w:p>
    <w:p w14:paraId="11CF94C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D) It could reduce the cost of treating wastewater. </w:t>
      </w:r>
    </w:p>
    <w:p w14:paraId="638C429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6E40EC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15. What does the professor suggest about methane and hydrogen gas? </w:t>
      </w:r>
    </w:p>
    <w:p w14:paraId="46169871" w14:textId="77777777" w:rsidR="002C5B35" w:rsidRPr="00101A41" w:rsidRDefault="002C5B35" w:rsidP="009C1404">
      <w:pPr>
        <w:pStyle w:val="a7"/>
        <w:widowControl/>
        <w:numPr>
          <w:ilvl w:val="0"/>
          <w:numId w:val="664"/>
        </w:numPr>
        <w:spacing w:after="160" w:line="360" w:lineRule="auto"/>
        <w:ind w:firstLineChars="0"/>
        <w:contextualSpacing/>
        <w:jc w:val="left"/>
        <w:rPr>
          <w:rFonts w:eastAsiaTheme="majorEastAsia"/>
          <w:sz w:val="22"/>
          <w:szCs w:val="22"/>
        </w:rPr>
      </w:pPr>
      <w:r w:rsidRPr="00101A41">
        <w:rPr>
          <w:rFonts w:eastAsiaTheme="majorEastAsia"/>
          <w:sz w:val="22"/>
          <w:szCs w:val="22"/>
        </w:rPr>
        <w:t>They have beneficial uses if harnessed and contained.</w:t>
      </w:r>
    </w:p>
    <w:p w14:paraId="6BE305D5" w14:textId="77777777" w:rsidR="002C5B35" w:rsidRPr="00101A41" w:rsidRDefault="002C5B35" w:rsidP="009C1404">
      <w:pPr>
        <w:spacing w:line="360" w:lineRule="auto"/>
        <w:ind w:left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 xml:space="preserve">  B) They are destroyed in a later stage of APS processing. </w:t>
      </w:r>
    </w:p>
    <w:p w14:paraId="7F63B3F6" w14:textId="77777777" w:rsidR="002C5B35" w:rsidRPr="00101A41" w:rsidRDefault="002C5B35" w:rsidP="009C1404">
      <w:pPr>
        <w:spacing w:line="360" w:lineRule="auto"/>
        <w:ind w:left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C) They are both extracted during the first phase of APS digestion. </w:t>
      </w:r>
    </w:p>
    <w:p w14:paraId="2EFBE0AD" w14:textId="77777777" w:rsidR="002C5B35" w:rsidRPr="00101A41" w:rsidRDefault="002C5B35" w:rsidP="009C1404">
      <w:pPr>
        <w:spacing w:line="360" w:lineRule="auto"/>
        <w:ind w:left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D) They are necessary to activate the anaerobic digestion process. </w:t>
      </w:r>
    </w:p>
    <w:p w14:paraId="0FE70D84" w14:textId="77777777" w:rsidR="002C5B35" w:rsidRPr="00101A41" w:rsidRDefault="002C5B35" w:rsidP="009C1404">
      <w:pPr>
        <w:spacing w:line="360" w:lineRule="auto"/>
        <w:ind w:left="195"/>
        <w:rPr>
          <w:rFonts w:ascii="Times New Roman" w:eastAsiaTheme="majorEastAsia" w:hAnsi="Times New Roman"/>
          <w:sz w:val="22"/>
          <w:szCs w:val="22"/>
        </w:rPr>
      </w:pPr>
    </w:p>
    <w:p w14:paraId="2DFE2B10" w14:textId="77777777" w:rsidR="002C5B35" w:rsidRPr="00101A41" w:rsidRDefault="002C5B35" w:rsidP="009C1404">
      <w:pPr>
        <w:spacing w:line="360" w:lineRule="auto"/>
        <w:ind w:left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16. According to the professor, what are two advantages of APS digestion systems? [Choose two answers] </w:t>
      </w:r>
    </w:p>
    <w:p w14:paraId="0AC6E1CD" w14:textId="77777777" w:rsidR="002C5B35" w:rsidRPr="00101A41" w:rsidRDefault="002C5B35" w:rsidP="009C1404">
      <w:pPr>
        <w:spacing w:line="360" w:lineRule="auto"/>
        <w:ind w:left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A) They can eliminate the need to transport the waste material. </w:t>
      </w:r>
    </w:p>
    <w:p w14:paraId="0AD138E9" w14:textId="77777777" w:rsidR="002C5B35" w:rsidRPr="00101A41" w:rsidRDefault="002C5B35" w:rsidP="009C1404">
      <w:pPr>
        <w:spacing w:line="360" w:lineRule="auto"/>
        <w:ind w:left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B) They can handle both organic and nonorganic waste. </w:t>
      </w:r>
    </w:p>
    <w:p w14:paraId="17810868" w14:textId="77777777" w:rsidR="002C5B35" w:rsidRPr="00101A41" w:rsidRDefault="002C5B35" w:rsidP="009C1404">
      <w:pPr>
        <w:spacing w:line="360" w:lineRule="auto"/>
        <w:ind w:left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C) They can turn waste into fuel for electrical power generation. </w:t>
      </w:r>
    </w:p>
    <w:p w14:paraId="4C2C3561" w14:textId="77777777" w:rsidR="002C5B35" w:rsidRPr="00101A41" w:rsidRDefault="002C5B35" w:rsidP="009C1404">
      <w:pPr>
        <w:spacing w:line="360" w:lineRule="auto"/>
        <w:ind w:left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D) They can be monitored efficiently from one central location. </w:t>
      </w:r>
    </w:p>
    <w:p w14:paraId="57089B89" w14:textId="77777777" w:rsidR="002C5B35" w:rsidRPr="00101A41" w:rsidRDefault="002C5B35" w:rsidP="009C1404">
      <w:pPr>
        <w:spacing w:line="360" w:lineRule="auto"/>
        <w:ind w:left="195"/>
        <w:rPr>
          <w:rFonts w:ascii="Times New Roman" w:eastAsiaTheme="majorEastAsia" w:hAnsi="Times New Roman"/>
          <w:sz w:val="22"/>
          <w:szCs w:val="22"/>
        </w:rPr>
      </w:pPr>
    </w:p>
    <w:p w14:paraId="0043B3AF" w14:textId="77777777" w:rsidR="002C5B35" w:rsidRPr="00101A41" w:rsidRDefault="002C5B35" w:rsidP="009C1404">
      <w:pPr>
        <w:spacing w:line="360" w:lineRule="auto"/>
        <w:ind w:left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17. What does the professor say is a promising focus for future research into APS digestion systems? </w:t>
      </w:r>
    </w:p>
    <w:p w14:paraId="4050FD0B" w14:textId="77777777" w:rsidR="002C5B35" w:rsidRPr="00101A41" w:rsidRDefault="002C5B35" w:rsidP="009C1404">
      <w:pPr>
        <w:spacing w:line="360" w:lineRule="auto"/>
        <w:ind w:left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A) Trying to find a way to reduce the size of the APS containers </w:t>
      </w:r>
    </w:p>
    <w:p w14:paraId="7E0858E0" w14:textId="77777777" w:rsidR="002C5B35" w:rsidRPr="00101A41" w:rsidRDefault="002C5B35" w:rsidP="009C1404">
      <w:pPr>
        <w:spacing w:line="360" w:lineRule="auto"/>
        <w:ind w:left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B) Trying to set up a demonstration project with a university </w:t>
      </w:r>
    </w:p>
    <w:p w14:paraId="21467559" w14:textId="77777777" w:rsidR="002C5B35" w:rsidRPr="00101A41" w:rsidRDefault="002C5B35" w:rsidP="009C1404">
      <w:pPr>
        <w:spacing w:line="360" w:lineRule="auto"/>
        <w:ind w:left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C) Determining whether food scraps from restaurants can be used in the system </w:t>
      </w:r>
    </w:p>
    <w:p w14:paraId="2710A76F" w14:textId="77777777" w:rsidR="002C5B35" w:rsidRPr="00101A41" w:rsidRDefault="002C5B35" w:rsidP="009C1404">
      <w:pPr>
        <w:spacing w:line="360" w:lineRule="auto"/>
        <w:ind w:left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D) Determining the most efficient combination of anaerobic bacteria</w:t>
      </w:r>
    </w:p>
    <w:p w14:paraId="44F40778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0CF5EA2" w14:textId="77777777" w:rsidR="002C5B35" w:rsidRPr="00101A41" w:rsidRDefault="002C5B35" w:rsidP="009C1404">
      <w:pPr>
        <w:pStyle w:val="a6"/>
        <w:spacing w:line="360" w:lineRule="auto"/>
        <w:rPr>
          <w:rFonts w:ascii="Times New Roman" w:eastAsiaTheme="majorEastAsia" w:hAnsi="Times New Roman"/>
          <w:b w:val="0"/>
          <w:sz w:val="22"/>
          <w:szCs w:val="22"/>
        </w:rPr>
      </w:pPr>
      <w:bookmarkStart w:id="98" w:name="_Toc397717137"/>
      <w:bookmarkStart w:id="99" w:name="_Toc397763823"/>
      <w:r w:rsidRPr="00101A41">
        <w:rPr>
          <w:rFonts w:ascii="Times New Roman" w:eastAsiaTheme="majorEastAsia" w:hAnsi="Times New Roman"/>
          <w:b w:val="0"/>
          <w:sz w:val="22"/>
          <w:szCs w:val="22"/>
        </w:rPr>
        <w:t>Conversation2</w:t>
      </w:r>
      <w:bookmarkEnd w:id="98"/>
      <w:bookmarkEnd w:id="99"/>
      <w:r w:rsidRPr="00101A41">
        <w:rPr>
          <w:rFonts w:ascii="Times New Roman" w:eastAsiaTheme="majorEastAsia" w:hAnsi="Times New Roman"/>
          <w:b w:val="0"/>
          <w:sz w:val="22"/>
          <w:szCs w:val="22"/>
        </w:rPr>
        <w:t xml:space="preserve"> </w:t>
      </w:r>
    </w:p>
    <w:p w14:paraId="0E6E571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A1049A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1.  What are the speakers mainly discussing? </w:t>
      </w:r>
    </w:p>
    <w:p w14:paraId="1DE650E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A short story the woman has written </w:t>
      </w:r>
    </w:p>
    <w:p w14:paraId="27BA817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A short story that was discussed in class </w:t>
      </w:r>
    </w:p>
    <w:p w14:paraId="39057A0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The autobiography of Eudora Welty </w:t>
      </w:r>
    </w:p>
    <w:p w14:paraId="22269F61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Features of short stories written by famous authors </w:t>
      </w:r>
    </w:p>
    <w:p w14:paraId="3EBD215B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8B58715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2.  Why does the professor mention O. Henry’s story, “The Gift of the Magi,” and William Faulkner’s story, “The Bear”? </w:t>
      </w:r>
    </w:p>
    <w:p w14:paraId="670C2777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To suggest that the woman read these stories before writing her own story </w:t>
      </w:r>
    </w:p>
    <w:p w14:paraId="5852DD5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 xml:space="preserve">    B)  To remind the woman to listen to recordings of these stories </w:t>
      </w:r>
    </w:p>
    <w:p w14:paraId="7E03308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To contrast Welty’s story with other types of stories </w:t>
      </w:r>
    </w:p>
    <w:p w14:paraId="5B69423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To point out that Welty particularly liked these stories </w:t>
      </w:r>
    </w:p>
    <w:p w14:paraId="701D56F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09D798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3.  Why does the woman mention walking in the woods? </w:t>
      </w:r>
    </w:p>
    <w:p w14:paraId="244AF972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It is the possible topic of a story she will write. </w:t>
      </w:r>
    </w:p>
    <w:p w14:paraId="6B504B0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It is what she does to get inspiration for writing. </w:t>
      </w:r>
    </w:p>
    <w:p w14:paraId="025A2ED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It is an activity that she enjoys very much. </w:t>
      </w:r>
    </w:p>
    <w:p w14:paraId="58C4DBD4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D)  It is the setting of her favorite short story.</w:t>
      </w:r>
    </w:p>
    <w:p w14:paraId="1332446A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</w:p>
    <w:p w14:paraId="0A774C4F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4.  What point does the professor make when he mentions the interview with Welty and her autobiography? </w:t>
      </w:r>
    </w:p>
    <w:p w14:paraId="1DB73636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Welty tells some stories in the interview that are confirmed in the autobiography. </w:t>
      </w:r>
    </w:p>
    <w:p w14:paraId="18A78259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Welty believed that the element of surprise was essential to a good story. </w:t>
      </w:r>
    </w:p>
    <w:p w14:paraId="6D4043CE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Welty’s best stories are set in Mississippi. </w:t>
      </w:r>
    </w:p>
    <w:p w14:paraId="55762DDF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Welty thought life in Mississippi was not very exciting. </w:t>
      </w:r>
    </w:p>
    <w:p w14:paraId="31CA9D8D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</w:p>
    <w:p w14:paraId="450B0662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5.  What was the student’s reaction to Welty’s story after first reading it? </w:t>
      </w:r>
    </w:p>
    <w:p w14:paraId="5300C779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She was surprised by some of the main character’s memories. </w:t>
      </w:r>
    </w:p>
    <w:p w14:paraId="5FF1600C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She was annoyed that the story was so short. </w:t>
      </w:r>
    </w:p>
    <w:p w14:paraId="49FE8633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She found the thoughts of the main character to be uninteresting. </w:t>
      </w:r>
    </w:p>
    <w:p w14:paraId="446F2433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She had expected more action in the story. </w:t>
      </w:r>
    </w:p>
    <w:p w14:paraId="76CC91E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106B299" w14:textId="77777777" w:rsidR="002C5B35" w:rsidRPr="00101A41" w:rsidRDefault="002C5B35" w:rsidP="009C1404">
      <w:pPr>
        <w:pStyle w:val="a6"/>
        <w:spacing w:line="360" w:lineRule="auto"/>
        <w:rPr>
          <w:rFonts w:ascii="Times New Roman" w:eastAsiaTheme="majorEastAsia" w:hAnsi="Times New Roman"/>
          <w:b w:val="0"/>
          <w:sz w:val="22"/>
          <w:szCs w:val="22"/>
        </w:rPr>
      </w:pPr>
      <w:bookmarkStart w:id="100" w:name="_Toc397717138"/>
      <w:bookmarkStart w:id="101" w:name="_Toc397763824"/>
      <w:r w:rsidRPr="00101A41">
        <w:rPr>
          <w:rFonts w:ascii="Times New Roman" w:eastAsiaTheme="majorEastAsia" w:hAnsi="Times New Roman"/>
          <w:b w:val="0"/>
          <w:sz w:val="22"/>
          <w:szCs w:val="22"/>
        </w:rPr>
        <w:t>Lecture3</w:t>
      </w:r>
      <w:bookmarkEnd w:id="100"/>
      <w:bookmarkEnd w:id="101"/>
    </w:p>
    <w:p w14:paraId="18FE6356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7235A637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6.  What is the lecture mainly about? </w:t>
      </w:r>
    </w:p>
    <w:p w14:paraId="0F36933B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The effect of agriculture on pollinators </w:t>
      </w:r>
    </w:p>
    <w:p w14:paraId="3BBAECAA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Threats to the pollination cycle in tropical rain forests </w:t>
      </w:r>
    </w:p>
    <w:p w14:paraId="0D16125F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The relationship between plants and their pollinators </w:t>
      </w:r>
    </w:p>
    <w:p w14:paraId="22CB8D79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 xml:space="preserve">    D)  Various plant species in tropical rain forests that attract pollinators </w:t>
      </w:r>
    </w:p>
    <w:p w14:paraId="75FF0EF4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</w:p>
    <w:p w14:paraId="54EDA917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7.  What does the professor say is the ideal pollinator for a plant? </w:t>
      </w:r>
    </w:p>
    <w:p w14:paraId="3C7CBA56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A pollinator that pollinates the plant during the pollinator’s migration </w:t>
      </w:r>
    </w:p>
    <w:p w14:paraId="18054D10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A pollinator that is hungry and moves quickly </w:t>
      </w:r>
    </w:p>
    <w:p w14:paraId="1E6A0DCB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A pollinator that feeds on a variety of plants </w:t>
      </w:r>
    </w:p>
    <w:p w14:paraId="659FFA50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A pollinator that moves slowly from flower to flower</w:t>
      </w:r>
    </w:p>
    <w:p w14:paraId="4552B989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</w:p>
    <w:p w14:paraId="11A49AE2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8.  According to the professor, what are some features of a flowering plant that can affect how attractive it is to pollinators?  [Choose two answers] </w:t>
      </w:r>
    </w:p>
    <w:p w14:paraId="72D688F8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The distance between the plants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that have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open flowers </w:t>
      </w:r>
    </w:p>
    <w:p w14:paraId="2B518D21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The duration of the plant’s flowering cycle </w:t>
      </w:r>
    </w:p>
    <w:p w14:paraId="729FE85A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The amount of water the plant recently received </w:t>
      </w:r>
    </w:p>
    <w:p w14:paraId="7BA1BBD4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The number of flowers that bloom at the same time </w:t>
      </w:r>
    </w:p>
    <w:p w14:paraId="06AFAD07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</w:p>
    <w:p w14:paraId="1C8DA682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9.  Why does the professor mention bats? </w:t>
      </w:r>
    </w:p>
    <w:p w14:paraId="01398F37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To emphasize </w:t>
      </w:r>
      <w:proofErr w:type="gramStart"/>
      <w:r w:rsidRPr="00101A41">
        <w:rPr>
          <w:rFonts w:ascii="Times New Roman" w:eastAsiaTheme="majorEastAsia" w:hAnsi="Times New Roman"/>
          <w:sz w:val="22"/>
          <w:szCs w:val="22"/>
        </w:rPr>
        <w:t>that mammals</w:t>
      </w:r>
      <w:proofErr w:type="gramEnd"/>
      <w:r w:rsidRPr="00101A41">
        <w:rPr>
          <w:rFonts w:ascii="Times New Roman" w:eastAsiaTheme="majorEastAsia" w:hAnsi="Times New Roman"/>
          <w:sz w:val="22"/>
          <w:szCs w:val="22"/>
        </w:rPr>
        <w:t xml:space="preserve"> can also be pollinators </w:t>
      </w:r>
    </w:p>
    <w:p w14:paraId="1837D71F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To help explain the role of flower color in attracting pollinators </w:t>
      </w:r>
    </w:p>
    <w:p w14:paraId="31448533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To suggest that bats are not efficient pollinators </w:t>
      </w:r>
    </w:p>
    <w:p w14:paraId="2CB6B8B4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To explain why some bats do not benefit from flowers that bloom only at night </w:t>
      </w:r>
    </w:p>
    <w:p w14:paraId="78D891F0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</w:p>
    <w:p w14:paraId="2763A3C1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10. According to the lecture, what can be inferred about a royal water lily whose flowers are red? </w:t>
      </w:r>
    </w:p>
    <w:p w14:paraId="348DF336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Its flowers have already been pollinated. </w:t>
      </w:r>
    </w:p>
    <w:p w14:paraId="44B83F20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Beetles are trapped inside of its flowers. </w:t>
      </w:r>
    </w:p>
    <w:p w14:paraId="6B5A86AA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Its flowers will soon increase in temperature. </w:t>
      </w:r>
    </w:p>
    <w:p w14:paraId="0AED1202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Its flowers have just closed. </w:t>
      </w:r>
    </w:p>
    <w:p w14:paraId="43D8A015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</w:p>
    <w:p w14:paraId="688218CC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11. What is the professor’s opinion about the effect of agriculture on pollination ecology? </w:t>
      </w:r>
    </w:p>
    <w:p w14:paraId="61FE3BC6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She fears the effect may be more widespread than previously believed. </w:t>
      </w:r>
    </w:p>
    <w:p w14:paraId="714809D2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 xml:space="preserve">    B)  She believes the effect will ultimately prove to be beneficial. </w:t>
      </w:r>
    </w:p>
    <w:p w14:paraId="73ADB6E5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She thinks the harmfulness of agriculture may be overstated. </w:t>
      </w:r>
    </w:p>
    <w:p w14:paraId="6A4E67E6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She is surprised there is so little research on the subject. </w:t>
      </w:r>
    </w:p>
    <w:p w14:paraId="5CF4D45F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78416FB" w14:textId="77777777" w:rsidR="002C5B35" w:rsidRPr="00101A41" w:rsidRDefault="002C5B35" w:rsidP="009C1404">
      <w:pPr>
        <w:pStyle w:val="a6"/>
        <w:spacing w:line="360" w:lineRule="auto"/>
        <w:rPr>
          <w:rFonts w:ascii="Times New Roman" w:eastAsiaTheme="majorEastAsia" w:hAnsi="Times New Roman"/>
          <w:b w:val="0"/>
          <w:sz w:val="22"/>
          <w:szCs w:val="22"/>
        </w:rPr>
      </w:pPr>
      <w:bookmarkStart w:id="102" w:name="_Toc397717139"/>
      <w:bookmarkStart w:id="103" w:name="_Toc397763825"/>
      <w:r w:rsidRPr="00101A41">
        <w:rPr>
          <w:rFonts w:ascii="Times New Roman" w:eastAsiaTheme="majorEastAsia" w:hAnsi="Times New Roman"/>
          <w:b w:val="0"/>
          <w:sz w:val="22"/>
          <w:szCs w:val="22"/>
        </w:rPr>
        <w:t>Lecture4</w:t>
      </w:r>
      <w:bookmarkEnd w:id="102"/>
      <w:bookmarkEnd w:id="103"/>
    </w:p>
    <w:p w14:paraId="6172662F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</w:p>
    <w:p w14:paraId="7CC71274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</w:p>
    <w:p w14:paraId="7C1BF63B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12. What are the main topics that the class discusses? </w:t>
      </w:r>
    </w:p>
    <w:p w14:paraId="57C22CA5" w14:textId="77777777" w:rsidR="002C5B35" w:rsidRPr="00101A41" w:rsidRDefault="002C5B35" w:rsidP="009C1404">
      <w:pPr>
        <w:spacing w:line="360" w:lineRule="auto"/>
        <w:ind w:firstLine="195"/>
        <w:jc w:val="center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[Choose two answers]</w:t>
      </w:r>
    </w:p>
    <w:p w14:paraId="4F378F7B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New and innovative ways to market jazz recordings </w:t>
      </w:r>
    </w:p>
    <w:p w14:paraId="21883DD9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The successful introduction of a major product change </w:t>
      </w:r>
    </w:p>
    <w:p w14:paraId="02B97159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An organizational model for managers to consider </w:t>
      </w:r>
    </w:p>
    <w:p w14:paraId="1F3E09B3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Appropriate standards for evaluating a musical performance </w:t>
      </w:r>
    </w:p>
    <w:p w14:paraId="2A06CB82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</w:p>
    <w:p w14:paraId="61B9FC89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13. What do the speakers indicate can be represented by the S-curve graph? </w:t>
      </w:r>
    </w:p>
    <w:p w14:paraId="371A0A75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The typical pattern of sales for a product </w:t>
      </w:r>
    </w:p>
    <w:p w14:paraId="7D0FF98D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The flow of a music composition </w:t>
      </w:r>
    </w:p>
    <w:p w14:paraId="68E58843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The general popularity of jazz in the 1950s </w:t>
      </w:r>
    </w:p>
    <w:p w14:paraId="48A95DDD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The recent increase in sales for a classic jazz album </w:t>
      </w:r>
    </w:p>
    <w:p w14:paraId="2482B3DD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</w:p>
    <w:p w14:paraId="453AF130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14. How did jazz fans react to Miles Davis’ album                                                    Kind of Blue? </w:t>
      </w:r>
    </w:p>
    <w:p w14:paraId="0143985B" w14:textId="77777777" w:rsidR="002C5B35" w:rsidRPr="00101A41" w:rsidRDefault="002C5B35" w:rsidP="009C1404">
      <w:pPr>
        <w:spacing w:line="360" w:lineRule="auto"/>
        <w:ind w:firstLine="195"/>
        <w:jc w:val="center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>[Choose two answers]</w:t>
      </w:r>
    </w:p>
    <w:p w14:paraId="19388D57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Most did not notice that his style had changed. </w:t>
      </w:r>
    </w:p>
    <w:p w14:paraId="2992F183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Some were disappointed about how his style had changed. </w:t>
      </w:r>
    </w:p>
    <w:p w14:paraId="054808B2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Many were inspired to try to become jazz musicians. </w:t>
      </w:r>
    </w:p>
    <w:p w14:paraId="3782452E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Many bought the album, making it a huge commercial success. </w:t>
      </w:r>
    </w:p>
    <w:p w14:paraId="1BA4D3DC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</w:p>
    <w:p w14:paraId="1D606E80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15. Based on Miles Davis’ approach to recording Kind of Blue, what does the professor </w:t>
      </w:r>
      <w:r w:rsidRPr="00101A41">
        <w:rPr>
          <w:rFonts w:ascii="Times New Roman" w:eastAsiaTheme="majorEastAsia" w:hAnsi="Times New Roman"/>
          <w:sz w:val="22"/>
          <w:szCs w:val="22"/>
        </w:rPr>
        <w:lastRenderedPageBreak/>
        <w:t xml:space="preserve">imply managers should do in running a business? </w:t>
      </w:r>
    </w:p>
    <w:p w14:paraId="177BD43B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Master the complexities of each task before asking anyone else to perform it </w:t>
      </w:r>
    </w:p>
    <w:p w14:paraId="0489A9F6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Hire very capable people and give them the freedom to make their own decisions </w:t>
      </w:r>
    </w:p>
    <w:p w14:paraId="304A03A2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Try to sense what the public is comfortable with and then provide it </w:t>
      </w:r>
    </w:p>
    <w:p w14:paraId="227A1959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Plan all details carefully and make sure that the plan is followed. </w:t>
      </w:r>
    </w:p>
    <w:p w14:paraId="412B275A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</w:p>
    <w:p w14:paraId="2F916E21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16. What lesson can be learned from the example about a mistake during a musical performance? </w:t>
      </w:r>
    </w:p>
    <w:p w14:paraId="793AB7EF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A)  Performances of the highest quality require extensive practice. </w:t>
      </w:r>
    </w:p>
    <w:p w14:paraId="5CAF44C2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B)  Making mistakes hurts not just the individual, but the entire group. </w:t>
      </w:r>
    </w:p>
    <w:p w14:paraId="4AEDA6E9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C)  When people work well together, mistakes can result in positive outcomes. </w:t>
      </w:r>
    </w:p>
    <w:p w14:paraId="1A2909B8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D)  Leaders need to ensure that group members do not make mistakes.</w:t>
      </w:r>
    </w:p>
    <w:p w14:paraId="33669FDA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</w:p>
    <w:p w14:paraId="030F3708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Listen again to part of the lecture. Then answer the question. </w:t>
      </w:r>
    </w:p>
    <w:p w14:paraId="79BED04C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17. What is the professor encouraging the student to do when she says this</w:t>
      </w:r>
      <w:r w:rsidRPr="00101A41">
        <w:rPr>
          <w:rFonts w:ascii="Times New Roman" w:eastAsiaTheme="majorEastAsia" w:hAnsi="Times New Roman" w:hint="eastAsia"/>
          <w:sz w:val="22"/>
          <w:szCs w:val="22"/>
        </w:rPr>
        <w:t>?</w:t>
      </w:r>
    </w:p>
    <w:p w14:paraId="2849DBC4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  A)  Continue the discussion with her after class </w:t>
      </w:r>
    </w:p>
    <w:p w14:paraId="3480A4D4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  B)   Remain seated in the front of the classroom </w:t>
      </w:r>
    </w:p>
    <w:p w14:paraId="46401C73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  C)  Wait patiently to see how the professor’s question relates to the lesson</w:t>
      </w:r>
    </w:p>
    <w:p w14:paraId="249053E7" w14:textId="77777777" w:rsidR="002C5B35" w:rsidRPr="00101A41" w:rsidRDefault="002C5B35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/>
          <w:sz w:val="22"/>
          <w:szCs w:val="22"/>
        </w:rPr>
        <w:t xml:space="preserve">        D)  Remain open-minded while listening to another point of view</w:t>
      </w:r>
    </w:p>
    <w:p w14:paraId="60D6767C" w14:textId="77777777" w:rsidR="003E3F62" w:rsidRPr="00101A41" w:rsidRDefault="003E3F62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</w:p>
    <w:p w14:paraId="0BC9BFF6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5D5FFAE" w14:textId="0C1D5CF1" w:rsidR="003E3F62" w:rsidRPr="00101A41" w:rsidRDefault="003E3F62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104" w:name="_Toc397763826"/>
      <w:r w:rsidRPr="00101A41">
        <w:rPr>
          <w:rFonts w:eastAsiaTheme="majorEastAsia" w:cs="Arial" w:hint="eastAsia"/>
          <w:b w:val="0"/>
          <w:sz w:val="22"/>
          <w:szCs w:val="22"/>
        </w:rPr>
        <w:t>TPO</w:t>
      </w:r>
      <w:r w:rsidR="00725AA1" w:rsidRPr="00101A41">
        <w:rPr>
          <w:rFonts w:eastAsiaTheme="majorEastAsia" w:cs="Arial" w:hint="eastAsia"/>
          <w:b w:val="0"/>
          <w:sz w:val="22"/>
          <w:szCs w:val="22"/>
        </w:rPr>
        <w:t>-</w:t>
      </w:r>
      <w:r w:rsidRPr="00101A41">
        <w:rPr>
          <w:rFonts w:eastAsiaTheme="majorEastAsia" w:cs="Arial" w:hint="eastAsia"/>
          <w:b w:val="0"/>
          <w:sz w:val="22"/>
          <w:szCs w:val="22"/>
        </w:rPr>
        <w:t>40</w:t>
      </w:r>
      <w:bookmarkEnd w:id="104"/>
    </w:p>
    <w:p w14:paraId="0DBEA2B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Conversation 1 </w:t>
      </w:r>
    </w:p>
    <w:p w14:paraId="6574D43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QUESTIONS </w:t>
      </w:r>
    </w:p>
    <w:p w14:paraId="4DFD3ED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Why does the student go to see the professor? </w:t>
      </w:r>
    </w:p>
    <w:p w14:paraId="07613659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find out all the requirements for a project </w:t>
      </w:r>
    </w:p>
    <w:p w14:paraId="376E9F31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discuss a service gap at a restaurant </w:t>
      </w:r>
    </w:p>
    <w:p w14:paraId="29DDF0BF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get help understanding concepts relevant to his project </w:t>
      </w:r>
    </w:p>
    <w:p w14:paraId="42698FF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get help with designing a business plan </w:t>
      </w:r>
    </w:p>
    <w:p w14:paraId="66C5335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364ED84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Why does the professor mention a student in another class? </w:t>
      </w:r>
    </w:p>
    <w:p w14:paraId="09CB456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563249B2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describe an interesting topic for a project </w:t>
      </w:r>
    </w:p>
    <w:p w14:paraId="6242243A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explain the cause of her initial confusion </w:t>
      </w:r>
    </w:p>
    <w:p w14:paraId="1E74BADC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point out that she has not received e-mails from all her students yet </w:t>
      </w:r>
    </w:p>
    <w:p w14:paraId="7F31521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indicate that she has several students doing projects about restaurants </w:t>
      </w:r>
    </w:p>
    <w:p w14:paraId="2226A00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3ED639E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Why does the professor talk about the cafeteria on campus? </w:t>
      </w:r>
    </w:p>
    <w:p w14:paraId="3B79564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38F07E99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give an example of an effective service design </w:t>
      </w:r>
    </w:p>
    <w:p w14:paraId="7D357704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illustrate how service standards can inform service design </w:t>
      </w:r>
    </w:p>
    <w:p w14:paraId="0723C094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help the man understand a service problem </w:t>
      </w:r>
    </w:p>
    <w:p w14:paraId="019FA57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illustrate the concept of a service gap </w:t>
      </w:r>
    </w:p>
    <w:p w14:paraId="649A91F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8DE166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What do the speakers imply about the bakery the student went to recently? Click on 2 answers. </w:t>
      </w:r>
    </w:p>
    <w:p w14:paraId="1B0F68A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392DCD31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 apple pie he bought there was not as good as it usually is. </w:t>
      </w:r>
    </w:p>
    <w:p w14:paraId="2D25AF70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 bakery's service design was inefficient. </w:t>
      </w:r>
    </w:p>
    <w:p w14:paraId="19C81EF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 bakery needs additional employees to fix a service gap. </w:t>
      </w:r>
    </w:p>
    <w:p w14:paraId="2D5914A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4D79BDC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 bakery did not meet a service standard. </w:t>
      </w:r>
    </w:p>
    <w:p w14:paraId="5272723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0B9418D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What does the professor say the student should do for his project? </w:t>
      </w:r>
    </w:p>
    <w:p w14:paraId="4B89FC2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079B03F1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Compare an on-campus service model with an off-campus one </w:t>
      </w:r>
    </w:p>
    <w:p w14:paraId="60F2E8A0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Interview the service manager and employees at the cafeteria </w:t>
      </w:r>
    </w:p>
    <w:p w14:paraId="61D3252E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c. Recommend service improvements at the cafeteria and the bookstore </w:t>
      </w:r>
    </w:p>
    <w:p w14:paraId="7C46347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Analyze the service design of a nearby restaurant </w:t>
      </w:r>
    </w:p>
    <w:p w14:paraId="2C58BD5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6365485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3F95FEB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Conversation 2 </w:t>
      </w:r>
    </w:p>
    <w:p w14:paraId="785A622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QUESTIONS </w:t>
      </w:r>
    </w:p>
    <w:p w14:paraId="3E74C65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Why does the woman go to see the man? </w:t>
      </w:r>
    </w:p>
    <w:p w14:paraId="20EAC736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ask for his help in getting a job off campus </w:t>
      </w:r>
    </w:p>
    <w:p w14:paraId="69E92BE5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apply for job in the library archives </w:t>
      </w:r>
    </w:p>
    <w:p w14:paraId="3145E2C2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find out if the man has received her letter of reference </w:t>
      </w:r>
    </w:p>
    <w:p w14:paraId="6118FBE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get help on a project she is doing with a professor </w:t>
      </w:r>
    </w:p>
    <w:p w14:paraId="1684951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7757D0A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During the conversation, what surprises the man? </w:t>
      </w:r>
    </w:p>
    <w:p w14:paraId="7EED16F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Click on 2 answers </w:t>
      </w:r>
    </w:p>
    <w:p w14:paraId="68981D9C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That he does not remember the woman </w:t>
      </w:r>
    </w:p>
    <w:p w14:paraId="2EB4D5F2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That the woman knows the library has a job opening </w:t>
      </w:r>
    </w:p>
    <w:p w14:paraId="6A806A72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That the woman came to him for help </w:t>
      </w:r>
    </w:p>
    <w:p w14:paraId="5B8086D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That the woman is still interested in photography </w:t>
      </w:r>
    </w:p>
    <w:p w14:paraId="6CC1770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5500966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What does the man imply about Professor Ryan? </w:t>
      </w:r>
    </w:p>
    <w:p w14:paraId="12977458" w14:textId="77777777" w:rsidR="003E3F62" w:rsidRPr="00101A41" w:rsidRDefault="003E3F62" w:rsidP="009C1404">
      <w:pPr>
        <w:spacing w:after="64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a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. Professor Ryan will decide who gets the library assistant job. </w:t>
      </w:r>
    </w:p>
    <w:p w14:paraId="575715E8" w14:textId="77777777" w:rsidR="003E3F62" w:rsidRPr="00101A41" w:rsidRDefault="003E3F62" w:rsidP="009C1404">
      <w:pPr>
        <w:spacing w:after="64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b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. Professor Ryan was in charge of the library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photography exhibit. </w:t>
      </w:r>
    </w:p>
    <w:p w14:paraId="42F03920" w14:textId="77777777" w:rsidR="003E3F62" w:rsidRPr="00101A41" w:rsidRDefault="003E3F62" w:rsidP="009C1404">
      <w:pPr>
        <w:spacing w:after="64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c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. Professor Ryan was impressed with work the woman did on the photography exhibit. </w:t>
      </w:r>
    </w:p>
    <w:p w14:paraId="14CC644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d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. Professor Ryan recommended the woman for the library assistant job. </w:t>
      </w:r>
    </w:p>
    <w:p w14:paraId="002FE7F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48E29EF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What will be the main responsibility of the new library assistant? </w:t>
      </w:r>
    </w:p>
    <w:p w14:paraId="38FA027D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a. Cataloging photographs taken during the university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hundreth year </w:t>
      </w:r>
    </w:p>
    <w:p w14:paraId="6A3E4E93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Planning and setting up photography exhibits at the library </w:t>
      </w:r>
    </w:p>
    <w:p w14:paraId="73593D15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>c. Writing research reports about photographs in the library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collection </w:t>
      </w:r>
    </w:p>
    <w:p w14:paraId="41894D1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Finding photographs requested by library users </w:t>
      </w:r>
    </w:p>
    <w:p w14:paraId="4B5FF60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3B6E2FA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What does the woman imply about the library assistant job? </w:t>
      </w:r>
    </w:p>
    <w:p w14:paraId="0D25F91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Click on 2 answers. </w:t>
      </w:r>
    </w:p>
    <w:p w14:paraId="04D2041C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She feels she is not qualified for it. </w:t>
      </w:r>
    </w:p>
    <w:p w14:paraId="07F4595A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She is reluctant to apply for it because it does not involve taking photographs. </w:t>
      </w:r>
    </w:p>
    <w:p w14:paraId="4414877E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She thinks it would fit in well with her class schedule. </w:t>
      </w:r>
    </w:p>
    <w:p w14:paraId="629ED6A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She thinks it would require too much of her time. </w:t>
      </w:r>
    </w:p>
    <w:p w14:paraId="029D6B09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C1FEBBE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FA3D010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A71BFE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28DC668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Lecture1 </w:t>
      </w:r>
    </w:p>
    <w:p w14:paraId="2A5504F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QUESTIONS </w:t>
      </w:r>
    </w:p>
    <w:p w14:paraId="1AABF74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What point does the professor make about the writing of a formal analysis in art history? </w:t>
      </w:r>
    </w:p>
    <w:p w14:paraId="523A5B8C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Its objective is to identify common features of several works of art. </w:t>
      </w:r>
    </w:p>
    <w:p w14:paraId="23D6F442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Its most important part is the explanation of an artwork's significance. </w:t>
      </w:r>
    </w:p>
    <w:p w14:paraId="08655F1F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Several styles of writing a formal analysis are used by art historians. </w:t>
      </w:r>
    </w:p>
    <w:p w14:paraId="33FEE54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A particular approach is required to present Information about an artwork. </w:t>
      </w:r>
    </w:p>
    <w:p w14:paraId="54ADC2E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291B256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According to the professor, what will students need to do before writing the art history paper? </w:t>
      </w:r>
    </w:p>
    <w:p w14:paraId="1175F80C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Look at examples of formal analysis in textbooks </w:t>
      </w:r>
    </w:p>
    <w:p w14:paraId="75B996DC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Take notes on the artwork they will write about </w:t>
      </w:r>
    </w:p>
    <w:p w14:paraId="6BDD6018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Go to different museums before selecting a topic for the paper </w:t>
      </w:r>
    </w:p>
    <w:p w14:paraId="26BC616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Study the historical context of the artwork they will write about </w:t>
      </w:r>
    </w:p>
    <w:p w14:paraId="23F1301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76CEB85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Why does the professor mention an English class? </w:t>
      </w:r>
    </w:p>
    <w:p w14:paraId="7384026E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a. To explain the difference between visual language and written language </w:t>
      </w:r>
    </w:p>
    <w:p w14:paraId="2A5E21C9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explain that students need good writing skills for their assignment </w:t>
      </w:r>
    </w:p>
    <w:p w14:paraId="7842DE2E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point out similarities between a poetry paper and the students' assignment </w:t>
      </w:r>
    </w:p>
    <w:p w14:paraId="3852737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point out that many art historians become writers </w:t>
      </w:r>
    </w:p>
    <w:p w14:paraId="4E244D4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61B6A89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What does the professor recommend as a way to understand the relationship between different parts of an artwork? </w:t>
      </w:r>
    </w:p>
    <w:p w14:paraId="376D867D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Looking for lines that connect different parts of the work </w:t>
      </w:r>
    </w:p>
    <w:p w14:paraId="7FCD2BA5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Examining the artwork from several different angles </w:t>
      </w:r>
    </w:p>
    <w:p w14:paraId="7D1048A8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Looking for similar colors the artist used throughout the work </w:t>
      </w:r>
    </w:p>
    <w:p w14:paraId="74C04EA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Determining how the viewer's eyes move around the work </w:t>
      </w:r>
    </w:p>
    <w:p w14:paraId="1095BBE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5B573E8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Why does the professor talk about his own experience analyzing the painting of a little boy? </w:t>
      </w:r>
    </w:p>
    <w:p w14:paraId="3D077DB1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point out a common misconception about formal analysis </w:t>
      </w:r>
    </w:p>
    <w:p w14:paraId="636DBA4D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stress the importance of looking at an artwork thoroughly </w:t>
      </w:r>
    </w:p>
    <w:p w14:paraId="0391155C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show why a formal analysis should not emphasize small details </w:t>
      </w:r>
    </w:p>
    <w:p w14:paraId="6FED27C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provide an example of an artwork that is easy to analyze </w:t>
      </w:r>
    </w:p>
    <w:p w14:paraId="781C412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6EFC6E2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6. The professor describes three sections the art history paper should contain. Place them in the order in which they should appear in the paper. </w:t>
      </w:r>
    </w:p>
    <w:tbl>
      <w:tblPr>
        <w:tblW w:w="7862" w:type="dxa"/>
        <w:tblLayout w:type="fixed"/>
        <w:tblLook w:val="04A0" w:firstRow="1" w:lastRow="0" w:firstColumn="1" w:lastColumn="0" w:noHBand="0" w:noVBand="1"/>
      </w:tblPr>
      <w:tblGrid>
        <w:gridCol w:w="7862"/>
      </w:tblGrid>
      <w:tr w:rsidR="003E3F62" w:rsidRPr="00101A41" w14:paraId="084B5114" w14:textId="77777777" w:rsidTr="005714E6">
        <w:trPr>
          <w:trHeight w:val="801"/>
        </w:trPr>
        <w:tc>
          <w:tcPr>
            <w:tcW w:w="7862" w:type="dxa"/>
            <w:tcBorders>
              <w:tl2br w:val="nil"/>
              <w:tr2bl w:val="nil"/>
            </w:tcBorders>
          </w:tcPr>
          <w:p w14:paraId="651B9BAC" w14:textId="77777777" w:rsidR="003E3F62" w:rsidRPr="00101A41" w:rsidRDefault="003E3F62" w:rsidP="009C1404">
            <w:pPr>
              <w:spacing w:line="360" w:lineRule="auto"/>
              <w:jc w:val="left"/>
              <w:rPr>
                <w:rFonts w:ascii="Times New Roman" w:eastAsiaTheme="majorEastAsia" w:hAnsi="Times New Roman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 w:hint="eastAsia"/>
                <w:color w:val="000000"/>
                <w:sz w:val="22"/>
                <w:szCs w:val="22"/>
              </w:rPr>
              <w:t xml:space="preserve">Click on a phrase. Then drag it to the space where it belongs. </w:t>
            </w:r>
          </w:p>
          <w:p w14:paraId="6F3001E7" w14:textId="77777777" w:rsidR="003E3F62" w:rsidRPr="00101A41" w:rsidRDefault="003E3F62" w:rsidP="009C1404">
            <w:pPr>
              <w:spacing w:line="360" w:lineRule="auto"/>
              <w:jc w:val="left"/>
              <w:rPr>
                <w:rFonts w:ascii="Times New Roman" w:eastAsiaTheme="majorEastAsia" w:hAnsi="Times New Roman"/>
                <w:color w:val="000000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 w:hint="eastAsia"/>
                <w:color w:val="000000"/>
                <w:sz w:val="22"/>
                <w:szCs w:val="22"/>
              </w:rPr>
              <w:t xml:space="preserve">1. </w:t>
            </w:r>
          </w:p>
          <w:p w14:paraId="1FC5F4C1" w14:textId="77777777" w:rsidR="003E3F62" w:rsidRPr="00101A41" w:rsidRDefault="003E3F62" w:rsidP="009C1404">
            <w:pPr>
              <w:spacing w:line="360" w:lineRule="auto"/>
              <w:jc w:val="left"/>
              <w:rPr>
                <w:rFonts w:ascii="Times New Roman" w:eastAsiaTheme="majorEastAsia" w:hAnsi="Times New Roman"/>
                <w:color w:val="000000"/>
                <w:sz w:val="22"/>
                <w:szCs w:val="22"/>
              </w:rPr>
            </w:pPr>
          </w:p>
        </w:tc>
      </w:tr>
      <w:tr w:rsidR="003E3F62" w:rsidRPr="00101A41" w14:paraId="3D6FAC65" w14:textId="77777777" w:rsidTr="005714E6">
        <w:trPr>
          <w:trHeight w:val="696"/>
        </w:trPr>
        <w:tc>
          <w:tcPr>
            <w:tcW w:w="7862" w:type="dxa"/>
            <w:tcBorders>
              <w:tl2br w:val="nil"/>
              <w:tr2bl w:val="nil"/>
            </w:tcBorders>
          </w:tcPr>
          <w:p w14:paraId="4C723240" w14:textId="77777777" w:rsidR="003E3F62" w:rsidRPr="00101A41" w:rsidRDefault="003E3F62" w:rsidP="009C1404">
            <w:pPr>
              <w:spacing w:line="360" w:lineRule="auto"/>
              <w:jc w:val="left"/>
              <w:rPr>
                <w:rFonts w:ascii="Times New Roman" w:eastAsiaTheme="majorEastAsia" w:hAnsi="Times New Roman"/>
                <w:sz w:val="22"/>
                <w:szCs w:val="22"/>
              </w:rPr>
            </w:pPr>
          </w:p>
          <w:p w14:paraId="53FE8DC0" w14:textId="77777777" w:rsidR="003E3F62" w:rsidRPr="00101A41" w:rsidRDefault="003E3F62" w:rsidP="009C1404">
            <w:pPr>
              <w:spacing w:line="360" w:lineRule="auto"/>
              <w:jc w:val="left"/>
              <w:rPr>
                <w:rFonts w:ascii="Times New Roman" w:eastAsiaTheme="majorEastAsia" w:hAnsi="Times New Roman"/>
                <w:color w:val="000000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 w:hint="eastAsia"/>
                <w:color w:val="000000"/>
                <w:sz w:val="22"/>
                <w:szCs w:val="22"/>
              </w:rPr>
              <w:t xml:space="preserve">2. </w:t>
            </w:r>
          </w:p>
          <w:p w14:paraId="6790EA0C" w14:textId="77777777" w:rsidR="003E3F62" w:rsidRPr="00101A41" w:rsidRDefault="003E3F62" w:rsidP="009C1404">
            <w:pPr>
              <w:spacing w:line="360" w:lineRule="auto"/>
              <w:jc w:val="left"/>
              <w:rPr>
                <w:rFonts w:ascii="Times New Roman" w:eastAsiaTheme="majorEastAsia" w:hAnsi="Times New Roman"/>
                <w:color w:val="000000"/>
                <w:sz w:val="22"/>
                <w:szCs w:val="22"/>
              </w:rPr>
            </w:pPr>
          </w:p>
        </w:tc>
      </w:tr>
      <w:tr w:rsidR="003E3F62" w:rsidRPr="00101A41" w14:paraId="10385063" w14:textId="77777777" w:rsidTr="005714E6">
        <w:trPr>
          <w:trHeight w:val="109"/>
        </w:trPr>
        <w:tc>
          <w:tcPr>
            <w:tcW w:w="7862" w:type="dxa"/>
            <w:tcBorders>
              <w:tl2br w:val="nil"/>
              <w:tr2bl w:val="nil"/>
            </w:tcBorders>
          </w:tcPr>
          <w:p w14:paraId="003576F6" w14:textId="77777777" w:rsidR="003E3F62" w:rsidRPr="00101A41" w:rsidRDefault="003E3F62" w:rsidP="009C1404">
            <w:pPr>
              <w:spacing w:line="360" w:lineRule="auto"/>
              <w:jc w:val="left"/>
              <w:rPr>
                <w:rFonts w:ascii="Times New Roman" w:eastAsiaTheme="majorEastAsia" w:hAnsi="Times New Roman"/>
                <w:sz w:val="22"/>
                <w:szCs w:val="22"/>
              </w:rPr>
            </w:pPr>
          </w:p>
          <w:p w14:paraId="1E216DCC" w14:textId="77777777" w:rsidR="003E3F62" w:rsidRPr="00101A41" w:rsidRDefault="003E3F62" w:rsidP="009C1404">
            <w:pPr>
              <w:spacing w:line="360" w:lineRule="auto"/>
              <w:jc w:val="left"/>
              <w:rPr>
                <w:rFonts w:ascii="Times New Roman" w:eastAsiaTheme="majorEastAsia" w:hAnsi="Times New Roman"/>
                <w:color w:val="000000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 w:hint="eastAsia"/>
                <w:color w:val="000000"/>
                <w:sz w:val="22"/>
                <w:szCs w:val="22"/>
              </w:rPr>
              <w:t xml:space="preserve">3. </w:t>
            </w:r>
          </w:p>
          <w:p w14:paraId="037DE7F5" w14:textId="77777777" w:rsidR="003E3F62" w:rsidRPr="00101A41" w:rsidRDefault="003E3F62" w:rsidP="009C1404">
            <w:pPr>
              <w:spacing w:line="360" w:lineRule="auto"/>
              <w:jc w:val="left"/>
              <w:rPr>
                <w:rFonts w:ascii="Times New Roman" w:eastAsiaTheme="majorEastAsia" w:hAnsi="Times New Roman"/>
                <w:color w:val="000000"/>
                <w:sz w:val="22"/>
                <w:szCs w:val="22"/>
              </w:rPr>
            </w:pPr>
          </w:p>
        </w:tc>
      </w:tr>
    </w:tbl>
    <w:p w14:paraId="5B70AA2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Answer Choices </w:t>
      </w:r>
    </w:p>
    <w:p w14:paraId="0C3C58E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a.Analysis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of the design elements the artist uses </w:t>
      </w:r>
    </w:p>
    <w:p w14:paraId="022AB13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b.Discussion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of the meaning of the artwork </w:t>
      </w:r>
    </w:p>
    <w:p w14:paraId="3ADD6006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c.Summary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of the appearance of the artwork </w:t>
      </w:r>
    </w:p>
    <w:p w14:paraId="59B9A63D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422B5DC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Lecture 2 (Environmental Conservation) </w:t>
      </w:r>
    </w:p>
    <w:p w14:paraId="14B8AF0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QUESTIONS </w:t>
      </w:r>
    </w:p>
    <w:p w14:paraId="0C1F40F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What is the discussion mainly about? </w:t>
      </w:r>
    </w:p>
    <w:p w14:paraId="260BF7A8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Results of privatization in the cod-fishing industry </w:t>
      </w:r>
    </w:p>
    <w:p w14:paraId="3428BD27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Laws that regulate the cod-fishing industry </w:t>
      </w:r>
    </w:p>
    <w:p w14:paraId="19ED41D5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A recent study on cod-fishing techniques </w:t>
      </w:r>
    </w:p>
    <w:p w14:paraId="3E0358D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Problems related to the overfishing of cod </w:t>
      </w:r>
    </w:p>
    <w:p w14:paraId="2174802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Why does the professor compare Cape Cod to Newfoundland? </w:t>
      </w:r>
    </w:p>
    <w:p w14:paraId="0D664E83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a. To explain how some of Cape Cod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waters first became privatized </w:t>
      </w:r>
    </w:p>
    <w:p w14:paraId="28DEBD5A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b. To illustrate the enormous size of Cape Cod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seventeenth-century cod population </w:t>
      </w:r>
    </w:p>
    <w:p w14:paraId="0412DD4C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explain why large-scale cod fishing began later in Cape Cod than elsewhere </w:t>
      </w:r>
    </w:p>
    <w:p w14:paraId="62C0578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highlight the results of two different evolutionary pressures on cod </w:t>
      </w:r>
    </w:p>
    <w:p w14:paraId="07EB4C6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68DF149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What change did scientists notice around Cape Cod after the 1940s? </w:t>
      </w:r>
    </w:p>
    <w:p w14:paraId="512694EA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 amount of pollutants dumped into the ocean increased dramatically. </w:t>
      </w:r>
    </w:p>
    <w:p w14:paraId="502BB298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Trawling ships violated fishing regulations more often. </w:t>
      </w:r>
    </w:p>
    <w:p w14:paraId="376F460A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 cod population's diet became less diverse. </w:t>
      </w:r>
    </w:p>
    <w:p w14:paraId="42DEB8C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Cod began to mature at a younger age. </w:t>
      </w:r>
    </w:p>
    <w:p w14:paraId="7563D7F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2616D5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What point does the professor make about reproduction among small cod fish as compared to larger cod fish? </w:t>
      </w:r>
    </w:p>
    <w:p w14:paraId="3EAB414C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Eggs produced by smaller cod are less likely to survive. </w:t>
      </w:r>
    </w:p>
    <w:p w14:paraId="4AF4D308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Smaller cod produce fewer eggs. </w:t>
      </w:r>
    </w:p>
    <w:p w14:paraId="2D50AC41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c. The offspring of smaller cod do not live as long </w:t>
      </w:r>
    </w:p>
    <w:p w14:paraId="0AED04F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Smaller cod produce eggs fewer times per year </w:t>
      </w:r>
    </w:p>
    <w:p w14:paraId="41E553C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5CBA20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What is the professor's opinion of privatization for the management of an environmental resource? </w:t>
      </w:r>
    </w:p>
    <w:p w14:paraId="4014C5BB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Privatization is an imperfect tool. </w:t>
      </w:r>
    </w:p>
    <w:p w14:paraId="77F27E2F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Privatization should be tried more often. </w:t>
      </w:r>
    </w:p>
    <w:p w14:paraId="2CDFB674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Privatization usually results in political conflicts. </w:t>
      </w:r>
    </w:p>
    <w:p w14:paraId="1D6750D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Privatization usually results in the best outcome. </w:t>
      </w:r>
    </w:p>
    <w:p w14:paraId="1F9513A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351F0B4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6. According to the professor, what was the result of the 200-mile exclusive economic zone declared by the United States and Canada? </w:t>
      </w:r>
    </w:p>
    <w:p w14:paraId="0300DCC5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 cod population moved further out to sea. </w:t>
      </w:r>
    </w:p>
    <w:p w14:paraId="53221E99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 cod population began to recover. </w:t>
      </w:r>
    </w:p>
    <w:p w14:paraId="5EFCB3CA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More trawlers began fishing around Cape Cod. </w:t>
      </w:r>
    </w:p>
    <w:p w14:paraId="1F8A45E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Penalties for overfishing were toughened. </w:t>
      </w:r>
    </w:p>
    <w:p w14:paraId="16A913A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6F649C6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Lecture 3(Environmental Science) </w:t>
      </w:r>
    </w:p>
    <w:p w14:paraId="01D0087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QUESTIONS </w:t>
      </w:r>
    </w:p>
    <w:p w14:paraId="24E24F6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What is the main purpose of the lecture? </w:t>
      </w:r>
    </w:p>
    <w:p w14:paraId="190CA113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argue that carbon emissions today are not the only factor responsible for global warming </w:t>
      </w:r>
    </w:p>
    <w:p w14:paraId="148C160B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provide evidence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that rates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of global carbon emissions fluctuate over time </w:t>
      </w:r>
    </w:p>
    <w:p w14:paraId="5D366A0D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show the importance of distinguishing between different types of carbon emissions </w:t>
      </w:r>
    </w:p>
    <w:p w14:paraId="0B8F6E8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describe different ways carbon is removed from the atmosphere </w:t>
      </w:r>
    </w:p>
    <w:p w14:paraId="189124C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33C2B4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2.What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aspects of outer space does the professor emphasize? </w:t>
      </w:r>
    </w:p>
    <w:p w14:paraId="06540AF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Click on 2 answers. </w:t>
      </w:r>
    </w:p>
    <w:p w14:paraId="61369CD2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Its vastness </w:t>
      </w:r>
    </w:p>
    <w:p w14:paraId="072B095F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Its cold temperatures </w:t>
      </w:r>
    </w:p>
    <w:p w14:paraId="19133644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c. The absence of life there </w:t>
      </w:r>
    </w:p>
    <w:p w14:paraId="11157D6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Its role as the ultimate source of energy on Earth </w:t>
      </w:r>
    </w:p>
    <w:p w14:paraId="0077F8A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58B3FF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According to the professor, how do the oceans remove carbon from the atmosphere? </w:t>
      </w:r>
    </w:p>
    <w:p w14:paraId="1A22A98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Click on 2 answers. </w:t>
      </w:r>
    </w:p>
    <w:p w14:paraId="3ECE4C24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a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. By dissolving it </w:t>
      </w:r>
    </w:p>
    <w:p w14:paraId="0B4BC3BB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b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. Through a process of condensation and precipitation </w:t>
      </w:r>
    </w:p>
    <w:p w14:paraId="74A09307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By storing the remains of marine animals </w:t>
      </w:r>
    </w:p>
    <w:p w14:paraId="4F35794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d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. Through the regulation of air temperatures </w:t>
      </w:r>
    </w:p>
    <w:p w14:paraId="517AEE9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741EEC9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Why does the professor mention mining? </w:t>
      </w:r>
    </w:p>
    <w:p w14:paraId="61684F39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explain why the price of fossil fuels is continually rising </w:t>
      </w:r>
    </w:p>
    <w:p w14:paraId="79B43836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explain how certain fuel sources can be recovered from the ocean floor </w:t>
      </w:r>
    </w:p>
    <w:p w14:paraId="11DD6F26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explain why coal and oil are more difficult to obtain than natural gas </w:t>
      </w:r>
    </w:p>
    <w:p w14:paraId="76FDBE4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explain why fossil fuels contribute to an excess of carbon in the atmosphere </w:t>
      </w:r>
    </w:p>
    <w:p w14:paraId="7F79697A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6FD07CCE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2C50E50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What does the professor mean when he refers to biomass carbon as "current carbon"? </w:t>
      </w:r>
    </w:p>
    <w:p w14:paraId="366FBABA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It is the fuel source most widely approved by environmentalists today. </w:t>
      </w:r>
    </w:p>
    <w:p w14:paraId="775B4257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It is part of a balanced system of carbon emission and absorption. </w:t>
      </w:r>
    </w:p>
    <w:p w14:paraId="030CFC78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It is circulated throughout the oceans by the movement of ocean water. </w:t>
      </w:r>
    </w:p>
    <w:p w14:paraId="243E3A9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It readily combines with other carbon molecules to produce long chains. </w:t>
      </w:r>
    </w:p>
    <w:p w14:paraId="025BB3F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314D3A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6. Why does the professor say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this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21090A09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let students know that the term 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“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greenhouse effect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”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will be tested </w:t>
      </w:r>
    </w:p>
    <w:p w14:paraId="72D2CD9D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indicate that the definition of 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“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greenhouse effect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”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will be discussed </w:t>
      </w:r>
    </w:p>
    <w:p w14:paraId="1C26F1C7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suggest that his previous definition of 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“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greenhouse effect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”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was imprecise </w:t>
      </w:r>
    </w:p>
    <w:p w14:paraId="1D162EF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acknowledge that there is controversy surrounding the use of the term 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“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greenhouse effect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”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7713B09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496B417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Lecture 4 (United States Government) </w:t>
      </w:r>
    </w:p>
    <w:p w14:paraId="32BA4DC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QUESTIONS </w:t>
      </w:r>
    </w:p>
    <w:p w14:paraId="3046172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What issue does the professor mainly discuss? </w:t>
      </w:r>
    </w:p>
    <w:p w14:paraId="0BF2B019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Government purchases of private property to expand transportation routes </w:t>
      </w:r>
    </w:p>
    <w:p w14:paraId="785A77C2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 rising cost of public transportation in the United States </w:t>
      </w:r>
    </w:p>
    <w:p w14:paraId="41B15506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 transfer of certain public assets to for-profit companies </w:t>
      </w:r>
    </w:p>
    <w:p w14:paraId="4B17914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Whether voters can be persuaded to approve toll increases </w:t>
      </w:r>
    </w:p>
    <w:p w14:paraId="622D69A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033ACDC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Why does the professor mention highway construction that took place during the 1950s and 1960s? </w:t>
      </w:r>
    </w:p>
    <w:p w14:paraId="01F47E1F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point out changes in voter attitudes toward toll and tax increases </w:t>
      </w:r>
    </w:p>
    <w:p w14:paraId="1B971B4C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suggest that mistakes were made when the highway system was built </w:t>
      </w:r>
    </w:p>
    <w:p w14:paraId="0EFEE748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explain why traffic congestion is not as bad as it used to be </w:t>
      </w:r>
    </w:p>
    <w:p w14:paraId="63FB7B9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make a point about the current need for infrastructure repairs </w:t>
      </w:r>
    </w:p>
    <w:p w14:paraId="41C11FC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28EDF46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According to the professor, why do governments consider selling or leasing pieces of infrastructure? </w:t>
      </w:r>
    </w:p>
    <w:p w14:paraId="4BC61A1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Click on 2 answers. </w:t>
      </w:r>
    </w:p>
    <w:p w14:paraId="09E2C151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Governments often have difficulty balancing their general budgets. </w:t>
      </w:r>
    </w:p>
    <w:p w14:paraId="5B1EEA4F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 money that governments receive from user fees has gone down in recent years </w:t>
      </w:r>
    </w:p>
    <w:p w14:paraId="4C0FC725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c. Political considerations limit governments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ability to raise money for maintenance. </w:t>
      </w:r>
    </w:p>
    <w:p w14:paraId="1457A63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Private companies are better able to estimate the cost of infrastructure repairs. </w:t>
      </w:r>
    </w:p>
    <w:p w14:paraId="01915D2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40AFB00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What does the professor imply about some people s concerns over privatizing parts of an infrastructure? </w:t>
      </w:r>
    </w:p>
    <w:p w14:paraId="2F01F1D7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Their concerns are likely to diminish in the future. </w:t>
      </w:r>
    </w:p>
    <w:p w14:paraId="78A7817F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Their concerns are completely justified. </w:t>
      </w:r>
    </w:p>
    <w:p w14:paraId="4D1FCE69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Their concerns suggest that voters need better information. </w:t>
      </w:r>
    </w:p>
    <w:p w14:paraId="583E73E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d. Their concerns have mostly been disregarded by governments. </w:t>
      </w:r>
    </w:p>
    <w:p w14:paraId="6EF2268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5ABC3A2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What does the professor imply about secondary roads? </w:t>
      </w:r>
    </w:p>
    <w:p w14:paraId="020F6D18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Their availability tends to limit toll increases on major highways. </w:t>
      </w:r>
    </w:p>
    <w:p w14:paraId="24D8E86B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They can be more expensive to repair than major highways are. </w:t>
      </w:r>
    </w:p>
    <w:p w14:paraId="30591B47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Increasing numbers of them are becoming toll roads. </w:t>
      </w:r>
    </w:p>
    <w:p w14:paraId="65784B6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Commuters are attracted to them for their scenic qualities. </w:t>
      </w:r>
    </w:p>
    <w:p w14:paraId="52F2B69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4453B3D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6. According to the professor, what is likely to happen when a bridge provides steady revenue for a private company? </w:t>
      </w:r>
    </w:p>
    <w:p w14:paraId="5A264785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 bridge will be well maintained in the long term. </w:t>
      </w:r>
    </w:p>
    <w:p w14:paraId="0992970E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 company will not raise tolls. </w:t>
      </w:r>
    </w:p>
    <w:p w14:paraId="57B9B07A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Other companies will be interested in buying the bridge. </w:t>
      </w:r>
    </w:p>
    <w:p w14:paraId="09B4219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Voters will pressure the government to buy back the bridge. </w:t>
      </w:r>
    </w:p>
    <w:p w14:paraId="5E79A5E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7BDF498A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4015282C" w14:textId="3DF69A06" w:rsidR="003E3F62" w:rsidRPr="00101A41" w:rsidRDefault="003E3F62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105" w:name="_Toc397763827"/>
      <w:r w:rsidRPr="00101A41">
        <w:rPr>
          <w:rFonts w:eastAsiaTheme="majorEastAsia" w:cs="Arial" w:hint="eastAsia"/>
          <w:b w:val="0"/>
          <w:sz w:val="22"/>
          <w:szCs w:val="22"/>
        </w:rPr>
        <w:t>TPO</w:t>
      </w:r>
      <w:r w:rsidR="008A7E24" w:rsidRPr="00101A41">
        <w:rPr>
          <w:rFonts w:eastAsiaTheme="majorEastAsia" w:cs="Arial" w:hint="eastAsia"/>
          <w:b w:val="0"/>
          <w:sz w:val="22"/>
          <w:szCs w:val="22"/>
        </w:rPr>
        <w:t>-</w:t>
      </w:r>
      <w:r w:rsidRPr="00101A41">
        <w:rPr>
          <w:rFonts w:eastAsiaTheme="majorEastAsia" w:cs="Arial" w:hint="eastAsia"/>
          <w:b w:val="0"/>
          <w:sz w:val="22"/>
          <w:szCs w:val="22"/>
        </w:rPr>
        <w:t>41</w:t>
      </w:r>
      <w:bookmarkEnd w:id="105"/>
    </w:p>
    <w:p w14:paraId="06B2EF5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Conversation1 </w:t>
      </w:r>
    </w:p>
    <w:p w14:paraId="1994776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QUESTIONS </w:t>
      </w:r>
    </w:p>
    <w:p w14:paraId="6FB691D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What does the professor talk about with the man? </w:t>
      </w:r>
    </w:p>
    <w:p w14:paraId="4A06185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66E0614C" w14:textId="77777777" w:rsidR="003E3F62" w:rsidRPr="00101A41" w:rsidRDefault="003E3F62" w:rsidP="009C1404">
      <w:pPr>
        <w:spacing w:after="64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Reasons the man should work at the field station next summer instead of working independently </w:t>
      </w:r>
    </w:p>
    <w:p w14:paraId="49019A71" w14:textId="77777777" w:rsidR="003E3F62" w:rsidRPr="00101A41" w:rsidRDefault="003E3F62" w:rsidP="009C1404">
      <w:pPr>
        <w:spacing w:after="64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Reasons the man should change the focus of his independent study project </w:t>
      </w:r>
    </w:p>
    <w:p w14:paraId="5D8EC83A" w14:textId="77777777" w:rsidR="003E3F62" w:rsidRPr="00101A41" w:rsidRDefault="003E3F62" w:rsidP="009C1404">
      <w:pPr>
        <w:spacing w:after="64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Projects that the man has permission to work on next summer </w:t>
      </w:r>
    </w:p>
    <w:p w14:paraId="49A4377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Whether the man would be willing to cooperate on a project with another student </w:t>
      </w:r>
    </w:p>
    <w:p w14:paraId="3BF13E6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30F4C62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What does Professor Garfield suggest the student do during the spring term? </w:t>
      </w:r>
    </w:p>
    <w:p w14:paraId="39625E8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0DD0EF6F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a. Take a particular class </w:t>
      </w:r>
    </w:p>
    <w:p w14:paraId="237E2402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Modify his research topic </w:t>
      </w:r>
    </w:p>
    <w:p w14:paraId="39381A6C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Pay the field-station program fee </w:t>
      </w:r>
    </w:p>
    <w:p w14:paraId="385A75D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Begin collecting data </w:t>
      </w:r>
    </w:p>
    <w:p w14:paraId="016722A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6CA8417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What do the student and John Arnold have in common? </w:t>
      </w:r>
    </w:p>
    <w:p w14:paraId="0DE38CC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Click on 2 answers. </w:t>
      </w:r>
    </w:p>
    <w:p w14:paraId="6D9C95EB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They were both on the waiting list for the summer field program. </w:t>
      </w:r>
    </w:p>
    <w:p w14:paraId="2B303A3B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They will both be doing research involving salt marshes. </w:t>
      </w:r>
    </w:p>
    <w:p w14:paraId="7436A599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They often volunteer to help restore salt marshes. </w:t>
      </w:r>
    </w:p>
    <w:p w14:paraId="4DC0E6D1" w14:textId="77777777" w:rsidR="00B82B08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They live in the same university dormitory. </w:t>
      </w:r>
    </w:p>
    <w:p w14:paraId="195BC00F" w14:textId="77777777" w:rsidR="00B82B08" w:rsidRPr="00101A41" w:rsidRDefault="00B82B08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04796B7E" w14:textId="7C63BD22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4. What does the professor say is the main topic of John Arnold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research? </w:t>
      </w:r>
    </w:p>
    <w:p w14:paraId="411D7273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Establishing size recommendations for salt marsh habitats </w:t>
      </w:r>
    </w:p>
    <w:p w14:paraId="21BC9007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 relationship between bridge size and the flow of tidal waters </w:t>
      </w:r>
    </w:p>
    <w:p w14:paraId="59EE25BF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How the vegetation of coastal habitats is affected by the restoration of salt marshes </w:t>
      </w:r>
    </w:p>
    <w:p w14:paraId="202AFBF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Ways of assessing levels of stress on salt-marsh habitats </w:t>
      </w:r>
    </w:p>
    <w:p w14:paraId="2C11C61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40E94E8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5.What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can be inferred about the student when he says this: </w:t>
      </w:r>
    </w:p>
    <w:p w14:paraId="51755ECA" w14:textId="77777777" w:rsidR="003E3F62" w:rsidRPr="00101A41" w:rsidRDefault="003E3F62" w:rsidP="009C1404">
      <w:pPr>
        <w:spacing w:after="64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He cannot participate at the field station because of a prior commitment. </w:t>
      </w:r>
    </w:p>
    <w:p w14:paraId="1EC24081" w14:textId="77777777" w:rsidR="003E3F62" w:rsidRPr="00101A41" w:rsidRDefault="003E3F62" w:rsidP="009C1404">
      <w:pPr>
        <w:spacing w:after="64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He is unsure if he will earn enough course credits before the summer. </w:t>
      </w:r>
    </w:p>
    <w:p w14:paraId="1D315587" w14:textId="77777777" w:rsidR="003E3F62" w:rsidRPr="00101A41" w:rsidRDefault="003E3F62" w:rsidP="009C1404">
      <w:pPr>
        <w:spacing w:after="64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He prefers to do the independent study instead of working at the field station </w:t>
      </w:r>
    </w:p>
    <w:p w14:paraId="08AAEC8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He thinks he may not have enough time to complete the required work over the summer. </w:t>
      </w:r>
    </w:p>
    <w:p w14:paraId="1D8BD11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7E0E3E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Conversation2 </w:t>
      </w:r>
    </w:p>
    <w:p w14:paraId="2994D80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QUESTIONS </w:t>
      </w:r>
    </w:p>
    <w:p w14:paraId="4E2FA78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What are the speakers mainly discussing? </w:t>
      </w:r>
    </w:p>
    <w:p w14:paraId="153BE2D5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 procedures for applying for different types of scholarships </w:t>
      </w:r>
    </w:p>
    <w:p w14:paraId="3579BC9A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b. Where the man must go to submit his financial-aid application </w:t>
      </w:r>
    </w:p>
    <w:p w14:paraId="1A4534C4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How students can get help paying their tuition </w:t>
      </w:r>
    </w:p>
    <w:p w14:paraId="6C060E5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d. Various organizations that offer work-study programs 2. What is the woman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opinion of the work-study program? </w:t>
      </w:r>
    </w:p>
    <w:p w14:paraId="3F619A04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It does not provide as much financial flexibility as a regular job does. </w:t>
      </w:r>
    </w:p>
    <w:p w14:paraId="1E5E6718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It is more difficult to apply for than other types of financial aid. </w:t>
      </w:r>
    </w:p>
    <w:p w14:paraId="26A5BCD1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It should offer more jobs that would appeal to dental students. </w:t>
      </w:r>
    </w:p>
    <w:p w14:paraId="3F49612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It should allow students to choose where they want to work. </w:t>
      </w:r>
    </w:p>
    <w:p w14:paraId="7D2052E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5C1A5EC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Why does the woman mention civic clubs, foundations, and large corporations? </w:t>
      </w:r>
    </w:p>
    <w:p w14:paraId="7AB31544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suggest organizations the man should visit to learn about scholarships </w:t>
      </w:r>
    </w:p>
    <w:p w14:paraId="4343C026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give some examples of organizations that offer scholarships </w:t>
      </w:r>
    </w:p>
    <w:p w14:paraId="192F41C2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explain why some scholarships are very competitive </w:t>
      </w:r>
    </w:p>
    <w:p w14:paraId="44FA5BA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point out that it is appropriate to use scholarship money from multiple sources </w:t>
      </w:r>
    </w:p>
    <w:p w14:paraId="539C28D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28D8430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Why does the woman ask the student about his career plans? </w:t>
      </w:r>
    </w:p>
    <w:p w14:paraId="0B9166B3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She might be able to help him find a job related to the profession he is pursuing. </w:t>
      </w:r>
    </w:p>
    <w:p w14:paraId="641DA91B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Some scholarships are connected to particular fields of study. </w:t>
      </w:r>
    </w:p>
    <w:p w14:paraId="60ED66F8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He cannot receive financial aid without having a career plan. </w:t>
      </w:r>
    </w:p>
    <w:p w14:paraId="0E94231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She wants to find out which campus library is best equipped to help him. </w:t>
      </w:r>
    </w:p>
    <w:p w14:paraId="641311E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4AA1CD7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Why does the woman suggest that the student speak to a university librarian? </w:t>
      </w:r>
    </w:p>
    <w:p w14:paraId="3C550BB4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A librarian might have more time to help the student than she does. </w:t>
      </w:r>
    </w:p>
    <w:p w14:paraId="25AEC352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Librarians work hard to maintain a complete listing of financial-aid resources. </w:t>
      </w:r>
    </w:p>
    <w:p w14:paraId="3C87ECD8" w14:textId="77777777" w:rsidR="003E3F62" w:rsidRPr="00101A41" w:rsidRDefault="003E3F62" w:rsidP="009C1404">
      <w:pPr>
        <w:spacing w:after="6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Librarians are trained to help students fill out a variety of applications. </w:t>
      </w:r>
    </w:p>
    <w:p w14:paraId="4595DBF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A librarian could help the student find the information he is looking for more quickly. </w:t>
      </w:r>
    </w:p>
    <w:p w14:paraId="3A33E73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743B214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Lecture1(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Environmental Science) </w:t>
      </w:r>
    </w:p>
    <w:p w14:paraId="1B78410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QUESTIONS </w:t>
      </w:r>
    </w:p>
    <w:p w14:paraId="6F62EE1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What is the lecture mainly about? </w:t>
      </w:r>
    </w:p>
    <w:p w14:paraId="415619E4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 growth rates of plants in different geographical regions </w:t>
      </w:r>
    </w:p>
    <w:p w14:paraId="1F2C18C5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Different ways that plants have adapted to desert environments </w:t>
      </w:r>
    </w:p>
    <w:p w14:paraId="79BF0857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 different mechanisms that plant roots use to absorb water </w:t>
      </w:r>
    </w:p>
    <w:p w14:paraId="30AFFC7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Different kinds of succulent plants </w:t>
      </w:r>
    </w:p>
    <w:p w14:paraId="6A74919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501D7C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What are two features of succulent plants that help them survive in deserts? </w:t>
      </w:r>
    </w:p>
    <w:p w14:paraId="02BE935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Click on 2 answers. </w:t>
      </w:r>
    </w:p>
    <w:p w14:paraId="6426C84B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Succulent plants store water in their leaves and stems. </w:t>
      </w:r>
    </w:p>
    <w:p w14:paraId="3EDEC9BA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Succulent plants become dormant until the next rainfall. </w:t>
      </w:r>
    </w:p>
    <w:p w14:paraId="03EDC54F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Succulent plants have short stems. </w:t>
      </w:r>
    </w:p>
    <w:p w14:paraId="53B707E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Succulent plants have few leaves. </w:t>
      </w:r>
    </w:p>
    <w:p w14:paraId="2FB7A04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328BCE4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3.Why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does the professor mention bears? </w:t>
      </w:r>
    </w:p>
    <w:p w14:paraId="3876675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a.To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remind students of information from a previous lecture </w:t>
      </w:r>
    </w:p>
    <w:p w14:paraId="3168639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b.To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point out a feature common to all desert plants </w:t>
      </w:r>
    </w:p>
    <w:p w14:paraId="0CC1FEB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c.To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reinforce a point about drought-tolerant plants </w:t>
      </w:r>
    </w:p>
    <w:p w14:paraId="095557F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d.To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help students understand the concept of adaptation </w:t>
      </w:r>
    </w:p>
    <w:p w14:paraId="2A1BB1D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What is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one ability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that drought-tolerant plants have that succulent plants do not have? </w:t>
      </w:r>
    </w:p>
    <w:p w14:paraId="038321B0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a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. a. The ability to absorb water from dry soil </w:t>
      </w:r>
    </w:p>
    <w:p w14:paraId="58B00B77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 ability to absorb water through their leaves </w:t>
      </w:r>
    </w:p>
    <w:p w14:paraId="74B4CCB6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 ability to prevent moisture from being lost through their leaves </w:t>
      </w:r>
    </w:p>
    <w:p w14:paraId="571E655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 ability to shed leaves </w:t>
      </w:r>
    </w:p>
    <w:p w14:paraId="4421B05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5B77B4C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5.Why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can annual plants grow in a desert even after a year of no rainfall? </w:t>
      </w:r>
    </w:p>
    <w:p w14:paraId="1A5E2935" w14:textId="77777777" w:rsidR="003E3F62" w:rsidRPr="00101A41" w:rsidRDefault="003E3F62" w:rsidP="009C1404">
      <w:pPr>
        <w:pageBreakBefore/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295F889C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Annual plants have an extensive root system that can absorb water from far away. </w:t>
      </w:r>
    </w:p>
    <w:p w14:paraId="51087E8B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Annual plants produce seeds all year long. </w:t>
      </w:r>
    </w:p>
    <w:p w14:paraId="4DEB8B56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Seeds of annual plants can store water for a long time. </w:t>
      </w:r>
    </w:p>
    <w:p w14:paraId="604D513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Seeds of annual plants can survive in the ground for a long time without water. </w:t>
      </w:r>
    </w:p>
    <w:p w14:paraId="11315ED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2E0FDF8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6. Why does the professor say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this :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31FF293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24DC0CE7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correct a previous statement </w:t>
      </w:r>
    </w:p>
    <w:p w14:paraId="28E7B410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acknowledge a potentially surprising fact </w:t>
      </w:r>
    </w:p>
    <w:p w14:paraId="5BF3A1DA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anticipate the types of questions that students might have about the topic </w:t>
      </w:r>
    </w:p>
    <w:p w14:paraId="2C95127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make sure that students are paying attention </w:t>
      </w:r>
    </w:p>
    <w:p w14:paraId="6DF1689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614760F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Lecture2(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united States History) </w:t>
      </w:r>
    </w:p>
    <w:p w14:paraId="0A60EA2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QUESTIONS </w:t>
      </w:r>
    </w:p>
    <w:p w14:paraId="4304D4D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What is the lecture mainly about? </w:t>
      </w:r>
    </w:p>
    <w:p w14:paraId="2B66AFD9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 growth and influence of historical institutions in the early United States </w:t>
      </w:r>
    </w:p>
    <w:p w14:paraId="1D74ECF4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Facts and myths about Christopher Columbus </w:t>
      </w:r>
    </w:p>
    <w:p w14:paraId="29B30D4E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c. New information about events that occurred during Columbus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explorations </w:t>
      </w:r>
    </w:p>
    <w:p w14:paraId="551239C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How Columbus' story was used to help create a national identity for the United States </w:t>
      </w:r>
    </w:p>
    <w:p w14:paraId="3740973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43F4CFE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According to the professor, why did John Pintard promote the commemoration of the three hundredth anniversary of Columbus' landing? </w:t>
      </w:r>
    </w:p>
    <w:p w14:paraId="21D78A23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encourage patriotism </w:t>
      </w:r>
    </w:p>
    <w:p w14:paraId="64DB184F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demonstrate his own wealth and influence </w:t>
      </w:r>
    </w:p>
    <w:p w14:paraId="4440865C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lessen the influence held by the leaders of the American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revolution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7A6F545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correct what he claimed were mistaken beliefs about Columbus </w:t>
      </w:r>
    </w:p>
    <w:p w14:paraId="1C0323B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3F7DC71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What were two contributing factors to the selection of Columbus as a United States 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national hero? </w:t>
      </w:r>
    </w:p>
    <w:p w14:paraId="574AE21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Click on 2 answers. </w:t>
      </w:r>
    </w:p>
    <w:p w14:paraId="6ED0836A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His writings were popular at the time </w:t>
      </w:r>
    </w:p>
    <w:p w14:paraId="504E6B66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He had no connection to the rulers of Britain. </w:t>
      </w:r>
    </w:p>
    <w:p w14:paraId="6B7B057D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 leaders of the revolution did not want to be considered heroes. </w:t>
      </w:r>
    </w:p>
    <w:p w14:paraId="698E79A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Few people were more famous in the early years of the United States. </w:t>
      </w:r>
    </w:p>
    <w:p w14:paraId="19DDF59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7322F68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4. What does the professor imply about the facts of Columbus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life? </w:t>
      </w:r>
    </w:p>
    <w:p w14:paraId="1F593326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They were not relevant for Pintard's purposes. </w:t>
      </w:r>
    </w:p>
    <w:p w14:paraId="3C0C0E00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They are an important part of early United States history. </w:t>
      </w:r>
    </w:p>
    <w:p w14:paraId="3581DDA2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They are not presented accurately in Columbus' own writings. </w:t>
      </w:r>
    </w:p>
    <w:p w14:paraId="52205C3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They were researched thoroughly before his selection as a national hero </w:t>
      </w:r>
    </w:p>
    <w:p w14:paraId="3E7E144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05DBC18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5. What is the professor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attitude toward studying what she calls the "mythical Columbus"? </w:t>
      </w:r>
    </w:p>
    <w:p w14:paraId="5A9C2F8F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a. It is a good way to discover facts about Columbus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explorations. </w:t>
      </w:r>
    </w:p>
    <w:p w14:paraId="34D960C9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It is a way to learn about the society that created the myth. </w:t>
      </w:r>
    </w:p>
    <w:p w14:paraId="1262BEB6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It is likely to cause confusion among those who want to learn United States history. </w:t>
      </w:r>
    </w:p>
    <w:p w14:paraId="713B0EB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It is not as interesting as doing research into the writings of Columbus. </w:t>
      </w:r>
    </w:p>
    <w:p w14:paraId="01B0E1C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79D2012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6. Why does the student say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this: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08824289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a. To question the accuracy of the professor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statement </w:t>
      </w:r>
    </w:p>
    <w:p w14:paraId="083F2969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ask for examples of mistaken beliefs about Columbus </w:t>
      </w:r>
    </w:p>
    <w:p w14:paraId="7A2457FD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propose an alternative explanation </w:t>
      </w:r>
    </w:p>
    <w:p w14:paraId="5F50839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find out if he understood the professor's point </w:t>
      </w:r>
    </w:p>
    <w:p w14:paraId="2ED5FDD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627913B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59F5A30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3F7B233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Lecture 3(Art History) </w:t>
      </w:r>
    </w:p>
    <w:p w14:paraId="72021A1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QUESTIONS </w:t>
      </w:r>
    </w:p>
    <w:p w14:paraId="55AFD7E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1. What does the professor mainly discuss? </w:t>
      </w:r>
    </w:p>
    <w:p w14:paraId="55FA49A0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 process art historians use to determine who created Renaissance artworks </w:t>
      </w:r>
    </w:p>
    <w:p w14:paraId="7DE76C5E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Whether collaborative artworks are superior to those produced individually </w:t>
      </w:r>
    </w:p>
    <w:p w14:paraId="32354BE8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 way that art was created during the Renaissance </w:t>
      </w:r>
    </w:p>
    <w:p w14:paraId="41ADE39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 development of artistic individuality during the Renaissance </w:t>
      </w:r>
    </w:p>
    <w:p w14:paraId="46FFF4D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645F9FC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According to the professor, what factors may have led to a Renaissance artist's decision to hire assistants? </w:t>
      </w:r>
    </w:p>
    <w:p w14:paraId="4382B6A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Click on 2 answers. </w:t>
      </w:r>
    </w:p>
    <w:p w14:paraId="08A5A7BE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 number of commissions an artist accepted </w:t>
      </w:r>
    </w:p>
    <w:p w14:paraId="5620E8A8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 scale of the project to be completed </w:t>
      </w:r>
    </w:p>
    <w:p w14:paraId="478A5D8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 amount of money to be paid for the project </w:t>
      </w:r>
    </w:p>
    <w:p w14:paraId="2233F95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 amount of advice needed from other artists </w:t>
      </w:r>
    </w:p>
    <w:p w14:paraId="3EF12F8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45B965B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3.Why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does the professor mention someone who painted animals in Raphael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workshop? </w:t>
      </w:r>
    </w:p>
    <w:p w14:paraId="747F5014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As an example of how artists learned by painting real-life models </w:t>
      </w:r>
    </w:p>
    <w:p w14:paraId="532FF71E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b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. As an example of paintings that were copied from sculptures </w:t>
      </w:r>
    </w:p>
    <w:p w14:paraId="72280A72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c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. As an example of how assistants specialized in different types of painting </w:t>
      </w:r>
    </w:p>
    <w:p w14:paraId="05259B5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d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. As an example of how an assistant introduced an artistic innovation </w:t>
      </w:r>
    </w:p>
    <w:p w14:paraId="0EC64AF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68372CE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According to the professor, how is a building project like a ballet? </w:t>
      </w:r>
    </w:p>
    <w:p w14:paraId="27C1F907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Strong leadership is necessary to coordinate the work. </w:t>
      </w:r>
    </w:p>
    <w:p w14:paraId="577B3EFC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Everyone needs to be aware of what the others are doing. </w:t>
      </w:r>
    </w:p>
    <w:p w14:paraId="2E2C214A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Everyone needs to be doing the same thing at the same time. </w:t>
      </w:r>
    </w:p>
    <w:p w14:paraId="6E05E24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 result depends on the level of skill of each person involved. </w:t>
      </w:r>
    </w:p>
    <w:p w14:paraId="72C5D7A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2AEF7EE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Why does the professor mention that in architecture, instructions were usually given orally? </w:t>
      </w:r>
    </w:p>
    <w:p w14:paraId="40E5592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Click on 2 answers. </w:t>
      </w:r>
    </w:p>
    <w:p w14:paraId="3999640A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emphasize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that architectural designs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were constantly changing </w:t>
      </w:r>
    </w:p>
    <w:p w14:paraId="4C9FA2AF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b. To demonstrate the extent of the collaboration between master architects and their assistants </w:t>
      </w:r>
    </w:p>
    <w:p w14:paraId="2330DF41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explain why there is little documentation for many projects </w:t>
      </w:r>
    </w:p>
    <w:p w14:paraId="24F185A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d. To stress the difficulty in determining any given artisan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contributions to a project </w:t>
      </w:r>
    </w:p>
    <w:p w14:paraId="60A009C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76A3785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6. What does the professor imply about the process of producing architecture collaboratively? </w:t>
      </w:r>
    </w:p>
    <w:p w14:paraId="784CC77E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a. It was a result of patrons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believing in an architect's individual genius. </w:t>
      </w:r>
    </w:p>
    <w:p w14:paraId="348E32F9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It resulted in extra expense for the patrons. </w:t>
      </w:r>
    </w:p>
    <w:p w14:paraId="4E463A38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It was simpler than producing sculpture collaboratively. </w:t>
      </w:r>
    </w:p>
    <w:p w14:paraId="7734664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It often resulted in less innovation than the architect intended. </w:t>
      </w:r>
    </w:p>
    <w:p w14:paraId="3044E69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5E4F3A9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2087D03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54B45D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Lecture 4(Astronomy) </w:t>
      </w:r>
    </w:p>
    <w:p w14:paraId="03C21E2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QUESTIONS </w:t>
      </w:r>
    </w:p>
    <w:p w14:paraId="490A51C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What do the speakers mainly discuss? </w:t>
      </w:r>
    </w:p>
    <w:p w14:paraId="2BEFC97C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a. Whether life could exist outside a star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habitable zone </w:t>
      </w:r>
    </w:p>
    <w:p w14:paraId="29116880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Techniques used by researchers to detect exoplanets </w:t>
      </w:r>
    </w:p>
    <w:p w14:paraId="1BE2B0CC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Exoplanets that share certain characteristics with Earth </w:t>
      </w:r>
    </w:p>
    <w:p w14:paraId="62A541B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Characteristics of several recently discovered red dwarf stars </w:t>
      </w:r>
    </w:p>
    <w:p w14:paraId="78D7383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73945FE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What does the professor say about the host star Gliese 581? </w:t>
      </w:r>
    </w:p>
    <w:p w14:paraId="1E31387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Click on 2 answers. </w:t>
      </w:r>
    </w:p>
    <w:p w14:paraId="614F91E1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It is larger than the Sun. </w:t>
      </w:r>
    </w:p>
    <w:p w14:paraId="449C597A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It is cooler than the Sun. </w:t>
      </w:r>
    </w:p>
    <w:p w14:paraId="3D217703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It is a relatively young star. </w:t>
      </w:r>
    </w:p>
    <w:p w14:paraId="47DF71D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It is relatively close to Earth. </w:t>
      </w:r>
    </w:p>
    <w:p w14:paraId="621E8D4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491EF6F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3.What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does the professor suggest about life on other planets? </w:t>
      </w:r>
    </w:p>
    <w:p w14:paraId="43F6676F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a. It most likely does not exist. </w:t>
      </w:r>
    </w:p>
    <w:p w14:paraId="5EEADC26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It probably will not be discovered in the near future. </w:t>
      </w:r>
    </w:p>
    <w:p w14:paraId="730C7AF0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It probably would not be similar to life on Earth. </w:t>
      </w:r>
    </w:p>
    <w:p w14:paraId="40D540E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It could possibly be found even on gas giants. </w:t>
      </w:r>
    </w:p>
    <w:p w14:paraId="502881C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3D07027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What did researchers discover about the planet Gliese 581 d when they reexamined it? </w:t>
      </w:r>
    </w:p>
    <w:p w14:paraId="50F7376C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It is made entirely of rocks. </w:t>
      </w:r>
    </w:p>
    <w:p w14:paraId="3716050C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It is not able to support an ocean. </w:t>
      </w:r>
    </w:p>
    <w:p w14:paraId="62CC7CE4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It is smaller than previously thought. </w:t>
      </w:r>
    </w:p>
    <w:p w14:paraId="59E0275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It is closer to its host star than previously thought. </w:t>
      </w:r>
    </w:p>
    <w:p w14:paraId="07533A9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EFC370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Why is the planet Gliese 581 e unlikely to support carbon-based life? </w:t>
      </w:r>
    </w:p>
    <w:p w14:paraId="4CD71461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It is too hot. </w:t>
      </w:r>
    </w:p>
    <w:p w14:paraId="7235A01B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It is too small. </w:t>
      </w:r>
    </w:p>
    <w:p w14:paraId="0E4C27F8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It is covered in ice. </w:t>
      </w:r>
    </w:p>
    <w:p w14:paraId="1AA607D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It is made entirely of gas. </w:t>
      </w:r>
    </w:p>
    <w:p w14:paraId="6E86DC0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46B2EE9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6. What does the professor find most exciting about the discovery of the planet Gliese 581 e? </w:t>
      </w:r>
    </w:p>
    <w:p w14:paraId="5978547F" w14:textId="77777777" w:rsidR="003E3F62" w:rsidRPr="00101A41" w:rsidRDefault="003E3F62" w:rsidP="009C1404">
      <w:pPr>
        <w:spacing w:after="28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a. It showed that some exoplanets have an atmosphere like Earth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s. </w:t>
      </w:r>
    </w:p>
    <w:p w14:paraId="784E8212" w14:textId="77777777" w:rsidR="003E3F62" w:rsidRPr="00101A41" w:rsidRDefault="003E3F62" w:rsidP="009C1404">
      <w:pPr>
        <w:spacing w:after="28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b. It helped researchers better understand exoplanets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orbits. </w:t>
      </w:r>
    </w:p>
    <w:p w14:paraId="76E0E8FE" w14:textId="77777777" w:rsidR="003E3F62" w:rsidRPr="00101A41" w:rsidRDefault="003E3F62" w:rsidP="009C1404">
      <w:pPr>
        <w:spacing w:after="28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It showed that the technology exists to detect small exoplanets. </w:t>
      </w:r>
    </w:p>
    <w:p w14:paraId="2D574D3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d. It proved that some stars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habitable zones are larger than once thought. </w:t>
      </w:r>
    </w:p>
    <w:p w14:paraId="093AE578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3381EAEF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A1EB176" w14:textId="63DFF17D" w:rsidR="003E3F62" w:rsidRPr="00101A41" w:rsidRDefault="004D3D07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106" w:name="_Toc397763828"/>
      <w:r w:rsidRPr="00101A41">
        <w:rPr>
          <w:rFonts w:eastAsiaTheme="majorEastAsia" w:cs="Arial" w:hint="eastAsia"/>
          <w:b w:val="0"/>
          <w:sz w:val="22"/>
          <w:szCs w:val="22"/>
        </w:rPr>
        <w:t>TPO-</w:t>
      </w:r>
      <w:r w:rsidR="003E3F62" w:rsidRPr="00101A41">
        <w:rPr>
          <w:rFonts w:eastAsiaTheme="majorEastAsia" w:cs="Arial" w:hint="eastAsia"/>
          <w:b w:val="0"/>
          <w:sz w:val="22"/>
          <w:szCs w:val="22"/>
        </w:rPr>
        <w:t>42</w:t>
      </w:r>
      <w:bookmarkEnd w:id="106"/>
    </w:p>
    <w:p w14:paraId="268ABF2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Conversation1 </w:t>
      </w:r>
    </w:p>
    <w:p w14:paraId="33D4195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QUESTIONS </w:t>
      </w:r>
    </w:p>
    <w:p w14:paraId="6ADD77E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Why does the student want to talk to the professor? </w:t>
      </w:r>
    </w:p>
    <w:p w14:paraId="4D4D831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31AB607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A. To let him know that she has no background in art </w:t>
      </w:r>
    </w:p>
    <w:p w14:paraId="16A0EE9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discuss the topic of her art history paper </w:t>
      </w:r>
    </w:p>
    <w:p w14:paraId="36EE725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inform him that she is unable to print out the class syllabus at the computer lab </w:t>
      </w:r>
    </w:p>
    <w:p w14:paraId="74A48E9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get another copy of the material from class </w:t>
      </w:r>
    </w:p>
    <w:p w14:paraId="67FF897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What point does the professor make about the early Bauhaus school? </w:t>
      </w:r>
    </w:p>
    <w:p w14:paraId="5149FDF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E9FBA4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Its intention was to create a distinctive artistic style. </w:t>
      </w:r>
    </w:p>
    <w:p w14:paraId="70B90FD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It started out with a focus on architecture. </w:t>
      </w:r>
    </w:p>
    <w:p w14:paraId="06A1050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It was conceived as an experiment in education. </w:t>
      </w:r>
    </w:p>
    <w:p w14:paraId="6A4B465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Its founding director supported traditional classroom teaching. </w:t>
      </w:r>
    </w:p>
    <w:p w14:paraId="64D6858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Why does the student mention her German studies? </w:t>
      </w:r>
    </w:p>
    <w:p w14:paraId="14CD1A3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B73236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indicate that she is interested in different fields of study </w:t>
      </w:r>
    </w:p>
    <w:p w14:paraId="2B219FC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indicate that she knows about the German art school </w:t>
      </w:r>
    </w:p>
    <w:p w14:paraId="43FA5C3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explain why she is taking a class about Bauhaus </w:t>
      </w:r>
    </w:p>
    <w:p w14:paraId="76B0B78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explain why she thinks Bauhaus centered on architecture </w:t>
      </w:r>
    </w:p>
    <w:p w14:paraId="747D47B9" w14:textId="77777777" w:rsidR="003E3F62" w:rsidRPr="00101A41" w:rsidRDefault="003E3F62" w:rsidP="009C1404">
      <w:pPr>
        <w:pageBreakBefore/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05357F5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What is the professor s opinion about how Bauhaus works should be displayed? </w:t>
      </w:r>
    </w:p>
    <w:p w14:paraId="70620AA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7C40C79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They should focus on a famous Bauhaus artist. </w:t>
      </w:r>
    </w:p>
    <w:p w14:paraId="5C36F5E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They should reveal the diversity of the Bauhaus. </w:t>
      </w:r>
    </w:p>
    <w:p w14:paraId="4384825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They should be based on a single Bauhaus technique. </w:t>
      </w:r>
    </w:p>
    <w:p w14:paraId="4D896B9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They should be arranged by time period </w:t>
      </w:r>
    </w:p>
    <w:p w14:paraId="2BF1893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What does the professor say about the museum that the student is required to visit? </w:t>
      </w:r>
    </w:p>
    <w:p w14:paraId="6C29415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Click on 2 answers. </w:t>
      </w:r>
    </w:p>
    <w:p w14:paraId="05BCA25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Its Bauhaus exhibit is organized by themes. </w:t>
      </w:r>
    </w:p>
    <w:p w14:paraId="30ABACB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Its Bauhaus exhibit will not be there much longer. </w:t>
      </w:r>
    </w:p>
    <w:p w14:paraId="450D66D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It offers students a price reduction on Thursday nights. </w:t>
      </w:r>
    </w:p>
    <w:p w14:paraId="2E2ED35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It will probably be quite crowded next weekend. </w:t>
      </w:r>
    </w:p>
    <w:p w14:paraId="556F9CC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35DD8FA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0FDBBC1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7BCBF62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Conversation2 </w:t>
      </w:r>
    </w:p>
    <w:p w14:paraId="5AAF25A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QUESTIONS </w:t>
      </w:r>
    </w:p>
    <w:p w14:paraId="0C44A90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Why does the student go to see the man? </w:t>
      </w:r>
    </w:p>
    <w:p w14:paraId="411522D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62E6A63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A. To register her group to perform for Parents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Weekend </w:t>
      </w:r>
    </w:p>
    <w:p w14:paraId="45844FF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change the date when her dance group will give a performance </w:t>
      </w:r>
    </w:p>
    <w:p w14:paraId="7FFCC6D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complain about the floor in a newly built rehearsal room </w:t>
      </w:r>
    </w:p>
    <w:p w14:paraId="1F64251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find out when a room she reserved will be available </w:t>
      </w:r>
    </w:p>
    <w:p w14:paraId="5FEF527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7B3CB0F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Why is the student s group unable to rehearse in the student center? </w:t>
      </w:r>
    </w:p>
    <w:p w14:paraId="625EFED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 rehearsal space was overbooked. </w:t>
      </w:r>
    </w:p>
    <w:p w14:paraId="7162DCE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 building is being renovated. </w:t>
      </w:r>
    </w:p>
    <w:p w14:paraId="78C1C4F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 rehearsal space was replaced by a game room. </w:t>
      </w:r>
    </w:p>
    <w:p w14:paraId="3CAD136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 group did not reserve a rehearsal room. </w:t>
      </w:r>
    </w:p>
    <w:p w14:paraId="56CE967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3. What two points do the speakers make about tap dancing? </w:t>
      </w:r>
    </w:p>
    <w:p w14:paraId="4E6EF53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Click on 2 answers. </w:t>
      </w:r>
    </w:p>
    <w:p w14:paraId="11C35D90" w14:textId="77777777" w:rsidR="003E3F62" w:rsidRPr="00101A41" w:rsidRDefault="003E3F62" w:rsidP="009C1404">
      <w:pPr>
        <w:spacing w:after="64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Tap dancing is becoming a popular form of entertainment on campus. </w:t>
      </w:r>
    </w:p>
    <w:p w14:paraId="0EE91177" w14:textId="77777777" w:rsidR="003E3F62" w:rsidRPr="00101A41" w:rsidRDefault="003E3F62" w:rsidP="009C1404">
      <w:pPr>
        <w:spacing w:after="64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Tap dancing classes have always been offered at the university. </w:t>
      </w:r>
    </w:p>
    <w:p w14:paraId="1E4FC5E5" w14:textId="77777777" w:rsidR="003E3F62" w:rsidRPr="00101A41" w:rsidRDefault="003E3F62" w:rsidP="009C1404">
      <w:pPr>
        <w:spacing w:after="64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Tap dancing requires a certain type of flooring. </w:t>
      </w:r>
    </w:p>
    <w:p w14:paraId="7567967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Tap dancing creates sounds that are important to the performance. </w:t>
      </w:r>
    </w:p>
    <w:p w14:paraId="2205315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3C43DC0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What does the man imply about the student theater? </w:t>
      </w:r>
    </w:p>
    <w:p w14:paraId="125C120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It is almost always booked. </w:t>
      </w:r>
    </w:p>
    <w:p w14:paraId="712CF74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It has not been renovated in a long time. </w:t>
      </w:r>
    </w:p>
    <w:p w14:paraId="6516487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It is too small to accommodate the student s dance group. </w:t>
      </w:r>
    </w:p>
    <w:p w14:paraId="22E7AF2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It is rarely used for dance performances. </w:t>
      </w:r>
    </w:p>
    <w:p w14:paraId="2D37AA3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4B8AA0A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What does the man imply when he says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this: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204307B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He is not sure what kind of rehearsal space the student needs. </w:t>
      </w:r>
    </w:p>
    <w:p w14:paraId="468C669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He does not know of any rehearsal space off campus. </w:t>
      </w:r>
    </w:p>
    <w:p w14:paraId="134806D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He is unable to reserve rehearsal space off campus. </w:t>
      </w:r>
    </w:p>
    <w:p w14:paraId="4D3B6675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He will call a dance studio in town. </w:t>
      </w:r>
    </w:p>
    <w:p w14:paraId="7AD6761C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07E07B0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4DF9939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7AA12CC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Lecture 1(Art History) </w:t>
      </w:r>
    </w:p>
    <w:p w14:paraId="14409FD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QUESTIONS </w:t>
      </w:r>
    </w:p>
    <w:p w14:paraId="0E41068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What is the main purpose of the lecture? </w:t>
      </w:r>
    </w:p>
    <w:p w14:paraId="6FA503F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explain why a particular statue of a Roman emperor is so famous </w:t>
      </w:r>
    </w:p>
    <w:p w14:paraId="28963C8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discuss how classical Greek and Roman statues looked in ancient times </w:t>
      </w:r>
    </w:p>
    <w:p w14:paraId="269BDAA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describe the types of pigments Greek and Roman artists applied to statues </w:t>
      </w:r>
    </w:p>
    <w:p w14:paraId="441F546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explain a shift from monochrome to polychrome statues in ancient times </w:t>
      </w:r>
    </w:p>
    <w:p w14:paraId="00F63F0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Why does the professor mention statues created by Renaissance artists in fifteenth-century 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Europe? </w:t>
      </w:r>
    </w:p>
    <w:p w14:paraId="01DBAA5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emphasize the importance of color in Renaissance works of art </w:t>
      </w:r>
    </w:p>
    <w:p w14:paraId="632255B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help explain the method used to determine the age of a statue </w:t>
      </w:r>
    </w:p>
    <w:p w14:paraId="373F6D3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point out the origin of the belief that ancient marble statues were monochrome </w:t>
      </w:r>
    </w:p>
    <w:p w14:paraId="174CA6E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point out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that Renaissance artists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used other materials besides marble to create statues </w:t>
      </w:r>
    </w:p>
    <w:p w14:paraId="72ABA4F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According to the professor, what are two reasons that ancient statues may no longer have any visible traces of paint? </w:t>
      </w:r>
    </w:p>
    <w:p w14:paraId="3DE36DC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Click on 2 answers. </w:t>
      </w:r>
    </w:p>
    <w:p w14:paraId="58F7E01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. </w:t>
      </w:r>
    </w:p>
    <w:p w14:paraId="385C6F94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 paint was eroded away. </w:t>
      </w:r>
    </w:p>
    <w:p w14:paraId="4D315476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 marble absorbed the paint over time. </w:t>
      </w:r>
    </w:p>
    <w:p w14:paraId="78820895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Museum curators intentionally removed the paint. </w:t>
      </w:r>
    </w:p>
    <w:p w14:paraId="2F90348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 paint was accidentally removed during cleaning. </w:t>
      </w:r>
    </w:p>
    <w:p w14:paraId="4A3C681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0A7187DB" w14:textId="77777777" w:rsidR="003E3F62" w:rsidRPr="00101A41" w:rsidRDefault="003E3F62" w:rsidP="009C1404">
      <w:pPr>
        <w:widowControl/>
        <w:numPr>
          <w:ilvl w:val="0"/>
          <w:numId w:val="665"/>
        </w:num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What is the professor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opinion about ancient statues that were once painted? </w:t>
      </w:r>
    </w:p>
    <w:p w14:paraId="4075A61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They should be judged by their form rather than their color. </w:t>
      </w:r>
    </w:p>
    <w:p w14:paraId="7C7094E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B. They should be interpreted with the artists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intentions in mind. </w:t>
      </w:r>
    </w:p>
    <w:p w14:paraId="060DE4C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They should be fully restored to their original colors. </w:t>
      </w:r>
    </w:p>
    <w:p w14:paraId="5E0F2F7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They probably represent only a small minority of classical statues. </w:t>
      </w:r>
    </w:p>
    <w:p w14:paraId="079CBB6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According to the professor, what is significant about the paint on the statue of Augustus? </w:t>
      </w:r>
    </w:p>
    <w:p w14:paraId="22CE29B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Click on 2 answers. </w:t>
      </w:r>
    </w:p>
    <w:p w14:paraId="5A2366B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A.It helped protect the statue from erosion. </w:t>
      </w:r>
    </w:p>
    <w:p w14:paraId="1B2933E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B.The different colors were made from valuable pigments. </w:t>
      </w:r>
    </w:p>
    <w:p w14:paraId="16B91D8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C.The color of the armor indicated the youth of Augustus. </w:t>
      </w:r>
    </w:p>
    <w:p w14:paraId="56AF94F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D.The color of the cloak symbolized authority. </w:t>
      </w:r>
    </w:p>
    <w:p w14:paraId="28F3CE4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6. What does the professor imply that art historians should do? </w:t>
      </w:r>
    </w:p>
    <w:p w14:paraId="2C3C88B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Try to preserve deteriorating ancient pigments with an organic surface treatment. </w:t>
      </w:r>
    </w:p>
    <w:p w14:paraId="29561DB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Educate the public about the damage caused by cleaning works of art. </w:t>
      </w:r>
    </w:p>
    <w:p w14:paraId="67BFB12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Study the remaining traces of pigments on as many ancient sculptures as possible. </w:t>
      </w:r>
    </w:p>
    <w:p w14:paraId="3FFC08A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D. Try to re-create the mineral-based paints that were used in ancient times. </w:t>
      </w:r>
    </w:p>
    <w:p w14:paraId="42E590B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7BED9B5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Lecture 2(Astronomy) </w:t>
      </w:r>
    </w:p>
    <w:p w14:paraId="656D30C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QUESTIONS </w:t>
      </w:r>
    </w:p>
    <w:p w14:paraId="28F5D40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What is the main purpose of the lecture? </w:t>
      </w:r>
    </w:p>
    <w:p w14:paraId="79D318A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explain the difficulty of classifying distant objects in the universe </w:t>
      </w:r>
    </w:p>
    <w:p w14:paraId="3265CD4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introduce a classification system for galaxy clusters </w:t>
      </w:r>
    </w:p>
    <w:p w14:paraId="068029E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present some recent discoveries about the shapes of galaxies </w:t>
      </w:r>
    </w:p>
    <w:p w14:paraId="7DD557D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describe some differences between galaxies and clusters </w:t>
      </w:r>
    </w:p>
    <w:p w14:paraId="7C97BEC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What did Shapley and Ames discover about the universe? </w:t>
      </w:r>
    </w:p>
    <w:p w14:paraId="647EB2E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Most galaxies are symmetrical. </w:t>
      </w:r>
    </w:p>
    <w:p w14:paraId="6BA152C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More galaxies exist in the universe than was once believed. </w:t>
      </w:r>
    </w:p>
    <w:p w14:paraId="26F2865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Galaxies occur in clusters throughout the universe. </w:t>
      </w:r>
    </w:p>
    <w:p w14:paraId="4118D22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Clusters are distributed uniformly throughout the universe. </w:t>
      </w:r>
    </w:p>
    <w:p w14:paraId="7044245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Why does the professor emphasize the number of clusters mapped by Abell? </w:t>
      </w:r>
    </w:p>
    <w:p w14:paraId="01334AE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A. To help explain why Abell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classification scheme was widely adopted </w:t>
      </w:r>
    </w:p>
    <w:p w14:paraId="27CDD21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explain why Abell was the first astronomer to notice spiral-shaped galaxies </w:t>
      </w:r>
    </w:p>
    <w:p w14:paraId="1E01A97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C. To provide evidence that Abell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method of surveying galaxies was superior to that used for previous surveys </w:t>
      </w:r>
    </w:p>
    <w:p w14:paraId="40CE981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show how much Abell relied on earlier research </w:t>
      </w:r>
    </w:p>
    <w:p w14:paraId="50ADEE2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What aspects of clusters did Abell use to classify them? </w:t>
      </w:r>
    </w:p>
    <w:p w14:paraId="3B973CD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Click on 2 answers. </w:t>
      </w:r>
    </w:p>
    <w:p w14:paraId="3406E88A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 density of the cluster </w:t>
      </w:r>
    </w:p>
    <w:p w14:paraId="0813D273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 shape of the cluster </w:t>
      </w:r>
    </w:p>
    <w:p w14:paraId="7B7D30DC" w14:textId="77777777" w:rsidR="003E3F62" w:rsidRPr="00101A41" w:rsidRDefault="003E3F62" w:rsidP="009C1404">
      <w:pPr>
        <w:spacing w:after="27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 age of the cluster </w:t>
      </w:r>
    </w:p>
    <w:p w14:paraId="0CC852C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 type of galaxies in the cluster </w:t>
      </w:r>
    </w:p>
    <w:p w14:paraId="7C1C2A4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5F8FCAE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Why does the professor discuss the Coma and Virgo clusters? </w:t>
      </w:r>
    </w:p>
    <w:p w14:paraId="2A67CE5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A. To indicate a limitation of Abell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survey </w:t>
      </w:r>
    </w:p>
    <w:p w14:paraId="6B64CCC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B. To distinguish between rich and non-rich clusters </w:t>
      </w:r>
    </w:p>
    <w:p w14:paraId="1511E0D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demonstrate that clusters considered irregular in shape are basically spherical </w:t>
      </w:r>
    </w:p>
    <w:p w14:paraId="69EA6DA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illustrate that the shape of a cluster is independent of the shape of the galaxies within it </w:t>
      </w:r>
    </w:p>
    <w:p w14:paraId="617D23D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6. What is the professor's opinion of Abell's assumption that all clusters are about the same size? </w:t>
      </w:r>
    </w:p>
    <w:p w14:paraId="18D5B5B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He is surprised that it has been disproved. </w:t>
      </w:r>
    </w:p>
    <w:p w14:paraId="59A924E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He believes that there is not enough data to support it. </w:t>
      </w:r>
    </w:p>
    <w:p w14:paraId="48FA136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He is impressed that it has been proved correct. </w:t>
      </w:r>
    </w:p>
    <w:p w14:paraId="3CC6391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D. He thinks it is Abell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most important contribution to astronomy. </w:t>
      </w:r>
    </w:p>
    <w:p w14:paraId="1B88304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52B1956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Lecture3(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Environmental Science) </w:t>
      </w:r>
    </w:p>
    <w:p w14:paraId="01BD2FF8" w14:textId="77777777" w:rsidR="003E3F62" w:rsidRPr="00101A41" w:rsidRDefault="003E3F62" w:rsidP="009C1404">
      <w:pPr>
        <w:pageBreakBefore/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QUESTIONS </w:t>
      </w:r>
    </w:p>
    <w:p w14:paraId="51E5DC4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What is the lecture mainly about? </w:t>
      </w:r>
    </w:p>
    <w:p w14:paraId="7A3FE5C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Why fungi cannot grow well in polluted ecosystems </w:t>
      </w:r>
    </w:p>
    <w:p w14:paraId="005E382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Why fungi pose a danger to the underground water system </w:t>
      </w:r>
    </w:p>
    <w:p w14:paraId="399C8FE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How to prevent heavy metals from getting into the soil </w:t>
      </w:r>
    </w:p>
    <w:p w14:paraId="4648533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How fungi can clean up pollution that is in the soil </w:t>
      </w:r>
    </w:p>
    <w:p w14:paraId="5FACB70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What does the professor say about the way fungi get their food? </w:t>
      </w:r>
    </w:p>
    <w:p w14:paraId="7FF73A4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They use certain metal compounds in the soil as nutrients. </w:t>
      </w:r>
    </w:p>
    <w:p w14:paraId="4A8467E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 enzymes that they produce allow them to absorb organic nutrients from the soil. </w:t>
      </w:r>
    </w:p>
    <w:p w14:paraId="5491D65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They separate nutrients from heavy metals and then return the metals to the soil. </w:t>
      </w:r>
    </w:p>
    <w:p w14:paraId="79D98D6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Heavy metals interfere with their way of getting nutrients from the soil. </w:t>
      </w:r>
    </w:p>
    <w:p w14:paraId="2A122CD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What two points does the professor make about chitin? </w:t>
      </w:r>
    </w:p>
    <w:p w14:paraId="164F032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Click on 2 answers. </w:t>
      </w:r>
    </w:p>
    <w:p w14:paraId="7038E13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Chitin binds strongly to certain heavy metals. </w:t>
      </w:r>
    </w:p>
    <w:p w14:paraId="512499A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Insects need chitin in order to digest the fungi they eat. </w:t>
      </w:r>
    </w:p>
    <w:p w14:paraId="0426743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Chitin can be added to soil to create a good habitat for fungi. </w:t>
      </w:r>
    </w:p>
    <w:p w14:paraId="5244CA0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 cell walls of fungi, like the exoskeletons of insects, contain chitin. </w:t>
      </w:r>
    </w:p>
    <w:p w14:paraId="34065D6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What do adsorption and absorption in fungi have in common? </w:t>
      </w:r>
    </w:p>
    <w:p w14:paraId="733A3ED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They both can help the production of new filaments. </w:t>
      </w:r>
    </w:p>
    <w:p w14:paraId="1C8992B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They both can increase the production of chitin. </w:t>
      </w:r>
    </w:p>
    <w:p w14:paraId="64CDB9B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They both can help keep pollutants out of groundwater. </w:t>
      </w:r>
    </w:p>
    <w:p w14:paraId="435A6F6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They both result in the strengthening of cell walls. </w:t>
      </w:r>
    </w:p>
    <w:p w14:paraId="7F70BF0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235D25A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Why does the professor mention the antibiotic penicillin? </w:t>
      </w:r>
    </w:p>
    <w:p w14:paraId="4779E41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suggest that more fungi should be investigated as potential sources of medications </w:t>
      </w:r>
    </w:p>
    <w:p w14:paraId="2A30F6B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point out that certain heavy metals are needed for the production of penicillin </w:t>
      </w:r>
    </w:p>
    <w:p w14:paraId="33759D9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criticize the pharmaceutical industry for contributing to environmental pollution </w:t>
      </w:r>
    </w:p>
    <w:p w14:paraId="422AFB1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show how a waste product from one process can be useful in another process </w:t>
      </w:r>
    </w:p>
    <w:p w14:paraId="05EFE11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5E9B4EF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Listen again to part of the lecture. Then answer the question. </w:t>
      </w:r>
    </w:p>
    <w:p w14:paraId="0730BC7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6. Why does the professor say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this: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73B9C75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She does not have time to fully explain the reason. </w:t>
      </w:r>
    </w:p>
    <w:p w14:paraId="3921265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She is hopeful that students will be able to figure out the reason. </w:t>
      </w:r>
    </w:p>
    <w:p w14:paraId="47C92B2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She wonders why mushrooms are not already used for cleaning up pollution. </w:t>
      </w:r>
    </w:p>
    <w:p w14:paraId="0B88621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She realizes that the research she has been discussing is still in its early stages. </w:t>
      </w:r>
    </w:p>
    <w:p w14:paraId="0A26C7D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0CCC8C1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Lecture 4(Marketing) </w:t>
      </w:r>
    </w:p>
    <w:p w14:paraId="1E284A0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QUESTIONS </w:t>
      </w:r>
    </w:p>
    <w:p w14:paraId="0AAC639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What is the lecture mainly about? </w:t>
      </w:r>
    </w:p>
    <w:p w14:paraId="1275F73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 most common causes of service failures </w:t>
      </w:r>
    </w:p>
    <w:p w14:paraId="5299E4E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Effective strategies for preventing service failures </w:t>
      </w:r>
    </w:p>
    <w:p w14:paraId="74EE54C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 importance of having a plan to address service failures </w:t>
      </w:r>
    </w:p>
    <w:p w14:paraId="7637CD6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Ways in which different industries respond to service failures </w:t>
      </w:r>
    </w:p>
    <w:p w14:paraId="55CFEAB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Why does the professor talk about a car rental agency? </w:t>
      </w:r>
    </w:p>
    <w:p w14:paraId="246C69E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demonstrate the importance of employee training </w:t>
      </w:r>
    </w:p>
    <w:p w14:paraId="6E27098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introduce the concept of service recovery </w:t>
      </w:r>
    </w:p>
    <w:p w14:paraId="6AA52E4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C. To point out that most service failures are within a company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control </w:t>
      </w:r>
    </w:p>
    <w:p w14:paraId="5DED101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point out that it is costly to implement a service recovery plan </w:t>
      </w:r>
    </w:p>
    <w:p w14:paraId="6A901CD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Why does the student mention his experience at a hotel in Chicago? </w:t>
      </w:r>
    </w:p>
    <w:p w14:paraId="35AEA0E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A. To show how complaints about a negative experience can hurt a business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075F4DA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illustrate a surprising result of a successful service recovery </w:t>
      </w:r>
    </w:p>
    <w:p w14:paraId="6E32DF0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give an example of an ineffective service recovery </w:t>
      </w:r>
    </w:p>
    <w:p w14:paraId="30A3D85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stress the importance of preventive maintenance in the hotel industry </w:t>
      </w:r>
    </w:p>
    <w:p w14:paraId="18AEE9D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4. What is the professor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opinion of the service recovery paradox? </w:t>
      </w:r>
    </w:p>
    <w:p w14:paraId="094E3A2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It should not be relied on as a way to increase customer loyalty. </w:t>
      </w:r>
    </w:p>
    <w:p w14:paraId="1919712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It does not produce long-lasting benefits for the service provider. </w:t>
      </w:r>
    </w:p>
    <w:p w14:paraId="0016217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It is more common in the hotel industry than in other service industries. </w:t>
      </w:r>
    </w:p>
    <w:p w14:paraId="6C0D715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It can only be beneficial if the customer is not aware of the original failure. </w:t>
      </w:r>
    </w:p>
    <w:p w14:paraId="5AC31F6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What point does the professor make when she mentions a fast-food restaurant? </w:t>
      </w:r>
    </w:p>
    <w:p w14:paraId="0A97BA0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Service failures should be analyzed from the service provider's perspective. </w:t>
      </w:r>
    </w:p>
    <w:p w14:paraId="79C7BC8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>B. A customer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reaction to a service failure can vary under different circumstances. </w:t>
      </w:r>
    </w:p>
    <w:p w14:paraId="7E98BD7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It is important for service managers to identify the source of a service failure. </w:t>
      </w:r>
    </w:p>
    <w:p w14:paraId="44AA700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Some service industries are more vulnerable than others to service failures. </w:t>
      </w:r>
    </w:p>
    <w:p w14:paraId="5997992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6. Why does the professor say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this: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27DA346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review the main points of the lecture </w:t>
      </w:r>
    </w:p>
    <w:p w14:paraId="7918E36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B. To suggest topics for the students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next research assignment </w:t>
      </w:r>
    </w:p>
    <w:p w14:paraId="4AD7CE2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indicate possible reasons why negative word of mouth is damaging to businesses </w:t>
      </w:r>
    </w:p>
    <w:p w14:paraId="540CF780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specify where research is needed to better understand service recovery </w:t>
      </w:r>
    </w:p>
    <w:p w14:paraId="107FC5F7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0DA4DC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21E5A15C" w14:textId="4C80914F" w:rsidR="003E3F62" w:rsidRPr="00101A41" w:rsidRDefault="00FB7390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107" w:name="_Toc397763829"/>
      <w:r w:rsidRPr="00101A41">
        <w:rPr>
          <w:rFonts w:eastAsiaTheme="majorEastAsia" w:cs="Arial" w:hint="eastAsia"/>
          <w:b w:val="0"/>
          <w:sz w:val="22"/>
          <w:szCs w:val="22"/>
        </w:rPr>
        <w:t>TPO-</w:t>
      </w:r>
      <w:r w:rsidR="003E3F62" w:rsidRPr="00101A41">
        <w:rPr>
          <w:rFonts w:eastAsiaTheme="majorEastAsia" w:cs="Arial" w:hint="eastAsia"/>
          <w:b w:val="0"/>
          <w:sz w:val="22"/>
          <w:szCs w:val="22"/>
        </w:rPr>
        <w:t>43</w:t>
      </w:r>
      <w:bookmarkEnd w:id="107"/>
    </w:p>
    <w:p w14:paraId="016BFB6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Conversation 1 </w:t>
      </w:r>
    </w:p>
    <w:p w14:paraId="26983BA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1.What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do the speakers mainly discuss? </w:t>
      </w:r>
    </w:p>
    <w:p w14:paraId="3934D64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 lack of functional printers in the student center </w:t>
      </w:r>
    </w:p>
    <w:p w14:paraId="3B0D1CA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 large crowds in the computer labs </w:t>
      </w:r>
    </w:p>
    <w:p w14:paraId="0110ECF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 skills that computer and printer technicians need </w:t>
      </w:r>
    </w:p>
    <w:p w14:paraId="015F7F5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 expected delivery of new computer printers </w:t>
      </w:r>
    </w:p>
    <w:p w14:paraId="47A534F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Why does the man mention the engineering school? </w:t>
      </w:r>
    </w:p>
    <w:p w14:paraId="27EE304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direct the student to a place where she can finish her work </w:t>
      </w:r>
    </w:p>
    <w:p w14:paraId="77BEC9A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indicate who serves as computer technicians </w:t>
      </w:r>
    </w:p>
    <w:p w14:paraId="6D4B6F9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indicate where computer technicians are currently busy fixing printers </w:t>
      </w:r>
    </w:p>
    <w:p w14:paraId="02052FB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indicate that the problem with the printers is not limited to the student center </w:t>
      </w:r>
    </w:p>
    <w:p w14:paraId="1C03CE4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Why does the man mention the president of the college? </w:t>
      </w:r>
    </w:p>
    <w:p w14:paraId="590C607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suggest that the president is too busy to get involved in this issue </w:t>
      </w:r>
    </w:p>
    <w:p w14:paraId="4ADE9A3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indicate that the president proposed hiring additional technicians </w:t>
      </w:r>
    </w:p>
    <w:p w14:paraId="58CE0A2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explain that the president decided that purchasing new printers would be too costly </w:t>
      </w:r>
    </w:p>
    <w:p w14:paraId="7368C83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O To point out the president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involvement in acquiring new printers </w:t>
      </w:r>
    </w:p>
    <w:p w14:paraId="15D5F9D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What does the man offer to do? </w:t>
      </w:r>
    </w:p>
    <w:p w14:paraId="4CDD88F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Replace empty ink cartridges in printers in the student center </w:t>
      </w:r>
    </w:p>
    <w:p w14:paraId="69DB3A0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Allow the student to use computer centers that had been closed </w:t>
      </w:r>
    </w:p>
    <w:p w14:paraId="1A4CF18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O Send a technician to the student center to repair the printers </w:t>
      </w:r>
    </w:p>
    <w:p w14:paraId="14DADEF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Send an e-mail to the students to explain when the new printers will be installed </w:t>
      </w:r>
    </w:p>
    <w:p w14:paraId="2BA7E36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Why does the man say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this: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62CA9E3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indicate that he does not understand the purchasing process </w:t>
      </w:r>
    </w:p>
    <w:p w14:paraId="12244A4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assure the student that the printers will be installed next month </w:t>
      </w:r>
    </w:p>
    <w:p w14:paraId="15420BF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suggest that the student should contact the purchasing office for further information </w:t>
      </w:r>
    </w:p>
    <w:p w14:paraId="21D0CBF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help explain the reason for the delay in receiving the new printers </w:t>
      </w:r>
    </w:p>
    <w:p w14:paraId="622E353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Conversation2 </w:t>
      </w:r>
    </w:p>
    <w:p w14:paraId="21BBB74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What are the speakers mainly discussing? (Click on 2 answers.) </w:t>
      </w:r>
    </w:p>
    <w:p w14:paraId="3972D8C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he man</w:t>
      </w:r>
      <w:proofErr w:type="gramStart"/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concerns about the midterm exam </w:t>
      </w:r>
    </w:p>
    <w:p w14:paraId="05F3877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An acting award that Professor Davis recently won </w:t>
      </w:r>
    </w:p>
    <w:p w14:paraId="6AA1928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A professor</w:t>
      </w:r>
      <w:proofErr w:type="gramStart"/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playwriting accomplishments </w:t>
      </w:r>
    </w:p>
    <w:p w14:paraId="537F809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Arrangements for attending a local play </w:t>
      </w:r>
    </w:p>
    <w:p w14:paraId="5D74ED2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69BA07B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What does Professor Davis plan to give the student? (Click on 2 answers.) </w:t>
      </w:r>
    </w:p>
    <w:p w14:paraId="20C7EE6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Directions to a theater </w:t>
      </w:r>
    </w:p>
    <w:p w14:paraId="31127C6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A list of students' addresses </w:t>
      </w:r>
    </w:p>
    <w:p w14:paraId="2D3A523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Tickets to a play </w:t>
      </w:r>
    </w:p>
    <w:p w14:paraId="317175B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A study guide for the midterm exam </w:t>
      </w:r>
    </w:p>
    <w:p w14:paraId="68BE47A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Why does Professor Davis want the students to attend a reception? </w:t>
      </w:r>
    </w:p>
    <w:p w14:paraId="66D068E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So that the students can hear a talk about script adaptation </w:t>
      </w:r>
    </w:p>
    <w:p w14:paraId="645624F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So that the students can see a professor receive an award </w:t>
      </w:r>
    </w:p>
    <w:p w14:paraId="57D4DB8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So that the students can ask an actor questions </w:t>
      </w:r>
    </w:p>
    <w:p w14:paraId="1BF725B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So that the students can meet the director of a play </w:t>
      </w:r>
    </w:p>
    <w:p w14:paraId="736F66A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What does the professor imply about script adaptation? </w:t>
      </w:r>
    </w:p>
    <w:p w14:paraId="13C1E7D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O It depends almost entirely on the writer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imagination. </w:t>
      </w:r>
    </w:p>
    <w:p w14:paraId="10E7EE9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is more often based on novels than on short stories. </w:t>
      </w:r>
    </w:p>
    <w:p w14:paraId="2CB7BA6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is more difficult than the man thinks it is. </w:t>
      </w:r>
    </w:p>
    <w:p w14:paraId="1F7765E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gives playwrights more commercial success than writing original plays does </w:t>
      </w:r>
    </w:p>
    <w:p w14:paraId="428C156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Why does the professor say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this: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131DA76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O To express doubt about the quality of local plays </w:t>
      </w:r>
    </w:p>
    <w:p w14:paraId="73ACAB0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O To indicate that the man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assumption is wrong </w:t>
      </w:r>
    </w:p>
    <w:p w14:paraId="42293E3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encourage the man to see local productions </w:t>
      </w:r>
    </w:p>
    <w:p w14:paraId="4344EA19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indicate that she agrees with the man </w:t>
      </w:r>
    </w:p>
    <w:p w14:paraId="45D58F4F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2CE79574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4B5D4F1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55B112C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Lecture 1 </w:t>
      </w:r>
    </w:p>
    <w:p w14:paraId="052A572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What is the main purpose of the lecture? </w:t>
      </w:r>
    </w:p>
    <w:p w14:paraId="445F2EF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explain how the red pigment in leaves breaks down </w:t>
      </w:r>
    </w:p>
    <w:p w14:paraId="129A915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show that leaf color varies based on the tree species </w:t>
      </w:r>
    </w:p>
    <w:p w14:paraId="4EC703A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introduce a theory about why leaves turn a particular color </w:t>
      </w:r>
    </w:p>
    <w:p w14:paraId="43E5302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explain how chlorophyll protects trees in autumn </w:t>
      </w:r>
    </w:p>
    <w:p w14:paraId="4A764C3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2.What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does the professor imply when she explains why leaves are green? </w:t>
      </w:r>
    </w:p>
    <w:p w14:paraId="3756F5A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She wants to correct a common misconception about the topic. </w:t>
      </w:r>
    </w:p>
    <w:p w14:paraId="1E1BFF4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She thinks the students are probably already familiar with the material. </w:t>
      </w:r>
    </w:p>
    <w:p w14:paraId="331D5CA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She believes the process is too complicated to discuss in depth. </w:t>
      </w:r>
    </w:p>
    <w:p w14:paraId="087830F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She knows that students are often confused about the functions of chlorophyll </w:t>
      </w:r>
    </w:p>
    <w:p w14:paraId="05FA187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What does the professor mean when she says that the classic theory is partially right? </w:t>
      </w:r>
    </w:p>
    <w:p w14:paraId="668A612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describes what happens in the summer but not what happens in autumn </w:t>
      </w:r>
    </w:p>
    <w:p w14:paraId="65BEFF8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describes what happens in tree leaves but not what happens in leaves of other plants </w:t>
      </w:r>
    </w:p>
    <w:p w14:paraId="6B5D7B0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explains how pigments are synthesized but not how they break down. </w:t>
      </w:r>
    </w:p>
    <w:p w14:paraId="7C4613C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explains some cases of color change in tree leaves but not all cases. </w:t>
      </w:r>
    </w:p>
    <w:p w14:paraId="2771E84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Why does the professor mention painting a car? </w:t>
      </w:r>
    </w:p>
    <w:p w14:paraId="57E7BE2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question why a large amount of anthocyanin is produced just before leaves fall </w:t>
      </w:r>
    </w:p>
    <w:p w14:paraId="7077F03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explain why most leaves turn red instead of other colors </w:t>
      </w:r>
    </w:p>
    <w:p w14:paraId="4447FB7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remind students how cooler temperatures affect the color of leaves </w:t>
      </w:r>
    </w:p>
    <w:p w14:paraId="18881EE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show how anthocyanin absorbs sunlight to produce food for trees </w:t>
      </w:r>
    </w:p>
    <w:p w14:paraId="3916C07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The professor mentions theories about why leaves turn red that involve predatory insects and fungi. What is her opinion about those theories? </w:t>
      </w:r>
    </w:p>
    <w:p w14:paraId="38E162D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O They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are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based on careful research. </w:t>
      </w:r>
    </w:p>
    <w:p w14:paraId="3999263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They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do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not completely explain the phenomenon. </w:t>
      </w:r>
    </w:p>
    <w:p w14:paraId="435B3B6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They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have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not received enough attention. </w:t>
      </w:r>
    </w:p>
    <w:p w14:paraId="1E03E10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They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have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been proved to be incorrect. </w:t>
      </w:r>
    </w:p>
    <w:p w14:paraId="15DD6D6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6. According to the professor, why does anthocyanin appear on the upper side of some leaves? </w:t>
      </w:r>
    </w:p>
    <w:p w14:paraId="6ABA5B9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help chlorophyll absorb the sunlight </w:t>
      </w:r>
    </w:p>
    <w:p w14:paraId="0A59580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maximize the leafs utilization of sunlight </w:t>
      </w:r>
    </w:p>
    <w:p w14:paraId="20939F2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accelerate the breakdown of chlorophyll </w:t>
      </w:r>
    </w:p>
    <w:p w14:paraId="5A4E3A8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protect an important process from the sunlight </w:t>
      </w:r>
    </w:p>
    <w:p w14:paraId="0627CA8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3F903D3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B89EB2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50E440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Lecture 2 </w:t>
      </w:r>
    </w:p>
    <w:p w14:paraId="5F53AD3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What is the main purpose of the lecture? </w:t>
      </w:r>
    </w:p>
    <w:p w14:paraId="2829AC9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explain a mechanism behind the ability to approximate numbers </w:t>
      </w:r>
    </w:p>
    <w:p w14:paraId="61CEF5D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explore the connection between ability in symbolic mathematics and the ability to approximate numbers </w:t>
      </w:r>
    </w:p>
    <w:p w14:paraId="5BBB3DC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show the importance of new research into the ability to solve complex mathematical problems </w:t>
      </w:r>
    </w:p>
    <w:p w14:paraId="393D1BD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demonstrate that children, adults, and animals have a similar ability to approximate numbers </w:t>
      </w:r>
    </w:p>
    <w:p w14:paraId="7861AAD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Why does the professor mention six-month-old infants? </w:t>
      </w:r>
    </w:p>
    <w:p w14:paraId="55E412F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emphasize that ANS is largely innate </w:t>
      </w:r>
    </w:p>
    <w:p w14:paraId="29B82FD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refute the claim that symbolic mathematics is learned </w:t>
      </w:r>
    </w:p>
    <w:p w14:paraId="1A0F7DE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point out the difficulty of testing mathematics ability in very young children </w:t>
      </w:r>
    </w:p>
    <w:p w14:paraId="5F5EE9D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contrast the way infants learn with how older children learn </w:t>
      </w:r>
    </w:p>
    <w:p w14:paraId="573E3A9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Why does the professor stress that the dots in the experiment flashed on the computer screen for only a fraction of a second? </w:t>
      </w:r>
    </w:p>
    <w:p w14:paraId="095AB05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O To emphasize that humans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ANS ability is more developed than that of animals </w:t>
      </w:r>
    </w:p>
    <w:p w14:paraId="772C9CC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point out that it was not possible to complete the task using formal mathematics </w:t>
      </w:r>
    </w:p>
    <w:p w14:paraId="0587529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O To show a contrast between the dot experiment and the color-naming experiment </w:t>
      </w:r>
    </w:p>
    <w:p w14:paraId="33782BA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explain, in part, how subjects were chosen for the experiment </w:t>
      </w:r>
    </w:p>
    <w:p w14:paraId="24301D8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What did researchers observe in the study of fourteen-year-old children? </w:t>
      </w:r>
    </w:p>
    <w:p w14:paraId="64E9BF2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 children with strong ANS skills also scored well on color-naming tests </w:t>
      </w:r>
    </w:p>
    <w:p w14:paraId="7656FF5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 children were more likely to make mistakes when there were small numbers of blue and yellow dots </w:t>
      </w:r>
    </w:p>
    <w:p w14:paraId="028F04C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The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ANS skills of the children had improved over time. </w:t>
      </w:r>
    </w:p>
    <w:p w14:paraId="43B6FB1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There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were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large differences in the ANS skills of the children tested. </w:t>
      </w:r>
    </w:p>
    <w:p w14:paraId="5DCC89E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Why does the professor mention that the subjects of the experiment were also tested in reading and word knowledge? </w:t>
      </w:r>
    </w:p>
    <w:p w14:paraId="0AD3A29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show that ANS skills are not linked with abilities in those areas </w:t>
      </w:r>
    </w:p>
    <w:p w14:paraId="7411206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emphasize the thoroughness of the researchers </w:t>
      </w:r>
    </w:p>
    <w:p w14:paraId="50149C9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point out that ANS and other skills are learned in a similar way </w:t>
      </w:r>
    </w:p>
    <w:p w14:paraId="41C8BEF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contrast learned skills with innate abilities </w:t>
      </w:r>
    </w:p>
    <w:p w14:paraId="4D52458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6. What is the professor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opinion of using instruction in ANS to improve children's performance in formal mathematics? </w:t>
      </w:r>
    </w:p>
    <w:p w14:paraId="6842DA7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is likely that instruction in ANS would lead to improvement in areas other than formal mathematics. </w:t>
      </w:r>
    </w:p>
    <w:p w14:paraId="67C3A91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would be important for the instruction in ANS to begin when children are very young. </w:t>
      </w:r>
    </w:p>
    <w:p w14:paraId="583B01D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is unclear whether instruction in ANS would improve performance in formal mathematics. </w:t>
      </w:r>
    </w:p>
    <w:p w14:paraId="6D077F60" w14:textId="77777777" w:rsidR="00E462AE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O it is more likely that instruction in formal mathematics would improve children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ANS ability. </w:t>
      </w:r>
    </w:p>
    <w:p w14:paraId="674996CE" w14:textId="77777777" w:rsidR="00E462AE" w:rsidRPr="00101A41" w:rsidRDefault="00E462AE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EFEA97D" w14:textId="53AE784A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Lecture 3 </w:t>
      </w:r>
    </w:p>
    <w:p w14:paraId="2AB8DBC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What is the lecture mainly about? </w:t>
      </w:r>
    </w:p>
    <w:p w14:paraId="10D34F9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Early influences that shaped the career of Theodor Seuss Geisel </w:t>
      </w:r>
    </w:p>
    <w:p w14:paraId="159FEFA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 use of Dr. Seuss books in modern elementary schools </w:t>
      </w:r>
    </w:p>
    <w:p w14:paraId="33B89C5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 literary and artistic approach of Theodor Seuss Geisel </w:t>
      </w:r>
    </w:p>
    <w:p w14:paraId="4C51F5C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O Two prominent authors of twentieth-century children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literature </w:t>
      </w:r>
    </w:p>
    <w:p w14:paraId="7F4E435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2. According to the professor, why did teachers oppose using Dr. Seuss books in the classroom during the 1950s and 1960s? </w:t>
      </w:r>
    </w:p>
    <w:p w14:paraId="7879F9A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Teachers thought the books were boring </w:t>
      </w:r>
    </w:p>
    <w:p w14:paraId="7A6A891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Teachers associated the books with play rather than schoolwork </w:t>
      </w:r>
    </w:p>
    <w:p w14:paraId="641A8EC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Dr. Seuss books used vocabulary that was not on the Dolch list. </w:t>
      </w:r>
    </w:p>
    <w:p w14:paraId="69E4242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Dr. Seuss books could not be used to teach subjects other than reading. </w:t>
      </w:r>
    </w:p>
    <w:p w14:paraId="704C17C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Why does the professor mention the citation awarded to Geisel by the Pulitzer Prize Committee? </w:t>
      </w:r>
    </w:p>
    <w:p w14:paraId="32381F4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O To emphasize how long it took for Geisel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，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literary contributions to be appreciated </w:t>
      </w:r>
    </w:p>
    <w:p w14:paraId="2E15C53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emphasize the difficulty of writing books that appeal to both children and adults </w:t>
      </w:r>
    </w:p>
    <w:p w14:paraId="143C56B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O To explain how authors of children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literature were typically honored </w:t>
      </w:r>
    </w:p>
    <w:p w14:paraId="69D805C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O To explain why Geisel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books finally became popular </w:t>
      </w:r>
    </w:p>
    <w:p w14:paraId="1F632FF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4. What does the professor say about Geisel's work as an illustrator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?(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Click on 2 answers) 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Geisel's approach to drawing scenery is more sophisticated than it first appears </w:t>
      </w:r>
    </w:p>
    <w:p w14:paraId="3B34BE5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Geisel</w:t>
      </w:r>
      <w:proofErr w:type="gramStart"/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s style was strongly influenced by earlier illustrators of children</w:t>
      </w:r>
      <w:proofErr w:type="gramStart"/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books. </w:t>
      </w:r>
    </w:p>
    <w:p w14:paraId="71763F9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Geisel</w:t>
      </w:r>
      <w:proofErr w:type="gramStart"/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human characters all look very much alike. </w:t>
      </w:r>
    </w:p>
    <w:p w14:paraId="6072114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Geisel</w:t>
      </w:r>
      <w:proofErr w:type="gramStart"/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style is widely taught in art schools today. </w:t>
      </w:r>
    </w:p>
    <w:p w14:paraId="130D4B5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What was the connection between Geisel and John Hersey? </w:t>
      </w:r>
    </w:p>
    <w:p w14:paraId="000F7F0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Their writing styles were remarkably similar. </w:t>
      </w:r>
    </w:p>
    <w:p w14:paraId="6D88FB2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They collaborated on an article about teaching children to read </w:t>
      </w:r>
    </w:p>
    <w:p w14:paraId="3B179ED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O Hersey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article inspired Geisel to write a new kind of book. </w:t>
      </w:r>
    </w:p>
    <w:p w14:paraId="1435BB6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O Hersey wrote a novel that was inspired by Geisel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career. </w:t>
      </w:r>
    </w:p>
    <w:p w14:paraId="6C625C3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6. What is the professor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s opinion of Geisel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book The Cat in the Hat? </w:t>
      </w:r>
    </w:p>
    <w:p w14:paraId="1477A97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is effective because its characters are people and animals rather than imaginary creatures </w:t>
      </w:r>
    </w:p>
    <w:p w14:paraId="4DAD99E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would be a better teaching tool if it had more challenging vocabulary. </w:t>
      </w:r>
    </w:p>
    <w:p w14:paraId="17F5A13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O It wrongly encourages children to break their parents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rules. </w:t>
      </w:r>
    </w:p>
    <w:p w14:paraId="453759B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cleverly presents moral issues in an entertaining way. </w:t>
      </w:r>
    </w:p>
    <w:p w14:paraId="777A3A1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2713786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30FF88A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Lecture 4 </w:t>
      </w:r>
    </w:p>
    <w:p w14:paraId="562A11B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1. What does the professor mainly discuss? </w:t>
      </w:r>
    </w:p>
    <w:p w14:paraId="26F7337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Methods of converting radio waves into sound waves </w:t>
      </w:r>
    </w:p>
    <w:p w14:paraId="747D16D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Features of different types of electromagnetic radiation </w:t>
      </w:r>
    </w:p>
    <w:p w14:paraId="7DE331E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 various paths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that very-low-frequency waves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follow on Earth </w:t>
      </w:r>
    </w:p>
    <w:p w14:paraId="0FFED42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 emission and detection of very-low-frequency waves </w:t>
      </w:r>
    </w:p>
    <w:p w14:paraId="3E1E60B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What is one difference between radio waves and sound waves that the professor emphasizes? </w:t>
      </w:r>
    </w:p>
    <w:p w14:paraId="2E7055C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Radio waves have a lower frequency. </w:t>
      </w:r>
    </w:p>
    <w:p w14:paraId="2698316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Water stops radio waves from spreading but does not stop sound waves </w:t>
      </w:r>
    </w:p>
    <w:p w14:paraId="37AB078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Unlike sound waves, radio waves can travel outside Earth's atmosphere. </w:t>
      </w:r>
    </w:p>
    <w:p w14:paraId="374D26E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Naturally occurring radio waves are difficult to detect on Earth at night. </w:t>
      </w:r>
    </w:p>
    <w:p w14:paraId="25DA49B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What explanation does the professor give for the constant occurrence of VLF emissions on Earth? </w:t>
      </w:r>
    </w:p>
    <w:p w14:paraId="424B4E4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At any given time, some part of the world is experiencing sunrise or sunset </w:t>
      </w:r>
    </w:p>
    <w:p w14:paraId="5E07786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Waveguides constantly form in the atmosphere. </w:t>
      </w:r>
    </w:p>
    <w:p w14:paraId="5FA2C32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O Earth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s magnetosphere directs interplanetary waves toward Earth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surface. </w:t>
      </w:r>
    </w:p>
    <w:p w14:paraId="0224E6A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Lightning occurs constantly on the planet. </w:t>
      </w:r>
    </w:p>
    <w:p w14:paraId="5CB0DBA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Why are sunrise and sunset the best times to listen to VLF signals? </w:t>
      </w:r>
    </w:p>
    <w:p w14:paraId="07E7406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Because thunderstorms are most likely to occur then </w:t>
      </w:r>
    </w:p>
    <w:p w14:paraId="4D9DA83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Because radio waves travel through natural waveguides then </w:t>
      </w:r>
    </w:p>
    <w:p w14:paraId="344C5F0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Because higher-frequency signals are less active then </w:t>
      </w:r>
    </w:p>
    <w:p w14:paraId="70E5E60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Because temperatures are not extremely high or low then </w:t>
      </w:r>
    </w:p>
    <w:p w14:paraId="3EB6A8F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Why does the professor discuss whistlers and tweeks? </w:t>
      </w:r>
    </w:p>
    <w:p w14:paraId="007D8A9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illustrate that the path a VLF wave travels can affect the sound it makes on a radio </w:t>
      </w:r>
    </w:p>
    <w:p w14:paraId="6B3986E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point out that VLF waves can affect the sounds heard on a household or car radio </w:t>
      </w:r>
    </w:p>
    <w:p w14:paraId="18FA69C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describe how a colleague discovered the origin of VLF waves </w:t>
      </w:r>
    </w:p>
    <w:p w14:paraId="59B7B18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clarify the difference between VLF waves and other kinds of waves </w:t>
      </w:r>
    </w:p>
    <w:p w14:paraId="7723875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6. What does the professor imply when he says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this: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290D523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He needs to think before he can answer the woman's question. </w:t>
      </w:r>
    </w:p>
    <w:p w14:paraId="7F17771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 woman has underestimated how often VLF waves can be detected. </w:t>
      </w:r>
    </w:p>
    <w:p w14:paraId="4241BF1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O The woman does not realize that waiting for a thunderstorm can take a long time. </w:t>
      </w:r>
    </w:p>
    <w:p w14:paraId="6F4DE09A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 woman does not understand the relationship between thunderstorms and lightning </w:t>
      </w:r>
    </w:p>
    <w:p w14:paraId="19AE53B5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4FCDFFA0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2CD471CC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6D1E5C53" w14:textId="15F35556" w:rsidR="003E3F62" w:rsidRPr="00101A41" w:rsidRDefault="003E3F62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108" w:name="_Toc397763830"/>
      <w:r w:rsidRPr="00101A41">
        <w:rPr>
          <w:rFonts w:eastAsiaTheme="majorEastAsia" w:cs="Arial" w:hint="eastAsia"/>
          <w:b w:val="0"/>
          <w:sz w:val="22"/>
          <w:szCs w:val="22"/>
        </w:rPr>
        <w:t>TPO</w:t>
      </w:r>
      <w:r w:rsidR="00E462AE" w:rsidRPr="00101A41">
        <w:rPr>
          <w:rFonts w:eastAsiaTheme="majorEastAsia" w:cs="Arial" w:hint="eastAsia"/>
          <w:b w:val="0"/>
          <w:sz w:val="22"/>
          <w:szCs w:val="22"/>
        </w:rPr>
        <w:t>-</w:t>
      </w:r>
      <w:r w:rsidRPr="00101A41">
        <w:rPr>
          <w:rFonts w:eastAsiaTheme="majorEastAsia" w:cs="Arial" w:hint="eastAsia"/>
          <w:b w:val="0"/>
          <w:sz w:val="22"/>
          <w:szCs w:val="22"/>
        </w:rPr>
        <w:t>44</w:t>
      </w:r>
      <w:bookmarkEnd w:id="108"/>
    </w:p>
    <w:p w14:paraId="40C8C55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Conversation 1 </w:t>
      </w:r>
    </w:p>
    <w:p w14:paraId="7147E86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Why does the student go to see the professor? </w:t>
      </w:r>
    </w:p>
    <w:p w14:paraId="6EACC2E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get his opinion about why a project she recently completed had unexpected results. </w:t>
      </w:r>
    </w:p>
    <w:p w14:paraId="74BD734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B. To discuss how a topic covered in class is similar to her group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research topic. </w:t>
      </w:r>
    </w:p>
    <w:p w14:paraId="22FC4B8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ask him for suggestions to address a problem in her research. </w:t>
      </w:r>
    </w:p>
    <w:p w14:paraId="43EA40B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discuss the professor's concern about her group's research project. </w:t>
      </w:r>
    </w:p>
    <w:p w14:paraId="0CC0F7E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2. In response to the professor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question, what does the woman say about Tom and Jane? </w:t>
      </w:r>
    </w:p>
    <w:p w14:paraId="61F25F4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They are working on an assignment for another class. </w:t>
      </w:r>
    </w:p>
    <w:p w14:paraId="2A3F3B1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They are already observing students for the research project. </w:t>
      </w:r>
    </w:p>
    <w:p w14:paraId="56CB59B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They are dealing with a technical issue at the library. </w:t>
      </w:r>
    </w:p>
    <w:p w14:paraId="523EAD2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They are making arrangements at the library for their research project. </w:t>
      </w:r>
    </w:p>
    <w:p w14:paraId="4986B1C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What had the group of students planned to research? </w:t>
      </w:r>
    </w:p>
    <w:p w14:paraId="4F5EE0A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 effect of noise on the productivity of library employees. </w:t>
      </w:r>
    </w:p>
    <w:p w14:paraId="05DC695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 effect of changing the amount of light in the library. </w:t>
      </w:r>
    </w:p>
    <w:p w14:paraId="73C1005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 study habits of students in the library. </w:t>
      </w:r>
    </w:p>
    <w:p w14:paraId="4E3636F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 effect that being observed while studying has on students. </w:t>
      </w:r>
    </w:p>
    <w:p w14:paraId="10E747D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Why does the professor mention lighting? </w:t>
      </w:r>
    </w:p>
    <w:p w14:paraId="13BCFAF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explain why production costs gradually increased over the years at a manufacturing plant </w:t>
      </w:r>
    </w:p>
    <w:p w14:paraId="53F3F3F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give a reason for a decline in productivity at two manufacturing plants </w:t>
      </w:r>
    </w:p>
    <w:p w14:paraId="50E2898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compare the working conditions at two manufacturing plants </w:t>
      </w:r>
    </w:p>
    <w:p w14:paraId="1DC3724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give an example of a working condition that was adjusted at a manufacturing plant </w:t>
      </w:r>
    </w:p>
    <w:p w14:paraId="6E043DB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Why does the student say this? </w:t>
      </w:r>
    </w:p>
    <w:p w14:paraId="33C0CEE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She is disappointed with the observations that the members of her group have made so far. </w:t>
      </w:r>
    </w:p>
    <w:p w14:paraId="06CF498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B. She does not understand the point that the professor is making. </w:t>
      </w:r>
    </w:p>
    <w:p w14:paraId="59442A9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She wants to determine a way for her group to make observations in secret. </w:t>
      </w:r>
    </w:p>
    <w:p w14:paraId="2723A4D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D. She is aware that her group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presence might affect student behavior. </w:t>
      </w:r>
    </w:p>
    <w:p w14:paraId="1D76F9B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78558FE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057E8F4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Conversation 2 </w:t>
      </w:r>
    </w:p>
    <w:p w14:paraId="634A475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Why does the student go to see the professor? </w:t>
      </w:r>
    </w:p>
    <w:p w14:paraId="339EC9B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find out whether the university gallery accepts student artwork. </w:t>
      </w:r>
    </w:p>
    <w:p w14:paraId="6DAC47E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find out how artwork is selected for university gallery exhibitions. </w:t>
      </w:r>
    </w:p>
    <w:p w14:paraId="054FDA3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learn the focus of an upcoming exhibition of student artwork. </w:t>
      </w:r>
    </w:p>
    <w:p w14:paraId="637238C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learn which techniques the professor will cover in his class on abstract art. </w:t>
      </w:r>
    </w:p>
    <w:p w14:paraId="2FF9263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Why does the student mention Jackson Pollock? </w:t>
      </w:r>
    </w:p>
    <w:p w14:paraId="043C432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indicate to the professor that she is familiar with the drip technique. </w:t>
      </w:r>
    </w:p>
    <w:p w14:paraId="16EA19D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find out if she can see an original painting by Jackson Pollock in the university gallery. </w:t>
      </w:r>
    </w:p>
    <w:p w14:paraId="2DED6C8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make a comparison between her paintings and those of Jackson Pollock. </w:t>
      </w:r>
    </w:p>
    <w:p w14:paraId="0869255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express interest in taking the professor's class. </w:t>
      </w:r>
    </w:p>
    <w:p w14:paraId="44CAAAE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According to the professor, what distinguishes Jackson Pollock's work? </w:t>
      </w:r>
    </w:p>
    <w:p w14:paraId="2E0B95D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 method he used for applying paint to a canvas. </w:t>
      </w:r>
    </w:p>
    <w:p w14:paraId="0D805A3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 location where he did his work. </w:t>
      </w:r>
    </w:p>
    <w:p w14:paraId="10117BD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 widespread popularity of his style of art. </w:t>
      </w:r>
    </w:p>
    <w:p w14:paraId="09C7F59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 size of the paintings he produced. </w:t>
      </w:r>
    </w:p>
    <w:p w14:paraId="5725749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What does the professor imply about his class on abstract art? </w:t>
      </w:r>
    </w:p>
    <w:p w14:paraId="52F6199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It focuses primarily on Jackson Pollock. </w:t>
      </w:r>
    </w:p>
    <w:p w14:paraId="4641CA0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It is one of the most popular classes in the department. </w:t>
      </w:r>
    </w:p>
    <w:p w14:paraId="64EFF2D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It tends to attract the department's best students. </w:t>
      </w:r>
    </w:p>
    <w:p w14:paraId="6442FCF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It encourages students to explore different painting techniques. </w:t>
      </w:r>
    </w:p>
    <w:p w14:paraId="78EF5CA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What does the professor imply when he says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this: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11C36DF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Students must have taken a course in the technique featured in the exhibition. </w:t>
      </w:r>
    </w:p>
    <w:p w14:paraId="115E157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Exhibiting in the university gallery is a degree requirement for art majors. </w:t>
      </w:r>
    </w:p>
    <w:p w14:paraId="616A385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Artwork submitted by a first-year student will probably not be accepted. </w:t>
      </w:r>
    </w:p>
    <w:p w14:paraId="42FF5D35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D. The woman should submit her painting soon because the deadline is approaching </w:t>
      </w:r>
    </w:p>
    <w:p w14:paraId="59A795AA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0D258BAE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746C3B6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Lecture1</w:t>
      </w:r>
    </w:p>
    <w:p w14:paraId="7730745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What is the main purpose of the lecture? </w:t>
      </w:r>
    </w:p>
    <w:p w14:paraId="18EB891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provide an example of a practical use of nanotechnology. </w:t>
      </w:r>
    </w:p>
    <w:p w14:paraId="1EF80C3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show the origins of the field of nanotechnology. </w:t>
      </w:r>
    </w:p>
    <w:p w14:paraId="2CF90B9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give a brief outline of the main concepts of nanotechnology. </w:t>
      </w:r>
    </w:p>
    <w:p w14:paraId="693EA4D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explain the growing interest in nanotechnology research. </w:t>
      </w:r>
    </w:p>
    <w:p w14:paraId="234728D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How does the professor organize the information he presents to the class? </w:t>
      </w:r>
    </w:p>
    <w:p w14:paraId="7BF6C4A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He describes the inspiration behind the nanocoating, then how the coating works. </w:t>
      </w:r>
    </w:p>
    <w:p w14:paraId="44E320D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He describes how the nanocoating is currently marketed, then the inspiration behind it. </w:t>
      </w:r>
    </w:p>
    <w:p w14:paraId="5870DB8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He explains how fogging occurs, then the basic concepts of nanotechnology. </w:t>
      </w:r>
    </w:p>
    <w:p w14:paraId="7CA3E0E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He explains how fogging occurs, then how the nanocoating prevents it. </w:t>
      </w:r>
    </w:p>
    <w:p w14:paraId="35F7E39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According to the professor, how does the new nanocoating work? </w:t>
      </w:r>
    </w:p>
    <w:p w14:paraId="01E32AC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By forcing light to bounce off a glass-coated polymer. </w:t>
      </w:r>
    </w:p>
    <w:p w14:paraId="02ED68C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By forcing water droplets to roll off an ultrathin surface. </w:t>
      </w:r>
    </w:p>
    <w:p w14:paraId="68D9EC5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By causing water droplets to merge into a single sheet of water. </w:t>
      </w:r>
    </w:p>
    <w:p w14:paraId="0B4BD59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By causing light to scatter randomly in many directions. </w:t>
      </w:r>
    </w:p>
    <w:p w14:paraId="774D987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According to the information in the lecture, why does the new nanocoating not last as long on plastic as it does on glass? </w:t>
      </w:r>
    </w:p>
    <w:p w14:paraId="76DFA15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Plastic cannot withstand extremely high temperatures. </w:t>
      </w:r>
    </w:p>
    <w:p w14:paraId="7C3D6DC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 internal structure of plastic repels a positively charged polymer. </w:t>
      </w:r>
    </w:p>
    <w:p w14:paraId="5BA9702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 coating solution scatters when it comes into contact with plastic. </w:t>
      </w:r>
    </w:p>
    <w:p w14:paraId="0E3FF0D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Plastic surfaces scratch more easily than glass surfaces do. </w:t>
      </w:r>
    </w:p>
    <w:p w14:paraId="46083BA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What inspired the team of scientists in developing the new coating? </w:t>
      </w:r>
    </w:p>
    <w:p w14:paraId="44E6638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A problem the team frequently encountered in everyday life. </w:t>
      </w:r>
    </w:p>
    <w:p w14:paraId="5585A37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 ineffectiveness of spray solutions in flattening water droplets. </w:t>
      </w:r>
    </w:p>
    <w:p w14:paraId="02DCC92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 leaves of a plant that the team had been investigating. </w:t>
      </w:r>
    </w:p>
    <w:p w14:paraId="6B1D842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Interactions observed between silica nanoparticles and polymers. </w:t>
      </w:r>
    </w:p>
    <w:p w14:paraId="6662D13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6. What is the professor's opinion about the approach inventors took to the development of the new nanocoating? </w:t>
      </w:r>
    </w:p>
    <w:p w14:paraId="7800F2A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He thinks other inventors should use a similar approach. </w:t>
      </w:r>
    </w:p>
    <w:p w14:paraId="576B1D4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He is impressed by the flexibility of their approach. </w:t>
      </w:r>
    </w:p>
    <w:p w14:paraId="434E463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He is surprised the research process took so long. </w:t>
      </w:r>
    </w:p>
    <w:p w14:paraId="2CE892A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He thinks they should have spent more time testing a superhydrophobic coating. </w:t>
      </w:r>
    </w:p>
    <w:p w14:paraId="714E24D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Lecture 2 </w:t>
      </w:r>
    </w:p>
    <w:p w14:paraId="5DE8640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What is the lecture mainly about? </w:t>
      </w:r>
    </w:p>
    <w:p w14:paraId="37537B6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 dramatic structure of an ancient Greek play. </w:t>
      </w:r>
    </w:p>
    <w:p w14:paraId="18B0E93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 influence of ancient Greek theater design on modern theaters. </w:t>
      </w:r>
    </w:p>
    <w:p w14:paraId="55F0C16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 design of ancient Greek theaters. </w:t>
      </w:r>
    </w:p>
    <w:p w14:paraId="1039142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 role of plays in ancient Greek society. </w:t>
      </w:r>
    </w:p>
    <w:p w14:paraId="78C7777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What were two purposes served by the skene? Click on 2 answers. </w:t>
      </w:r>
    </w:p>
    <w:p w14:paraId="173F9CE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It provided extra seating for the audience. </w:t>
      </w:r>
    </w:p>
    <w:p w14:paraId="7E73F1A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It served as the location for the play</w:t>
      </w:r>
      <w:proofErr w:type="gramStart"/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action. </w:t>
      </w:r>
    </w:p>
    <w:p w14:paraId="6E5864CC" w14:textId="77777777" w:rsidR="0020430D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It was used to store items needed for the play.</w:t>
      </w:r>
    </w:p>
    <w:p w14:paraId="533885E3" w14:textId="501FCE7C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It was where the chorus performed. </w:t>
      </w:r>
    </w:p>
    <w:p w14:paraId="3A752B5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Why is the play Hippolytus discussed? </w:t>
      </w:r>
    </w:p>
    <w:p w14:paraId="3C0C3BD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give an example of a strategy used by ancient Greek playwrights. </w:t>
      </w:r>
    </w:p>
    <w:p w14:paraId="3C615AE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give an example of how animals were used in ancient Greek plays. </w:t>
      </w:r>
    </w:p>
    <w:p w14:paraId="7DE97D6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identify the first use of a messenger in an ancient Greek play. </w:t>
      </w:r>
    </w:p>
    <w:p w14:paraId="017BB8D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point out that ancient Greek plays typically involved tragic events. </w:t>
      </w:r>
    </w:p>
    <w:p w14:paraId="026E2E5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What point does the professor make about the chorus in ancient Greek plays? </w:t>
      </w:r>
    </w:p>
    <w:p w14:paraId="57F3FE6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It performed only at the beginning of the play. </w:t>
      </w:r>
    </w:p>
    <w:p w14:paraId="4674332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It interpreted what was happening on the stage. </w:t>
      </w:r>
    </w:p>
    <w:p w14:paraId="72DB86C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It did relatively little singing and dancing. </w:t>
      </w:r>
    </w:p>
    <w:p w14:paraId="6ACE8D2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it was less important than it is in modern plays. </w:t>
      </w:r>
    </w:p>
    <w:p w14:paraId="110A23F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How did Aristotle view the chorus? </w:t>
      </w:r>
    </w:p>
    <w:p w14:paraId="4D121B2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As the author of the play. </w:t>
      </w:r>
    </w:p>
    <w:p w14:paraId="4AA9C83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As a distraction from the story. </w:t>
      </w:r>
    </w:p>
    <w:p w14:paraId="6E72E6A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C. As a messenger reporting news. </w:t>
      </w:r>
    </w:p>
    <w:p w14:paraId="4906A9F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As a character in the play. </w:t>
      </w:r>
    </w:p>
    <w:p w14:paraId="1FB3761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6. Why does the professor say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this: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42C753B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emphasize the popularity of plays in ancient Greece. </w:t>
      </w:r>
    </w:p>
    <w:p w14:paraId="73E4304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praise the creativity of the ancient Greeks. </w:t>
      </w:r>
    </w:p>
    <w:p w14:paraId="141D23F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point out that every seat in an ancient Greek theater had a clear view of the stage. </w:t>
      </w:r>
    </w:p>
    <w:p w14:paraId="3CF933C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suggest that audiences in ancient Greece could hear plays better than they could see them. </w:t>
      </w:r>
    </w:p>
    <w:p w14:paraId="3F439DC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Lecture 3 </w:t>
      </w:r>
    </w:p>
    <w:p w14:paraId="200992C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What is the lecture mainly about? </w:t>
      </w:r>
    </w:p>
    <w:p w14:paraId="2A506C7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 spread of early agricultural methods from New Guinea to other cultures. </w:t>
      </w:r>
    </w:p>
    <w:p w14:paraId="6A5E672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Differences in the types of crops grown in early centers of agriculture. </w:t>
      </w:r>
    </w:p>
    <w:p w14:paraId="42A80D0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Evidence supporting the theory that agriculture developed independently in New Guinea. </w:t>
      </w:r>
    </w:p>
    <w:p w14:paraId="440962F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Techniques used by researchers to identify farming methods in the earliest centers of agriculture. </w:t>
      </w:r>
    </w:p>
    <w:p w14:paraId="3725B2B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According to the professor, why was the archaeological evidence found in New Guinea during the 1960s and 1970s inconclusive? Click on 2 answers. </w:t>
      </w:r>
    </w:p>
    <w:p w14:paraId="3C46A17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Construction of agricultural drainage ditches had damaged much of the archaeological evidence. </w:t>
      </w:r>
    </w:p>
    <w:p w14:paraId="7CAC99B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Plant remains were not well preserved in the climate of New Guinea. </w:t>
      </w:r>
    </w:p>
    <w:p w14:paraId="04929CC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Ancient types of domestic plants were no longer grown by modern farmers. </w:t>
      </w:r>
    </w:p>
    <w:p w14:paraId="07959C9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It was unclear whether evidence of early deforestation suggested planting or hunting. </w:t>
      </w:r>
    </w:p>
    <w:p w14:paraId="11A62BD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Why does the professor talk about layers of soil? </w:t>
      </w:r>
    </w:p>
    <w:p w14:paraId="2EEBE9A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show how phases of agricultural development were linked to evidence of population growth. B. To describe how researchers identified several phases of agricultural development in New Guinea. </w:t>
      </w:r>
    </w:p>
    <w:p w14:paraId="2B6EDD9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illustrate how swampy conditions cause archaeological remains to deteriorate. </w:t>
      </w:r>
    </w:p>
    <w:p w14:paraId="5737DFB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describe one of the methods of farming used at Kuk. </w:t>
      </w:r>
    </w:p>
    <w:p w14:paraId="158E64F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Why did researchers conclude that the taro remains found near Kuk were a result of farming? </w:t>
      </w:r>
    </w:p>
    <w:p w14:paraId="12C450B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A. Taro does not grow wild in highland areas. </w:t>
      </w:r>
    </w:p>
    <w:p w14:paraId="105A49E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Taro is a native plant of China. </w:t>
      </w:r>
    </w:p>
    <w:p w14:paraId="72D2550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Taro was only found in a very small area near Kuk. </w:t>
      </w:r>
    </w:p>
    <w:p w14:paraId="0A1497C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Taro normally does not grow in wet climates. </w:t>
      </w:r>
    </w:p>
    <w:p w14:paraId="53107E6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3ACDCA4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What evidence indicated that bananas were being cultivated in New Guinea during an earlier period than was previously thought? Click on 3 answers. </w:t>
      </w:r>
    </w:p>
    <w:p w14:paraId="03D4BFC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High concentrations of fossil remains of bananas. </w:t>
      </w:r>
    </w:p>
    <w:p w14:paraId="13CD4C6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The discovery of stone tools designed to harvest bananas. </w:t>
      </w:r>
    </w:p>
    <w:p w14:paraId="45F88D2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The presence of regularly distributed mounds. </w:t>
      </w:r>
    </w:p>
    <w:p w14:paraId="6B4B7EB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Indications that Kuk did not become a swampy wetland until approximately 7,000 years ago. </w:t>
      </w:r>
    </w:p>
    <w:p w14:paraId="4A49D84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Genetic analyses of banana remains in New Guinea and Southeast Asia. </w:t>
      </w:r>
    </w:p>
    <w:p w14:paraId="0DFAD78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6. What point does the professor make about the theory that agriculture brings about social change? A. Recent research has yielded unexpected evidence supporting the theory. </w:t>
      </w:r>
    </w:p>
    <w:p w14:paraId="6B2A8D8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 theory seems to be contradicted by the development of society in New Guinea. </w:t>
      </w:r>
    </w:p>
    <w:p w14:paraId="5A83BB0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Future discoveries in Kuk are likely to provide definitive proof for the theory. </w:t>
      </w:r>
    </w:p>
    <w:p w14:paraId="0AAAA65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 theory explains why New Guinea has become an egalitarian society. </w:t>
      </w:r>
    </w:p>
    <w:p w14:paraId="4FBBB37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Lecture 4 </w:t>
      </w:r>
    </w:p>
    <w:p w14:paraId="6EE1AD7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What is the main purpose of the talk? </w:t>
      </w:r>
    </w:p>
    <w:p w14:paraId="62C9372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explain the mechanical functioning of barrages. </w:t>
      </w:r>
    </w:p>
    <w:p w14:paraId="5C569DF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discuss some possible ecological effects of building barrages. </w:t>
      </w:r>
    </w:p>
    <w:p w14:paraId="01F7577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discuss the effects of ocean tides on coastal ecosystems. </w:t>
      </w:r>
    </w:p>
    <w:p w14:paraId="08E41DD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describe ways to increase biological productivity of estuaries. </w:t>
      </w:r>
    </w:p>
    <w:p w14:paraId="3258B8B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What is the professor's opinion when the man expresses concern about marine life on the mud flats? </w:t>
      </w:r>
    </w:p>
    <w:p w14:paraId="10B4050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She thinks the environmental impact of barrages would be worse for birds than for fish. </w:t>
      </w:r>
    </w:p>
    <w:p w14:paraId="6531374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She agrees that any damage to the mud flats would probably be irreversible. </w:t>
      </w:r>
    </w:p>
    <w:p w14:paraId="2C23095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She feels that the situation is more complex than the man realizes. </w:t>
      </w:r>
    </w:p>
    <w:p w14:paraId="572AC6C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She does not believe that the mud flats support a wide variety of animal species. </w:t>
      </w:r>
    </w:p>
    <w:p w14:paraId="1F183DD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3. The professor mentions a change in the quantity of fish caught near a barrage in France. What most likely happened to the water in the estuary as a result of the construction of the barrage? </w:t>
      </w:r>
    </w:p>
    <w:p w14:paraId="00087B5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 water has become clearer. </w:t>
      </w:r>
    </w:p>
    <w:p w14:paraId="6071124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 water has become saltier. </w:t>
      </w:r>
    </w:p>
    <w:p w14:paraId="6CD6D47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 water has become polluted </w:t>
      </w:r>
    </w:p>
    <w:p w14:paraId="08A1697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 water level has risen. </w:t>
      </w:r>
    </w:p>
    <w:p w14:paraId="3358CA4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What does the professor say is a criticism of the proposed barrage at the Severn River in Great Britain? </w:t>
      </w:r>
    </w:p>
    <w:p w14:paraId="70551F3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It would damage nearby buildings. </w:t>
      </w:r>
    </w:p>
    <w:p w14:paraId="0C9C8DB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It would attract harmful species to the region. </w:t>
      </w:r>
    </w:p>
    <w:p w14:paraId="6CF5EA5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It would not be as large as the barrage in France. </w:t>
      </w:r>
    </w:p>
    <w:p w14:paraId="312B05C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it would be too expensive to build. </w:t>
      </w:r>
    </w:p>
    <w:p w14:paraId="5A89BA4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Why does the professor say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this: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70BBE97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request that the student answer in greater detail. </w:t>
      </w:r>
    </w:p>
    <w:p w14:paraId="73F96D5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introduce a new topic for discussion. </w:t>
      </w:r>
    </w:p>
    <w:p w14:paraId="42E4E2C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make the student's statement more accurate. </w:t>
      </w:r>
    </w:p>
    <w:p w14:paraId="61DD8280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repeat a point that she had not stated clearly. </w:t>
      </w:r>
    </w:p>
    <w:p w14:paraId="09E452E7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74D18B3" w14:textId="3C260493" w:rsidR="003E3F62" w:rsidRPr="00101A41" w:rsidRDefault="003E3F62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109" w:name="_Toc397763831"/>
      <w:r w:rsidRPr="00101A41">
        <w:rPr>
          <w:rFonts w:eastAsiaTheme="majorEastAsia" w:cs="Arial" w:hint="eastAsia"/>
          <w:b w:val="0"/>
          <w:sz w:val="22"/>
          <w:szCs w:val="22"/>
        </w:rPr>
        <w:t>TPO</w:t>
      </w:r>
      <w:r w:rsidR="0020430D" w:rsidRPr="00101A41">
        <w:rPr>
          <w:rFonts w:eastAsiaTheme="majorEastAsia" w:cs="Arial" w:hint="eastAsia"/>
          <w:b w:val="0"/>
          <w:sz w:val="22"/>
          <w:szCs w:val="22"/>
        </w:rPr>
        <w:t>-</w:t>
      </w:r>
      <w:r w:rsidRPr="00101A41">
        <w:rPr>
          <w:rFonts w:eastAsiaTheme="majorEastAsia" w:cs="Arial" w:hint="eastAsia"/>
          <w:b w:val="0"/>
          <w:sz w:val="22"/>
          <w:szCs w:val="22"/>
        </w:rPr>
        <w:t>45</w:t>
      </w:r>
      <w:bookmarkEnd w:id="109"/>
    </w:p>
    <w:p w14:paraId="03B9480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Conversation 1 </w:t>
      </w:r>
    </w:p>
    <w:p w14:paraId="760CBC1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1. Why does the student go to see the man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?(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Click on 2 answers) </w:t>
      </w:r>
    </w:p>
    <w:p w14:paraId="6199654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To discontinue a campus service </w:t>
      </w:r>
    </w:p>
    <w:p w14:paraId="54CF05D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To pay the fee for her campus mailbox </w:t>
      </w:r>
    </w:p>
    <w:p w14:paraId="252114E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To get information about mailing a package </w:t>
      </w:r>
    </w:p>
    <w:p w14:paraId="012ABF8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To pick up a package </w:t>
      </w:r>
    </w:p>
    <w:p w14:paraId="6003467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What does the man say about the campus mailbox service? </w:t>
      </w:r>
    </w:p>
    <w:p w14:paraId="78B2E63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Its rates for all students have recently gone down. </w:t>
      </w:r>
    </w:p>
    <w:p w14:paraId="0236F75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is the only way to receive certain mailings about university events O All students are required to use it. </w:t>
      </w:r>
    </w:p>
    <w:p w14:paraId="11BBAE5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O It is more reliable than e-mail. </w:t>
      </w:r>
    </w:p>
    <w:p w14:paraId="681BB1A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How does the student usually obtain information about campus events? (Click on 2 answers) </w:t>
      </w:r>
    </w:p>
    <w:p w14:paraId="097BE63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She reads about them on the university Web site. </w:t>
      </w:r>
    </w:p>
    <w:p w14:paraId="713B471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She learns about them at her place of work. </w:t>
      </w:r>
    </w:p>
    <w:p w14:paraId="0A23DE6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She sees the posters on a bulletin board. </w:t>
      </w:r>
    </w:p>
    <w:p w14:paraId="1D18F31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Her roommate tells her about them. </w:t>
      </w:r>
    </w:p>
    <w:p w14:paraId="6133482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What does the man offer to do for the student? </w:t>
      </w:r>
    </w:p>
    <w:p w14:paraId="07639E8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Reduce the cost of renting a mailbox </w:t>
      </w:r>
    </w:p>
    <w:p w14:paraId="13C4F71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Send her a form to fill out </w:t>
      </w:r>
    </w:p>
    <w:p w14:paraId="0647C54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Provide university organizations with her new address </w:t>
      </w:r>
    </w:p>
    <w:p w14:paraId="0A674CA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Deliver a package to her apartment </w:t>
      </w:r>
    </w:p>
    <w:p w14:paraId="37F41D5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Why does the student say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this: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2B16BD2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indicate that she agrees with the man </w:t>
      </w:r>
    </w:p>
    <w:p w14:paraId="2262F7C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inform the man of a recent development </w:t>
      </w:r>
    </w:p>
    <w:p w14:paraId="49C958A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prevent a misunderstanding </w:t>
      </w:r>
    </w:p>
    <w:p w14:paraId="4C59D43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support her own position </w:t>
      </w:r>
    </w:p>
    <w:p w14:paraId="2D2EC62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76758CC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Conversation 2 </w:t>
      </w:r>
    </w:p>
    <w:p w14:paraId="16A6A5B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Why does the woman go to see the professor? </w:t>
      </w:r>
    </w:p>
    <w:p w14:paraId="1230BF1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get suggestions about what to include in her next presentation </w:t>
      </w:r>
    </w:p>
    <w:p w14:paraId="731FAC1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follow up on a question she had raised in class </w:t>
      </w:r>
    </w:p>
    <w:p w14:paraId="211B082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update him on a research project she is helping him organize </w:t>
      </w:r>
    </w:p>
    <w:p w14:paraId="25140FB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get information about a program that he had mentioned in class </w:t>
      </w:r>
    </w:p>
    <w:p w14:paraId="0DAABF2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What do the speakers agree is a benefit of the build-operate-transfer economic model that they discuss? </w:t>
      </w:r>
    </w:p>
    <w:p w14:paraId="0324272F" w14:textId="77777777" w:rsidR="00B620D9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permits government engineers to work on private construction projects. </w:t>
      </w:r>
    </w:p>
    <w:p w14:paraId="67417755" w14:textId="1CFFDD90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helps private companies buy facilities that were built by the government. </w:t>
      </w:r>
    </w:p>
    <w:p w14:paraId="558BD52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enables public facilities to be constructed without government funding. </w:t>
      </w:r>
    </w:p>
    <w:p w14:paraId="707D8B9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enables private companies to operate public facilities that the government builds. </w:t>
      </w:r>
    </w:p>
    <w:p w14:paraId="1B60155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3. Why does the professor point out how much coffee is produced in Brazil? </w:t>
      </w:r>
    </w:p>
    <w:p w14:paraId="501E7D9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give an example of the economic model the woman is interested in </w:t>
      </w:r>
    </w:p>
    <w:p w14:paraId="3CC520C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explain why it is appropriate for him to teach a seminar about coffee </w:t>
      </w:r>
    </w:p>
    <w:p w14:paraId="7186ABE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help clarify one of the goals of the Global Enrichment Initiative </w:t>
      </w:r>
    </w:p>
    <w:p w14:paraId="567EDA8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correct a common misperception about Brazil's economy </w:t>
      </w:r>
    </w:p>
    <w:p w14:paraId="5B92135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4. Why is the woman interested in applying to go only to Turkey? (Click on 2 answers)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0DFC76C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She has been studying Turkey's history and language. </w:t>
      </w:r>
    </w:p>
    <w:p w14:paraId="2964798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She has already visited Brazil and Russia. </w:t>
      </w:r>
    </w:p>
    <w:p w14:paraId="0E97A28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She believes that selecting just one country will help her get accepted into the program. </w:t>
      </w:r>
    </w:p>
    <w:p w14:paraId="6A424D5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She would like to see how an economic model she studied is put into practice there. </w:t>
      </w:r>
    </w:p>
    <w:p w14:paraId="0C9DBC9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What does the professor imply when he says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this: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1A592A0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He thinks that going first helped the woman be less nervous about giving a presentation. </w:t>
      </w:r>
    </w:p>
    <w:p w14:paraId="69AF00D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He hopes other students will structure their presentations the way the woman did. </w:t>
      </w:r>
    </w:p>
    <w:p w14:paraId="79C073A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 woman was the first student ever to give a presentation on Turkey's economy in his class. </w:t>
      </w:r>
    </w:p>
    <w:p w14:paraId="672199F1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He is relieved that the class is staying on schedule for making presentations. </w:t>
      </w:r>
    </w:p>
    <w:p w14:paraId="0F1BAF76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3426ED7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5471303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Lecture 1 </w:t>
      </w:r>
    </w:p>
    <w:p w14:paraId="1553B87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What is the lecture mainly about? </w:t>
      </w:r>
    </w:p>
    <w:p w14:paraId="47D7E10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Reasons for the transition from religious to secular themes in Renaissance art </w:t>
      </w:r>
    </w:p>
    <w:p w14:paraId="3FE0ADC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 disproportionate influence of Italian artists during the Renaissance period </w:t>
      </w:r>
    </w:p>
    <w:p w14:paraId="2978464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Techniques used during the Renaissance to produce realistic works of art </w:t>
      </w:r>
    </w:p>
    <w:p w14:paraId="062DADA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A comparison of themes in paintings and sculptures during the Renaissance </w:t>
      </w:r>
    </w:p>
    <w:p w14:paraId="216A88B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What is the professor's opinion of Leon Battista Alberti as an artist? </w:t>
      </w:r>
    </w:p>
    <w:p w14:paraId="0F0B100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O Alberti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interests were too diverse for him to succeed in any one field </w:t>
      </w:r>
    </w:p>
    <w:p w14:paraId="367182B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Alberti was ineffective in imposing his own theories on other artists. </w:t>
      </w:r>
    </w:p>
    <w:p w14:paraId="3BB0F24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Alberti was a much more skilled artist than da Vinci or Michelangelo. </w:t>
      </w:r>
    </w:p>
    <w:p w14:paraId="0E4BB6C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Alberti represents the Renaissance ideal of wide-ranging achievement. </w:t>
      </w:r>
    </w:p>
    <w:p w14:paraId="09AEFAF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According to the professor, what did Alberti consider to be the most important aspect of a 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Renaissance painting? </w:t>
      </w:r>
    </w:p>
    <w:p w14:paraId="18DE519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That it convey an appealing narrative </w:t>
      </w:r>
    </w:p>
    <w:p w14:paraId="23EDA7E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That its figures be posed symmetrically </w:t>
      </w:r>
    </w:p>
    <w:p w14:paraId="6F4E7D9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That its theme not be religious </w:t>
      </w:r>
    </w:p>
    <w:p w14:paraId="3135DB2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That its characters be positioned within a landscape </w:t>
      </w:r>
    </w:p>
    <w:p w14:paraId="7A266A5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Why did some artists begin to use the contrapposto pose? </w:t>
      </w:r>
    </w:p>
    <w:p w14:paraId="2EC9BA3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create a cartoon-like effect </w:t>
      </w:r>
    </w:p>
    <w:p w14:paraId="0BFA5FC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help viewers identify the main figure in a work of art </w:t>
      </w:r>
    </w:p>
    <w:p w14:paraId="1F37F4F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show the relative sizes of human figures </w:t>
      </w:r>
    </w:p>
    <w:p w14:paraId="40BD3B4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make human figures appear more natural </w:t>
      </w:r>
    </w:p>
    <w:p w14:paraId="3698490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Why does the professor discuss tendons and muscles? </w:t>
      </w:r>
    </w:p>
    <w:p w14:paraId="0B36151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O To emphasize that Alberti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study of anatomy led to his interest in art </w:t>
      </w:r>
    </w:p>
    <w:p w14:paraId="34D2F54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show the emphasis Alberti placed on using physically fit models </w:t>
      </w:r>
    </w:p>
    <w:p w14:paraId="1C17B4C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illustrate the difficulty of maintaining a contrapposto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pose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in real life </w:t>
      </w:r>
    </w:p>
    <w:p w14:paraId="547EFAE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explain one of Alberti's methods for creating accurate proportions </w:t>
      </w:r>
    </w:p>
    <w:p w14:paraId="266D3EA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6. Why was the development of linear one-point perspective important to Renaissance artists? </w:t>
      </w:r>
    </w:p>
    <w:p w14:paraId="4808428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helped painters to place figures more symmetrically within their paintings. </w:t>
      </w:r>
    </w:p>
    <w:p w14:paraId="7FEC72E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allowed painters to create an illusion of three dimensions. </w:t>
      </w:r>
    </w:p>
    <w:p w14:paraId="2D00130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enabled artists to paint large landscapes for the first time. </w:t>
      </w:r>
    </w:p>
    <w:p w14:paraId="76E6E5F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encouraged artists to take an interest in geometry. </w:t>
      </w:r>
    </w:p>
    <w:p w14:paraId="1310CFD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0702D51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Lecture 2 </w:t>
      </w:r>
    </w:p>
    <w:p w14:paraId="12B650C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What is the lecture mainly about? </w:t>
      </w:r>
    </w:p>
    <w:p w14:paraId="77452E8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 process by which immune cells are produced </w:t>
      </w:r>
    </w:p>
    <w:p w14:paraId="34166A7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 effects of consuming far fewer calories than usual </w:t>
      </w:r>
    </w:p>
    <w:p w14:paraId="5AFE983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 function of an organ found in rhesus monkeys and in humans </w:t>
      </w:r>
    </w:p>
    <w:p w14:paraId="7422590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 discovery of a nutrient necessary for good health </w:t>
      </w:r>
    </w:p>
    <w:p w14:paraId="64BE8D0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Why does the professor mention the thymus? </w:t>
      </w:r>
    </w:p>
    <w:p w14:paraId="7D36236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explain how different types of food are turned into energy </w:t>
      </w:r>
    </w:p>
    <w:p w14:paraId="20F8438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give an example of an organ attacked by certain bacteria </w:t>
      </w:r>
    </w:p>
    <w:p w14:paraId="6F42DB6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O To introduce a research study by a nutritional biologist </w:t>
      </w:r>
    </w:p>
    <w:p w14:paraId="72E8881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answer a question about certain immune cells </w:t>
      </w:r>
    </w:p>
    <w:p w14:paraId="5DBA9E4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According to the professor, why are some cells called "naive"? </w:t>
      </w:r>
    </w:p>
    <w:p w14:paraId="5B569FE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They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originate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from a relatively primitive type of cell. </w:t>
      </w:r>
    </w:p>
    <w:p w14:paraId="2541047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They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are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easily eliminated by the immune system. </w:t>
      </w:r>
    </w:p>
    <w:p w14:paraId="4A53F3E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They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are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not yet able to recognize any particular protein marker. </w:t>
      </w:r>
    </w:p>
    <w:p w14:paraId="11C1067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They can become part of any one of various organs of the body. </w:t>
      </w:r>
    </w:p>
    <w:p w14:paraId="3521CE6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4. In a recent study mentioned by the professor, what are two differences between the monkeys that have been fed a normal diet and the ones that have not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?(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Click on 2 answers) </w:t>
      </w:r>
    </w:p>
    <w:p w14:paraId="6CF7668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The monkeys on a normal diet appear older. </w:t>
      </w:r>
    </w:p>
    <w:p w14:paraId="6A26576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The monkeys on a normal diet get sick less often. </w:t>
      </w:r>
    </w:p>
    <w:p w14:paraId="5BF5354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The monkeys on a normal diet have fewer naive T cells. </w:t>
      </w:r>
    </w:p>
    <w:p w14:paraId="690A03F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The monkeys on a normal diet tend to live longer. </w:t>
      </w:r>
    </w:p>
    <w:p w14:paraId="404606E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5. What does the professor think about a calorie-restricted diet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?(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Click on 2 answers) </w:t>
      </w:r>
    </w:p>
    <w:p w14:paraId="598370E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She would not find it easy to follow. </w:t>
      </w:r>
    </w:p>
    <w:p w14:paraId="2290505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She is not sure humans would benefit from it </w:t>
      </w:r>
    </w:p>
    <w:p w14:paraId="15664F4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Doctors are not likely ever to recommend it for people. </w:t>
      </w:r>
    </w:p>
    <w:p w14:paraId="10FC297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It would probably affect humans differently than it affects monkeys. </w:t>
      </w:r>
    </w:p>
    <w:p w14:paraId="34CE94F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6. What does the professor mean when she says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this: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7434A09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Problems in the study make its conclusions difficult to believe. </w:t>
      </w:r>
    </w:p>
    <w:p w14:paraId="2200AB4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 actual effect on mice was not what it seemed. </w:t>
      </w:r>
    </w:p>
    <w:p w14:paraId="0EB86D8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Other studies of mice produced different results. </w:t>
      </w:r>
    </w:p>
    <w:p w14:paraId="544EDBF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Other animals seem to react as mice do. </w:t>
      </w:r>
    </w:p>
    <w:p w14:paraId="7059593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Lecture 3 </w:t>
      </w:r>
    </w:p>
    <w:p w14:paraId="2EC1501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What does the professor mainly discuss? </w:t>
      </w:r>
    </w:p>
    <w:p w14:paraId="4929DDB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Characteristics of different types of mixtures </w:t>
      </w:r>
    </w:p>
    <w:p w14:paraId="662B962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Differences between mixtures and solutions </w:t>
      </w:r>
    </w:p>
    <w:p w14:paraId="312BA2B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Ways of separating components of mixtures </w:t>
      </w:r>
    </w:p>
    <w:p w14:paraId="720D424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Identifying variable properties of solutions </w:t>
      </w:r>
    </w:p>
    <w:p w14:paraId="01B59AA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2EFADD4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2. In the lecture, the professor gives examples of homogeneous and heterogeneous mixtures. For each mixture below, indicate which kind it is. </w:t>
      </w:r>
    </w:p>
    <w:tbl>
      <w:tblPr>
        <w:tblW w:w="65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0"/>
        <w:gridCol w:w="2171"/>
        <w:gridCol w:w="2160"/>
      </w:tblGrid>
      <w:tr w:rsidR="003E3F62" w:rsidRPr="00101A41" w14:paraId="1FF69A67" w14:textId="77777777" w:rsidTr="005714E6">
        <w:trPr>
          <w:trHeight w:val="120"/>
        </w:trPr>
        <w:tc>
          <w:tcPr>
            <w:tcW w:w="2170" w:type="dxa"/>
            <w:tcBorders>
              <w:tl2br w:val="nil"/>
              <w:tr2bl w:val="nil"/>
            </w:tcBorders>
          </w:tcPr>
          <w:p w14:paraId="69088447" w14:textId="77777777" w:rsidR="003E3F62" w:rsidRPr="00101A41" w:rsidRDefault="003E3F62" w:rsidP="009C1404">
            <w:pPr>
              <w:spacing w:line="360" w:lineRule="auto"/>
              <w:jc w:val="left"/>
              <w:rPr>
                <w:rFonts w:ascii="Times New Roman" w:eastAsiaTheme="majorEastAsia" w:hAnsi="Times New Roman"/>
                <w:color w:val="000000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 w:hint="eastAsia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2170" w:type="dxa"/>
            <w:tcBorders>
              <w:tl2br w:val="nil"/>
              <w:tr2bl w:val="nil"/>
            </w:tcBorders>
          </w:tcPr>
          <w:p w14:paraId="06C77635" w14:textId="77777777" w:rsidR="003E3F62" w:rsidRPr="00101A41" w:rsidRDefault="003E3F62" w:rsidP="009C1404">
            <w:pPr>
              <w:spacing w:line="360" w:lineRule="auto"/>
              <w:jc w:val="left"/>
              <w:rPr>
                <w:rFonts w:ascii="Times New Roman" w:eastAsiaTheme="majorEastAsia" w:hAnsi="Times New Roman"/>
                <w:color w:val="000000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 w:hint="eastAsia"/>
                <w:color w:val="000000"/>
                <w:sz w:val="22"/>
                <w:szCs w:val="22"/>
              </w:rPr>
              <w:t xml:space="preserve"> Homogeneous</w:t>
            </w:r>
          </w:p>
        </w:tc>
        <w:tc>
          <w:tcPr>
            <w:tcW w:w="2160" w:type="dxa"/>
            <w:tcBorders>
              <w:tl2br w:val="nil"/>
              <w:tr2bl w:val="nil"/>
            </w:tcBorders>
          </w:tcPr>
          <w:p w14:paraId="2D0E7DA3" w14:textId="77777777" w:rsidR="003E3F62" w:rsidRPr="00101A41" w:rsidRDefault="003E3F62" w:rsidP="009C1404">
            <w:pPr>
              <w:spacing w:line="360" w:lineRule="auto"/>
              <w:jc w:val="left"/>
              <w:rPr>
                <w:rFonts w:ascii="Times New Roman" w:eastAsiaTheme="majorEastAsia" w:hAnsi="Times New Roman"/>
                <w:color w:val="000000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 w:hint="eastAsia"/>
                <w:color w:val="000000"/>
                <w:sz w:val="22"/>
                <w:szCs w:val="22"/>
              </w:rPr>
              <w:t xml:space="preserve">Heterogeneous </w:t>
            </w:r>
          </w:p>
        </w:tc>
      </w:tr>
      <w:tr w:rsidR="003E3F62" w:rsidRPr="00101A41" w14:paraId="56BC8A7D" w14:textId="77777777" w:rsidTr="005714E6">
        <w:trPr>
          <w:trHeight w:val="120"/>
        </w:trPr>
        <w:tc>
          <w:tcPr>
            <w:tcW w:w="2170" w:type="dxa"/>
            <w:tcBorders>
              <w:tl2br w:val="nil"/>
              <w:tr2bl w:val="nil"/>
            </w:tcBorders>
          </w:tcPr>
          <w:p w14:paraId="528E2022" w14:textId="77777777" w:rsidR="003E3F62" w:rsidRPr="00101A41" w:rsidRDefault="003E3F62" w:rsidP="009C1404">
            <w:pPr>
              <w:spacing w:line="360" w:lineRule="auto"/>
              <w:jc w:val="left"/>
              <w:rPr>
                <w:rFonts w:ascii="Times New Roman" w:eastAsiaTheme="majorEastAsia" w:hAnsi="Times New Roman"/>
                <w:color w:val="000000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 w:hint="eastAsia"/>
                <w:color w:val="000000"/>
                <w:sz w:val="22"/>
                <w:szCs w:val="22"/>
              </w:rPr>
              <w:t xml:space="preserve">Dirty water </w:t>
            </w:r>
          </w:p>
        </w:tc>
        <w:tc>
          <w:tcPr>
            <w:tcW w:w="2171" w:type="dxa"/>
            <w:tcBorders>
              <w:tl2br w:val="nil"/>
              <w:tr2bl w:val="nil"/>
            </w:tcBorders>
          </w:tcPr>
          <w:p w14:paraId="31739377" w14:textId="77777777" w:rsidR="003E3F62" w:rsidRPr="00101A41" w:rsidRDefault="003E3F62" w:rsidP="009C1404">
            <w:pPr>
              <w:spacing w:line="360" w:lineRule="auto"/>
              <w:jc w:val="left"/>
              <w:rPr>
                <w:rFonts w:ascii="Times New Roman" w:eastAsiaTheme="majorEastAsia" w:hAnsi="Times New Roman"/>
                <w:color w:val="000000"/>
                <w:sz w:val="22"/>
                <w:szCs w:val="22"/>
              </w:rPr>
            </w:pPr>
          </w:p>
        </w:tc>
        <w:tc>
          <w:tcPr>
            <w:tcW w:w="2160" w:type="dxa"/>
            <w:tcBorders>
              <w:tl2br w:val="nil"/>
              <w:tr2bl w:val="nil"/>
            </w:tcBorders>
          </w:tcPr>
          <w:p w14:paraId="39ED1146" w14:textId="77777777" w:rsidR="003E3F62" w:rsidRPr="00101A41" w:rsidRDefault="003E3F62" w:rsidP="009C1404">
            <w:pPr>
              <w:spacing w:line="360" w:lineRule="auto"/>
              <w:jc w:val="left"/>
              <w:rPr>
                <w:rFonts w:ascii="Times New Roman" w:eastAsiaTheme="majorEastAsia" w:hAnsi="Times New Roman"/>
                <w:color w:val="000000"/>
                <w:sz w:val="22"/>
                <w:szCs w:val="22"/>
              </w:rPr>
            </w:pPr>
          </w:p>
        </w:tc>
      </w:tr>
      <w:tr w:rsidR="003E3F62" w:rsidRPr="00101A41" w14:paraId="12B9E1A9" w14:textId="77777777" w:rsidTr="005714E6">
        <w:trPr>
          <w:trHeight w:val="120"/>
        </w:trPr>
        <w:tc>
          <w:tcPr>
            <w:tcW w:w="2170" w:type="dxa"/>
            <w:tcBorders>
              <w:tl2br w:val="nil"/>
              <w:tr2bl w:val="nil"/>
            </w:tcBorders>
          </w:tcPr>
          <w:p w14:paraId="1A19B202" w14:textId="77777777" w:rsidR="003E3F62" w:rsidRPr="00101A41" w:rsidRDefault="003E3F62" w:rsidP="009C1404">
            <w:pPr>
              <w:spacing w:line="360" w:lineRule="auto"/>
              <w:jc w:val="left"/>
              <w:rPr>
                <w:rFonts w:ascii="Times New Roman" w:eastAsiaTheme="majorEastAsia" w:hAnsi="Times New Roman"/>
                <w:color w:val="000000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 w:hint="eastAsia"/>
                <w:color w:val="000000"/>
                <w:sz w:val="22"/>
                <w:szCs w:val="22"/>
              </w:rPr>
              <w:t xml:space="preserve">Salt water </w:t>
            </w:r>
          </w:p>
        </w:tc>
        <w:tc>
          <w:tcPr>
            <w:tcW w:w="2171" w:type="dxa"/>
            <w:tcBorders>
              <w:tl2br w:val="nil"/>
              <w:tr2bl w:val="nil"/>
            </w:tcBorders>
          </w:tcPr>
          <w:p w14:paraId="66CEACF9" w14:textId="77777777" w:rsidR="003E3F62" w:rsidRPr="00101A41" w:rsidRDefault="003E3F62" w:rsidP="009C1404">
            <w:pPr>
              <w:spacing w:line="360" w:lineRule="auto"/>
              <w:jc w:val="left"/>
              <w:rPr>
                <w:rFonts w:ascii="Times New Roman" w:eastAsiaTheme="majorEastAsia" w:hAnsi="Times New Roman"/>
                <w:color w:val="000000"/>
                <w:sz w:val="22"/>
                <w:szCs w:val="22"/>
              </w:rPr>
            </w:pPr>
          </w:p>
        </w:tc>
        <w:tc>
          <w:tcPr>
            <w:tcW w:w="2160" w:type="dxa"/>
            <w:tcBorders>
              <w:tl2br w:val="nil"/>
              <w:tr2bl w:val="nil"/>
            </w:tcBorders>
          </w:tcPr>
          <w:p w14:paraId="21CEB9C8" w14:textId="77777777" w:rsidR="003E3F62" w:rsidRPr="00101A41" w:rsidRDefault="003E3F62" w:rsidP="009C1404">
            <w:pPr>
              <w:spacing w:line="360" w:lineRule="auto"/>
              <w:jc w:val="left"/>
              <w:rPr>
                <w:rFonts w:ascii="Times New Roman" w:eastAsiaTheme="majorEastAsia" w:hAnsi="Times New Roman"/>
                <w:color w:val="000000"/>
                <w:sz w:val="22"/>
                <w:szCs w:val="22"/>
              </w:rPr>
            </w:pPr>
          </w:p>
        </w:tc>
      </w:tr>
      <w:tr w:rsidR="003E3F62" w:rsidRPr="00101A41" w14:paraId="474FBAC0" w14:textId="77777777" w:rsidTr="005714E6">
        <w:trPr>
          <w:trHeight w:val="120"/>
        </w:trPr>
        <w:tc>
          <w:tcPr>
            <w:tcW w:w="2170" w:type="dxa"/>
            <w:tcBorders>
              <w:tl2br w:val="nil"/>
              <w:tr2bl w:val="nil"/>
            </w:tcBorders>
          </w:tcPr>
          <w:p w14:paraId="0012C61F" w14:textId="77777777" w:rsidR="003E3F62" w:rsidRPr="00101A41" w:rsidRDefault="003E3F62" w:rsidP="009C1404">
            <w:pPr>
              <w:spacing w:line="360" w:lineRule="auto"/>
              <w:jc w:val="left"/>
              <w:rPr>
                <w:rFonts w:ascii="Times New Roman" w:eastAsiaTheme="majorEastAsia" w:hAnsi="Times New Roman"/>
                <w:color w:val="000000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 w:hint="eastAsia"/>
                <w:color w:val="000000"/>
                <w:sz w:val="22"/>
                <w:szCs w:val="22"/>
              </w:rPr>
              <w:t xml:space="preserve">Smoke </w:t>
            </w:r>
          </w:p>
        </w:tc>
        <w:tc>
          <w:tcPr>
            <w:tcW w:w="2171" w:type="dxa"/>
            <w:tcBorders>
              <w:tl2br w:val="nil"/>
              <w:tr2bl w:val="nil"/>
            </w:tcBorders>
          </w:tcPr>
          <w:p w14:paraId="6B474FCD" w14:textId="77777777" w:rsidR="003E3F62" w:rsidRPr="00101A41" w:rsidRDefault="003E3F62" w:rsidP="009C1404">
            <w:pPr>
              <w:spacing w:line="360" w:lineRule="auto"/>
              <w:jc w:val="left"/>
              <w:rPr>
                <w:rFonts w:ascii="Times New Roman" w:eastAsiaTheme="majorEastAsia" w:hAnsi="Times New Roman"/>
                <w:color w:val="000000"/>
                <w:sz w:val="22"/>
                <w:szCs w:val="22"/>
              </w:rPr>
            </w:pPr>
          </w:p>
        </w:tc>
        <w:tc>
          <w:tcPr>
            <w:tcW w:w="2160" w:type="dxa"/>
            <w:tcBorders>
              <w:tl2br w:val="nil"/>
              <w:tr2bl w:val="nil"/>
            </w:tcBorders>
          </w:tcPr>
          <w:p w14:paraId="29CD62B0" w14:textId="77777777" w:rsidR="003E3F62" w:rsidRPr="00101A41" w:rsidRDefault="003E3F62" w:rsidP="009C1404">
            <w:pPr>
              <w:spacing w:line="360" w:lineRule="auto"/>
              <w:jc w:val="left"/>
              <w:rPr>
                <w:rFonts w:ascii="Times New Roman" w:eastAsiaTheme="majorEastAsia" w:hAnsi="Times New Roman"/>
                <w:color w:val="000000"/>
                <w:sz w:val="22"/>
                <w:szCs w:val="22"/>
              </w:rPr>
            </w:pPr>
          </w:p>
        </w:tc>
      </w:tr>
      <w:tr w:rsidR="003E3F62" w:rsidRPr="00101A41" w14:paraId="553C47EB" w14:textId="77777777" w:rsidTr="005714E6">
        <w:trPr>
          <w:trHeight w:val="120"/>
        </w:trPr>
        <w:tc>
          <w:tcPr>
            <w:tcW w:w="2170" w:type="dxa"/>
            <w:tcBorders>
              <w:tl2br w:val="nil"/>
              <w:tr2bl w:val="nil"/>
            </w:tcBorders>
          </w:tcPr>
          <w:p w14:paraId="58BC3629" w14:textId="77777777" w:rsidR="003E3F62" w:rsidRPr="00101A41" w:rsidRDefault="003E3F62" w:rsidP="009C1404">
            <w:pPr>
              <w:spacing w:line="360" w:lineRule="auto"/>
              <w:jc w:val="left"/>
              <w:rPr>
                <w:rFonts w:ascii="Times New Roman" w:eastAsiaTheme="majorEastAsia" w:hAnsi="Times New Roman"/>
                <w:color w:val="000000"/>
                <w:sz w:val="22"/>
                <w:szCs w:val="22"/>
              </w:rPr>
            </w:pPr>
            <w:r w:rsidRPr="00101A41">
              <w:rPr>
                <w:rFonts w:ascii="Times New Roman" w:eastAsiaTheme="majorEastAsia" w:hAnsi="Times New Roman" w:hint="eastAsia"/>
                <w:color w:val="000000"/>
                <w:sz w:val="22"/>
                <w:szCs w:val="22"/>
              </w:rPr>
              <w:t xml:space="preserve">Soil </w:t>
            </w:r>
          </w:p>
        </w:tc>
        <w:tc>
          <w:tcPr>
            <w:tcW w:w="2171" w:type="dxa"/>
            <w:tcBorders>
              <w:tl2br w:val="nil"/>
              <w:tr2bl w:val="nil"/>
            </w:tcBorders>
          </w:tcPr>
          <w:p w14:paraId="477697A3" w14:textId="77777777" w:rsidR="003E3F62" w:rsidRPr="00101A41" w:rsidRDefault="003E3F62" w:rsidP="009C1404">
            <w:pPr>
              <w:spacing w:line="360" w:lineRule="auto"/>
              <w:jc w:val="left"/>
              <w:rPr>
                <w:rFonts w:ascii="Times New Roman" w:eastAsiaTheme="majorEastAsia" w:hAnsi="Times New Roman"/>
                <w:color w:val="000000"/>
                <w:sz w:val="22"/>
                <w:szCs w:val="22"/>
              </w:rPr>
            </w:pPr>
          </w:p>
        </w:tc>
        <w:tc>
          <w:tcPr>
            <w:tcW w:w="2160" w:type="dxa"/>
            <w:tcBorders>
              <w:tl2br w:val="nil"/>
              <w:tr2bl w:val="nil"/>
            </w:tcBorders>
          </w:tcPr>
          <w:p w14:paraId="2BA432C4" w14:textId="77777777" w:rsidR="003E3F62" w:rsidRPr="00101A41" w:rsidRDefault="003E3F62" w:rsidP="009C1404">
            <w:pPr>
              <w:spacing w:line="360" w:lineRule="auto"/>
              <w:jc w:val="left"/>
              <w:rPr>
                <w:rFonts w:ascii="Times New Roman" w:eastAsiaTheme="majorEastAsia" w:hAnsi="Times New Roman"/>
                <w:color w:val="000000"/>
                <w:sz w:val="22"/>
                <w:szCs w:val="22"/>
              </w:rPr>
            </w:pPr>
          </w:p>
        </w:tc>
      </w:tr>
    </w:tbl>
    <w:p w14:paraId="049FDD7D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0400B31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What is one basis for classifying a mixture as homogeneous or heterogeneous? </w:t>
      </w:r>
    </w:p>
    <w:p w14:paraId="29E3596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Whether its component parts are the same type of matter </w:t>
      </w:r>
    </w:p>
    <w:p w14:paraId="11EA0C1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Whether its component parts are present in equal proportions </w:t>
      </w:r>
    </w:p>
    <w:p w14:paraId="5ADF1E0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Whether it contains one phase or more than one phase </w:t>
      </w:r>
    </w:p>
    <w:p w14:paraId="3C90EC6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Whether it appears, without magnification, to contain a single component </w:t>
      </w:r>
    </w:p>
    <w:p w14:paraId="1ECA2C2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What can be inferred from the lecture about the process of distillation? </w:t>
      </w:r>
    </w:p>
    <w:p w14:paraId="4D0C638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cannot be used if a mixture has variable properties. </w:t>
      </w:r>
    </w:p>
    <w:p w14:paraId="6F5314F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can be used to separate the components of homogeneous mixtures. </w:t>
      </w:r>
    </w:p>
    <w:p w14:paraId="61577F2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is used to change heterogeneous mixtures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Into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homogeneous mixtures. </w:t>
      </w:r>
    </w:p>
    <w:p w14:paraId="74B4C82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is a more efficient way of separating components of heterogeneous mixtures than filtration. </w:t>
      </w:r>
    </w:p>
    <w:p w14:paraId="566FCF6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Why does the professor mention the freezing point of a mixture? </w:t>
      </w:r>
    </w:p>
    <w:p w14:paraId="1A7525E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explain why salt dissolves in water </w:t>
      </w:r>
    </w:p>
    <w:p w14:paraId="1B3B9CD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emphasize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that mixtures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can exist in a frozen state </w:t>
      </w:r>
    </w:p>
    <w:p w14:paraId="58FD4F2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show how filtration and distillation differ </w:t>
      </w:r>
    </w:p>
    <w:p w14:paraId="08D283F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give an example of a variable property of mixtures </w:t>
      </w:r>
    </w:p>
    <w:p w14:paraId="0F1CF9F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6. What does the professor imply when he says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this: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65AF2A4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He wants to correct a statement he made previously. </w:t>
      </w:r>
    </w:p>
    <w:p w14:paraId="0BF6286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He is uncertain whether the students understood his explanation. </w:t>
      </w:r>
    </w:p>
    <w:p w14:paraId="7D7806B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 meaning of a term should be obvious to the students. </w:t>
      </w:r>
    </w:p>
    <w:p w14:paraId="00A6E03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 students are probably unaware that they have already seen examples of heterogeneous 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mixtures. </w:t>
      </w:r>
    </w:p>
    <w:p w14:paraId="1CF4854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6BAAEDA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Lecture 4 </w:t>
      </w:r>
    </w:p>
    <w:p w14:paraId="176D2A9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What is the main purpose of the lecture? </w:t>
      </w:r>
    </w:p>
    <w:p w14:paraId="5207437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explore possible solutions to an anthropological mystery </w:t>
      </w:r>
    </w:p>
    <w:p w14:paraId="7BB3DB9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analyze the results of a nutritional experiment </w:t>
      </w:r>
    </w:p>
    <w:p w14:paraId="3DFBDB8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explain why human beings first started creating ceramics </w:t>
      </w:r>
    </w:p>
    <w:p w14:paraId="0222131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examine changes in the dietary preferences of an ancient culture </w:t>
      </w:r>
    </w:p>
    <w:p w14:paraId="7042A6D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4807E91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According to the professor, wtiy would the ceramic vessels used by ancient Arctic people be likely to break? </w:t>
      </w:r>
    </w:p>
    <w:p w14:paraId="728502E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Ancient Arctic people used cooking techniques unsuitable for ceramic pots. </w:t>
      </w:r>
    </w:p>
    <w:p w14:paraId="73CDF81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Ancient Arctic people were frequently moving from place to place. </w:t>
      </w:r>
    </w:p>
    <w:p w14:paraId="3FB37AF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 vessels were not made with high-quality clay. </w:t>
      </w:r>
    </w:p>
    <w:p w14:paraId="63817C9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 vessels were often exposed to extreme temperatures. </w:t>
      </w:r>
    </w:p>
    <w:p w14:paraId="7995C0C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Why does the professor mention that the Arctic climate is cold and wet? </w:t>
      </w:r>
    </w:p>
    <w:p w14:paraId="0110E81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explain why ancient Arctic people found warm food appealing </w:t>
      </w:r>
    </w:p>
    <w:p w14:paraId="00A549F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explain why ancient Arctic people required a diet that was rich in meat </w:t>
      </w:r>
    </w:p>
    <w:p w14:paraId="60139A1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explain the difficulties of manufacturing pottery in such a climate </w:t>
      </w:r>
    </w:p>
    <w:p w14:paraId="6B0B586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explain why some foods could not be stored in clay pots </w:t>
      </w:r>
    </w:p>
    <w:p w14:paraId="2D4A61A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4. What does the professor imply about ancient Arctic people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food preferences? </w:t>
      </w:r>
    </w:p>
    <w:p w14:paraId="1991D4A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They liked raw foods better than minimaIly cooked foods. </w:t>
      </w:r>
    </w:p>
    <w:p w14:paraId="0A9719D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They enjoyed eating foods that had been prepared in contrasting ways. </w:t>
      </w:r>
    </w:p>
    <w:p w14:paraId="61C69EB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Their preferences changed dramatically over time. </w:t>
      </w:r>
    </w:p>
    <w:p w14:paraId="1BC40EB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They liked foods cooked in ceramic vessels better than foods cooked in other types of containers. </w:t>
      </w:r>
    </w:p>
    <w:p w14:paraId="4B74CDA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5. According to the professor, why did ancient Arctic people cook using small fires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?(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Click on 2 answers) </w:t>
      </w:r>
    </w:p>
    <w:p w14:paraId="5B027DB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Their pottery could not withstand intense heat. </w:t>
      </w:r>
    </w:p>
    <w:p w14:paraId="099D037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Small fires made it easier to control cooking speed. </w:t>
      </w:r>
    </w:p>
    <w:p w14:paraId="6799972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Cooking had to be done indoors. </w:t>
      </w:r>
    </w:p>
    <w:p w14:paraId="0A47DD1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Fuel was difficult to obtain. </w:t>
      </w:r>
    </w:p>
    <w:p w14:paraId="01F9070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6. Why does the student say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this: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4990862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He wants to make sure the professor is referring to the past and not the present. </w:t>
      </w:r>
    </w:p>
    <w:p w14:paraId="4877F08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He does not understand why making ceramics in the Arctic is considered challenging. </w:t>
      </w:r>
    </w:p>
    <w:p w14:paraId="3C53FBE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He thinks the fact that ancient Arctic people made ceramics requires some explanation. </w:t>
      </w:r>
    </w:p>
    <w:p w14:paraId="7CF4C7D4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He does not believe the ancient Arctic people actually made ceramics. </w:t>
      </w:r>
    </w:p>
    <w:p w14:paraId="55A2FF35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6925835F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5F2DBBA9" w14:textId="62EFADE9" w:rsidR="003E3F62" w:rsidRPr="00101A41" w:rsidRDefault="003E3F62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110" w:name="_Toc397763832"/>
      <w:r w:rsidRPr="00101A41">
        <w:rPr>
          <w:rFonts w:eastAsiaTheme="majorEastAsia" w:cs="Arial" w:hint="eastAsia"/>
          <w:b w:val="0"/>
          <w:sz w:val="22"/>
          <w:szCs w:val="22"/>
        </w:rPr>
        <w:t>TPO</w:t>
      </w:r>
      <w:r w:rsidR="00407A3B" w:rsidRPr="00101A41">
        <w:rPr>
          <w:rFonts w:eastAsiaTheme="majorEastAsia" w:cs="Arial" w:hint="eastAsia"/>
          <w:b w:val="0"/>
          <w:sz w:val="22"/>
          <w:szCs w:val="22"/>
        </w:rPr>
        <w:t>-</w:t>
      </w:r>
      <w:r w:rsidRPr="00101A41">
        <w:rPr>
          <w:rFonts w:eastAsiaTheme="majorEastAsia" w:cs="Arial" w:hint="eastAsia"/>
          <w:b w:val="0"/>
          <w:sz w:val="22"/>
          <w:szCs w:val="22"/>
        </w:rPr>
        <w:t>46</w:t>
      </w:r>
      <w:bookmarkEnd w:id="110"/>
    </w:p>
    <w:p w14:paraId="78852EA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Conversation 1 </w:t>
      </w:r>
    </w:p>
    <w:p w14:paraId="285C1BA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Why does the student go to see the woman? </w:t>
      </w:r>
    </w:p>
    <w:p w14:paraId="709DC51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ask about events that the music house sponsors </w:t>
      </w:r>
    </w:p>
    <w:p w14:paraId="6F9EBAA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find out which of the common interest houses have rooms available </w:t>
      </w:r>
    </w:p>
    <w:p w14:paraId="376B749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find out if it would be possible for him to live in the music house </w:t>
      </w:r>
    </w:p>
    <w:p w14:paraId="3065335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check on the status of his application to move into the music house </w:t>
      </w:r>
    </w:p>
    <w:p w14:paraId="356FE3C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According to the woman, why might some people not want to live in the music house? </w:t>
      </w:r>
    </w:p>
    <w:p w14:paraId="208137B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is rarely quiet. </w:t>
      </w:r>
    </w:p>
    <w:p w14:paraId="1842F75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is not conveniently located. </w:t>
      </w:r>
    </w:p>
    <w:p w14:paraId="5C18981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All of the residents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are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required to participate in house activities. </w:t>
      </w:r>
    </w:p>
    <w:p w14:paraId="36901E2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All of the residents must be enrolled in a music class. </w:t>
      </w:r>
    </w:p>
    <w:p w14:paraId="51E25A1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What does the woman imply when she mentions the jazz festival? </w:t>
      </w:r>
    </w:p>
    <w:p w14:paraId="73A6477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was free for residents of the music house. </w:t>
      </w:r>
    </w:p>
    <w:p w14:paraId="4D0FB14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was held at the music house. </w:t>
      </w:r>
    </w:p>
    <w:p w14:paraId="6E1030E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Music house residents were encouraged to perform at it. </w:t>
      </w:r>
    </w:p>
    <w:p w14:paraId="7E3003E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Music house residents were involved in organizing it. </w:t>
      </w:r>
    </w:p>
    <w:p w14:paraId="1312789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Why does the woman mention the acceptance rate of applicants for the music house? </w:t>
      </w:r>
    </w:p>
    <w:p w14:paraId="46A8A08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the student that his application might not be approved </w:t>
      </w:r>
    </w:p>
    <w:p w14:paraId="4E224D6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suggest that the music house is not a popular place to live </w:t>
      </w:r>
    </w:p>
    <w:p w14:paraId="1501434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convince the student that his chances are better if he applies in person </w:t>
      </w:r>
    </w:p>
    <w:p w14:paraId="6C7E340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O To emphasize the importance of turning in the application form early </w:t>
      </w:r>
    </w:p>
    <w:p w14:paraId="40A011A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5.What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information does the student need to include in his application?(Click on 2 answers) </w:t>
      </w:r>
    </w:p>
    <w:p w14:paraId="57D2AE7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Some ways he might contribute to the music house community </w:t>
      </w:r>
    </w:p>
    <w:p w14:paraId="487B701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Information about his experience as a musician </w:t>
      </w:r>
    </w:p>
    <w:p w14:paraId="42889F1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Reasons why he wants to live in the music house </w:t>
      </w:r>
    </w:p>
    <w:p w14:paraId="0E4C02A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A recommendation from a current resident of the music house </w:t>
      </w:r>
    </w:p>
    <w:p w14:paraId="150FB87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723516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40F645B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Conversation 2 </w:t>
      </w:r>
    </w:p>
    <w:p w14:paraId="42DD55E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What is the conversation mainly about? </w:t>
      </w:r>
    </w:p>
    <w:p w14:paraId="403518E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Using new technologies to preserve old newspapers </w:t>
      </w:r>
    </w:p>
    <w:p w14:paraId="5009CA5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Using old newspapers to conduct historical research </w:t>
      </w:r>
    </w:p>
    <w:p w14:paraId="22A40C5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 rise of American journalism in the eighteenth century </w:t>
      </w:r>
    </w:p>
    <w:p w14:paraId="0A7A9AA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Press coverage of the French Revolution of 1789 </w:t>
      </w:r>
    </w:p>
    <w:p w14:paraId="1C8B0CB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D72EC5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2. What gave the student inspiration for the topic of her term paper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?(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Click on 2 answers.) </w:t>
      </w:r>
    </w:p>
    <w:p w14:paraId="5CE0CF9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A recent visit to the library</w:t>
      </w:r>
      <w:proofErr w:type="gramStart"/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microfilm collection </w:t>
      </w:r>
    </w:p>
    <w:p w14:paraId="3788D0D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A long-standing interest in the history of France </w:t>
      </w:r>
    </w:p>
    <w:p w14:paraId="16C07AA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Seeing what an eighteenth-century newspaper looked like </w:t>
      </w:r>
    </w:p>
    <w:p w14:paraId="712F565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Reading a translation of French historical accounts </w:t>
      </w:r>
    </w:p>
    <w:p w14:paraId="40109F2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According to the professor, what should the student ask the librarians? </w:t>
      </w:r>
    </w:p>
    <w:p w14:paraId="58B74B2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Which eighteenth-century newspapers covered events in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France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0ACAEDC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If she can request microfilmed newspapers from another library </w:t>
      </w:r>
    </w:p>
    <w:p w14:paraId="261110F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If the old newspapers she wants to read are available online yet </w:t>
      </w:r>
    </w:p>
    <w:p w14:paraId="77C4782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Whether the library has any original copies of eighteenth-century newspapers </w:t>
      </w:r>
    </w:p>
    <w:p w14:paraId="474207E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What will the student probably include in her term paper? </w:t>
      </w:r>
    </w:p>
    <w:p w14:paraId="4B36B28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Newspaper coverage of the French National Constituent Assembly </w:t>
      </w:r>
    </w:p>
    <w:p w14:paraId="0C6C2EC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Newspaper coverage of the storming of the Bastille prison </w:t>
      </w:r>
    </w:p>
    <w:p w14:paraId="2D4A54B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Ways in which the French Revolution contributed to the development of democratic ideals </w:t>
      </w:r>
    </w:p>
    <w:p w14:paraId="179FD51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How the reporting of American journalists differed from that of French journalists </w:t>
      </w:r>
    </w:p>
    <w:p w14:paraId="69BE44B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>5.What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can be inferred about the professor when he discusses a paper presented at a history conference? </w:t>
      </w:r>
    </w:p>
    <w:p w14:paraId="43601D1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He is grateful that he saved the paper because it might help the student. </w:t>
      </w:r>
    </w:p>
    <w:p w14:paraId="5949D78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He worries that the student will overgeneralize American attitudes based on the content of newspapers </w:t>
      </w:r>
    </w:p>
    <w:p w14:paraId="00DEF2E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He is excited to provide a model that the student can use to organize her term paper. </w:t>
      </w:r>
    </w:p>
    <w:p w14:paraId="041A1224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He hopes that the student will consider interviewing the author of the paper. </w:t>
      </w:r>
    </w:p>
    <w:p w14:paraId="7736B0B7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0826465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3F643FF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 </w:t>
      </w:r>
    </w:p>
    <w:p w14:paraId="03F66C2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F9EE47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2DAF5EB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Lecture 1 </w:t>
      </w:r>
    </w:p>
    <w:p w14:paraId="3BD1F9E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What is the lecture mainly about? </w:t>
      </w:r>
    </w:p>
    <w:p w14:paraId="016E230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Various methods that ants use to locate food </w:t>
      </w:r>
    </w:p>
    <w:p w14:paraId="7942E89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A collective behavior common to humans and animals </w:t>
      </w:r>
    </w:p>
    <w:p w14:paraId="16E2886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A type of animal behavior and its application by humans </w:t>
      </w:r>
    </w:p>
    <w:p w14:paraId="0B98CE9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Strategies that flocks of birds use to stay in formation </w:t>
      </w:r>
    </w:p>
    <w:p w14:paraId="003A162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According to the professor, what behavior plays an important role in the way ants obtain food? </w:t>
      </w:r>
    </w:p>
    <w:p w14:paraId="4F71935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Ants usually take a different path when they return to their nest. </w:t>
      </w:r>
    </w:p>
    <w:p w14:paraId="532E460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Ants leave chemical trails when they are outside the nest. </w:t>
      </w:r>
    </w:p>
    <w:p w14:paraId="31413F1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Small groups of ants search in different locations. </w:t>
      </w:r>
    </w:p>
    <w:p w14:paraId="2F1EAA0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Ants leave pieces of food along the path as markers. </w:t>
      </w:r>
    </w:p>
    <w:p w14:paraId="466CAED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What are two principles of swarm intelligence based on the ant example? </w:t>
      </w:r>
    </w:p>
    <w:p w14:paraId="527D77E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(Click on 2 answers.) </w:t>
      </w:r>
    </w:p>
    <w:p w14:paraId="326EB3E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Individuals are aware of the group goal. </w:t>
      </w:r>
    </w:p>
    <w:p w14:paraId="5BF8D24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Individuals act on information in their local environment. </w:t>
      </w:r>
    </w:p>
    <w:p w14:paraId="73A8B9F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Individuals follow a leader</w:t>
      </w:r>
      <w:proofErr w:type="gramStart"/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guidance. </w:t>
      </w:r>
    </w:p>
    <w:p w14:paraId="2AF2814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Individuals instinctively follow a set of rules. </w:t>
      </w:r>
    </w:p>
    <w:p w14:paraId="3456977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4. According to the professor, what path is followed by both telephone calls on a network and ants seeking food? </w:t>
      </w:r>
    </w:p>
    <w:p w14:paraId="78FDE18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 path with the least amount of activity </w:t>
      </w:r>
    </w:p>
    <w:p w14:paraId="3EC12F4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 most crowded path </w:t>
      </w:r>
    </w:p>
    <w:p w14:paraId="143FF57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 path that is most reinforced </w:t>
      </w:r>
    </w:p>
    <w:p w14:paraId="74B97A7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 path that has intermediate stopping points </w:t>
      </w:r>
    </w:p>
    <w:p w14:paraId="0A9B76E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Why does the professor mention movies? </w:t>
      </w:r>
    </w:p>
    <w:p w14:paraId="092D4FC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identify movie scenes with computer-simulated flocks of birds </w:t>
      </w:r>
    </w:p>
    <w:p w14:paraId="2A59CF7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identify a good source of information about swarm intelligence </w:t>
      </w:r>
    </w:p>
    <w:p w14:paraId="527A04F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emphasize how difficult it still is to simulate bird flight </w:t>
      </w:r>
    </w:p>
    <w:p w14:paraId="2E1C682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explain that some special effects in movies are based on swarm intelligence </w:t>
      </w:r>
    </w:p>
    <w:p w14:paraId="12D5129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6. What is the professor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attitude about attempts to create computer-generated crowds of people? </w:t>
      </w:r>
    </w:p>
    <w:p w14:paraId="1335E91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O She believes that the rules of birds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flocking behavior do not apply to group behavior in humans. </w:t>
      </w:r>
    </w:p>
    <w:p w14:paraId="163BFBD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She thinks that crowd scenes could be improved by using the behavior of ant colonies as a model. </w:t>
      </w:r>
    </w:p>
    <w:p w14:paraId="16390A7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She is surprised by how realistic the computer-generated crowds are. </w:t>
      </w:r>
    </w:p>
    <w:p w14:paraId="2553939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She is impressed that computer graphics can create such a wide range of emotions. </w:t>
      </w:r>
    </w:p>
    <w:p w14:paraId="12527E5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01C6CCE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42B0150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Lecture 2 </w:t>
      </w:r>
    </w:p>
    <w:p w14:paraId="7822CC0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What is the lecture mainly about? </w:t>
      </w:r>
    </w:p>
    <w:p w14:paraId="69FB669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Techniques for creating lifelike portraits </w:t>
      </w:r>
    </w:p>
    <w:p w14:paraId="6C9B948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Theories about a preference in portrait painting </w:t>
      </w:r>
    </w:p>
    <w:p w14:paraId="279E11E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Reasons for a decline in the popularity of portrait painting </w:t>
      </w:r>
    </w:p>
    <w:p w14:paraId="7621A55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Ways researchers determine whether a painting is authentic </w:t>
      </w:r>
    </w:p>
    <w:p w14:paraId="03D1771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According to the professor, what change occurred in portrait paintings over time? </w:t>
      </w:r>
    </w:p>
    <w:p w14:paraId="15D3727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Portrait artists became more skilled at painting profiles. </w:t>
      </w:r>
    </w:p>
    <w:p w14:paraId="6BDB44C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Portrait artists began painting a greater variety of subjects. </w:t>
      </w:r>
    </w:p>
    <w:p w14:paraId="55E96DD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O The percentage of left profiles decreased. </w:t>
      </w:r>
    </w:p>
    <w:p w14:paraId="7726AC5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O A left profile became a symbol of the subject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social status. </w:t>
      </w:r>
    </w:p>
    <w:p w14:paraId="21AE4F0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What point does the professor emphasize by his discussion of the lithograph The Potato Eaters? </w:t>
      </w:r>
    </w:p>
    <w:p w14:paraId="371AE66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Profiles are more difficult to create than head-on portraits. </w:t>
      </w:r>
    </w:p>
    <w:p w14:paraId="1E06115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Some artists consider the direction of the profile a key element in a portrait. </w:t>
      </w:r>
    </w:p>
    <w:p w14:paraId="69D38C6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Most group portraits include both left and right profiles. </w:t>
      </w:r>
    </w:p>
    <w:p w14:paraId="73BEDAF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 direction of a profile is usually determined by the characteristics of the subject. </w:t>
      </w:r>
    </w:p>
    <w:p w14:paraId="7BE2CD0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According to the professor, what is the problem with the "right-handed" hypothesis? </w:t>
      </w:r>
    </w:p>
    <w:p w14:paraId="46E098A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Left-handed artists are equally comfortable painting left and right profiles. </w:t>
      </w:r>
    </w:p>
    <w:p w14:paraId="314C218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Right hands tend to cover up facial features when painting left profiles. </w:t>
      </w:r>
    </w:p>
    <w:p w14:paraId="50AFAF2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Statistics show that right-handed artists tend to paint right profiles. </w:t>
      </w:r>
    </w:p>
    <w:p w14:paraId="7EDF6D5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Left hands are less likely to cast shadows when painting right profiles. </w:t>
      </w:r>
    </w:p>
    <w:p w14:paraId="5C71A9D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What does the professor imply about the "studio organization" hypothesis? </w:t>
      </w:r>
    </w:p>
    <w:p w14:paraId="0F8CBEA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has been disproved by recent studies. </w:t>
      </w:r>
    </w:p>
    <w:p w14:paraId="2579B1B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accounts for an important change in portrait painting. </w:t>
      </w:r>
    </w:p>
    <w:p w14:paraId="48A40FD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is based on a study of a relatively small number of portraits. </w:t>
      </w:r>
    </w:p>
    <w:p w14:paraId="5900EB8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was first proposed by the owner of a modern-day portrait studio. </w:t>
      </w:r>
    </w:p>
    <w:p w14:paraId="1358388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6. Why does the student say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this: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3A7DDD3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explain why he prefers to paint left profiles </w:t>
      </w:r>
    </w:p>
    <w:p w14:paraId="099BC9E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point out a difference between adult portraits and baby portraits </w:t>
      </w:r>
    </w:p>
    <w:p w14:paraId="389DEE6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point out a fact that contradicts the "parental imprinting" hypothesis </w:t>
      </w:r>
    </w:p>
    <w:p w14:paraId="1DD08BF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O To provide support for the "parental imprinting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”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hypothesis </w:t>
      </w:r>
    </w:p>
    <w:p w14:paraId="493478CD" w14:textId="77777777" w:rsidR="005714E6" w:rsidRPr="00101A41" w:rsidRDefault="005714E6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64963754" w14:textId="33D68EE3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Lecture 3 </w:t>
      </w:r>
    </w:p>
    <w:p w14:paraId="71D57EF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1.What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is the lecture mainly about? </w:t>
      </w:r>
    </w:p>
    <w:p w14:paraId="267571D9" w14:textId="2ECA4020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 economic factors </w:t>
      </w:r>
      <w:r w:rsidR="00446DDC"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that made lapis lazuli expensive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029D65AE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O The types of paintings in which the color blue is popular </w:t>
      </w:r>
    </w:p>
    <w:p w14:paraId="6B52818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Early processes for making blue pigments from stones </w:t>
      </w:r>
    </w:p>
    <w:p w14:paraId="573EFBA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Difficulties using the color blue in early paintings </w:t>
      </w:r>
    </w:p>
    <w:p w14:paraId="2649BCB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2. What was Gainsborough's goal when he painted The Blue Boy? </w:t>
      </w:r>
    </w:p>
    <w:p w14:paraId="75DA94E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find an acceptable alternative to ultramarine pigment </w:t>
      </w:r>
    </w:p>
    <w:p w14:paraId="5D8F072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demonstrate that blue should be used only in certain paintings </w:t>
      </w:r>
    </w:p>
    <w:p w14:paraId="53126E0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contradict a common belief about the use of blue in a painting </w:t>
      </w:r>
    </w:p>
    <w:p w14:paraId="051332D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protest the high costs of painting with most blue pigments </w:t>
      </w:r>
    </w:p>
    <w:p w14:paraId="4C9171F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What does the professor imply about smalt as a substitute for lapis lazuli? </w:t>
      </w:r>
    </w:p>
    <w:p w14:paraId="02CCE14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eventually became as expensive as lapis lazuli. </w:t>
      </w:r>
    </w:p>
    <w:p w14:paraId="08EA1EA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was used frequently throughout the nineteenth century. </w:t>
      </w:r>
    </w:p>
    <w:p w14:paraId="18A6D4A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was not of an acceptable quality for many artists. </w:t>
      </w:r>
    </w:p>
    <w:p w14:paraId="5339997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was seen as a better substitute for lapis lazuli than azurite was. </w:t>
      </w:r>
    </w:p>
    <w:p w14:paraId="63C0AC9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4. What two points does the professor make about the process of turning lapis lazuli into ultramarine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?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（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Click on 2 answers.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）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71AA6D9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It took a lot of time. </w:t>
      </w:r>
    </w:p>
    <w:p w14:paraId="323BAF1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It required expensive tools. </w:t>
      </w:r>
    </w:p>
    <w:p w14:paraId="36B9193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It did not produce much pigment. </w:t>
      </w:r>
    </w:p>
    <w:p w14:paraId="76082EB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It was perfected by the French. </w:t>
      </w:r>
    </w:p>
    <w:p w14:paraId="32F5DC8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Why does the professor mention the French government? </w:t>
      </w:r>
    </w:p>
    <w:p w14:paraId="1D19249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indicate who sponsored the digging of additional lapis lazuli mines </w:t>
      </w:r>
    </w:p>
    <w:p w14:paraId="689DABF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emphasize the importance of developing an affordable blue pigment </w:t>
      </w:r>
    </w:p>
    <w:p w14:paraId="03DC01C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point out that artists were not permitted to use certain stones to make pigments </w:t>
      </w:r>
    </w:p>
    <w:p w14:paraId="2A3CBBE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O To question the government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use of public funds to support the arts </w:t>
      </w:r>
    </w:p>
    <w:p w14:paraId="7700945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6. What does the professor imply when he says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this: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6C485D4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He is not convinced the Egyptians made the first synthetic pigment </w:t>
      </w:r>
    </w:p>
    <w:p w14:paraId="2F2FF85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O He is impressed by the Egyptians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accomplishment. </w:t>
      </w:r>
    </w:p>
    <w:p w14:paraId="5E57D3D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The process the Egyptians used is now widely known. </w:t>
      </w:r>
    </w:p>
    <w:p w14:paraId="6A66A09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The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Egyptian pigment was of lower quality than today's pigments. </w:t>
      </w:r>
    </w:p>
    <w:p w14:paraId="7E2BB79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Lecture 4 </w:t>
      </w:r>
    </w:p>
    <w:p w14:paraId="6E2FFE6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1. What does the professor mainly discuss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?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（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Click on 2 answers.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）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4240166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Reasons for fluctuations in the price of copper </w:t>
      </w:r>
    </w:p>
    <w:p w14:paraId="2FA93F6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Some important attributes of sopper </w:t>
      </w:r>
    </w:p>
    <w:p w14:paraId="0AF2D45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The production of coins from copper and zinc </w:t>
      </w:r>
    </w:p>
    <w:p w14:paraId="20C82F9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The possible future of the United States penny </w:t>
      </w:r>
    </w:p>
    <w:p w14:paraId="3AD5CF7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37845FB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2. What arguments in favor of keeping the penny in circulation does the professor emphasize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?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（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Click on 2 answers.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）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6C57FF3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Some people are emotionally attached to pennies. </w:t>
      </w:r>
    </w:p>
    <w:p w14:paraId="06E79D4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Pennies cost very little to produce. </w:t>
      </w:r>
    </w:p>
    <w:p w14:paraId="7E88953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The price of consumer goods could rise. </w:t>
      </w:r>
    </w:p>
    <w:p w14:paraId="58D1273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□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The copper industry</w:t>
      </w:r>
      <w:proofErr w:type="gramStart"/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profits depend on the production of pennies. </w:t>
      </w:r>
    </w:p>
    <w:p w14:paraId="6ADA205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What does the professor say about the negative seigniorage of the nickel? </w:t>
      </w:r>
    </w:p>
    <w:p w14:paraId="4D17FF7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The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United States government is looking for ways to reduce it. </w:t>
      </w:r>
    </w:p>
    <w:p w14:paraId="2CAFC83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is significantly greater than that of the penny. </w:t>
      </w:r>
    </w:p>
    <w:p w14:paraId="6EA03C2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is less of a problem than some people believe it to be. </w:t>
      </w:r>
    </w:p>
    <w:p w14:paraId="1431303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Merchants benefit from it more than consumers do. </w:t>
      </w:r>
    </w:p>
    <w:p w14:paraId="3E1270F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Why does the professor mention the trumpet and trombone? </w:t>
      </w:r>
    </w:p>
    <w:p w14:paraId="6483764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compare the sound-generating properties of copper with those of zinc </w:t>
      </w:r>
    </w:p>
    <w:p w14:paraId="225EADB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exemplify the benefits of mixing copper with other metals </w:t>
      </w:r>
    </w:p>
    <w:p w14:paraId="253AE00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point out that copper can be shaped into a variety of forms </w:t>
      </w:r>
    </w:p>
    <w:p w14:paraId="5EB06BB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To point out that objects containing copper can shine like gold </w:t>
      </w:r>
    </w:p>
    <w:p w14:paraId="312228A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What does the professor imply about the green patina that sometimes appears on copper? </w:t>
      </w:r>
    </w:p>
    <w:p w14:paraId="067E2CD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is difficult to remove by conventional means. </w:t>
      </w:r>
    </w:p>
    <w:p w14:paraId="318BFBD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adds to the beauty of objects made of copper. </w:t>
      </w:r>
    </w:p>
    <w:p w14:paraId="624953F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serves a useful function. </w:t>
      </w:r>
    </w:p>
    <w:p w14:paraId="322774B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It reduces the conductivity of copper. </w:t>
      </w:r>
    </w:p>
    <w:p w14:paraId="2EB6451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6. Why does the professor say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this: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218623D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He wants the woman to realize her own mistake. </w:t>
      </w:r>
    </w:p>
    <w:p w14:paraId="321961F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He wants the woman to support her point with precise numbers. </w:t>
      </w:r>
    </w:p>
    <w:p w14:paraId="12D12F4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O He realizes he neglected to mention an important detail. </w:t>
      </w:r>
    </w:p>
    <w:p w14:paraId="7E0FA71B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O He shares the woman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concern about the copper industry. </w:t>
      </w:r>
    </w:p>
    <w:p w14:paraId="398AC1BA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B36CD6C" w14:textId="7857018D" w:rsidR="003E3F62" w:rsidRPr="00101A41" w:rsidRDefault="003E3F62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111" w:name="_Toc397763833"/>
      <w:r w:rsidRPr="00101A41">
        <w:rPr>
          <w:rFonts w:eastAsiaTheme="majorEastAsia" w:cs="Arial" w:hint="eastAsia"/>
          <w:b w:val="0"/>
          <w:sz w:val="22"/>
          <w:szCs w:val="22"/>
        </w:rPr>
        <w:lastRenderedPageBreak/>
        <w:t>TPO</w:t>
      </w:r>
      <w:r w:rsidR="00990E43" w:rsidRPr="00101A41">
        <w:rPr>
          <w:rFonts w:eastAsiaTheme="majorEastAsia" w:cs="Arial" w:hint="eastAsia"/>
          <w:b w:val="0"/>
          <w:sz w:val="22"/>
          <w:szCs w:val="22"/>
        </w:rPr>
        <w:t>-</w:t>
      </w:r>
      <w:r w:rsidRPr="00101A41">
        <w:rPr>
          <w:rFonts w:eastAsiaTheme="majorEastAsia" w:cs="Arial" w:hint="eastAsia"/>
          <w:b w:val="0"/>
          <w:sz w:val="22"/>
          <w:szCs w:val="22"/>
        </w:rPr>
        <w:t>47</w:t>
      </w:r>
      <w:bookmarkEnd w:id="111"/>
    </w:p>
    <w:p w14:paraId="20735B5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Conversation1 </w:t>
      </w:r>
    </w:p>
    <w:p w14:paraId="0483C771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1. Why does the student go to the woman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office? </w:t>
      </w:r>
    </w:p>
    <w:p w14:paraId="4E86DB52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schedule an audition to join an orchestra </w:t>
      </w:r>
    </w:p>
    <w:p w14:paraId="2698A525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ask a question about a music class he is taking </w:t>
      </w:r>
    </w:p>
    <w:p w14:paraId="49043370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get information for an article he is writing </w:t>
      </w:r>
    </w:p>
    <w:p w14:paraId="413635F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ask a question about a lecture the woman gave </w:t>
      </w:r>
    </w:p>
    <w:p w14:paraId="57C11C3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26657CB9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Why does the woman assume that the student wants to join the orchestra? </w:t>
      </w:r>
    </w:p>
    <w:p w14:paraId="1E6E84E6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He has taken some music classes. </w:t>
      </w:r>
    </w:p>
    <w:p w14:paraId="10ED2E2B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He plays the double bass. </w:t>
      </w:r>
    </w:p>
    <w:p w14:paraId="7610ED74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She has advertised for musicians in the newspaper. </w:t>
      </w:r>
    </w:p>
    <w:p w14:paraId="0272601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She hears that request often. </w:t>
      </w:r>
    </w:p>
    <w:p w14:paraId="78DC5FC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3953ACA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3. What does the woman imply about the members of the orchestra? Click on 2 answers.</w:t>
      </w:r>
    </w:p>
    <w:p w14:paraId="5A12DB7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207AD79A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They might know more about the history of Appalachian music than she does. </w:t>
      </w:r>
    </w:p>
    <w:p w14:paraId="23ADE139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They will teach the student to play the banjo. </w:t>
      </w:r>
    </w:p>
    <w:p w14:paraId="60A61CF9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They are all music majors. </w:t>
      </w:r>
    </w:p>
    <w:p w14:paraId="5FB2716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Some of them have lived in the Appalachian Mountains. </w:t>
      </w:r>
    </w:p>
    <w:p w14:paraId="5BB6047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70D626F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4. According to the professor, how did immigrants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music change when they moved to the Appalachians? </w:t>
      </w:r>
    </w:p>
    <w:p w14:paraId="62A1B47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Click on 2 answers.</w:t>
      </w:r>
    </w:p>
    <w:p w14:paraId="7095E278" w14:textId="77777777" w:rsidR="003E3F62" w:rsidRPr="00101A41" w:rsidRDefault="003E3F62" w:rsidP="009C1404">
      <w:pPr>
        <w:spacing w:after="41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It began to incorporate new instruments. </w:t>
      </w:r>
    </w:p>
    <w:p w14:paraId="411E053D" w14:textId="77777777" w:rsidR="003E3F62" w:rsidRPr="00101A41" w:rsidRDefault="003E3F62" w:rsidP="009C1404">
      <w:pPr>
        <w:spacing w:after="41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Musicians began to experiment with new rhythms. </w:t>
      </w:r>
    </w:p>
    <w:p w14:paraId="37BBC183" w14:textId="77777777" w:rsidR="003E3F62" w:rsidRPr="00101A41" w:rsidRDefault="003E3F62" w:rsidP="009C1404">
      <w:pPr>
        <w:spacing w:after="41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Singers started to use a nasal singing style. </w:t>
      </w:r>
    </w:p>
    <w:p w14:paraId="38FB9BF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 words of some of the songs were changed. </w:t>
      </w:r>
    </w:p>
    <w:p w14:paraId="279A9F8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71E7E219" w14:textId="77777777" w:rsidR="003E3F62" w:rsidRPr="00101A41" w:rsidRDefault="003E3F62" w:rsidP="009C1404">
      <w:pPr>
        <w:spacing w:after="9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Why does the woman say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this: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67D9DF47" w14:textId="77777777" w:rsidR="003E3F62" w:rsidRPr="00101A41" w:rsidRDefault="003E3F62" w:rsidP="009C1404">
      <w:pPr>
        <w:spacing w:after="9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emphasize a point she just made </w:t>
      </w:r>
    </w:p>
    <w:p w14:paraId="2C578CEC" w14:textId="77777777" w:rsidR="003E3F62" w:rsidRPr="00101A41" w:rsidRDefault="003E3F62" w:rsidP="009C1404">
      <w:pPr>
        <w:spacing w:after="9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find out if the student needs more information </w:t>
      </w:r>
    </w:p>
    <w:p w14:paraId="35C60351" w14:textId="77777777" w:rsidR="003E3F62" w:rsidRPr="00101A41" w:rsidRDefault="003E3F62" w:rsidP="009C1404">
      <w:pPr>
        <w:spacing w:after="9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suggest that the student take notes </w:t>
      </w:r>
    </w:p>
    <w:p w14:paraId="0879FC2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praise the student for having a good memory </w:t>
      </w:r>
    </w:p>
    <w:p w14:paraId="4ACAB00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5CCF797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Conversation2 </w:t>
      </w:r>
    </w:p>
    <w:p w14:paraId="1E73DFA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1. Why does the student go to the professor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office? </w:t>
      </w:r>
    </w:p>
    <w:p w14:paraId="5E575165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hand in an assignment that he rewrote </w:t>
      </w:r>
    </w:p>
    <w:p w14:paraId="56DA8015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ask for additional time to complete an assignment </w:t>
      </w:r>
    </w:p>
    <w:p w14:paraId="17709127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persuade the professor to allow him to rewrite an assignment </w:t>
      </w:r>
    </w:p>
    <w:p w14:paraId="547D51B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receive feedback on an assignment that he has already submitted </w:t>
      </w:r>
    </w:p>
    <w:p w14:paraId="66B5D84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693768CB" w14:textId="77777777" w:rsidR="003E3F62" w:rsidRPr="00101A41" w:rsidRDefault="003E3F62" w:rsidP="009C1404">
      <w:pPr>
        <w:spacing w:after="41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Why will the professor probably not grade the film review the student has submitted? </w:t>
      </w:r>
    </w:p>
    <w:p w14:paraId="0DBC32C1" w14:textId="77777777" w:rsidR="003E3F62" w:rsidRPr="00101A41" w:rsidRDefault="003E3F62" w:rsidP="009C1404">
      <w:pPr>
        <w:spacing w:after="41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She realizes that the film she assigned was too difficult for the student to review. </w:t>
      </w:r>
    </w:p>
    <w:p w14:paraId="07F3C506" w14:textId="77777777" w:rsidR="003E3F62" w:rsidRPr="00101A41" w:rsidRDefault="003E3F62" w:rsidP="009C1404">
      <w:pPr>
        <w:spacing w:after="41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She thinks that she may not have explained the assignment very well. </w:t>
      </w:r>
    </w:p>
    <w:p w14:paraId="2DDA1F6B" w14:textId="77777777" w:rsidR="003E3F62" w:rsidRPr="00101A41" w:rsidRDefault="003E3F62" w:rsidP="009C1404">
      <w:pPr>
        <w:spacing w:after="41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C. The student did not follow the professor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guidelines for choosing a film. </w:t>
      </w:r>
    </w:p>
    <w:p w14:paraId="23F4141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 review the student submitted was only a first draft. </w:t>
      </w:r>
    </w:p>
    <w:p w14:paraId="65B4072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4684527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According to the professor, what are two elements of a good review that the student did NOT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include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5D5C888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Click on 2 answers.</w:t>
      </w:r>
    </w:p>
    <w:p w14:paraId="41ED9E9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53E91B7B" w14:textId="77777777" w:rsidR="003E3F62" w:rsidRPr="00101A41" w:rsidRDefault="003E3F62" w:rsidP="009C1404">
      <w:pPr>
        <w:spacing w:after="41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A detailed summary of the film </w:t>
      </w:r>
    </w:p>
    <w:p w14:paraId="30D032B9" w14:textId="77777777" w:rsidR="003E3F62" w:rsidRPr="00101A41" w:rsidRDefault="003E3F62" w:rsidP="009C1404">
      <w:pPr>
        <w:spacing w:after="41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B. The student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opinion of the film </w:t>
      </w:r>
    </w:p>
    <w:p w14:paraId="3E36B268" w14:textId="77777777" w:rsidR="003E3F62" w:rsidRPr="00101A41" w:rsidRDefault="003E3F62" w:rsidP="009C1404">
      <w:pPr>
        <w:spacing w:after="41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A comparison of the film to other films </w:t>
      </w:r>
    </w:p>
    <w:p w14:paraId="5367196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D. An explanation of the film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popularity </w:t>
      </w:r>
    </w:p>
    <w:p w14:paraId="35461AD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5D7FD00A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Why does the professor decide to ask the students to review one of the films being shown by the campus film club? </w:t>
      </w:r>
    </w:p>
    <w:p w14:paraId="0B5D031A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So they can experience a film in an authentic reviewing atmosphere </w:t>
      </w:r>
    </w:p>
    <w:p w14:paraId="0A4CAC67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B. So they can compare the film club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film with the original films they reviewed </w:t>
      </w:r>
    </w:p>
    <w:p w14:paraId="3A7EA87C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So they have a chance to rewrite their original reviews </w:t>
      </w:r>
    </w:p>
    <w:p w14:paraId="2812785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So they have a chance to attend a film with a professional reviewer </w:t>
      </w:r>
    </w:p>
    <w:p w14:paraId="679E51A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3FB05807" w14:textId="77777777" w:rsidR="003E3F62" w:rsidRPr="00101A41" w:rsidRDefault="003E3F62" w:rsidP="009C1404">
      <w:pPr>
        <w:spacing w:after="9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5. What does the professor imply when she says this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: ?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6B2DD9E2" w14:textId="77777777" w:rsidR="003E3F62" w:rsidRPr="00101A41" w:rsidRDefault="003E3F62" w:rsidP="009C1404">
      <w:pPr>
        <w:spacing w:after="9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A. She would like her colleague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s opinion about the student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film review. </w:t>
      </w:r>
    </w:p>
    <w:p w14:paraId="590CAF08" w14:textId="77777777" w:rsidR="003E3F62" w:rsidRPr="00101A41" w:rsidRDefault="003E3F62" w:rsidP="009C1404">
      <w:pPr>
        <w:spacing w:after="9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She will ask her colleague to help the man rewrite his review. </w:t>
      </w:r>
    </w:p>
    <w:p w14:paraId="56A3B087" w14:textId="77777777" w:rsidR="003E3F62" w:rsidRPr="00101A41" w:rsidRDefault="003E3F62" w:rsidP="009C1404">
      <w:pPr>
        <w:spacing w:after="9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She does not want to read more than one film review from each student. </w:t>
      </w:r>
    </w:p>
    <w:p w14:paraId="60B8171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She would like more information before making a decision about the assignment. </w:t>
      </w:r>
    </w:p>
    <w:p w14:paraId="115AA45A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5D5FBFC0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3D4C054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2873A7E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Lecture1 (Literature) </w:t>
      </w:r>
    </w:p>
    <w:p w14:paraId="77FBF47E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What is the lecture mainly about? </w:t>
      </w:r>
    </w:p>
    <w:p w14:paraId="17DF87DA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 influence of Hernani on later French plays </w:t>
      </w:r>
    </w:p>
    <w:p w14:paraId="756B7642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 way that Hernani challenged traditional guidelines for plays </w:t>
      </w:r>
    </w:p>
    <w:p w14:paraId="36A4A76E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C. The influence of Shakespeare on Victor Hugo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plays </w:t>
      </w:r>
    </w:p>
    <w:p w14:paraId="65B7FEB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D. The changing attitudes toward Victor Hugo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plays in the nineteenth century </w:t>
      </w:r>
    </w:p>
    <w:p w14:paraId="5EB30DC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623F1E5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2. What is the professor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opinion of the play Hernani? </w:t>
      </w:r>
    </w:p>
    <w:p w14:paraId="7C03A1EC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It is too political. </w:t>
      </w:r>
    </w:p>
    <w:p w14:paraId="3267E2BB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It is not very creative. </w:t>
      </w:r>
    </w:p>
    <w:p w14:paraId="5671ED7C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It is not an artistic success. </w:t>
      </w:r>
    </w:p>
    <w:p w14:paraId="6BB087C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It has been unjustly ignored. </w:t>
      </w:r>
    </w:p>
    <w:p w14:paraId="6E57014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AD86B4B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3. What feature of A Midsummer Night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Dream is NOT consistent with neoclassical principles? </w:t>
      </w:r>
    </w:p>
    <w:p w14:paraId="7B98CAC6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It has several main characters. </w:t>
      </w:r>
    </w:p>
    <w:p w14:paraId="2FA8066A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It uses sophisticated language. </w:t>
      </w:r>
    </w:p>
    <w:p w14:paraId="5C0AED58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It takes place in more than one location. </w:t>
      </w:r>
    </w:p>
    <w:p w14:paraId="2A4024D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It takes place during a single night. </w:t>
      </w:r>
    </w:p>
    <w:p w14:paraId="79D1CD6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00C0DF74" w14:textId="77777777" w:rsidR="003E3F62" w:rsidRPr="00101A41" w:rsidRDefault="003E3F62" w:rsidP="009C1404">
      <w:pPr>
        <w:spacing w:after="25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Why does the professor mention clowns in plays by Shakespeare? </w:t>
      </w:r>
    </w:p>
    <w:p w14:paraId="0249171F" w14:textId="77777777" w:rsidR="003E3F62" w:rsidRPr="00101A41" w:rsidRDefault="003E3F62" w:rsidP="009C1404">
      <w:pPr>
        <w:spacing w:after="25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point out that Shakespeare rebelled against neoclassicism </w:t>
      </w:r>
    </w:p>
    <w:p w14:paraId="4908B9A8" w14:textId="77777777" w:rsidR="003E3F62" w:rsidRPr="00101A41" w:rsidRDefault="003E3F62" w:rsidP="009C1404">
      <w:pPr>
        <w:spacing w:after="25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reinforce the idea that neoclassical plays were sometimes comical </w:t>
      </w:r>
    </w:p>
    <w:p w14:paraId="6EC74C9D" w14:textId="77777777" w:rsidR="003E3F62" w:rsidRPr="00101A41" w:rsidRDefault="003E3F62" w:rsidP="009C1404">
      <w:pPr>
        <w:spacing w:after="25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introduce an aspect of Hernani that French critics objected to </w:t>
      </w:r>
    </w:p>
    <w:p w14:paraId="6ED307D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illustrate a characteristic of the plays that influenced Hugo </w:t>
      </w:r>
    </w:p>
    <w:p w14:paraId="30DF9C3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0D79BCBC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Why did Hugo invite his friends to the opening of Hernani? </w:t>
      </w:r>
    </w:p>
    <w:p w14:paraId="124A3358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include people in the audience who understand his goals </w:t>
      </w:r>
    </w:p>
    <w:p w14:paraId="43A06F8A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introduce them to a new and different kind of play </w:t>
      </w:r>
    </w:p>
    <w:p w14:paraId="7CE3E04A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try maintain a pleasant, comfortable atmosphere in the theater </w:t>
      </w:r>
    </w:p>
    <w:p w14:paraId="4D206AF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thank them for supporting his efforts as a playwright </w:t>
      </w:r>
    </w:p>
    <w:p w14:paraId="6FB3ADB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5B1B28B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6. What does the professor imply about the fights that occurred after performances of Hernani? </w:t>
      </w:r>
    </w:p>
    <w:p w14:paraId="3BF6681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Click on 2 answers.</w:t>
      </w:r>
    </w:p>
    <w:p w14:paraId="77036815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A. They were partly due to a misunderstanding of Hugo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opinions. </w:t>
      </w:r>
    </w:p>
    <w:p w14:paraId="58BCDCE5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They affected a general social conflict in France at the time. </w:t>
      </w:r>
    </w:p>
    <w:p w14:paraId="6073335A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They occurred because of deeply held literary opinions. </w:t>
      </w:r>
    </w:p>
    <w:p w14:paraId="3E85EEB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They prevented other writer from writing romantic plays. </w:t>
      </w:r>
    </w:p>
    <w:p w14:paraId="3322E4D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5CB15B6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Lecture2 (Biology) </w:t>
      </w:r>
    </w:p>
    <w:p w14:paraId="1B0C55B6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1. What does the professor mainly discuss? </w:t>
      </w:r>
    </w:p>
    <w:p w14:paraId="4340F20C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Long-distance seasonal migration of seabirds </w:t>
      </w:r>
    </w:p>
    <w:p w14:paraId="2D92826A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Two major ways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that seabirds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navigate </w:t>
      </w:r>
    </w:p>
    <w:p w14:paraId="68A1DDFE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A seabird that flies far in search of food </w:t>
      </w:r>
    </w:p>
    <w:p w14:paraId="24CE500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Reasons why seabirds often live on islands </w:t>
      </w:r>
    </w:p>
    <w:p w14:paraId="19E13F4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7145C170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2. According to the professor, what influences an albatross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choice of an island for nesting? </w:t>
      </w:r>
    </w:p>
    <w:p w14:paraId="1C1AD170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Air currents near the island </w:t>
      </w:r>
    </w:p>
    <w:p w14:paraId="4BE170F5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Availability of food on the island </w:t>
      </w:r>
    </w:p>
    <w:p w14:paraId="22B7347B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Predators inhabiting the island </w:t>
      </w:r>
    </w:p>
    <w:p w14:paraId="6965257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 number of albatross already nesting on the island </w:t>
      </w:r>
    </w:p>
    <w:p w14:paraId="685BAE8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20428E5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According to the professor, what helps albatross chicks survive despite the fact that their parents have to fly such long distances to find food? Click on 2 answers. </w:t>
      </w:r>
    </w:p>
    <w:p w14:paraId="345C572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55887D69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Albatross forage only for foods that are exceptionally rich in nutrients. </w:t>
      </w:r>
    </w:p>
    <w:p w14:paraId="704003DA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Albatross store large quantities of food in the nest. </w:t>
      </w:r>
    </w:p>
    <w:p w14:paraId="62E0B2D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Albatross chicks are adapted to tolerate long intervals without food. </w:t>
      </w:r>
    </w:p>
    <w:p w14:paraId="6138AFB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56B95392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What does the professor imply about theories that explain how albatross navigate? </w:t>
      </w:r>
    </w:p>
    <w:p w14:paraId="1EC7F74F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They are based on studies of seabirds in captivity. </w:t>
      </w:r>
    </w:p>
    <w:p w14:paraId="7867616B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They are based on observation of albatross in the wild. </w:t>
      </w:r>
    </w:p>
    <w:p w14:paraId="31115044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They are guesses that are not based on any evidence about birds. </w:t>
      </w:r>
    </w:p>
    <w:p w14:paraId="0041071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They have not been confirmed by studies of albatross themselves. </w:t>
      </w:r>
    </w:p>
    <w:p w14:paraId="59B8B9C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EBC7771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According to the professor, why do some biologists doubt that magnetite helps birds navigate? </w:t>
      </w:r>
    </w:p>
    <w:p w14:paraId="3F3EF1FB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Its magnetic properties are quite weak. </w:t>
      </w:r>
    </w:p>
    <w:p w14:paraId="6CD61268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It is found in young birds that cannot fly yet. </w:t>
      </w:r>
    </w:p>
    <w:p w14:paraId="6B8D1305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C. It is found in all albatross species. </w:t>
      </w:r>
    </w:p>
    <w:p w14:paraId="1E1F8EB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It is in birds that do not migrate. </w:t>
      </w:r>
    </w:p>
    <w:p w14:paraId="3BB3E67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7F9D3C18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6. Why does the professor say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this: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4E174EE4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emphasize how wasteful the albatross behavior is </w:t>
      </w:r>
    </w:p>
    <w:p w14:paraId="6F3A6980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encourage students to reflect on how impressive the albatross behavior is </w:t>
      </w:r>
    </w:p>
    <w:p w14:paraId="2EEE4A30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signal that she is about to introduce a new topic </w:t>
      </w:r>
    </w:p>
    <w:p w14:paraId="06A0E27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find out whether the students have understood her explanations </w:t>
      </w:r>
    </w:p>
    <w:p w14:paraId="651DA11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3CB9B45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Lecture3 (Sports Management) </w:t>
      </w:r>
    </w:p>
    <w:p w14:paraId="3B4938CA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What does the professor mainly discuss? </w:t>
      </w:r>
    </w:p>
    <w:p w14:paraId="03147188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Different types of physical training that athletes might require </w:t>
      </w:r>
    </w:p>
    <w:p w14:paraId="42542135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Strategies for getting a job as the head coach of a sports team </w:t>
      </w:r>
    </w:p>
    <w:p w14:paraId="308ACDF1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C. Aspects of a coach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job beyond knowledge about sports </w:t>
      </w:r>
    </w:p>
    <w:p w14:paraId="580B5F4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Reasons why coaches should focus on winning games </w:t>
      </w:r>
    </w:p>
    <w:p w14:paraId="47541B7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00AF505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2. Based on the survey discussed by the professor, what are the two main areas to which new coaches should give more attention? Click on 2 answers.</w:t>
      </w:r>
    </w:p>
    <w:p w14:paraId="60A91F5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53237C3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360E662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Increasing their knowledge of game strategies </w:t>
      </w:r>
    </w:p>
    <w:p w14:paraId="0772EB03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Improving their organizational skills </w:t>
      </w:r>
    </w:p>
    <w:p w14:paraId="5EAE8869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Building and maintaining strong relationships </w:t>
      </w:r>
    </w:p>
    <w:p w14:paraId="68B4186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D. Stressing the importance of athletes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academic studies </w:t>
      </w:r>
    </w:p>
    <w:p w14:paraId="601A309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67C60723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Why does the professor mention pregame meals? </w:t>
      </w:r>
    </w:p>
    <w:p w14:paraId="330CA91A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emphasize the importance of good nutrient for athletes </w:t>
      </w:r>
    </w:p>
    <w:p w14:paraId="07C006B1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suggest a good time for coaches to talk about game strategy </w:t>
      </w:r>
    </w:p>
    <w:p w14:paraId="6CCD6946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point out that coaches often spend too much time on scheduling </w:t>
      </w:r>
    </w:p>
    <w:p w14:paraId="1F4C8C6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D. To give an example of the need for coaches to be more detail oriented </w:t>
      </w:r>
    </w:p>
    <w:p w14:paraId="56B2391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0E44BE49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4. What is the professor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opinion about coaches who focus mainly on strategies for winning games? </w:t>
      </w:r>
    </w:p>
    <w:p w14:paraId="7E44C052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They should study these game strategies outside the university. </w:t>
      </w:r>
    </w:p>
    <w:p w14:paraId="2E9306C5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They should concentrate on the sport they are most interested in. </w:t>
      </w:r>
    </w:p>
    <w:p w14:paraId="59778C81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They are neglecting other skills that may be more important. </w:t>
      </w:r>
    </w:p>
    <w:p w14:paraId="5A56220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They will probably become the most successful coaches. </w:t>
      </w:r>
    </w:p>
    <w:p w14:paraId="356364D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41207C33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What does the professor imply about coaches who establish a lot of rules for team members? </w:t>
      </w:r>
    </w:p>
    <w:p w14:paraId="1649802E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They have problems enforcing the rules. </w:t>
      </w:r>
    </w:p>
    <w:p w14:paraId="1CC71B69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They rely on rules to avoid having to make decisions. </w:t>
      </w:r>
    </w:p>
    <w:p w14:paraId="1D73558D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They usually relax the rules as they become more familiar with their players. </w:t>
      </w:r>
    </w:p>
    <w:p w14:paraId="6CA5C3D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They are not popular but they are efficient. </w:t>
      </w:r>
    </w:p>
    <w:p w14:paraId="2E57AD4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749E8AD3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6. Why does the professor say this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: ?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0140B64B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insist that the student needs to remember what he has just been told </w:t>
      </w:r>
    </w:p>
    <w:p w14:paraId="2A9E159E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acknowledge that her suggestion is not very practical </w:t>
      </w:r>
    </w:p>
    <w:p w14:paraId="0DB014F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C. To emphasize how impressed she is by the student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achievement </w:t>
      </w:r>
    </w:p>
    <w:p w14:paraId="3721CA9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imply that the student is not yet ready to begin coaching </w:t>
      </w:r>
    </w:p>
    <w:p w14:paraId="26651C0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Lecture4 (Meteorology) </w:t>
      </w:r>
    </w:p>
    <w:p w14:paraId="0FF0A6DD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What is the lecture mainly about? </w:t>
      </w:r>
    </w:p>
    <w:p w14:paraId="1E3E24DC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Various kinds of winds </w:t>
      </w:r>
    </w:p>
    <w:p w14:paraId="5118C4B8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B. Theories about recent changes in Earth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climate </w:t>
      </w:r>
    </w:p>
    <w:p w14:paraId="3E3F948B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C. The role of wind in regulating Earth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climate </w:t>
      </w:r>
    </w:p>
    <w:p w14:paraId="2832803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D. The role of air in limiting the amount of the Sun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energy that reaches Earth </w:t>
      </w:r>
    </w:p>
    <w:p w14:paraId="346CE6F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50E6562B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According to the lecture, what creates areas of high pressure and low pressure in the 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atmosphere? </w:t>
      </w:r>
    </w:p>
    <w:p w14:paraId="2F849CCB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 rotation of Earth </w:t>
      </w:r>
    </w:p>
    <w:p w14:paraId="0D7FE42D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Wind moving from areas over water to areas over land </w:t>
      </w:r>
    </w:p>
    <w:p w14:paraId="7E61504F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Differences in temperature at different places on Earth </w:t>
      </w:r>
    </w:p>
    <w:p w14:paraId="7652EF3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Differences in concentrations of water vapor in different parts of the atmosphere </w:t>
      </w:r>
    </w:p>
    <w:p w14:paraId="66B00F6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0B4B0CE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3. According to the professor, what are two reasons why all areas of Earth are not heated equally during daylight hours? Click on 2 answers.</w:t>
      </w:r>
    </w:p>
    <w:p w14:paraId="593BB045" w14:textId="77777777" w:rsidR="003E3F62" w:rsidRPr="00101A41" w:rsidRDefault="003E3F62" w:rsidP="009C1404">
      <w:pPr>
        <w:spacing w:after="25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Some regions of Earth receive more energy from the Sun than others. </w:t>
      </w:r>
    </w:p>
    <w:p w14:paraId="61E62E8A" w14:textId="77777777" w:rsidR="003E3F62" w:rsidRPr="00101A41" w:rsidRDefault="003E3F62" w:rsidP="009C1404">
      <w:pPr>
        <w:spacing w:after="25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 amount of energy emitted by the Sun varies in intensity over the course of the day. </w:t>
      </w:r>
    </w:p>
    <w:p w14:paraId="56945E6A" w14:textId="77777777" w:rsidR="003E3F62" w:rsidRPr="00101A41" w:rsidRDefault="003E3F62" w:rsidP="009C1404">
      <w:pPr>
        <w:spacing w:after="25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 Sun heats stationary air faster than it heats moving air. </w:t>
      </w:r>
    </w:p>
    <w:p w14:paraId="14F6F32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 Sun heats land faster than it heats water. </w:t>
      </w:r>
    </w:p>
    <w:p w14:paraId="60DA250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2BCBA14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4. What are two benefits of wind mentioned by the professor? Click on 2 answers.</w:t>
      </w:r>
    </w:p>
    <w:p w14:paraId="3DF65CC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2F515B04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It transferred water across Earth </w:t>
      </w:r>
    </w:p>
    <w:p w14:paraId="5F1D6871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It shifts heat from some areas of Earth to others. </w:t>
      </w:r>
    </w:p>
    <w:p w14:paraId="063C958A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It helps maintain a constant rate of evaporation of ocean water. </w:t>
      </w:r>
    </w:p>
    <w:p w14:paraId="5D41847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D. It reduces the amount of the Sun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energy that is absorbed by the ocean. </w:t>
      </w:r>
    </w:p>
    <w:p w14:paraId="3584491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2EF59CA0" w14:textId="77777777" w:rsidR="003E3F62" w:rsidRPr="00101A41" w:rsidRDefault="003E3F62" w:rsidP="009C1404">
      <w:pPr>
        <w:spacing w:after="25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What does the professor imply about the heat stored in water vapor? </w:t>
      </w:r>
    </w:p>
    <w:p w14:paraId="1F867DB8" w14:textId="77777777" w:rsidR="003E3F62" w:rsidRPr="00101A41" w:rsidRDefault="003E3F62" w:rsidP="009C1404">
      <w:pPr>
        <w:spacing w:after="25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 heat is rarely transported by the wind. </w:t>
      </w:r>
    </w:p>
    <w:p w14:paraId="0591BC49" w14:textId="77777777" w:rsidR="003E3F62" w:rsidRPr="00101A41" w:rsidRDefault="003E3F62" w:rsidP="009C1404">
      <w:pPr>
        <w:spacing w:after="25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 heat was drawn from the ocean during the evaporation process. </w:t>
      </w:r>
    </w:p>
    <w:p w14:paraId="42F0F816" w14:textId="77777777" w:rsidR="003E3F62" w:rsidRPr="00101A41" w:rsidRDefault="003E3F62" w:rsidP="009C1404">
      <w:pPr>
        <w:spacing w:after="25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C. The heat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intensity depends on the altitude of the vapor. </w:t>
      </w:r>
    </w:p>
    <w:p w14:paraId="316A4D5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 heat loses energy over time as it is stored in the vapor. </w:t>
      </w:r>
    </w:p>
    <w:p w14:paraId="5625EB4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07BFF97C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6. Why does the professor mean when he says this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: ?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6AD2B2B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He is pleased that the woman made a good observation. </w:t>
      </w:r>
    </w:p>
    <w:p w14:paraId="301FA1FA" w14:textId="77777777" w:rsidR="003E3F62" w:rsidRPr="00101A41" w:rsidRDefault="003E3F62" w:rsidP="009C1404">
      <w:pPr>
        <w:spacing w:after="2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He is grateful that the woman has reminded him of a point he neglected to discuss. </w:t>
      </w:r>
    </w:p>
    <w:p w14:paraId="4895B8FB" w14:textId="77777777" w:rsidR="003E3F62" w:rsidRPr="00101A41" w:rsidRDefault="003E3F62" w:rsidP="009C1404">
      <w:pPr>
        <w:spacing w:after="2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C. He thinks that the woman has correctly summarized what he just said. </w:t>
      </w:r>
    </w:p>
    <w:p w14:paraId="32E641C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He thinks that the woman has provided a logical transition to his next point. </w:t>
      </w:r>
    </w:p>
    <w:p w14:paraId="4675A1B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29CACFF0" w14:textId="2AED9C50" w:rsidR="003E3F62" w:rsidRPr="00101A41" w:rsidRDefault="003E3F62" w:rsidP="009C1404">
      <w:pPr>
        <w:pStyle w:val="1"/>
        <w:spacing w:before="0" w:after="0" w:line="360" w:lineRule="auto"/>
        <w:jc w:val="center"/>
        <w:rPr>
          <w:rFonts w:eastAsiaTheme="majorEastAsia" w:cs="Arial"/>
          <w:b w:val="0"/>
          <w:sz w:val="22"/>
          <w:szCs w:val="22"/>
        </w:rPr>
      </w:pPr>
      <w:bookmarkStart w:id="112" w:name="_Toc397763834"/>
      <w:r w:rsidRPr="00101A41">
        <w:rPr>
          <w:rFonts w:eastAsiaTheme="majorEastAsia" w:cs="Arial" w:hint="eastAsia"/>
          <w:b w:val="0"/>
          <w:sz w:val="22"/>
          <w:szCs w:val="22"/>
        </w:rPr>
        <w:t>TPO</w:t>
      </w:r>
      <w:r w:rsidR="00014DCE" w:rsidRPr="00101A41">
        <w:rPr>
          <w:rFonts w:eastAsiaTheme="majorEastAsia" w:cs="Arial" w:hint="eastAsia"/>
          <w:b w:val="0"/>
          <w:sz w:val="22"/>
          <w:szCs w:val="22"/>
        </w:rPr>
        <w:t>-</w:t>
      </w:r>
      <w:r w:rsidRPr="00101A41">
        <w:rPr>
          <w:rFonts w:eastAsiaTheme="majorEastAsia" w:cs="Arial" w:hint="eastAsia"/>
          <w:b w:val="0"/>
          <w:sz w:val="22"/>
          <w:szCs w:val="22"/>
        </w:rPr>
        <w:t>48</w:t>
      </w:r>
      <w:bookmarkEnd w:id="112"/>
    </w:p>
    <w:p w14:paraId="649802D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Conversation1 </w:t>
      </w:r>
    </w:p>
    <w:p w14:paraId="36B15449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Why does the student go to the employment office? </w:t>
      </w:r>
    </w:p>
    <w:p w14:paraId="4BFB431E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get feedback from his previous supervisor </w:t>
      </w:r>
    </w:p>
    <w:p w14:paraId="014AC47F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try to have his work hours reduced </w:t>
      </w:r>
    </w:p>
    <w:p w14:paraId="2C60F383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find out about getting an on-campus job </w:t>
      </w:r>
    </w:p>
    <w:p w14:paraId="1E6AA4F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compare various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job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offers that he has received </w:t>
      </w:r>
    </w:p>
    <w:p w14:paraId="7C4825F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76E5185B" w14:textId="77777777" w:rsidR="003E3F62" w:rsidRPr="00101A41" w:rsidRDefault="003E3F62" w:rsidP="009C1404">
      <w:pPr>
        <w:spacing w:after="41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2. Why does the university employee seem surprised at the student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request for on-campus jobs? </w:t>
      </w:r>
    </w:p>
    <w:p w14:paraId="4DE45651" w14:textId="77777777" w:rsidR="003E3F62" w:rsidRPr="00101A41" w:rsidRDefault="003E3F62" w:rsidP="009C1404">
      <w:pPr>
        <w:spacing w:after="41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Because she knows he is interested in off-campus jobs </w:t>
      </w:r>
    </w:p>
    <w:p w14:paraId="4BD0339F" w14:textId="77777777" w:rsidR="003E3F62" w:rsidRPr="00101A41" w:rsidRDefault="003E3F62" w:rsidP="009C1404">
      <w:pPr>
        <w:spacing w:after="41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Because she expected him to apply earlier in the semester </w:t>
      </w:r>
    </w:p>
    <w:p w14:paraId="0D593E92" w14:textId="77777777" w:rsidR="003E3F62" w:rsidRPr="00101A41" w:rsidRDefault="003E3F62" w:rsidP="009C1404">
      <w:pPr>
        <w:spacing w:after="41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Because she knows he recently quit an on-campus job </w:t>
      </w:r>
    </w:p>
    <w:p w14:paraId="33C2186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Because she thought he already had an on-campus job </w:t>
      </w:r>
    </w:p>
    <w:p w14:paraId="382F8F3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3973D94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What does the student imply about the job he had at the library last year? </w:t>
      </w:r>
    </w:p>
    <w:p w14:paraId="2C221A81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It did not require as much training as jobs in restaurants. </w:t>
      </w:r>
    </w:p>
    <w:p w14:paraId="335F8222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It did not pay as well as jobs in restaurants. </w:t>
      </w:r>
    </w:p>
    <w:p w14:paraId="72101FD3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It offered a flexible work schedule for students. </w:t>
      </w:r>
    </w:p>
    <w:p w14:paraId="6FA1DAC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It convinced him to become a librarian in the future. </w:t>
      </w:r>
    </w:p>
    <w:p w14:paraId="2F542C7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4B3A8F0C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Why does the student mention his friend Suzanne? </w:t>
      </w:r>
    </w:p>
    <w:p w14:paraId="208E9395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compare his restaurant job with her job at the photograph lab </w:t>
      </w:r>
    </w:p>
    <w:p w14:paraId="18C074E7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suggest that he wants to work with her </w:t>
      </w:r>
    </w:p>
    <w:p w14:paraId="2A51771E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explain why students do not want to have janitorial jobs </w:t>
      </w:r>
    </w:p>
    <w:p w14:paraId="1253926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D. To explain why he thinks there is a job opening </w:t>
      </w:r>
    </w:p>
    <w:p w14:paraId="2B23CDA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795A33D" w14:textId="77777777" w:rsidR="003E3F62" w:rsidRPr="00101A41" w:rsidRDefault="003E3F62" w:rsidP="009C1404">
      <w:pPr>
        <w:spacing w:after="9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5. What can be inferred about the woman when she says this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: ?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62A422A4" w14:textId="77777777" w:rsidR="003E3F62" w:rsidRPr="00101A41" w:rsidRDefault="003E3F62" w:rsidP="009C1404">
      <w:pPr>
        <w:spacing w:after="9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She believes that there is no way to confirm that information. </w:t>
      </w:r>
    </w:p>
    <w:p w14:paraId="4DD1D25B" w14:textId="77777777" w:rsidR="003E3F62" w:rsidRPr="00101A41" w:rsidRDefault="003E3F62" w:rsidP="009C1404">
      <w:pPr>
        <w:spacing w:after="9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She is concerned about information security. </w:t>
      </w:r>
    </w:p>
    <w:p w14:paraId="057FD2AA" w14:textId="77777777" w:rsidR="003E3F62" w:rsidRPr="00101A41" w:rsidRDefault="003E3F62" w:rsidP="009C1404">
      <w:pPr>
        <w:spacing w:after="9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She doubts the accuracy of the information. </w:t>
      </w:r>
    </w:p>
    <w:p w14:paraId="13C182E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She does not find the information helpful. </w:t>
      </w:r>
    </w:p>
    <w:p w14:paraId="01C8764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61C8B3FA" w14:textId="77777777" w:rsidR="00AA4E22" w:rsidRPr="00101A41" w:rsidRDefault="003E3F62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sz w:val="22"/>
          <w:szCs w:val="22"/>
        </w:rPr>
        <w:t xml:space="preserve">Conversation2 </w:t>
      </w:r>
    </w:p>
    <w:p w14:paraId="47C31F3E" w14:textId="6BAD6D63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What are the speakers mainly discussing? </w:t>
      </w:r>
    </w:p>
    <w:p w14:paraId="23927766" w14:textId="77777777" w:rsidR="003E3F62" w:rsidRPr="00101A41" w:rsidRDefault="003E3F62" w:rsidP="009C1404">
      <w:pPr>
        <w:spacing w:after="41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Whether the student should specialize in English drama or in Polish literature </w:t>
      </w:r>
    </w:p>
    <w:p w14:paraId="44FB50C8" w14:textId="77777777" w:rsidR="003E3F62" w:rsidRPr="00101A41" w:rsidRDefault="003E3F62" w:rsidP="009C1404">
      <w:pPr>
        <w:spacing w:after="41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Whether the student should take an advanced course in Polish drama </w:t>
      </w:r>
    </w:p>
    <w:p w14:paraId="7856E27E" w14:textId="77777777" w:rsidR="003E3F62" w:rsidRPr="00101A41" w:rsidRDefault="003E3F62" w:rsidP="009C1404">
      <w:pPr>
        <w:spacing w:after="41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Whether the student can learn about Polish history by taking courses in Polish literature </w:t>
      </w:r>
    </w:p>
    <w:p w14:paraId="383BF3C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How the student can improve his Polish language skills </w:t>
      </w:r>
    </w:p>
    <w:p w14:paraId="6F0525B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33859FD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According to the professor, what will students do in her class? Click on 2 answers. </w:t>
      </w:r>
    </w:p>
    <w:p w14:paraId="28512550" w14:textId="77777777" w:rsidR="003E3F62" w:rsidRPr="00101A41" w:rsidRDefault="003E3F62" w:rsidP="009C1404">
      <w:pPr>
        <w:spacing w:after="41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Perform scenes from Polish plays </w:t>
      </w:r>
    </w:p>
    <w:p w14:paraId="4C1148BA" w14:textId="77777777" w:rsidR="003E3F62" w:rsidRPr="00101A41" w:rsidRDefault="003E3F62" w:rsidP="009C1404">
      <w:pPr>
        <w:spacing w:after="41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Translate Polish texts into English </w:t>
      </w:r>
    </w:p>
    <w:p w14:paraId="4E1FD92B" w14:textId="77777777" w:rsidR="003E3F62" w:rsidRPr="00101A41" w:rsidRDefault="003E3F62" w:rsidP="009C1404">
      <w:pPr>
        <w:spacing w:after="41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Use the Polish language in class discussions </w:t>
      </w:r>
    </w:p>
    <w:p w14:paraId="36DB190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Watch recorded performances of Polish plays </w:t>
      </w:r>
    </w:p>
    <w:p w14:paraId="0E5C8D5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0FA7345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3. Why is the student interested in the professor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class? Click on 2 answers. </w:t>
      </w:r>
    </w:p>
    <w:p w14:paraId="1C9009D5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He wants to learn about his family background. </w:t>
      </w:r>
    </w:p>
    <w:p w14:paraId="5CD5FF80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He already has the language skills needed for the class. </w:t>
      </w:r>
    </w:p>
    <w:p w14:paraId="18B7CA83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 professor has a reputation as an expert on Poland. </w:t>
      </w:r>
    </w:p>
    <w:p w14:paraId="5DE0C47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D. The course is related to the student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intended course of study. </w:t>
      </w:r>
    </w:p>
    <w:p w14:paraId="12DE61B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7856E0A6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What does the professor think the student should do? </w:t>
      </w:r>
    </w:p>
    <w:p w14:paraId="37F52B3A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A. Take a Polish language course,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then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take a Polish drama class </w:t>
      </w:r>
    </w:p>
    <w:p w14:paraId="538831B3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Take a Polish language course,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then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take a survey of Polish literature </w:t>
      </w:r>
    </w:p>
    <w:p w14:paraId="2AE793DE" w14:textId="77777777" w:rsidR="003E3F62" w:rsidRPr="00101A41" w:rsidRDefault="003E3F62" w:rsidP="009C1404">
      <w:pPr>
        <w:spacing w:after="4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Take a Polish drama course and a literature course at the same time </w:t>
      </w:r>
    </w:p>
    <w:p w14:paraId="11207E7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Take a survey course in Polish literature before taking a Polish drama course </w:t>
      </w:r>
    </w:p>
    <w:p w14:paraId="269FAA3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5652C34C" w14:textId="77777777" w:rsidR="003E3F62" w:rsidRPr="00101A41" w:rsidRDefault="003E3F62" w:rsidP="009C1404">
      <w:pPr>
        <w:spacing w:after="9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5. What does the professor imply when she says this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: ?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401B0BFB" w14:textId="77777777" w:rsidR="003E3F62" w:rsidRPr="00101A41" w:rsidRDefault="003E3F62" w:rsidP="009C1404">
      <w:pPr>
        <w:spacing w:after="9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Many of her students find it easier to read Polish than to speak it. </w:t>
      </w:r>
    </w:p>
    <w:p w14:paraId="68A78010" w14:textId="77777777" w:rsidR="003E3F62" w:rsidRPr="00101A41" w:rsidRDefault="003E3F62" w:rsidP="009C1404">
      <w:pPr>
        <w:spacing w:after="9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 student will probably enjoy the plays her class will read. </w:t>
      </w:r>
    </w:p>
    <w:p w14:paraId="7CE8C485" w14:textId="77777777" w:rsidR="003E3F62" w:rsidRPr="00101A41" w:rsidRDefault="003E3F62" w:rsidP="009C1404">
      <w:pPr>
        <w:spacing w:after="9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She is concerned that the student may not be able to read Polish. </w:t>
      </w:r>
    </w:p>
    <w:p w14:paraId="08C812F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 student will quickly gain confidence in his ability to read Polish. </w:t>
      </w:r>
    </w:p>
    <w:p w14:paraId="7E8B34F6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3D7BAEEA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4CF2101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7D5F137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Lecture1 (Art History) </w:t>
      </w:r>
    </w:p>
    <w:p w14:paraId="437AE4BF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1. What aspect of Georgia O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Keeffe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work do the speakers mainly discuss? </w:t>
      </w:r>
    </w:p>
    <w:p w14:paraId="5CA63A7E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 kinds of objects that she selected for her paintings </w:t>
      </w:r>
    </w:p>
    <w:p w14:paraId="701EDC12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 influence of her painting style on photography </w:t>
      </w:r>
    </w:p>
    <w:p w14:paraId="6AED98BF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 major abstract elements in her photographs </w:t>
      </w:r>
    </w:p>
    <w:p w14:paraId="3809BB1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 techniques that contributed to her distinctive style </w:t>
      </w:r>
    </w:p>
    <w:p w14:paraId="685C3EB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35DFFED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2. According to the professor, what characteristics of Large Dark Red Leaves on White indicate that it could not be a photograph? Click on 2 answers</w:t>
      </w:r>
    </w:p>
    <w:p w14:paraId="6D40C66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6907B1F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6742F6B8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It depicts leaves in a setting that appears to be abstract. </w:t>
      </w:r>
    </w:p>
    <w:p w14:paraId="0EFFCE35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It is larger than most photographs of the time. </w:t>
      </w:r>
    </w:p>
    <w:p w14:paraId="0696872C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It shows less realistic detail than a photograph does. </w:t>
      </w:r>
    </w:p>
    <w:p w14:paraId="57CC542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It included colors that could not have been reproduced in a photograph. </w:t>
      </w:r>
    </w:p>
    <w:p w14:paraId="54C4A28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69CBAE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According to the professor, what principles did Arthur Wesley Dow emphasize in his art classes? Click on 2 answers. </w:t>
      </w:r>
    </w:p>
    <w:p w14:paraId="15BB659F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Focusing on simple forms </w:t>
      </w:r>
    </w:p>
    <w:p w14:paraId="51364A98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Using color to reveal the essence of an object </w:t>
      </w:r>
    </w:p>
    <w:p w14:paraId="2AD88E26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Separating a form from its natural surroundings </w:t>
      </w:r>
    </w:p>
    <w:p w14:paraId="50D214F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Exaggerating the size of a form </w:t>
      </w:r>
    </w:p>
    <w:p w14:paraId="267BBE7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7446E0E6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4. In his discussion of O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Keeffe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style, why does the professor describe Large Dark Red Leaves on White? </w:t>
      </w:r>
    </w:p>
    <w:p w14:paraId="5E2ED98E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give an example of a painting that was copied from a photograph </w:t>
      </w:r>
    </w:p>
    <w:p w14:paraId="465CFC1F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give an example of an abstract interpretation of real objects </w:t>
      </w:r>
    </w:p>
    <w:p w14:paraId="7840FB70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C. To point out that some of O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Keeffe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subjects were represented in their natural setting </w:t>
      </w:r>
    </w:p>
    <w:p w14:paraId="6FFAF12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D. To point out the similarities between O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Keeffe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works and works of other artists </w:t>
      </w:r>
    </w:p>
    <w:p w14:paraId="0902033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2D4228AD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5. According to the professor, what effect did O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Keeffe expect her paintings to have on viewers? </w:t>
      </w:r>
    </w:p>
    <w:p w14:paraId="5E1F4A90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A. The paintings would create the same personal associations as they did for O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Keeffe. </w:t>
      </w:r>
    </w:p>
    <w:p w14:paraId="717C6EB8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 paintings would make people see ordinary things in a new way. </w:t>
      </w:r>
    </w:p>
    <w:p w14:paraId="4DB08513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 paintings would mistakenly be seen as photographs. </w:t>
      </w:r>
    </w:p>
    <w:p w14:paraId="07EE0A0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 paintings would inspire an appreciation for nature. </w:t>
      </w:r>
    </w:p>
    <w:p w14:paraId="5203D6D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785581D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6. Why does the professor say this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: ?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03640F59" w14:textId="77777777" w:rsidR="003E3F62" w:rsidRPr="00101A41" w:rsidRDefault="003E3F62" w:rsidP="009C1404">
      <w:pPr>
        <w:spacing w:after="2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A. To emphasize a point that he made earlier about O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Keeffe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works </w:t>
      </w:r>
    </w:p>
    <w:p w14:paraId="30AD79D0" w14:textId="77777777" w:rsidR="003E3F62" w:rsidRPr="00101A41" w:rsidRDefault="003E3F62" w:rsidP="009C1404">
      <w:pPr>
        <w:spacing w:after="2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emphasize that the student should have observed the painting more closely </w:t>
      </w:r>
    </w:p>
    <w:p w14:paraId="0A26E80C" w14:textId="77777777" w:rsidR="003E3F62" w:rsidRPr="00101A41" w:rsidRDefault="003E3F62" w:rsidP="009C1404">
      <w:pPr>
        <w:spacing w:after="2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C. To indicate that the student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s conclusion about O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Keeffe was not foolish </w:t>
      </w:r>
    </w:p>
    <w:p w14:paraId="11A0D2C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D. To indicate that he had not understood the student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point about the painting </w:t>
      </w:r>
    </w:p>
    <w:p w14:paraId="61C2DB8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0B6CD5F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Lecture2 (Earth Science) </w:t>
      </w:r>
    </w:p>
    <w:p w14:paraId="69581062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1. What is the lecture mainly about? </w:t>
      </w:r>
    </w:p>
    <w:p w14:paraId="72796248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Ways to determine the ages of volcanic islands </w:t>
      </w:r>
    </w:p>
    <w:p w14:paraId="35BC4677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Criteria for classifying various types of volcanoes </w:t>
      </w:r>
    </w:p>
    <w:p w14:paraId="12E802B3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Explanations for why volcanoes occur in some locations </w:t>
      </w:r>
    </w:p>
    <w:p w14:paraId="69BC3AB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Methods for measuring magma produced by volcanoes </w:t>
      </w:r>
    </w:p>
    <w:p w14:paraId="7526107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50539594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According to the professor, why was the hot spot theory originally proposed? </w:t>
      </w:r>
    </w:p>
    <w:p w14:paraId="319E2682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explain prolonged volcanic activity far from plate boundaries </w:t>
      </w:r>
    </w:p>
    <w:p w14:paraId="1B38179B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explain why volcanoes form both on land and in the ocean </w:t>
      </w:r>
    </w:p>
    <w:p w14:paraId="51EE48A2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explain variations in the amounts of magma produced by volcanoes </w:t>
      </w:r>
    </w:p>
    <w:p w14:paraId="3D6558F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explain why volcanoes may become inactive after millions of years </w:t>
      </w:r>
    </w:p>
    <w:p w14:paraId="741243E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7BC40F1E" w14:textId="77777777" w:rsidR="003E3F62" w:rsidRPr="00101A41" w:rsidRDefault="003E3F62" w:rsidP="009C1404">
      <w:pPr>
        <w:spacing w:after="2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Why does the professor describe moving a sheet of heavy paper over a candle? </w:t>
      </w:r>
    </w:p>
    <w:p w14:paraId="2B84EB35" w14:textId="77777777" w:rsidR="003E3F62" w:rsidRPr="00101A41" w:rsidRDefault="003E3F62" w:rsidP="009C1404">
      <w:pPr>
        <w:spacing w:after="2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clarify that plumes do not produce great amounts of heat </w:t>
      </w:r>
    </w:p>
    <w:p w14:paraId="25402D18" w14:textId="77777777" w:rsidR="003E3F62" w:rsidRPr="00101A41" w:rsidRDefault="003E3F62" w:rsidP="009C1404">
      <w:pPr>
        <w:spacing w:after="2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describe an experiment he would like the students to conduct </w:t>
      </w:r>
    </w:p>
    <w:p w14:paraId="2A0EA738" w14:textId="77777777" w:rsidR="003E3F62" w:rsidRPr="00101A41" w:rsidRDefault="003E3F62" w:rsidP="009C1404">
      <w:pPr>
        <w:spacing w:after="2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illustrate one hypothesis for the way some volcanic anomalies are formed </w:t>
      </w:r>
    </w:p>
    <w:p w14:paraId="0F31DD5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D. To emphasize the thinness of some of Earth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tectonic plates </w:t>
      </w:r>
    </w:p>
    <w:p w14:paraId="0705562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72C7FB0C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Why does the professor discuss how high one of the Hawaiian Islands rises above the ocean floor? </w:t>
      </w:r>
    </w:p>
    <w:p w14:paraId="7CF7017A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provide evidence supporting the plume hypothesis </w:t>
      </w:r>
    </w:p>
    <w:p w14:paraId="2B00AAEB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compare the Hawaiian Island to other volcanic islands in the Pacific Ocean </w:t>
      </w:r>
    </w:p>
    <w:p w14:paraId="53A9CE1D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point out a common difference between volcanic mountains and other types of mountains </w:t>
      </w:r>
    </w:p>
    <w:p w14:paraId="3455191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emphasize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that hotspot volcanoes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can produce large amounts of magma </w:t>
      </w:r>
    </w:p>
    <w:p w14:paraId="3FB01FB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62BD3DDD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According to the crack hypothesis, what causes a hot spot? </w:t>
      </w:r>
    </w:p>
    <w:p w14:paraId="10FB42B2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Hot magma rises from deep in Earth to melt a piece of the crust. </w:t>
      </w:r>
    </w:p>
    <w:p w14:paraId="123A605D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Hot magma flows out through a break in the side of an active volcano. </w:t>
      </w:r>
    </w:p>
    <w:p w14:paraId="648F7E04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C. Hot magma flows up through spaces created between tectonic plates as they move. </w:t>
      </w:r>
    </w:p>
    <w:p w14:paraId="6FE23C1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Hot magma flows up at a point where a tectonic plate has been stretched thin. </w:t>
      </w:r>
    </w:p>
    <w:p w14:paraId="55271F2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58E235CA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6. What is the professor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s opinion of the two main hypotheses he presents? </w:t>
      </w:r>
    </w:p>
    <w:p w14:paraId="7936696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Neither hypothesis can explain the formation of the Hawaiian Islands. </w:t>
      </w:r>
    </w:p>
    <w:p w14:paraId="3777CC7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09EC0F42" w14:textId="77777777" w:rsidR="003E3F62" w:rsidRPr="00101A41" w:rsidRDefault="003E3F62" w:rsidP="009C1404">
      <w:pPr>
        <w:spacing w:after="2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Each hypothesis accounts for some, but not all volcanic anomalies. </w:t>
      </w:r>
    </w:p>
    <w:p w14:paraId="40120D86" w14:textId="77777777" w:rsidR="003E3F62" w:rsidRPr="00101A41" w:rsidRDefault="003E3F62" w:rsidP="009C1404">
      <w:pPr>
        <w:spacing w:after="2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Each hypothesis explains the formation of more volcanoes than plate tectonics does. </w:t>
      </w:r>
    </w:p>
    <w:p w14:paraId="0F9DB08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 studies supporting the crack hypothesis are more convincing than those supporting the plume hypothesis. </w:t>
      </w:r>
    </w:p>
    <w:p w14:paraId="2F895B7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4386E82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Lecture3 (Biology) </w:t>
      </w:r>
    </w:p>
    <w:p w14:paraId="29860188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What is the professor mainly discussing? </w:t>
      </w:r>
    </w:p>
    <w:p w14:paraId="14F58990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Different ways that scientists use the term 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“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symbiosis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”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2AAB13E8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A specific kind of symbiotic relationship between organisms </w:t>
      </w:r>
    </w:p>
    <w:p w14:paraId="002786C6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A butterfly species that competes with another insect species </w:t>
      </w:r>
    </w:p>
    <w:p w14:paraId="076A051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Reasons why symbiosis is considered a subtyle of mutualism </w:t>
      </w:r>
    </w:p>
    <w:p w14:paraId="09520ED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2C0F000B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What does the professor imply about the term 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“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symbiosis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”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? </w:t>
      </w:r>
    </w:p>
    <w:p w14:paraId="5681834F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It is often used with too narrow a meaning. </w:t>
      </w:r>
    </w:p>
    <w:p w14:paraId="4197546D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B. It is used incorrectly in the students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textbook. </w:t>
      </w:r>
    </w:p>
    <w:p w14:paraId="658EB48F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 original definition is difficult to understand. </w:t>
      </w:r>
    </w:p>
    <w:p w14:paraId="2EB1BF6C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It is applied only to organisms of the same species. </w:t>
      </w:r>
    </w:p>
    <w:p w14:paraId="7409542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24EEEFD5" w14:textId="77777777" w:rsidR="003E3F62" w:rsidRPr="00101A41" w:rsidRDefault="003E3F62" w:rsidP="009C1404">
      <w:pPr>
        <w:spacing w:after="25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How do the butterflies mentioned by the professor facilitate the relationship between caterpillars and ants of a certain species? </w:t>
      </w:r>
    </w:p>
    <w:p w14:paraId="7D737BBE" w14:textId="77777777" w:rsidR="003E3F62" w:rsidRPr="00101A41" w:rsidRDefault="003E3F62" w:rsidP="009C1404">
      <w:pPr>
        <w:spacing w:after="25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 butterflies have a sweet smell that attracts the ants. </w:t>
      </w:r>
    </w:p>
    <w:p w14:paraId="525F1F29" w14:textId="77777777" w:rsidR="003E3F62" w:rsidRPr="00101A41" w:rsidRDefault="003E3F62" w:rsidP="009C1404">
      <w:pPr>
        <w:spacing w:after="25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 butterflies lay their eggs under rocks where the ants lay their eggs. </w:t>
      </w:r>
    </w:p>
    <w:p w14:paraId="263B3A8B" w14:textId="77777777" w:rsidR="003E3F62" w:rsidRPr="00101A41" w:rsidRDefault="003E3F62" w:rsidP="009C1404">
      <w:pPr>
        <w:spacing w:after="25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 butterflies lay their eggs on plants where the ants are present. </w:t>
      </w:r>
    </w:p>
    <w:p w14:paraId="4941A76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D. The butterflies identify a food source for both ants and caterpillars. </w:t>
      </w:r>
    </w:p>
    <w:p w14:paraId="76BF3FF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220650CF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In the example the professor mentions, how do the ants benefit from their interaction with the caterpillars? </w:t>
      </w:r>
    </w:p>
    <w:p w14:paraId="6756D9C2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A. The caterpillars protect the ants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’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eggs from predators. </w:t>
      </w:r>
    </w:p>
    <w:p w14:paraId="09ECC909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 caterpillars help the ants find a particular plant. </w:t>
      </w:r>
    </w:p>
    <w:p w14:paraId="5BE924C7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 caterpillars produce a liquid to prevent ants from getting infections. </w:t>
      </w:r>
    </w:p>
    <w:p w14:paraId="1A34BD3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 caterpillars produce a liquid from a species gland to feed the ants. </w:t>
      </w:r>
    </w:p>
    <w:p w14:paraId="744B8F10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1BC5FD6" w14:textId="77777777" w:rsidR="003E3F62" w:rsidRPr="00101A41" w:rsidRDefault="003E3F62" w:rsidP="009C1404">
      <w:pPr>
        <w:spacing w:after="25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What aspect of mutualism does the professor illustrate with the example of the caterpillars and the ants? </w:t>
      </w:r>
    </w:p>
    <w:p w14:paraId="02B55483" w14:textId="77777777" w:rsidR="003E3F62" w:rsidRPr="00101A41" w:rsidRDefault="003E3F62" w:rsidP="009C1404">
      <w:pPr>
        <w:spacing w:after="25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Both organisms need the relationship for survival. </w:t>
      </w:r>
    </w:p>
    <w:p w14:paraId="0177C8CF" w14:textId="77777777" w:rsidR="003E3F62" w:rsidRPr="00101A41" w:rsidRDefault="003E3F62" w:rsidP="009C1404">
      <w:pPr>
        <w:spacing w:after="25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It is not necessary for both organisms to benefit equally from the relationship. </w:t>
      </w:r>
    </w:p>
    <w:p w14:paraId="6B5F6EE9" w14:textId="77777777" w:rsidR="003E3F62" w:rsidRPr="00101A41" w:rsidRDefault="003E3F62" w:rsidP="009C1404">
      <w:pPr>
        <w:spacing w:after="25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There is more benefit for the organism that is less dependent on the relationship. </w:t>
      </w:r>
    </w:p>
    <w:p w14:paraId="472EDCF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 relationship does not need to be beneficial to both organisms. </w:t>
      </w:r>
    </w:p>
    <w:p w14:paraId="6BDF03C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65A00D21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6. What can be inferred about the student when she says this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: ?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48249B4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She needs more time to think about the answer. </w:t>
      </w:r>
    </w:p>
    <w:p w14:paraId="3F66E3E4" w14:textId="77777777" w:rsidR="003E3F62" w:rsidRPr="00101A41" w:rsidRDefault="003E3F62" w:rsidP="009C1404">
      <w:pPr>
        <w:spacing w:after="2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She is almost certain that caterpillars produce honey. </w:t>
      </w:r>
    </w:p>
    <w:p w14:paraId="69417286" w14:textId="77777777" w:rsidR="003E3F62" w:rsidRPr="00101A41" w:rsidRDefault="003E3F62" w:rsidP="009C1404">
      <w:pPr>
        <w:spacing w:after="2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She thinks her statement may be misunderstood. </w:t>
      </w:r>
    </w:p>
    <w:p w14:paraId="0ED3709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She doubts that her statement is correct. </w:t>
      </w:r>
    </w:p>
    <w:p w14:paraId="60926E79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6CA5053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1C56F4A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Lecture4 (American History) </w:t>
      </w:r>
    </w:p>
    <w:p w14:paraId="5E4B23CD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1. What is the lecture mainly about? </w:t>
      </w:r>
    </w:p>
    <w:p w14:paraId="03A958FA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Ways 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that new managerial techniques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hastened the industrialization of American society in the nineteenth century </w:t>
      </w:r>
    </w:p>
    <w:p w14:paraId="12C718B5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Ways that the United States government tried to regulate business practices in the nineteenth century </w:t>
      </w:r>
    </w:p>
    <w:p w14:paraId="7B0B9FD5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C. Reasons that business leaders gained political power in the late nineteenth-century United States </w:t>
      </w:r>
    </w:p>
    <w:p w14:paraId="07FFA48B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A comparison of the management styles of Andrew Carnegie and John D. Rockefeller </w:t>
      </w:r>
    </w:p>
    <w:p w14:paraId="75582D3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52CB1362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2. Why does the professor discuss vertical integration? </w:t>
      </w:r>
    </w:p>
    <w:p w14:paraId="53B37B3B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explain how Andrew Carnegie gained control of the steel industry </w:t>
      </w:r>
    </w:p>
    <w:p w14:paraId="278B5E1A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describe the most typical organization for businesses in the nineteenth century </w:t>
      </w:r>
    </w:p>
    <w:p w14:paraId="28A5D2DB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explain how John D. Rockefeller organized the oil industry </w:t>
      </w:r>
    </w:p>
    <w:p w14:paraId="7C96D301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To explain the origins of the business trust </w:t>
      </w:r>
    </w:p>
    <w:p w14:paraId="4129B716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7861AC38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3. In what two ways did business leaders make a positive contribution to the United States in the nineteenth century? Click on 2 answers. </w:t>
      </w:r>
    </w:p>
    <w:p w14:paraId="5618C96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0FF2F4A5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They invested in new production technologies. </w:t>
      </w:r>
    </w:p>
    <w:p w14:paraId="76A02652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They raised wage levels. </w:t>
      </w:r>
    </w:p>
    <w:p w14:paraId="78EB0375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They improved safety conditions. </w:t>
      </w:r>
    </w:p>
    <w:p w14:paraId="6AF0A074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They supported charitable causes. </w:t>
      </w:r>
    </w:p>
    <w:p w14:paraId="2C487335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727895D6" w14:textId="77777777" w:rsidR="003E3F62" w:rsidRPr="00101A41" w:rsidRDefault="003E3F62" w:rsidP="009C1404">
      <w:pPr>
        <w:spacing w:after="2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4. According to the professor, what is the main reason that some businesses were able to become powerful during the nineteenth century? </w:t>
      </w:r>
    </w:p>
    <w:p w14:paraId="17192DED" w14:textId="77777777" w:rsidR="003E3F62" w:rsidRPr="00101A41" w:rsidRDefault="003E3F62" w:rsidP="009C1404">
      <w:pPr>
        <w:spacing w:after="2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The government assisted businesses when they had financial difficulties. </w:t>
      </w:r>
    </w:p>
    <w:p w14:paraId="3C03A840" w14:textId="77777777" w:rsidR="003E3F62" w:rsidRPr="00101A41" w:rsidRDefault="003E3F62" w:rsidP="009C1404">
      <w:pPr>
        <w:spacing w:after="2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Taxation was based upon the profitability of a business. </w:t>
      </w:r>
    </w:p>
    <w:p w14:paraId="735A8034" w14:textId="77777777" w:rsidR="003E3F62" w:rsidRPr="00101A41" w:rsidRDefault="003E3F62" w:rsidP="009C1404">
      <w:pPr>
        <w:spacing w:after="23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The government did not impose many regulations on businesses. </w:t>
      </w:r>
    </w:p>
    <w:p w14:paraId="71F54CBD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Some government officials once held influential positions in large businesses. </w:t>
      </w:r>
    </w:p>
    <w:p w14:paraId="6A8DE69E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60D53442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5. Why did the government pass new laws aimed at businesses? </w:t>
      </w:r>
    </w:p>
    <w:p w14:paraId="6E42A14A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To correct mistakes made by the judicial system </w:t>
      </w:r>
    </w:p>
    <w:p w14:paraId="0D328182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To respond to complaints from the public </w:t>
      </w:r>
    </w:p>
    <w:p w14:paraId="659F01CF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To increase employment rates </w:t>
      </w:r>
    </w:p>
    <w:p w14:paraId="20155B23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lastRenderedPageBreak/>
        <w:t xml:space="preserve">D. To increase tax revenue from large industries </w:t>
      </w:r>
    </w:p>
    <w:p w14:paraId="6E5607A2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756FBB59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6. What does the professor imply about the term 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“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trust</w:t>
      </w:r>
      <w:r w:rsidRPr="00101A41">
        <w:rPr>
          <w:rFonts w:ascii="Times New Roman" w:eastAsiaTheme="majorEastAsia" w:hAnsi="Times New Roman"/>
          <w:color w:val="000000"/>
          <w:sz w:val="22"/>
          <w:szCs w:val="22"/>
        </w:rPr>
        <w:t>”</w:t>
      </w: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when she says this</w:t>
      </w:r>
      <w:proofErr w:type="gramStart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>: ?</w:t>
      </w:r>
      <w:proofErr w:type="gramEnd"/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 </w:t>
      </w:r>
    </w:p>
    <w:p w14:paraId="5A733BF1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A. She should not have mentioned the term. </w:t>
      </w:r>
    </w:p>
    <w:p w14:paraId="11CF7B13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B. It is unnecessary to explain the details of the term. </w:t>
      </w:r>
    </w:p>
    <w:p w14:paraId="5FB1384E" w14:textId="77777777" w:rsidR="003E3F62" w:rsidRPr="00101A41" w:rsidRDefault="003E3F62" w:rsidP="009C1404">
      <w:pPr>
        <w:spacing w:after="22"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C. She wants the students to explain the term to her later. </w:t>
      </w:r>
    </w:p>
    <w:p w14:paraId="2CC9EF37" w14:textId="77777777" w:rsidR="003E3F62" w:rsidRPr="00101A41" w:rsidRDefault="003E3F62" w:rsidP="009C1404">
      <w:pPr>
        <w:spacing w:line="360" w:lineRule="auto"/>
        <w:jc w:val="left"/>
        <w:rPr>
          <w:rFonts w:ascii="Times New Roman" w:eastAsiaTheme="majorEastAsia" w:hAnsi="Times New Roman"/>
          <w:color w:val="000000"/>
          <w:sz w:val="22"/>
          <w:szCs w:val="22"/>
        </w:rPr>
      </w:pPr>
      <w:r w:rsidRPr="00101A41">
        <w:rPr>
          <w:rFonts w:ascii="Times New Roman" w:eastAsiaTheme="majorEastAsia" w:hAnsi="Times New Roman" w:hint="eastAsia"/>
          <w:color w:val="000000"/>
          <w:sz w:val="22"/>
          <w:szCs w:val="22"/>
        </w:rPr>
        <w:t xml:space="preserve">D. She wants to discuss a different term. </w:t>
      </w:r>
    </w:p>
    <w:p w14:paraId="59EAD384" w14:textId="77777777" w:rsidR="003E3F62" w:rsidRPr="00101A41" w:rsidRDefault="003E3F62" w:rsidP="009C1404">
      <w:pPr>
        <w:spacing w:line="360" w:lineRule="auto"/>
        <w:rPr>
          <w:rFonts w:ascii="Times New Roman" w:eastAsiaTheme="majorEastAsia" w:hAnsi="Times New Roman"/>
          <w:color w:val="000000"/>
          <w:sz w:val="22"/>
          <w:szCs w:val="22"/>
        </w:rPr>
      </w:pPr>
    </w:p>
    <w:p w14:paraId="1E8C69F6" w14:textId="77777777" w:rsidR="003E3F62" w:rsidRPr="00101A41" w:rsidRDefault="003E3F62" w:rsidP="009C1404">
      <w:pPr>
        <w:spacing w:line="360" w:lineRule="auto"/>
        <w:ind w:firstLine="195"/>
        <w:rPr>
          <w:rFonts w:ascii="Times New Roman" w:eastAsiaTheme="majorEastAsia" w:hAnsi="Times New Roman"/>
          <w:sz w:val="22"/>
          <w:szCs w:val="22"/>
        </w:rPr>
      </w:pPr>
    </w:p>
    <w:p w14:paraId="4FEF7C84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3188A540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62386529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288DB8BA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5FF48173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4216F65D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05F6229C" w14:textId="77777777" w:rsidR="002C5B35" w:rsidRPr="00101A41" w:rsidRDefault="002C5B35" w:rsidP="009C1404">
      <w:pPr>
        <w:spacing w:line="360" w:lineRule="auto"/>
        <w:rPr>
          <w:rFonts w:ascii="Times New Roman" w:eastAsiaTheme="majorEastAsia" w:hAnsi="Times New Roman"/>
          <w:sz w:val="22"/>
          <w:szCs w:val="22"/>
        </w:rPr>
      </w:pPr>
    </w:p>
    <w:p w14:paraId="196C2BAD" w14:textId="77777777" w:rsidR="002C5B35" w:rsidRPr="00101A41" w:rsidRDefault="002C5B35" w:rsidP="009C1404">
      <w:pPr>
        <w:spacing w:line="360" w:lineRule="auto"/>
        <w:jc w:val="center"/>
        <w:rPr>
          <w:rFonts w:ascii="Times New Roman" w:eastAsiaTheme="majorEastAsia" w:hAnsi="Times New Roman"/>
          <w:sz w:val="22"/>
          <w:szCs w:val="22"/>
        </w:rPr>
      </w:pPr>
    </w:p>
    <w:sectPr w:rsidR="002C5B35" w:rsidRPr="00101A41" w:rsidSect="00EF4DA1">
      <w:footerReference w:type="even" r:id="rId46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024252B" w14:textId="77777777" w:rsidR="00422AA4" w:rsidRDefault="00422AA4" w:rsidP="008C19FC">
      <w:r>
        <w:separator/>
      </w:r>
    </w:p>
  </w:endnote>
  <w:endnote w:type="continuationSeparator" w:id="0">
    <w:p w14:paraId="182AE78E" w14:textId="77777777" w:rsidR="00422AA4" w:rsidRDefault="00422AA4" w:rsidP="008C19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minari">
    <w:altName w:val="Arial"/>
    <w:charset w:val="00"/>
    <w:family w:val="auto"/>
    <w:pitch w:val="variable"/>
    <w:sig w:usb0="00000001" w:usb1="5000204A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493052" w14:textId="77777777" w:rsidR="00C96AF3" w:rsidRDefault="00C96AF3" w:rsidP="006E1491">
    <w:pPr>
      <w:pStyle w:val="a5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689DDDF5" w14:textId="77777777" w:rsidR="005714E6" w:rsidRDefault="005714E6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57A9229" w14:textId="77777777" w:rsidR="00422AA4" w:rsidRDefault="00422AA4" w:rsidP="008C19FC">
      <w:r>
        <w:separator/>
      </w:r>
    </w:p>
  </w:footnote>
  <w:footnote w:type="continuationSeparator" w:id="0">
    <w:p w14:paraId="0820D022" w14:textId="77777777" w:rsidR="00422AA4" w:rsidRDefault="00422AA4" w:rsidP="008C19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00000003"/>
    <w:multiLevelType w:val="singleLevel"/>
    <w:tmpl w:val="00000003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">
    <w:nsid w:val="00000004"/>
    <w:multiLevelType w:val="multilevel"/>
    <w:tmpl w:val="00000004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00000005"/>
    <w:multiLevelType w:val="singleLevel"/>
    <w:tmpl w:val="00000005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5">
    <w:nsid w:val="00000006"/>
    <w:multiLevelType w:val="multilevel"/>
    <w:tmpl w:val="00000006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0000007"/>
    <w:multiLevelType w:val="singleLevel"/>
    <w:tmpl w:val="00000007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7">
    <w:nsid w:val="00000008"/>
    <w:multiLevelType w:val="singleLevel"/>
    <w:tmpl w:val="00000008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8">
    <w:nsid w:val="00000009"/>
    <w:multiLevelType w:val="singleLevel"/>
    <w:tmpl w:val="00000009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9">
    <w:nsid w:val="0000000A"/>
    <w:multiLevelType w:val="multilevel"/>
    <w:tmpl w:val="0000000A"/>
    <w:lvl w:ilvl="0">
      <w:start w:val="1"/>
      <w:numFmt w:val="upperLetter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>
      <w:start w:val="8"/>
      <w:numFmt w:val="decimal"/>
      <w:lvlText w:val="%2."/>
      <w:lvlJc w:val="left"/>
      <w:pPr>
        <w:tabs>
          <w:tab w:val="num" w:pos="1230"/>
        </w:tabs>
        <w:ind w:left="1230" w:hanging="390"/>
      </w:pPr>
      <w:rPr>
        <w:rFonts w:hint="default"/>
      </w:rPr>
    </w:lvl>
    <w:lvl w:ilvl="2">
      <w:start w:val="8"/>
      <w:numFmt w:val="decimal"/>
      <w:lvlText w:val="%3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0">
    <w:nsid w:val="0000000B"/>
    <w:multiLevelType w:val="singleLevel"/>
    <w:tmpl w:val="0000000B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1">
    <w:nsid w:val="0000000C"/>
    <w:multiLevelType w:val="singleLevel"/>
    <w:tmpl w:val="0000000C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2">
    <w:nsid w:val="0000000D"/>
    <w:multiLevelType w:val="singleLevel"/>
    <w:tmpl w:val="0000000D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3">
    <w:nsid w:val="0000000E"/>
    <w:multiLevelType w:val="multilevel"/>
    <w:tmpl w:val="0000000E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4">
    <w:nsid w:val="0000000F"/>
    <w:multiLevelType w:val="multilevel"/>
    <w:tmpl w:val="0000000F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00000010"/>
    <w:multiLevelType w:val="singleLevel"/>
    <w:tmpl w:val="00000010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6">
    <w:nsid w:val="00000011"/>
    <w:multiLevelType w:val="multilevel"/>
    <w:tmpl w:val="00000011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00000012"/>
    <w:multiLevelType w:val="multilevel"/>
    <w:tmpl w:val="00000012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8">
    <w:nsid w:val="00000013"/>
    <w:multiLevelType w:val="singleLevel"/>
    <w:tmpl w:val="00000013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9">
    <w:nsid w:val="00000014"/>
    <w:multiLevelType w:val="singleLevel"/>
    <w:tmpl w:val="00000014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0">
    <w:nsid w:val="00000015"/>
    <w:multiLevelType w:val="multilevel"/>
    <w:tmpl w:val="00000015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>
    <w:nsid w:val="00000016"/>
    <w:multiLevelType w:val="singleLevel"/>
    <w:tmpl w:val="0000001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2">
    <w:nsid w:val="00000017"/>
    <w:multiLevelType w:val="multilevel"/>
    <w:tmpl w:val="00000017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>
    <w:nsid w:val="00000018"/>
    <w:multiLevelType w:val="singleLevel"/>
    <w:tmpl w:val="00000018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4">
    <w:nsid w:val="00000019"/>
    <w:multiLevelType w:val="singleLevel"/>
    <w:tmpl w:val="00000019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5">
    <w:nsid w:val="0000001A"/>
    <w:multiLevelType w:val="multilevel"/>
    <w:tmpl w:val="0000001A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0000001B"/>
    <w:multiLevelType w:val="multilevel"/>
    <w:tmpl w:val="0000001B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7">
    <w:nsid w:val="0000001C"/>
    <w:multiLevelType w:val="singleLevel"/>
    <w:tmpl w:val="0000001C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8">
    <w:nsid w:val="0000001D"/>
    <w:multiLevelType w:val="multilevel"/>
    <w:tmpl w:val="0000001D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>
    <w:nsid w:val="0000001E"/>
    <w:multiLevelType w:val="multilevel"/>
    <w:tmpl w:val="0000001E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0">
    <w:nsid w:val="0000001F"/>
    <w:multiLevelType w:val="multilevel"/>
    <w:tmpl w:val="0000001F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31">
    <w:nsid w:val="00000020"/>
    <w:multiLevelType w:val="multilevel"/>
    <w:tmpl w:val="00000020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2">
    <w:nsid w:val="00000021"/>
    <w:multiLevelType w:val="multilevel"/>
    <w:tmpl w:val="00000021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3">
    <w:nsid w:val="00000022"/>
    <w:multiLevelType w:val="multilevel"/>
    <w:tmpl w:val="00000022"/>
    <w:lvl w:ilvl="0">
      <w:start w:val="14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upperLetter"/>
      <w:lvlText w:val="%2."/>
      <w:lvlJc w:val="left"/>
      <w:pPr>
        <w:tabs>
          <w:tab w:val="num" w:pos="825"/>
        </w:tabs>
        <w:ind w:left="825" w:hanging="405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>
    <w:nsid w:val="00000023"/>
    <w:multiLevelType w:val="multilevel"/>
    <w:tmpl w:val="00000023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5">
    <w:nsid w:val="00000024"/>
    <w:multiLevelType w:val="multilevel"/>
    <w:tmpl w:val="00000024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6">
    <w:nsid w:val="00000025"/>
    <w:multiLevelType w:val="multilevel"/>
    <w:tmpl w:val="00000025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37">
    <w:nsid w:val="00000026"/>
    <w:multiLevelType w:val="singleLevel"/>
    <w:tmpl w:val="0000002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8">
    <w:nsid w:val="00000027"/>
    <w:multiLevelType w:val="multilevel"/>
    <w:tmpl w:val="00000027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00000028"/>
    <w:multiLevelType w:val="singleLevel"/>
    <w:tmpl w:val="00000028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0">
    <w:nsid w:val="00000029"/>
    <w:multiLevelType w:val="multilevel"/>
    <w:tmpl w:val="00000029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0000002A"/>
    <w:multiLevelType w:val="multilevel"/>
    <w:tmpl w:val="0000002A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2">
    <w:nsid w:val="0000002B"/>
    <w:multiLevelType w:val="multilevel"/>
    <w:tmpl w:val="0000002B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0000002C"/>
    <w:multiLevelType w:val="multilevel"/>
    <w:tmpl w:val="0000002C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44">
    <w:nsid w:val="0000002D"/>
    <w:multiLevelType w:val="multilevel"/>
    <w:tmpl w:val="0000002D"/>
    <w:lvl w:ilvl="0">
      <w:start w:val="1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0000002E"/>
    <w:multiLevelType w:val="multilevel"/>
    <w:tmpl w:val="0000002E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0000002F"/>
    <w:multiLevelType w:val="singleLevel"/>
    <w:tmpl w:val="0000002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7">
    <w:nsid w:val="00000030"/>
    <w:multiLevelType w:val="singleLevel"/>
    <w:tmpl w:val="00000030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8">
    <w:nsid w:val="00000031"/>
    <w:multiLevelType w:val="multilevel"/>
    <w:tmpl w:val="00000031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49">
    <w:nsid w:val="00000032"/>
    <w:multiLevelType w:val="multilevel"/>
    <w:tmpl w:val="00000032"/>
    <w:lvl w:ilvl="0">
      <w:start w:val="17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upperLetter"/>
      <w:lvlText w:val="%2."/>
      <w:lvlJc w:val="left"/>
      <w:pPr>
        <w:tabs>
          <w:tab w:val="num" w:pos="825"/>
        </w:tabs>
        <w:ind w:left="825" w:hanging="405"/>
      </w:pPr>
      <w:rPr>
        <w:rFonts w:ascii="Times New Roman" w:eastAsia="Times New Roman" w:hAnsi="Times New Roman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0">
    <w:nsid w:val="00000033"/>
    <w:multiLevelType w:val="multilevel"/>
    <w:tmpl w:val="00000033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1">
    <w:nsid w:val="00000034"/>
    <w:multiLevelType w:val="multilevel"/>
    <w:tmpl w:val="00000034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2">
    <w:nsid w:val="00000035"/>
    <w:multiLevelType w:val="multilevel"/>
    <w:tmpl w:val="00000035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3">
    <w:nsid w:val="00000036"/>
    <w:multiLevelType w:val="multilevel"/>
    <w:tmpl w:val="00000036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4">
    <w:nsid w:val="00000037"/>
    <w:multiLevelType w:val="multilevel"/>
    <w:tmpl w:val="00000037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>
    <w:nsid w:val="00000038"/>
    <w:multiLevelType w:val="multilevel"/>
    <w:tmpl w:val="00000038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56">
    <w:nsid w:val="00000039"/>
    <w:multiLevelType w:val="singleLevel"/>
    <w:tmpl w:val="00000039"/>
    <w:lvl w:ilvl="0">
      <w:start w:val="15"/>
      <w:numFmt w:val="decimal"/>
      <w:suff w:val="space"/>
      <w:lvlText w:val="%1."/>
      <w:lvlJc w:val="left"/>
    </w:lvl>
  </w:abstractNum>
  <w:abstractNum w:abstractNumId="57">
    <w:nsid w:val="0000003A"/>
    <w:multiLevelType w:val="multilevel"/>
    <w:tmpl w:val="0000003A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58">
    <w:nsid w:val="0000003B"/>
    <w:multiLevelType w:val="multilevel"/>
    <w:tmpl w:val="0000003B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9">
    <w:nsid w:val="0000003C"/>
    <w:multiLevelType w:val="multilevel"/>
    <w:tmpl w:val="0000003C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>
    <w:nsid w:val="0000003D"/>
    <w:multiLevelType w:val="singleLevel"/>
    <w:tmpl w:val="0000003D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61">
    <w:nsid w:val="0000003E"/>
    <w:multiLevelType w:val="multilevel"/>
    <w:tmpl w:val="0000003E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2">
    <w:nsid w:val="0000003F"/>
    <w:multiLevelType w:val="multilevel"/>
    <w:tmpl w:val="0000003F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3">
    <w:nsid w:val="00000040"/>
    <w:multiLevelType w:val="multilevel"/>
    <w:tmpl w:val="00000040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4">
    <w:nsid w:val="00000041"/>
    <w:multiLevelType w:val="multilevel"/>
    <w:tmpl w:val="00000041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>
    <w:nsid w:val="00000042"/>
    <w:multiLevelType w:val="multilevel"/>
    <w:tmpl w:val="00000042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6">
    <w:nsid w:val="00000043"/>
    <w:multiLevelType w:val="multilevel"/>
    <w:tmpl w:val="00000043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67">
    <w:nsid w:val="00000044"/>
    <w:multiLevelType w:val="multilevel"/>
    <w:tmpl w:val="00000044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8">
    <w:nsid w:val="00000045"/>
    <w:multiLevelType w:val="singleLevel"/>
    <w:tmpl w:val="00000045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69">
    <w:nsid w:val="00000046"/>
    <w:multiLevelType w:val="multilevel"/>
    <w:tmpl w:val="00000046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70">
    <w:nsid w:val="00000047"/>
    <w:multiLevelType w:val="singleLevel"/>
    <w:tmpl w:val="00000047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71">
    <w:nsid w:val="00000048"/>
    <w:multiLevelType w:val="singleLevel"/>
    <w:tmpl w:val="00000048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72">
    <w:nsid w:val="00000049"/>
    <w:multiLevelType w:val="singleLevel"/>
    <w:tmpl w:val="00000049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73">
    <w:nsid w:val="0000004A"/>
    <w:multiLevelType w:val="multilevel"/>
    <w:tmpl w:val="0000004A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>
    <w:nsid w:val="0000004B"/>
    <w:multiLevelType w:val="multilevel"/>
    <w:tmpl w:val="0000004B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5">
    <w:nsid w:val="0000004C"/>
    <w:multiLevelType w:val="singleLevel"/>
    <w:tmpl w:val="0000004C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76">
    <w:nsid w:val="0000004D"/>
    <w:multiLevelType w:val="multilevel"/>
    <w:tmpl w:val="0000004D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77">
    <w:nsid w:val="0000004E"/>
    <w:multiLevelType w:val="multilevel"/>
    <w:tmpl w:val="000000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8">
    <w:nsid w:val="0000004F"/>
    <w:multiLevelType w:val="multilevel"/>
    <w:tmpl w:val="0000004F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9">
    <w:nsid w:val="00000050"/>
    <w:multiLevelType w:val="multilevel"/>
    <w:tmpl w:val="00000050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0">
    <w:nsid w:val="00000051"/>
    <w:multiLevelType w:val="multilevel"/>
    <w:tmpl w:val="00000051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1">
    <w:nsid w:val="00000052"/>
    <w:multiLevelType w:val="multilevel"/>
    <w:tmpl w:val="00000052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2">
    <w:nsid w:val="00000053"/>
    <w:multiLevelType w:val="multilevel"/>
    <w:tmpl w:val="00000053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>
    <w:nsid w:val="00000054"/>
    <w:multiLevelType w:val="multilevel"/>
    <w:tmpl w:val="00000054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4">
    <w:nsid w:val="00000055"/>
    <w:multiLevelType w:val="multilevel"/>
    <w:tmpl w:val="0000005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5">
    <w:nsid w:val="00000056"/>
    <w:multiLevelType w:val="singleLevel"/>
    <w:tmpl w:val="00000056"/>
    <w:lvl w:ilvl="0">
      <w:start w:val="2"/>
      <w:numFmt w:val="decimal"/>
      <w:suff w:val="nothing"/>
      <w:lvlText w:val="%1."/>
      <w:lvlJc w:val="left"/>
    </w:lvl>
  </w:abstractNum>
  <w:abstractNum w:abstractNumId="86">
    <w:nsid w:val="00000057"/>
    <w:multiLevelType w:val="multilevel"/>
    <w:tmpl w:val="00000057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7">
    <w:nsid w:val="00000058"/>
    <w:multiLevelType w:val="singleLevel"/>
    <w:tmpl w:val="00000058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88">
    <w:nsid w:val="00000059"/>
    <w:multiLevelType w:val="singleLevel"/>
    <w:tmpl w:val="00000059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89">
    <w:nsid w:val="0000005A"/>
    <w:multiLevelType w:val="singleLevel"/>
    <w:tmpl w:val="0000005A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90">
    <w:nsid w:val="0000005B"/>
    <w:multiLevelType w:val="multilevel"/>
    <w:tmpl w:val="0000005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1">
    <w:nsid w:val="0000005C"/>
    <w:multiLevelType w:val="singleLevel"/>
    <w:tmpl w:val="0000005C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92">
    <w:nsid w:val="0000005D"/>
    <w:multiLevelType w:val="multilevel"/>
    <w:tmpl w:val="0000005D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3">
    <w:nsid w:val="0000005E"/>
    <w:multiLevelType w:val="multilevel"/>
    <w:tmpl w:val="0000005E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4">
    <w:nsid w:val="0000005F"/>
    <w:multiLevelType w:val="singleLevel"/>
    <w:tmpl w:val="0000005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95">
    <w:nsid w:val="00000060"/>
    <w:multiLevelType w:val="singleLevel"/>
    <w:tmpl w:val="00000060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96">
    <w:nsid w:val="00000061"/>
    <w:multiLevelType w:val="singleLevel"/>
    <w:tmpl w:val="00000061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97">
    <w:nsid w:val="00000062"/>
    <w:multiLevelType w:val="multilevel"/>
    <w:tmpl w:val="00000062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8">
    <w:nsid w:val="00000063"/>
    <w:multiLevelType w:val="multilevel"/>
    <w:tmpl w:val="00000063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9">
    <w:nsid w:val="00000064"/>
    <w:multiLevelType w:val="singleLevel"/>
    <w:tmpl w:val="00000064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00">
    <w:nsid w:val="00000065"/>
    <w:multiLevelType w:val="singleLevel"/>
    <w:tmpl w:val="00000065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01">
    <w:nsid w:val="00000066"/>
    <w:multiLevelType w:val="multilevel"/>
    <w:tmpl w:val="000000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2">
    <w:nsid w:val="00000067"/>
    <w:multiLevelType w:val="singleLevel"/>
    <w:tmpl w:val="00000067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03">
    <w:nsid w:val="00000068"/>
    <w:multiLevelType w:val="multilevel"/>
    <w:tmpl w:val="00000068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4">
    <w:nsid w:val="00000069"/>
    <w:multiLevelType w:val="multilevel"/>
    <w:tmpl w:val="00000069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5">
    <w:nsid w:val="0000006A"/>
    <w:multiLevelType w:val="multilevel"/>
    <w:tmpl w:val="0000006A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6">
    <w:nsid w:val="0000006B"/>
    <w:multiLevelType w:val="multilevel"/>
    <w:tmpl w:val="0000006B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07">
    <w:nsid w:val="0000006C"/>
    <w:multiLevelType w:val="singleLevel"/>
    <w:tmpl w:val="0000006C"/>
    <w:lvl w:ilvl="0">
      <w:start w:val="11"/>
      <w:numFmt w:val="decimal"/>
      <w:suff w:val="space"/>
      <w:lvlText w:val="%1."/>
      <w:lvlJc w:val="left"/>
    </w:lvl>
  </w:abstractNum>
  <w:abstractNum w:abstractNumId="108">
    <w:nsid w:val="0000006D"/>
    <w:multiLevelType w:val="singleLevel"/>
    <w:tmpl w:val="0000006D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09">
    <w:nsid w:val="0000006E"/>
    <w:multiLevelType w:val="multilevel"/>
    <w:tmpl w:val="0000006E"/>
    <w:lvl w:ilvl="0">
      <w:start w:val="8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0">
    <w:nsid w:val="0000006F"/>
    <w:multiLevelType w:val="multilevel"/>
    <w:tmpl w:val="0000006F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11">
    <w:nsid w:val="00000070"/>
    <w:multiLevelType w:val="multilevel"/>
    <w:tmpl w:val="00000070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2">
    <w:nsid w:val="00000071"/>
    <w:multiLevelType w:val="multilevel"/>
    <w:tmpl w:val="00000071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3">
    <w:nsid w:val="00000072"/>
    <w:multiLevelType w:val="singleLevel"/>
    <w:tmpl w:val="00000072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14">
    <w:nsid w:val="00000073"/>
    <w:multiLevelType w:val="multilevel"/>
    <w:tmpl w:val="00000073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5">
    <w:nsid w:val="00000074"/>
    <w:multiLevelType w:val="singleLevel"/>
    <w:tmpl w:val="00000074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16">
    <w:nsid w:val="00000075"/>
    <w:multiLevelType w:val="multilevel"/>
    <w:tmpl w:val="00000075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405"/>
      </w:pPr>
      <w:rPr>
        <w:rFonts w:hint="default"/>
      </w:rPr>
    </w:lvl>
    <w:lvl w:ilvl="1">
      <w:start w:val="1"/>
      <w:numFmt w:val="upperLetter"/>
      <w:lvlText w:val="%2."/>
      <w:lvlJc w:val="left"/>
      <w:pPr>
        <w:tabs>
          <w:tab w:val="num" w:pos="1140"/>
        </w:tabs>
        <w:ind w:left="1140" w:hanging="405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575"/>
        </w:tabs>
        <w:ind w:left="1575" w:hanging="420"/>
      </w:pPr>
    </w:lvl>
    <w:lvl w:ilvl="3">
      <w:start w:val="1"/>
      <w:numFmt w:val="decimal"/>
      <w:lvlText w:val="%4."/>
      <w:lvlJc w:val="left"/>
      <w:pPr>
        <w:tabs>
          <w:tab w:val="num" w:pos="1995"/>
        </w:tabs>
        <w:ind w:left="1995" w:hanging="420"/>
      </w:pPr>
    </w:lvl>
    <w:lvl w:ilvl="4">
      <w:start w:val="1"/>
      <w:numFmt w:val="lowerLetter"/>
      <w:lvlText w:val="%5)"/>
      <w:lvlJc w:val="left"/>
      <w:pPr>
        <w:tabs>
          <w:tab w:val="num" w:pos="2415"/>
        </w:tabs>
        <w:ind w:left="2415" w:hanging="420"/>
      </w:pPr>
    </w:lvl>
    <w:lvl w:ilvl="5">
      <w:start w:val="1"/>
      <w:numFmt w:val="lowerRoman"/>
      <w:lvlText w:val="%6."/>
      <w:lvlJc w:val="right"/>
      <w:pPr>
        <w:tabs>
          <w:tab w:val="num" w:pos="2835"/>
        </w:tabs>
        <w:ind w:left="2835" w:hanging="420"/>
      </w:pPr>
    </w:lvl>
    <w:lvl w:ilvl="6">
      <w:start w:val="1"/>
      <w:numFmt w:val="decimal"/>
      <w:lvlText w:val="%7."/>
      <w:lvlJc w:val="left"/>
      <w:pPr>
        <w:tabs>
          <w:tab w:val="num" w:pos="3255"/>
        </w:tabs>
        <w:ind w:left="3255" w:hanging="420"/>
      </w:pPr>
    </w:lvl>
    <w:lvl w:ilvl="7">
      <w:start w:val="1"/>
      <w:numFmt w:val="lowerLetter"/>
      <w:lvlText w:val="%8)"/>
      <w:lvlJc w:val="left"/>
      <w:pPr>
        <w:tabs>
          <w:tab w:val="num" w:pos="3675"/>
        </w:tabs>
        <w:ind w:left="3675" w:hanging="420"/>
      </w:pPr>
    </w:lvl>
    <w:lvl w:ilvl="8">
      <w:start w:val="1"/>
      <w:numFmt w:val="lowerRoman"/>
      <w:lvlText w:val="%9."/>
      <w:lvlJc w:val="right"/>
      <w:pPr>
        <w:tabs>
          <w:tab w:val="num" w:pos="4095"/>
        </w:tabs>
        <w:ind w:left="4095" w:hanging="420"/>
      </w:pPr>
    </w:lvl>
  </w:abstractNum>
  <w:abstractNum w:abstractNumId="117">
    <w:nsid w:val="00000076"/>
    <w:multiLevelType w:val="multilevel"/>
    <w:tmpl w:val="00000076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8">
    <w:nsid w:val="00000077"/>
    <w:multiLevelType w:val="multilevel"/>
    <w:tmpl w:val="00000077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9">
    <w:nsid w:val="00000078"/>
    <w:multiLevelType w:val="multilevel"/>
    <w:tmpl w:val="00000078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0">
    <w:nsid w:val="00000079"/>
    <w:multiLevelType w:val="singleLevel"/>
    <w:tmpl w:val="00000079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21">
    <w:nsid w:val="0000007A"/>
    <w:multiLevelType w:val="singleLevel"/>
    <w:tmpl w:val="0000007A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22">
    <w:nsid w:val="0000007B"/>
    <w:multiLevelType w:val="multilevel"/>
    <w:tmpl w:val="0000007B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3">
    <w:nsid w:val="0000007C"/>
    <w:multiLevelType w:val="multilevel"/>
    <w:tmpl w:val="0000007C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4">
    <w:nsid w:val="0000007D"/>
    <w:multiLevelType w:val="singleLevel"/>
    <w:tmpl w:val="0000007D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25">
    <w:nsid w:val="0000007F"/>
    <w:multiLevelType w:val="multilevel"/>
    <w:tmpl w:val="0000007F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6">
    <w:nsid w:val="00000080"/>
    <w:multiLevelType w:val="singleLevel"/>
    <w:tmpl w:val="00000080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27">
    <w:nsid w:val="00000081"/>
    <w:multiLevelType w:val="multilevel"/>
    <w:tmpl w:val="00000081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8">
    <w:nsid w:val="00000082"/>
    <w:multiLevelType w:val="multilevel"/>
    <w:tmpl w:val="00000082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9">
    <w:nsid w:val="00000083"/>
    <w:multiLevelType w:val="singleLevel"/>
    <w:tmpl w:val="00000083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30">
    <w:nsid w:val="00000085"/>
    <w:multiLevelType w:val="multilevel"/>
    <w:tmpl w:val="0000008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1">
    <w:nsid w:val="00000086"/>
    <w:multiLevelType w:val="multilevel"/>
    <w:tmpl w:val="00000086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32">
    <w:nsid w:val="00000087"/>
    <w:multiLevelType w:val="multilevel"/>
    <w:tmpl w:val="00000087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>
    <w:nsid w:val="00000088"/>
    <w:multiLevelType w:val="multilevel"/>
    <w:tmpl w:val="00000088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4">
    <w:nsid w:val="00000089"/>
    <w:multiLevelType w:val="multilevel"/>
    <w:tmpl w:val="00000089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5">
    <w:nsid w:val="0000008A"/>
    <w:multiLevelType w:val="singleLevel"/>
    <w:tmpl w:val="0000008A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36">
    <w:nsid w:val="0000008C"/>
    <w:multiLevelType w:val="singleLevel"/>
    <w:tmpl w:val="0000008C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37">
    <w:nsid w:val="0000008E"/>
    <w:multiLevelType w:val="singleLevel"/>
    <w:tmpl w:val="0000008E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38">
    <w:nsid w:val="0000008F"/>
    <w:multiLevelType w:val="multilevel"/>
    <w:tmpl w:val="0000008F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39">
    <w:nsid w:val="00000090"/>
    <w:multiLevelType w:val="multilevel"/>
    <w:tmpl w:val="00000090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40">
    <w:nsid w:val="00000091"/>
    <w:multiLevelType w:val="singleLevel"/>
    <w:tmpl w:val="00000091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41">
    <w:nsid w:val="00000092"/>
    <w:multiLevelType w:val="multilevel"/>
    <w:tmpl w:val="00000092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2">
    <w:nsid w:val="00000094"/>
    <w:multiLevelType w:val="singleLevel"/>
    <w:tmpl w:val="00000094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43">
    <w:nsid w:val="00000095"/>
    <w:multiLevelType w:val="multilevel"/>
    <w:tmpl w:val="00000095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4">
    <w:nsid w:val="00000096"/>
    <w:multiLevelType w:val="multilevel"/>
    <w:tmpl w:val="00000096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5">
    <w:nsid w:val="00000097"/>
    <w:multiLevelType w:val="multilevel"/>
    <w:tmpl w:val="00000097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46">
    <w:nsid w:val="00000098"/>
    <w:multiLevelType w:val="singleLevel"/>
    <w:tmpl w:val="00000098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47">
    <w:nsid w:val="0000009A"/>
    <w:multiLevelType w:val="multilevel"/>
    <w:tmpl w:val="0000009A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8">
    <w:nsid w:val="0000009B"/>
    <w:multiLevelType w:val="singleLevel"/>
    <w:tmpl w:val="0000009B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49">
    <w:nsid w:val="0000009C"/>
    <w:multiLevelType w:val="multilevel"/>
    <w:tmpl w:val="0000009C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0">
    <w:nsid w:val="0000009D"/>
    <w:multiLevelType w:val="multilevel"/>
    <w:tmpl w:val="0000009D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1">
    <w:nsid w:val="0000009E"/>
    <w:multiLevelType w:val="singleLevel"/>
    <w:tmpl w:val="0000009E"/>
    <w:lvl w:ilvl="0">
      <w:start w:val="1"/>
      <w:numFmt w:val="decimal"/>
      <w:suff w:val="nothing"/>
      <w:lvlText w:val="%1."/>
      <w:lvlJc w:val="left"/>
    </w:lvl>
  </w:abstractNum>
  <w:abstractNum w:abstractNumId="152">
    <w:nsid w:val="0000009F"/>
    <w:multiLevelType w:val="multilevel"/>
    <w:tmpl w:val="0000009F"/>
    <w:lvl w:ilvl="0">
      <w:start w:val="1"/>
      <w:numFmt w:val="upperLetter"/>
      <w:lvlText w:val="%1."/>
      <w:lvlJc w:val="left"/>
      <w:pPr>
        <w:tabs>
          <w:tab w:val="num" w:pos="825"/>
        </w:tabs>
        <w:ind w:left="825" w:hanging="40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53">
    <w:nsid w:val="000000A1"/>
    <w:multiLevelType w:val="multilevel"/>
    <w:tmpl w:val="000000A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4">
    <w:nsid w:val="000000A3"/>
    <w:multiLevelType w:val="multilevel"/>
    <w:tmpl w:val="000000A3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5">
    <w:nsid w:val="000000A4"/>
    <w:multiLevelType w:val="multilevel"/>
    <w:tmpl w:val="000000A4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56">
    <w:nsid w:val="000000A5"/>
    <w:multiLevelType w:val="multilevel"/>
    <w:tmpl w:val="000000A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7">
    <w:nsid w:val="000000A6"/>
    <w:multiLevelType w:val="multilevel"/>
    <w:tmpl w:val="000000A6"/>
    <w:lvl w:ilvl="0">
      <w:start w:val="1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8">
    <w:nsid w:val="000000A7"/>
    <w:multiLevelType w:val="multilevel"/>
    <w:tmpl w:val="000000A7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59">
    <w:nsid w:val="000000A8"/>
    <w:multiLevelType w:val="singleLevel"/>
    <w:tmpl w:val="000000A8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60">
    <w:nsid w:val="000000A9"/>
    <w:multiLevelType w:val="multilevel"/>
    <w:tmpl w:val="000000A9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1">
    <w:nsid w:val="000000AA"/>
    <w:multiLevelType w:val="multilevel"/>
    <w:tmpl w:val="000000AA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62">
    <w:nsid w:val="000000AB"/>
    <w:multiLevelType w:val="multilevel"/>
    <w:tmpl w:val="000000A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3">
    <w:nsid w:val="000000AC"/>
    <w:multiLevelType w:val="multilevel"/>
    <w:tmpl w:val="000000AC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4">
    <w:nsid w:val="000000AD"/>
    <w:multiLevelType w:val="multilevel"/>
    <w:tmpl w:val="000000A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5">
    <w:nsid w:val="000000AE"/>
    <w:multiLevelType w:val="multilevel"/>
    <w:tmpl w:val="000000AE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66">
    <w:nsid w:val="000000B0"/>
    <w:multiLevelType w:val="singleLevel"/>
    <w:tmpl w:val="000000B0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67">
    <w:nsid w:val="000000B1"/>
    <w:multiLevelType w:val="singleLevel"/>
    <w:tmpl w:val="000000B1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68">
    <w:nsid w:val="000000B2"/>
    <w:multiLevelType w:val="multilevel"/>
    <w:tmpl w:val="000000B2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69">
    <w:nsid w:val="000000B3"/>
    <w:multiLevelType w:val="singleLevel"/>
    <w:tmpl w:val="000000B3"/>
    <w:lvl w:ilvl="0">
      <w:start w:val="1"/>
      <w:numFmt w:val="decimal"/>
      <w:suff w:val="space"/>
      <w:lvlText w:val="%1."/>
      <w:lvlJc w:val="left"/>
    </w:lvl>
  </w:abstractNum>
  <w:abstractNum w:abstractNumId="170">
    <w:nsid w:val="000000B4"/>
    <w:multiLevelType w:val="multilevel"/>
    <w:tmpl w:val="000000B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1">
    <w:nsid w:val="000000B5"/>
    <w:multiLevelType w:val="multilevel"/>
    <w:tmpl w:val="000000B5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>
    <w:nsid w:val="000000B6"/>
    <w:multiLevelType w:val="multilevel"/>
    <w:tmpl w:val="000000B6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73">
    <w:nsid w:val="000000B7"/>
    <w:multiLevelType w:val="multilevel"/>
    <w:tmpl w:val="000000B7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74">
    <w:nsid w:val="000000B9"/>
    <w:multiLevelType w:val="singleLevel"/>
    <w:tmpl w:val="000000B9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75">
    <w:nsid w:val="000000BA"/>
    <w:multiLevelType w:val="multilevel"/>
    <w:tmpl w:val="000000BA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76">
    <w:nsid w:val="000000BB"/>
    <w:multiLevelType w:val="multilevel"/>
    <w:tmpl w:val="000000BB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77">
    <w:nsid w:val="000000BC"/>
    <w:multiLevelType w:val="multilevel"/>
    <w:tmpl w:val="000000BC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8">
    <w:nsid w:val="000000BD"/>
    <w:multiLevelType w:val="multilevel"/>
    <w:tmpl w:val="000000BD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79">
    <w:nsid w:val="000000BE"/>
    <w:multiLevelType w:val="multilevel"/>
    <w:tmpl w:val="000000BE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80">
    <w:nsid w:val="000000BF"/>
    <w:multiLevelType w:val="multilevel"/>
    <w:tmpl w:val="000000BF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81">
    <w:nsid w:val="000000C0"/>
    <w:multiLevelType w:val="multilevel"/>
    <w:tmpl w:val="000000C0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82">
    <w:nsid w:val="000000C1"/>
    <w:multiLevelType w:val="multilevel"/>
    <w:tmpl w:val="000000C1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83">
    <w:nsid w:val="000000C2"/>
    <w:multiLevelType w:val="singleLevel"/>
    <w:tmpl w:val="000000C2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84">
    <w:nsid w:val="000000C3"/>
    <w:multiLevelType w:val="singleLevel"/>
    <w:tmpl w:val="000000C3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85">
    <w:nsid w:val="000000C4"/>
    <w:multiLevelType w:val="multilevel"/>
    <w:tmpl w:val="000000C4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86">
    <w:nsid w:val="000000C5"/>
    <w:multiLevelType w:val="multilevel"/>
    <w:tmpl w:val="000000C5"/>
    <w:lvl w:ilvl="0">
      <w:start w:val="1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7">
    <w:nsid w:val="000000C6"/>
    <w:multiLevelType w:val="singleLevel"/>
    <w:tmpl w:val="000000C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88">
    <w:nsid w:val="000000C7"/>
    <w:multiLevelType w:val="multilevel"/>
    <w:tmpl w:val="000000C7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9">
    <w:nsid w:val="000000C8"/>
    <w:multiLevelType w:val="singleLevel"/>
    <w:tmpl w:val="000000C8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90">
    <w:nsid w:val="000000C9"/>
    <w:multiLevelType w:val="singleLevel"/>
    <w:tmpl w:val="000000C9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91">
    <w:nsid w:val="000000CA"/>
    <w:multiLevelType w:val="singleLevel"/>
    <w:tmpl w:val="000000CA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92">
    <w:nsid w:val="000000CB"/>
    <w:multiLevelType w:val="singleLevel"/>
    <w:tmpl w:val="000000CB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93">
    <w:nsid w:val="000000CC"/>
    <w:multiLevelType w:val="multilevel"/>
    <w:tmpl w:val="000000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4">
    <w:nsid w:val="000000CD"/>
    <w:multiLevelType w:val="singleLevel"/>
    <w:tmpl w:val="000000CD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95">
    <w:nsid w:val="000000CE"/>
    <w:multiLevelType w:val="singleLevel"/>
    <w:tmpl w:val="000000CE"/>
    <w:lvl w:ilvl="0">
      <w:start w:val="10"/>
      <w:numFmt w:val="decimal"/>
      <w:suff w:val="space"/>
      <w:lvlText w:val="%1."/>
      <w:lvlJc w:val="left"/>
    </w:lvl>
  </w:abstractNum>
  <w:abstractNum w:abstractNumId="196">
    <w:nsid w:val="000000CF"/>
    <w:multiLevelType w:val="singleLevel"/>
    <w:tmpl w:val="000000C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97">
    <w:nsid w:val="000000D0"/>
    <w:multiLevelType w:val="singleLevel"/>
    <w:tmpl w:val="000000D0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98">
    <w:nsid w:val="000000D1"/>
    <w:multiLevelType w:val="multilevel"/>
    <w:tmpl w:val="000000D1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99">
    <w:nsid w:val="000000D2"/>
    <w:multiLevelType w:val="singleLevel"/>
    <w:tmpl w:val="000000D2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00">
    <w:nsid w:val="000000D3"/>
    <w:multiLevelType w:val="singleLevel"/>
    <w:tmpl w:val="000000D3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01">
    <w:nsid w:val="000000D4"/>
    <w:multiLevelType w:val="multilevel"/>
    <w:tmpl w:val="000000D4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02">
    <w:nsid w:val="000000D5"/>
    <w:multiLevelType w:val="singleLevel"/>
    <w:tmpl w:val="000000D5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03">
    <w:nsid w:val="000000D6"/>
    <w:multiLevelType w:val="singleLevel"/>
    <w:tmpl w:val="000000D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04">
    <w:nsid w:val="000000D7"/>
    <w:multiLevelType w:val="multilevel"/>
    <w:tmpl w:val="000000D7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5">
    <w:nsid w:val="000000D8"/>
    <w:multiLevelType w:val="singleLevel"/>
    <w:tmpl w:val="000000D8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06">
    <w:nsid w:val="000000D9"/>
    <w:multiLevelType w:val="singleLevel"/>
    <w:tmpl w:val="000000D9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07">
    <w:nsid w:val="000000DA"/>
    <w:multiLevelType w:val="multilevel"/>
    <w:tmpl w:val="000000DA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8">
    <w:nsid w:val="000000DB"/>
    <w:multiLevelType w:val="multilevel"/>
    <w:tmpl w:val="000000DB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09">
    <w:nsid w:val="000000DC"/>
    <w:multiLevelType w:val="singleLevel"/>
    <w:tmpl w:val="000000DC"/>
    <w:lvl w:ilvl="0">
      <w:start w:val="2"/>
      <w:numFmt w:val="decimal"/>
      <w:suff w:val="nothing"/>
      <w:lvlText w:val="%1."/>
      <w:lvlJc w:val="left"/>
    </w:lvl>
  </w:abstractNum>
  <w:abstractNum w:abstractNumId="210">
    <w:nsid w:val="000000DD"/>
    <w:multiLevelType w:val="multilevel"/>
    <w:tmpl w:val="000000DD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1">
    <w:nsid w:val="000000DE"/>
    <w:multiLevelType w:val="multilevel"/>
    <w:tmpl w:val="000000DE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2">
    <w:nsid w:val="000000DF"/>
    <w:multiLevelType w:val="singleLevel"/>
    <w:tmpl w:val="000000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13">
    <w:nsid w:val="000000E0"/>
    <w:multiLevelType w:val="singleLevel"/>
    <w:tmpl w:val="000000E0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14">
    <w:nsid w:val="000000E1"/>
    <w:multiLevelType w:val="singleLevel"/>
    <w:tmpl w:val="000000E1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15">
    <w:nsid w:val="000000E2"/>
    <w:multiLevelType w:val="multilevel"/>
    <w:tmpl w:val="000000E2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16">
    <w:nsid w:val="000000E3"/>
    <w:multiLevelType w:val="singleLevel"/>
    <w:tmpl w:val="000000E3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17">
    <w:nsid w:val="000000E4"/>
    <w:multiLevelType w:val="multilevel"/>
    <w:tmpl w:val="000000E4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8">
    <w:nsid w:val="000000E5"/>
    <w:multiLevelType w:val="singleLevel"/>
    <w:tmpl w:val="000000E5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19">
    <w:nsid w:val="000000E6"/>
    <w:multiLevelType w:val="multilevel"/>
    <w:tmpl w:val="000000E6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20">
    <w:nsid w:val="000000E7"/>
    <w:multiLevelType w:val="multilevel"/>
    <w:tmpl w:val="000000E7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1">
    <w:nsid w:val="000000E8"/>
    <w:multiLevelType w:val="multilevel"/>
    <w:tmpl w:val="000000E8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22">
    <w:nsid w:val="000000E9"/>
    <w:multiLevelType w:val="multilevel"/>
    <w:tmpl w:val="000000E9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3">
    <w:nsid w:val="000000EA"/>
    <w:multiLevelType w:val="multilevel"/>
    <w:tmpl w:val="000000EA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24">
    <w:nsid w:val="000000EB"/>
    <w:multiLevelType w:val="singleLevel"/>
    <w:tmpl w:val="000000EB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25">
    <w:nsid w:val="000000ED"/>
    <w:multiLevelType w:val="multilevel"/>
    <w:tmpl w:val="000000ED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6">
    <w:nsid w:val="000000EE"/>
    <w:multiLevelType w:val="multilevel"/>
    <w:tmpl w:val="000000EE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7">
    <w:nsid w:val="000000EF"/>
    <w:multiLevelType w:val="multilevel"/>
    <w:tmpl w:val="000000EF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8">
    <w:nsid w:val="000000F0"/>
    <w:multiLevelType w:val="singleLevel"/>
    <w:tmpl w:val="000000F0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29">
    <w:nsid w:val="000000F1"/>
    <w:multiLevelType w:val="singleLevel"/>
    <w:tmpl w:val="000000F1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30">
    <w:nsid w:val="000000F2"/>
    <w:multiLevelType w:val="multilevel"/>
    <w:tmpl w:val="000000F2"/>
    <w:lvl w:ilvl="0">
      <w:start w:val="4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upperLetter"/>
      <w:lvlText w:val="%2."/>
      <w:lvlJc w:val="left"/>
      <w:pPr>
        <w:tabs>
          <w:tab w:val="num" w:pos="825"/>
        </w:tabs>
        <w:ind w:left="825" w:hanging="405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1">
    <w:nsid w:val="000000F3"/>
    <w:multiLevelType w:val="multilevel"/>
    <w:tmpl w:val="000000F3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2">
    <w:nsid w:val="000000F4"/>
    <w:multiLevelType w:val="multilevel"/>
    <w:tmpl w:val="000000F4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3">
    <w:nsid w:val="000000F5"/>
    <w:multiLevelType w:val="singleLevel"/>
    <w:tmpl w:val="000000F5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34">
    <w:nsid w:val="000000F6"/>
    <w:multiLevelType w:val="multilevel"/>
    <w:tmpl w:val="000000F6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5">
    <w:nsid w:val="000000F7"/>
    <w:multiLevelType w:val="singleLevel"/>
    <w:tmpl w:val="000000F7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36">
    <w:nsid w:val="000000F8"/>
    <w:multiLevelType w:val="singleLevel"/>
    <w:tmpl w:val="000000F8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37">
    <w:nsid w:val="000000F9"/>
    <w:multiLevelType w:val="multilevel"/>
    <w:tmpl w:val="000000F9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38">
    <w:nsid w:val="000000FA"/>
    <w:multiLevelType w:val="singleLevel"/>
    <w:tmpl w:val="000000FA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39">
    <w:nsid w:val="000000FB"/>
    <w:multiLevelType w:val="multilevel"/>
    <w:tmpl w:val="000000FB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40">
    <w:nsid w:val="000000FC"/>
    <w:multiLevelType w:val="multilevel"/>
    <w:tmpl w:val="000000FC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1">
    <w:nsid w:val="000000FD"/>
    <w:multiLevelType w:val="multilevel"/>
    <w:tmpl w:val="000000FD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42">
    <w:nsid w:val="000000FE"/>
    <w:multiLevelType w:val="singleLevel"/>
    <w:tmpl w:val="000000FE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43">
    <w:nsid w:val="000000FF"/>
    <w:multiLevelType w:val="multilevel"/>
    <w:tmpl w:val="000000FF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4">
    <w:nsid w:val="00000100"/>
    <w:multiLevelType w:val="multilevel"/>
    <w:tmpl w:val="00000100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5">
    <w:nsid w:val="00000101"/>
    <w:multiLevelType w:val="multilevel"/>
    <w:tmpl w:val="00000101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6">
    <w:nsid w:val="00000102"/>
    <w:multiLevelType w:val="singleLevel"/>
    <w:tmpl w:val="00000102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47">
    <w:nsid w:val="00000103"/>
    <w:multiLevelType w:val="multilevel"/>
    <w:tmpl w:val="00000103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48">
    <w:nsid w:val="00000104"/>
    <w:multiLevelType w:val="multilevel"/>
    <w:tmpl w:val="00000104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9">
    <w:nsid w:val="00000105"/>
    <w:multiLevelType w:val="multilevel"/>
    <w:tmpl w:val="00000105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>
    <w:nsid w:val="00000106"/>
    <w:multiLevelType w:val="singleLevel"/>
    <w:tmpl w:val="0000010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51">
    <w:nsid w:val="00000107"/>
    <w:multiLevelType w:val="singleLevel"/>
    <w:tmpl w:val="00000107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52">
    <w:nsid w:val="00000108"/>
    <w:multiLevelType w:val="multilevel"/>
    <w:tmpl w:val="00000108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53">
    <w:nsid w:val="00000109"/>
    <w:multiLevelType w:val="singleLevel"/>
    <w:tmpl w:val="00000109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54">
    <w:nsid w:val="0000010A"/>
    <w:multiLevelType w:val="multilevel"/>
    <w:tmpl w:val="0000010A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55">
    <w:nsid w:val="0000010B"/>
    <w:multiLevelType w:val="multilevel"/>
    <w:tmpl w:val="0000010B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56">
    <w:nsid w:val="0000010C"/>
    <w:multiLevelType w:val="singleLevel"/>
    <w:tmpl w:val="0000010C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57">
    <w:nsid w:val="0000010D"/>
    <w:multiLevelType w:val="multilevel"/>
    <w:tmpl w:val="0000010D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58">
    <w:nsid w:val="0000010E"/>
    <w:multiLevelType w:val="multilevel"/>
    <w:tmpl w:val="0000010E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59">
    <w:nsid w:val="0000010F"/>
    <w:multiLevelType w:val="singleLevel"/>
    <w:tmpl w:val="0000010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60">
    <w:nsid w:val="00000110"/>
    <w:multiLevelType w:val="multilevel"/>
    <w:tmpl w:val="00000110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1">
    <w:nsid w:val="00000111"/>
    <w:multiLevelType w:val="singleLevel"/>
    <w:tmpl w:val="00000111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62">
    <w:nsid w:val="00000112"/>
    <w:multiLevelType w:val="multilevel"/>
    <w:tmpl w:val="00000112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63">
    <w:nsid w:val="00000113"/>
    <w:multiLevelType w:val="multilevel"/>
    <w:tmpl w:val="00000113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4">
    <w:nsid w:val="00000114"/>
    <w:multiLevelType w:val="singleLevel"/>
    <w:tmpl w:val="00000114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65">
    <w:nsid w:val="00000115"/>
    <w:multiLevelType w:val="multilevel"/>
    <w:tmpl w:val="00000115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66">
    <w:nsid w:val="00000116"/>
    <w:multiLevelType w:val="multilevel"/>
    <w:tmpl w:val="00000116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67">
    <w:nsid w:val="00000117"/>
    <w:multiLevelType w:val="multilevel"/>
    <w:tmpl w:val="00000117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68">
    <w:nsid w:val="00000118"/>
    <w:multiLevelType w:val="multilevel"/>
    <w:tmpl w:val="00000118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69">
    <w:nsid w:val="00000119"/>
    <w:multiLevelType w:val="multilevel"/>
    <w:tmpl w:val="00000119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70">
    <w:nsid w:val="0000011A"/>
    <w:multiLevelType w:val="singleLevel"/>
    <w:tmpl w:val="0000011A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71">
    <w:nsid w:val="0000011B"/>
    <w:multiLevelType w:val="singleLevel"/>
    <w:tmpl w:val="0000011B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72">
    <w:nsid w:val="0000011C"/>
    <w:multiLevelType w:val="multilevel"/>
    <w:tmpl w:val="0000011C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73">
    <w:nsid w:val="0000011D"/>
    <w:multiLevelType w:val="multilevel"/>
    <w:tmpl w:val="0000011D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74">
    <w:nsid w:val="0000011E"/>
    <w:multiLevelType w:val="multilevel"/>
    <w:tmpl w:val="0000011E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5">
    <w:nsid w:val="0000011F"/>
    <w:multiLevelType w:val="singleLevel"/>
    <w:tmpl w:val="0000011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76">
    <w:nsid w:val="00000120"/>
    <w:multiLevelType w:val="singleLevel"/>
    <w:tmpl w:val="00000120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77">
    <w:nsid w:val="00000121"/>
    <w:multiLevelType w:val="multilevel"/>
    <w:tmpl w:val="00000121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78">
    <w:nsid w:val="00000122"/>
    <w:multiLevelType w:val="singleLevel"/>
    <w:tmpl w:val="00000122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79">
    <w:nsid w:val="00000123"/>
    <w:multiLevelType w:val="singleLevel"/>
    <w:tmpl w:val="00000123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80">
    <w:nsid w:val="00000124"/>
    <w:multiLevelType w:val="singleLevel"/>
    <w:tmpl w:val="00000124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81">
    <w:nsid w:val="00000125"/>
    <w:multiLevelType w:val="singleLevel"/>
    <w:tmpl w:val="00000125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82">
    <w:nsid w:val="00000126"/>
    <w:multiLevelType w:val="multilevel"/>
    <w:tmpl w:val="00000126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83">
    <w:nsid w:val="00000127"/>
    <w:multiLevelType w:val="multilevel"/>
    <w:tmpl w:val="00000127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4">
    <w:nsid w:val="00000128"/>
    <w:multiLevelType w:val="multilevel"/>
    <w:tmpl w:val="00000128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85">
    <w:nsid w:val="00000129"/>
    <w:multiLevelType w:val="multilevel"/>
    <w:tmpl w:val="00000129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86">
    <w:nsid w:val="0000012A"/>
    <w:multiLevelType w:val="multilevel"/>
    <w:tmpl w:val="0000012A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7">
    <w:nsid w:val="0000012B"/>
    <w:multiLevelType w:val="multilevel"/>
    <w:tmpl w:val="0000012B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88">
    <w:nsid w:val="0000012C"/>
    <w:multiLevelType w:val="multilevel"/>
    <w:tmpl w:val="0000012C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89">
    <w:nsid w:val="0000012D"/>
    <w:multiLevelType w:val="singleLevel"/>
    <w:tmpl w:val="0000012D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90">
    <w:nsid w:val="0000012E"/>
    <w:multiLevelType w:val="multilevel"/>
    <w:tmpl w:val="0000012E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91">
    <w:nsid w:val="0000012F"/>
    <w:multiLevelType w:val="singleLevel"/>
    <w:tmpl w:val="0000012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92">
    <w:nsid w:val="00000130"/>
    <w:multiLevelType w:val="multilevel"/>
    <w:tmpl w:val="00000130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93">
    <w:nsid w:val="00000131"/>
    <w:multiLevelType w:val="singleLevel"/>
    <w:tmpl w:val="00000131"/>
    <w:lvl w:ilvl="0">
      <w:start w:val="1"/>
      <w:numFmt w:val="decimal"/>
      <w:suff w:val="nothing"/>
      <w:lvlText w:val="%1."/>
      <w:lvlJc w:val="left"/>
    </w:lvl>
  </w:abstractNum>
  <w:abstractNum w:abstractNumId="294">
    <w:nsid w:val="00000132"/>
    <w:multiLevelType w:val="multilevel"/>
    <w:tmpl w:val="00000132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95">
    <w:nsid w:val="00000133"/>
    <w:multiLevelType w:val="multilevel"/>
    <w:tmpl w:val="00000133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96">
    <w:nsid w:val="00000134"/>
    <w:multiLevelType w:val="multilevel"/>
    <w:tmpl w:val="00000134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97">
    <w:nsid w:val="00000135"/>
    <w:multiLevelType w:val="multilevel"/>
    <w:tmpl w:val="00000135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8">
    <w:nsid w:val="00000136"/>
    <w:multiLevelType w:val="singleLevel"/>
    <w:tmpl w:val="0000013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99">
    <w:nsid w:val="00000137"/>
    <w:multiLevelType w:val="multilevel"/>
    <w:tmpl w:val="00000137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300">
    <w:nsid w:val="00000138"/>
    <w:multiLevelType w:val="multilevel"/>
    <w:tmpl w:val="00000138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301">
    <w:nsid w:val="00000139"/>
    <w:multiLevelType w:val="singleLevel"/>
    <w:tmpl w:val="00000139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02">
    <w:nsid w:val="0000013A"/>
    <w:multiLevelType w:val="singleLevel"/>
    <w:tmpl w:val="0000013A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03">
    <w:nsid w:val="0000013B"/>
    <w:multiLevelType w:val="multilevel"/>
    <w:tmpl w:val="0000013B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304">
    <w:nsid w:val="0000013C"/>
    <w:multiLevelType w:val="singleLevel"/>
    <w:tmpl w:val="0000013C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05">
    <w:nsid w:val="0000013D"/>
    <w:multiLevelType w:val="multilevel"/>
    <w:tmpl w:val="0000013D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06">
    <w:nsid w:val="0000013E"/>
    <w:multiLevelType w:val="multilevel"/>
    <w:tmpl w:val="0000013E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307">
    <w:nsid w:val="0000013F"/>
    <w:multiLevelType w:val="multilevel"/>
    <w:tmpl w:val="0000013F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08">
    <w:nsid w:val="00000140"/>
    <w:multiLevelType w:val="singleLevel"/>
    <w:tmpl w:val="00000140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09">
    <w:nsid w:val="00000141"/>
    <w:multiLevelType w:val="multilevel"/>
    <w:tmpl w:val="00000141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0">
    <w:nsid w:val="00000142"/>
    <w:multiLevelType w:val="multilevel"/>
    <w:tmpl w:val="00000142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1">
    <w:nsid w:val="00000143"/>
    <w:multiLevelType w:val="multilevel"/>
    <w:tmpl w:val="00000143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12">
    <w:nsid w:val="00000144"/>
    <w:multiLevelType w:val="singleLevel"/>
    <w:tmpl w:val="00000144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13">
    <w:nsid w:val="00000145"/>
    <w:multiLevelType w:val="multilevel"/>
    <w:tmpl w:val="00000145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14">
    <w:nsid w:val="00000146"/>
    <w:multiLevelType w:val="singleLevel"/>
    <w:tmpl w:val="0000014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15">
    <w:nsid w:val="00000147"/>
    <w:multiLevelType w:val="multilevel"/>
    <w:tmpl w:val="00000147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16">
    <w:nsid w:val="00000148"/>
    <w:multiLevelType w:val="multilevel"/>
    <w:tmpl w:val="00000148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17">
    <w:nsid w:val="00000149"/>
    <w:multiLevelType w:val="singleLevel"/>
    <w:tmpl w:val="00000149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18">
    <w:nsid w:val="0000014A"/>
    <w:multiLevelType w:val="singleLevel"/>
    <w:tmpl w:val="0000014A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19">
    <w:nsid w:val="0000014B"/>
    <w:multiLevelType w:val="multilevel"/>
    <w:tmpl w:val="0000014B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20">
    <w:nsid w:val="0000014C"/>
    <w:multiLevelType w:val="singleLevel"/>
    <w:tmpl w:val="0000014C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21">
    <w:nsid w:val="0000014D"/>
    <w:multiLevelType w:val="multilevel"/>
    <w:tmpl w:val="0000014D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22">
    <w:nsid w:val="0000014E"/>
    <w:multiLevelType w:val="singleLevel"/>
    <w:tmpl w:val="0000014E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23">
    <w:nsid w:val="0000014F"/>
    <w:multiLevelType w:val="singleLevel"/>
    <w:tmpl w:val="0000014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24">
    <w:nsid w:val="00000150"/>
    <w:multiLevelType w:val="multilevel"/>
    <w:tmpl w:val="00000150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25">
    <w:nsid w:val="00000151"/>
    <w:multiLevelType w:val="multilevel"/>
    <w:tmpl w:val="00000151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26">
    <w:nsid w:val="00000152"/>
    <w:multiLevelType w:val="multilevel"/>
    <w:tmpl w:val="00000152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27">
    <w:nsid w:val="00000153"/>
    <w:multiLevelType w:val="singleLevel"/>
    <w:tmpl w:val="00000153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28">
    <w:nsid w:val="00000154"/>
    <w:multiLevelType w:val="singleLevel"/>
    <w:tmpl w:val="00000154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29">
    <w:nsid w:val="00000155"/>
    <w:multiLevelType w:val="multilevel"/>
    <w:tmpl w:val="00000155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30">
    <w:nsid w:val="00000156"/>
    <w:multiLevelType w:val="singleLevel"/>
    <w:tmpl w:val="0000015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31">
    <w:nsid w:val="00000157"/>
    <w:multiLevelType w:val="singleLevel"/>
    <w:tmpl w:val="00000157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32">
    <w:nsid w:val="00000158"/>
    <w:multiLevelType w:val="multilevel"/>
    <w:tmpl w:val="00000158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33">
    <w:nsid w:val="00000159"/>
    <w:multiLevelType w:val="singleLevel"/>
    <w:tmpl w:val="00000159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34">
    <w:nsid w:val="0000015A"/>
    <w:multiLevelType w:val="multilevel"/>
    <w:tmpl w:val="0000015A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35">
    <w:nsid w:val="0000015B"/>
    <w:multiLevelType w:val="singleLevel"/>
    <w:tmpl w:val="0000015B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36">
    <w:nsid w:val="0000015C"/>
    <w:multiLevelType w:val="multilevel"/>
    <w:tmpl w:val="0000015C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37">
    <w:nsid w:val="0000015D"/>
    <w:multiLevelType w:val="multilevel"/>
    <w:tmpl w:val="0000015D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38">
    <w:nsid w:val="0000015E"/>
    <w:multiLevelType w:val="multilevel"/>
    <w:tmpl w:val="0000015E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39">
    <w:nsid w:val="0000015F"/>
    <w:multiLevelType w:val="multilevel"/>
    <w:tmpl w:val="0000015F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0">
    <w:nsid w:val="00000160"/>
    <w:multiLevelType w:val="singleLevel"/>
    <w:tmpl w:val="00000160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41">
    <w:nsid w:val="00000161"/>
    <w:multiLevelType w:val="singleLevel"/>
    <w:tmpl w:val="00000161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42">
    <w:nsid w:val="00000162"/>
    <w:multiLevelType w:val="multilevel"/>
    <w:tmpl w:val="00000162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43">
    <w:nsid w:val="00000163"/>
    <w:multiLevelType w:val="singleLevel"/>
    <w:tmpl w:val="00000163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44">
    <w:nsid w:val="00000164"/>
    <w:multiLevelType w:val="singleLevel"/>
    <w:tmpl w:val="00000164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45">
    <w:nsid w:val="00000165"/>
    <w:multiLevelType w:val="singleLevel"/>
    <w:tmpl w:val="00000165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46">
    <w:nsid w:val="00000166"/>
    <w:multiLevelType w:val="singleLevel"/>
    <w:tmpl w:val="0000016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47">
    <w:nsid w:val="00000167"/>
    <w:multiLevelType w:val="multilevel"/>
    <w:tmpl w:val="00000167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48">
    <w:nsid w:val="00000168"/>
    <w:multiLevelType w:val="singleLevel"/>
    <w:tmpl w:val="00000168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49">
    <w:nsid w:val="00000169"/>
    <w:multiLevelType w:val="multilevel"/>
    <w:tmpl w:val="00000169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50">
    <w:nsid w:val="0000016A"/>
    <w:multiLevelType w:val="multilevel"/>
    <w:tmpl w:val="0000016A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51">
    <w:nsid w:val="0000016B"/>
    <w:multiLevelType w:val="multilevel"/>
    <w:tmpl w:val="0000016B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52">
    <w:nsid w:val="0000016C"/>
    <w:multiLevelType w:val="singleLevel"/>
    <w:tmpl w:val="0000016C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53">
    <w:nsid w:val="0000016D"/>
    <w:multiLevelType w:val="multilevel"/>
    <w:tmpl w:val="0000016D"/>
    <w:lvl w:ilvl="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4">
    <w:nsid w:val="0000016E"/>
    <w:multiLevelType w:val="singleLevel"/>
    <w:tmpl w:val="0000016E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55">
    <w:nsid w:val="0116534D"/>
    <w:multiLevelType w:val="hybridMultilevel"/>
    <w:tmpl w:val="AC54A31A"/>
    <w:lvl w:ilvl="0" w:tplc="5E58CF92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56">
    <w:nsid w:val="01525C54"/>
    <w:multiLevelType w:val="hybridMultilevel"/>
    <w:tmpl w:val="BB202AF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57">
    <w:nsid w:val="015A09FC"/>
    <w:multiLevelType w:val="hybridMultilevel"/>
    <w:tmpl w:val="7CBCDB7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8">
    <w:nsid w:val="01B36A4E"/>
    <w:multiLevelType w:val="hybridMultilevel"/>
    <w:tmpl w:val="FA0AD38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59">
    <w:nsid w:val="01FF53D5"/>
    <w:multiLevelType w:val="hybridMultilevel"/>
    <w:tmpl w:val="C950AC4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60">
    <w:nsid w:val="02B6277C"/>
    <w:multiLevelType w:val="hybridMultilevel"/>
    <w:tmpl w:val="F788A558"/>
    <w:lvl w:ilvl="0" w:tplc="000000EC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1">
    <w:nsid w:val="02CA2E9D"/>
    <w:multiLevelType w:val="hybridMultilevel"/>
    <w:tmpl w:val="0D14171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2">
    <w:nsid w:val="03434297"/>
    <w:multiLevelType w:val="hybridMultilevel"/>
    <w:tmpl w:val="BD18E1A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63">
    <w:nsid w:val="03BA31C3"/>
    <w:multiLevelType w:val="hybridMultilevel"/>
    <w:tmpl w:val="7830448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64">
    <w:nsid w:val="04B6794F"/>
    <w:multiLevelType w:val="hybridMultilevel"/>
    <w:tmpl w:val="4464FBE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65">
    <w:nsid w:val="04C3657F"/>
    <w:multiLevelType w:val="hybridMultilevel"/>
    <w:tmpl w:val="F23EB7E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66">
    <w:nsid w:val="04D17835"/>
    <w:multiLevelType w:val="hybridMultilevel"/>
    <w:tmpl w:val="A5E0FD2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67">
    <w:nsid w:val="04E73461"/>
    <w:multiLevelType w:val="hybridMultilevel"/>
    <w:tmpl w:val="7C72C88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68">
    <w:nsid w:val="053D2CF3"/>
    <w:multiLevelType w:val="hybridMultilevel"/>
    <w:tmpl w:val="524EDA8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69">
    <w:nsid w:val="05C63F8D"/>
    <w:multiLevelType w:val="hybridMultilevel"/>
    <w:tmpl w:val="8FC4F7C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70">
    <w:nsid w:val="06290111"/>
    <w:multiLevelType w:val="hybridMultilevel"/>
    <w:tmpl w:val="37F2956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71">
    <w:nsid w:val="07F57C18"/>
    <w:multiLevelType w:val="hybridMultilevel"/>
    <w:tmpl w:val="15886A5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72">
    <w:nsid w:val="07F60E55"/>
    <w:multiLevelType w:val="hybridMultilevel"/>
    <w:tmpl w:val="E8DCCD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3">
    <w:nsid w:val="08206B6D"/>
    <w:multiLevelType w:val="hybridMultilevel"/>
    <w:tmpl w:val="2AC082E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74">
    <w:nsid w:val="083168E3"/>
    <w:multiLevelType w:val="hybridMultilevel"/>
    <w:tmpl w:val="3EACC3C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75">
    <w:nsid w:val="08AC6C1B"/>
    <w:multiLevelType w:val="hybridMultilevel"/>
    <w:tmpl w:val="3B3E357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76">
    <w:nsid w:val="09454E57"/>
    <w:multiLevelType w:val="hybridMultilevel"/>
    <w:tmpl w:val="53F42C6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77">
    <w:nsid w:val="09897625"/>
    <w:multiLevelType w:val="hybridMultilevel"/>
    <w:tmpl w:val="8FF2CB2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78">
    <w:nsid w:val="0A1F6C87"/>
    <w:multiLevelType w:val="hybridMultilevel"/>
    <w:tmpl w:val="9EC451C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9">
    <w:nsid w:val="0A63222A"/>
    <w:multiLevelType w:val="hybridMultilevel"/>
    <w:tmpl w:val="C2EA0AE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0">
    <w:nsid w:val="0AB03CB9"/>
    <w:multiLevelType w:val="hybridMultilevel"/>
    <w:tmpl w:val="CCCADC6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81">
    <w:nsid w:val="0AE40E2C"/>
    <w:multiLevelType w:val="hybridMultilevel"/>
    <w:tmpl w:val="CD0AB362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82">
    <w:nsid w:val="0B683B9F"/>
    <w:multiLevelType w:val="hybridMultilevel"/>
    <w:tmpl w:val="0CEAAB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3">
    <w:nsid w:val="0BA03A58"/>
    <w:multiLevelType w:val="hybridMultilevel"/>
    <w:tmpl w:val="262E173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84">
    <w:nsid w:val="0C0D05A5"/>
    <w:multiLevelType w:val="hybridMultilevel"/>
    <w:tmpl w:val="8174A9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5">
    <w:nsid w:val="0C2D5DAC"/>
    <w:multiLevelType w:val="hybridMultilevel"/>
    <w:tmpl w:val="B0AA02E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86">
    <w:nsid w:val="0C48619C"/>
    <w:multiLevelType w:val="hybridMultilevel"/>
    <w:tmpl w:val="4230B68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46F2170C">
      <w:start w:val="34"/>
      <w:numFmt w:val="decimal"/>
      <w:lvlText w:val="%3.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87">
    <w:nsid w:val="0C77586A"/>
    <w:multiLevelType w:val="hybridMultilevel"/>
    <w:tmpl w:val="626C54A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88">
    <w:nsid w:val="0D3F61C0"/>
    <w:multiLevelType w:val="hybridMultilevel"/>
    <w:tmpl w:val="0778D6D4"/>
    <w:lvl w:ilvl="0" w:tplc="389AD5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9">
    <w:nsid w:val="0DE83C52"/>
    <w:multiLevelType w:val="hybridMultilevel"/>
    <w:tmpl w:val="8A94ED4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90">
    <w:nsid w:val="0DED7467"/>
    <w:multiLevelType w:val="hybridMultilevel"/>
    <w:tmpl w:val="A534476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91">
    <w:nsid w:val="0DFC1CDA"/>
    <w:multiLevelType w:val="hybridMultilevel"/>
    <w:tmpl w:val="1766272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2">
    <w:nsid w:val="0E0F7867"/>
    <w:multiLevelType w:val="hybridMultilevel"/>
    <w:tmpl w:val="CED2C37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93">
    <w:nsid w:val="0E977863"/>
    <w:multiLevelType w:val="hybridMultilevel"/>
    <w:tmpl w:val="7C3CA512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94">
    <w:nsid w:val="0FB1384F"/>
    <w:multiLevelType w:val="hybridMultilevel"/>
    <w:tmpl w:val="F56A6FC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95">
    <w:nsid w:val="10CF7FDD"/>
    <w:multiLevelType w:val="hybridMultilevel"/>
    <w:tmpl w:val="436284C0"/>
    <w:lvl w:ilvl="0" w:tplc="000000EC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6">
    <w:nsid w:val="10E54A1C"/>
    <w:multiLevelType w:val="hybridMultilevel"/>
    <w:tmpl w:val="CA5A6D2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7">
    <w:nsid w:val="11261303"/>
    <w:multiLevelType w:val="hybridMultilevel"/>
    <w:tmpl w:val="35682AA6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98">
    <w:nsid w:val="11331000"/>
    <w:multiLevelType w:val="hybridMultilevel"/>
    <w:tmpl w:val="F7A2B72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99">
    <w:nsid w:val="116B795E"/>
    <w:multiLevelType w:val="hybridMultilevel"/>
    <w:tmpl w:val="D370054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00">
    <w:nsid w:val="11AF0A46"/>
    <w:multiLevelType w:val="hybridMultilevel"/>
    <w:tmpl w:val="97726606"/>
    <w:lvl w:ilvl="0" w:tplc="D3CA6CAE">
      <w:start w:val="1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01">
    <w:nsid w:val="12A32B51"/>
    <w:multiLevelType w:val="hybridMultilevel"/>
    <w:tmpl w:val="D8943CC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2">
    <w:nsid w:val="12E50C91"/>
    <w:multiLevelType w:val="hybridMultilevel"/>
    <w:tmpl w:val="984870B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03">
    <w:nsid w:val="12EF0826"/>
    <w:multiLevelType w:val="hybridMultilevel"/>
    <w:tmpl w:val="AAE0F8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4">
    <w:nsid w:val="135134D3"/>
    <w:multiLevelType w:val="hybridMultilevel"/>
    <w:tmpl w:val="E8F6D8FA"/>
    <w:lvl w:ilvl="0" w:tplc="6A3CED36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05">
    <w:nsid w:val="14DD0994"/>
    <w:multiLevelType w:val="hybridMultilevel"/>
    <w:tmpl w:val="2D70A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6">
    <w:nsid w:val="15396A3D"/>
    <w:multiLevelType w:val="hybridMultilevel"/>
    <w:tmpl w:val="FBC20AB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7">
    <w:nsid w:val="153D747D"/>
    <w:multiLevelType w:val="hybridMultilevel"/>
    <w:tmpl w:val="752C98D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8">
    <w:nsid w:val="1616071D"/>
    <w:multiLevelType w:val="hybridMultilevel"/>
    <w:tmpl w:val="46BE6FB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9">
    <w:nsid w:val="161731C3"/>
    <w:multiLevelType w:val="hybridMultilevel"/>
    <w:tmpl w:val="707CA29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10">
    <w:nsid w:val="166A03FB"/>
    <w:multiLevelType w:val="hybridMultilevel"/>
    <w:tmpl w:val="D8DAD07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11">
    <w:nsid w:val="16946D6B"/>
    <w:multiLevelType w:val="hybridMultilevel"/>
    <w:tmpl w:val="D5A47852"/>
    <w:lvl w:ilvl="0" w:tplc="000000EC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2">
    <w:nsid w:val="172E04CE"/>
    <w:multiLevelType w:val="hybridMultilevel"/>
    <w:tmpl w:val="27960D1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13">
    <w:nsid w:val="17C75D2C"/>
    <w:multiLevelType w:val="hybridMultilevel"/>
    <w:tmpl w:val="5D5CFE6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14">
    <w:nsid w:val="17CC249F"/>
    <w:multiLevelType w:val="hybridMultilevel"/>
    <w:tmpl w:val="2EE213A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15">
    <w:nsid w:val="17DF7B19"/>
    <w:multiLevelType w:val="hybridMultilevel"/>
    <w:tmpl w:val="799CF77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6">
    <w:nsid w:val="18314439"/>
    <w:multiLevelType w:val="hybridMultilevel"/>
    <w:tmpl w:val="E0CA322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17">
    <w:nsid w:val="183F669B"/>
    <w:multiLevelType w:val="hybridMultilevel"/>
    <w:tmpl w:val="4E4081C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18">
    <w:nsid w:val="18E25098"/>
    <w:multiLevelType w:val="hybridMultilevel"/>
    <w:tmpl w:val="283AC004"/>
    <w:lvl w:ilvl="0" w:tplc="000000EC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9">
    <w:nsid w:val="19324083"/>
    <w:multiLevelType w:val="hybridMultilevel"/>
    <w:tmpl w:val="27EA856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20">
    <w:nsid w:val="1A072732"/>
    <w:multiLevelType w:val="hybridMultilevel"/>
    <w:tmpl w:val="82BE2CC4"/>
    <w:lvl w:ilvl="0" w:tplc="53DC70AA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21">
    <w:nsid w:val="1A6C6758"/>
    <w:multiLevelType w:val="multilevel"/>
    <w:tmpl w:val="00000000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22">
    <w:nsid w:val="1A9A36EB"/>
    <w:multiLevelType w:val="hybridMultilevel"/>
    <w:tmpl w:val="2D1E2706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23">
    <w:nsid w:val="1ABA7A0C"/>
    <w:multiLevelType w:val="hybridMultilevel"/>
    <w:tmpl w:val="F476E51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24">
    <w:nsid w:val="1AFD12F0"/>
    <w:multiLevelType w:val="hybridMultilevel"/>
    <w:tmpl w:val="621436D2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25">
    <w:nsid w:val="1B1E1395"/>
    <w:multiLevelType w:val="hybridMultilevel"/>
    <w:tmpl w:val="31AAB782"/>
    <w:lvl w:ilvl="0" w:tplc="B2CA849E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26">
    <w:nsid w:val="1B2058DB"/>
    <w:multiLevelType w:val="hybridMultilevel"/>
    <w:tmpl w:val="1CCC278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27">
    <w:nsid w:val="1B7471D2"/>
    <w:multiLevelType w:val="hybridMultilevel"/>
    <w:tmpl w:val="A21A44D2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28">
    <w:nsid w:val="1C1509BF"/>
    <w:multiLevelType w:val="hybridMultilevel"/>
    <w:tmpl w:val="3294AFE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29">
    <w:nsid w:val="1C813AE3"/>
    <w:multiLevelType w:val="hybridMultilevel"/>
    <w:tmpl w:val="8AB81EF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30">
    <w:nsid w:val="1D795970"/>
    <w:multiLevelType w:val="hybridMultilevel"/>
    <w:tmpl w:val="B1023FA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31">
    <w:nsid w:val="1D7A7737"/>
    <w:multiLevelType w:val="hybridMultilevel"/>
    <w:tmpl w:val="B6648DA6"/>
    <w:lvl w:ilvl="0" w:tplc="000000EC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2">
    <w:nsid w:val="1DD80FE2"/>
    <w:multiLevelType w:val="hybridMultilevel"/>
    <w:tmpl w:val="264A52E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33">
    <w:nsid w:val="1E084D5B"/>
    <w:multiLevelType w:val="hybridMultilevel"/>
    <w:tmpl w:val="C0620CB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34">
    <w:nsid w:val="1EB248C8"/>
    <w:multiLevelType w:val="hybridMultilevel"/>
    <w:tmpl w:val="BB6CC09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35">
    <w:nsid w:val="1EE72EEF"/>
    <w:multiLevelType w:val="hybridMultilevel"/>
    <w:tmpl w:val="A13AE03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36">
    <w:nsid w:val="1EF561A8"/>
    <w:multiLevelType w:val="hybridMultilevel"/>
    <w:tmpl w:val="86E202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7">
    <w:nsid w:val="1EFA0E6C"/>
    <w:multiLevelType w:val="hybridMultilevel"/>
    <w:tmpl w:val="FDD2F60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38">
    <w:nsid w:val="1F5A032B"/>
    <w:multiLevelType w:val="hybridMultilevel"/>
    <w:tmpl w:val="6A20EBB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39">
    <w:nsid w:val="1F745EAE"/>
    <w:multiLevelType w:val="hybridMultilevel"/>
    <w:tmpl w:val="29D4EE5A"/>
    <w:lvl w:ilvl="0" w:tplc="000000EC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0">
    <w:nsid w:val="213E07C5"/>
    <w:multiLevelType w:val="hybridMultilevel"/>
    <w:tmpl w:val="823CC1C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41">
    <w:nsid w:val="21934BA5"/>
    <w:multiLevelType w:val="hybridMultilevel"/>
    <w:tmpl w:val="6E3ECAC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42">
    <w:nsid w:val="21EB7C02"/>
    <w:multiLevelType w:val="hybridMultilevel"/>
    <w:tmpl w:val="4978E8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3">
    <w:nsid w:val="225C5FD4"/>
    <w:multiLevelType w:val="hybridMultilevel"/>
    <w:tmpl w:val="0BC612AE"/>
    <w:lvl w:ilvl="0" w:tplc="000000EC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4">
    <w:nsid w:val="22D33240"/>
    <w:multiLevelType w:val="hybridMultilevel"/>
    <w:tmpl w:val="1E4EEC64"/>
    <w:lvl w:ilvl="0" w:tplc="000000EC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5">
    <w:nsid w:val="23A9399D"/>
    <w:multiLevelType w:val="hybridMultilevel"/>
    <w:tmpl w:val="D1D8078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6">
    <w:nsid w:val="25D05FF5"/>
    <w:multiLevelType w:val="hybridMultilevel"/>
    <w:tmpl w:val="F2AAFB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7">
    <w:nsid w:val="277978A2"/>
    <w:multiLevelType w:val="hybridMultilevel"/>
    <w:tmpl w:val="5380CEA6"/>
    <w:lvl w:ilvl="0" w:tplc="000000EC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8">
    <w:nsid w:val="289D4D3B"/>
    <w:multiLevelType w:val="hybridMultilevel"/>
    <w:tmpl w:val="DC065E3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49">
    <w:nsid w:val="28D6532C"/>
    <w:multiLevelType w:val="hybridMultilevel"/>
    <w:tmpl w:val="EC447BA6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50">
    <w:nsid w:val="28F03352"/>
    <w:multiLevelType w:val="hybridMultilevel"/>
    <w:tmpl w:val="026E951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51">
    <w:nsid w:val="29933023"/>
    <w:multiLevelType w:val="hybridMultilevel"/>
    <w:tmpl w:val="CB9E1E0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52">
    <w:nsid w:val="2A622AD6"/>
    <w:multiLevelType w:val="hybridMultilevel"/>
    <w:tmpl w:val="F770413A"/>
    <w:lvl w:ilvl="0" w:tplc="000000EC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3">
    <w:nsid w:val="2A703E66"/>
    <w:multiLevelType w:val="hybridMultilevel"/>
    <w:tmpl w:val="450652F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54">
    <w:nsid w:val="2A8455A1"/>
    <w:multiLevelType w:val="hybridMultilevel"/>
    <w:tmpl w:val="74C64F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5">
    <w:nsid w:val="2A942590"/>
    <w:multiLevelType w:val="hybridMultilevel"/>
    <w:tmpl w:val="5A864AD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56">
    <w:nsid w:val="2AF24ED1"/>
    <w:multiLevelType w:val="hybridMultilevel"/>
    <w:tmpl w:val="D67854D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57">
    <w:nsid w:val="2B203778"/>
    <w:multiLevelType w:val="hybridMultilevel"/>
    <w:tmpl w:val="5BFC64B6"/>
    <w:lvl w:ilvl="0" w:tplc="000000EC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8">
    <w:nsid w:val="2C7C4721"/>
    <w:multiLevelType w:val="hybridMultilevel"/>
    <w:tmpl w:val="11BE216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59">
    <w:nsid w:val="2CB13E3D"/>
    <w:multiLevelType w:val="hybridMultilevel"/>
    <w:tmpl w:val="CF9C2B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0">
    <w:nsid w:val="2CD17699"/>
    <w:multiLevelType w:val="hybridMultilevel"/>
    <w:tmpl w:val="1AA8E49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61">
    <w:nsid w:val="2D206108"/>
    <w:multiLevelType w:val="hybridMultilevel"/>
    <w:tmpl w:val="97448912"/>
    <w:lvl w:ilvl="0" w:tplc="000000EC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2">
    <w:nsid w:val="2D734D8C"/>
    <w:multiLevelType w:val="hybridMultilevel"/>
    <w:tmpl w:val="6096B612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63">
    <w:nsid w:val="2D763FB4"/>
    <w:multiLevelType w:val="hybridMultilevel"/>
    <w:tmpl w:val="1C927AC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64">
    <w:nsid w:val="2DF708ED"/>
    <w:multiLevelType w:val="hybridMultilevel"/>
    <w:tmpl w:val="587CF3C8"/>
    <w:lvl w:ilvl="0" w:tplc="B8E6C7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5">
    <w:nsid w:val="2E0C4F34"/>
    <w:multiLevelType w:val="hybridMultilevel"/>
    <w:tmpl w:val="6A9441E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6">
    <w:nsid w:val="2F3B1B97"/>
    <w:multiLevelType w:val="hybridMultilevel"/>
    <w:tmpl w:val="63C29BC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67">
    <w:nsid w:val="2F621125"/>
    <w:multiLevelType w:val="hybridMultilevel"/>
    <w:tmpl w:val="8668B204"/>
    <w:lvl w:ilvl="0" w:tplc="0E02C5E6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68">
    <w:nsid w:val="2F896106"/>
    <w:multiLevelType w:val="hybridMultilevel"/>
    <w:tmpl w:val="D988CD3C"/>
    <w:lvl w:ilvl="0" w:tplc="000000EC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9">
    <w:nsid w:val="2FA912DC"/>
    <w:multiLevelType w:val="hybridMultilevel"/>
    <w:tmpl w:val="6202679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0">
    <w:nsid w:val="301F40D4"/>
    <w:multiLevelType w:val="hybridMultilevel"/>
    <w:tmpl w:val="7AE2A244"/>
    <w:lvl w:ilvl="0" w:tplc="000000EC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1">
    <w:nsid w:val="3071215E"/>
    <w:multiLevelType w:val="hybridMultilevel"/>
    <w:tmpl w:val="9F784342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72">
    <w:nsid w:val="30E447E5"/>
    <w:multiLevelType w:val="hybridMultilevel"/>
    <w:tmpl w:val="C486FC5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3">
    <w:nsid w:val="31292E09"/>
    <w:multiLevelType w:val="hybridMultilevel"/>
    <w:tmpl w:val="ABF201E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74">
    <w:nsid w:val="315431B5"/>
    <w:multiLevelType w:val="hybridMultilevel"/>
    <w:tmpl w:val="463E0D8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75">
    <w:nsid w:val="31804151"/>
    <w:multiLevelType w:val="hybridMultilevel"/>
    <w:tmpl w:val="67DCC36A"/>
    <w:lvl w:ilvl="0" w:tplc="8608566A">
      <w:start w:val="1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76">
    <w:nsid w:val="3190194D"/>
    <w:multiLevelType w:val="hybridMultilevel"/>
    <w:tmpl w:val="AF9A27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7">
    <w:nsid w:val="31A243FD"/>
    <w:multiLevelType w:val="hybridMultilevel"/>
    <w:tmpl w:val="46BE7A96"/>
    <w:lvl w:ilvl="0" w:tplc="D3CA6CA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78">
    <w:nsid w:val="31CD39A6"/>
    <w:multiLevelType w:val="hybridMultilevel"/>
    <w:tmpl w:val="B5F4E53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79">
    <w:nsid w:val="31FB357D"/>
    <w:multiLevelType w:val="hybridMultilevel"/>
    <w:tmpl w:val="623E5CD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80">
    <w:nsid w:val="322A3FE6"/>
    <w:multiLevelType w:val="hybridMultilevel"/>
    <w:tmpl w:val="18A6149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81">
    <w:nsid w:val="325949AB"/>
    <w:multiLevelType w:val="hybridMultilevel"/>
    <w:tmpl w:val="D076F10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82">
    <w:nsid w:val="32C275B5"/>
    <w:multiLevelType w:val="hybridMultilevel"/>
    <w:tmpl w:val="00C27796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83">
    <w:nsid w:val="33910DF0"/>
    <w:multiLevelType w:val="hybridMultilevel"/>
    <w:tmpl w:val="DDB04F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4">
    <w:nsid w:val="35855F79"/>
    <w:multiLevelType w:val="hybridMultilevel"/>
    <w:tmpl w:val="DDB86E2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85">
    <w:nsid w:val="35EA0198"/>
    <w:multiLevelType w:val="hybridMultilevel"/>
    <w:tmpl w:val="BA80798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86">
    <w:nsid w:val="35ED7862"/>
    <w:multiLevelType w:val="hybridMultilevel"/>
    <w:tmpl w:val="16E4780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7">
    <w:nsid w:val="37C1193F"/>
    <w:multiLevelType w:val="hybridMultilevel"/>
    <w:tmpl w:val="6710401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8">
    <w:nsid w:val="38124573"/>
    <w:multiLevelType w:val="hybridMultilevel"/>
    <w:tmpl w:val="3724AE8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89">
    <w:nsid w:val="39424CE9"/>
    <w:multiLevelType w:val="hybridMultilevel"/>
    <w:tmpl w:val="74206C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0">
    <w:nsid w:val="398B5988"/>
    <w:multiLevelType w:val="hybridMultilevel"/>
    <w:tmpl w:val="045EC1C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91">
    <w:nsid w:val="399F39BA"/>
    <w:multiLevelType w:val="hybridMultilevel"/>
    <w:tmpl w:val="F47260CE"/>
    <w:lvl w:ilvl="0" w:tplc="DAAA2ECE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92">
    <w:nsid w:val="39CD1CDE"/>
    <w:multiLevelType w:val="hybridMultilevel"/>
    <w:tmpl w:val="489E59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3">
    <w:nsid w:val="3A0D35E2"/>
    <w:multiLevelType w:val="hybridMultilevel"/>
    <w:tmpl w:val="C79091BE"/>
    <w:lvl w:ilvl="0" w:tplc="CF6AB7F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A558A1F6">
      <w:start w:val="1"/>
      <w:numFmt w:val="upperLetter"/>
      <w:lvlText w:val="%2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94">
    <w:nsid w:val="3B5145D3"/>
    <w:multiLevelType w:val="hybridMultilevel"/>
    <w:tmpl w:val="C6BA6D1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95">
    <w:nsid w:val="3BB715D6"/>
    <w:multiLevelType w:val="hybridMultilevel"/>
    <w:tmpl w:val="BB8C5AD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96">
    <w:nsid w:val="3C39178B"/>
    <w:multiLevelType w:val="hybridMultilevel"/>
    <w:tmpl w:val="AD60AC94"/>
    <w:lvl w:ilvl="0" w:tplc="000000EC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7">
    <w:nsid w:val="3C473DA1"/>
    <w:multiLevelType w:val="hybridMultilevel"/>
    <w:tmpl w:val="2950543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8">
    <w:nsid w:val="3C7926D1"/>
    <w:multiLevelType w:val="hybridMultilevel"/>
    <w:tmpl w:val="E16A3F9C"/>
    <w:lvl w:ilvl="0" w:tplc="B64AA87A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99">
    <w:nsid w:val="3C8B5C1E"/>
    <w:multiLevelType w:val="hybridMultilevel"/>
    <w:tmpl w:val="47F25B1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00">
    <w:nsid w:val="3CEF50F1"/>
    <w:multiLevelType w:val="multilevel"/>
    <w:tmpl w:val="64AA2754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01">
    <w:nsid w:val="3D6D4A10"/>
    <w:multiLevelType w:val="hybridMultilevel"/>
    <w:tmpl w:val="125245A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02">
    <w:nsid w:val="3D9C3AE0"/>
    <w:multiLevelType w:val="multilevel"/>
    <w:tmpl w:val="64AA2754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03">
    <w:nsid w:val="3DB2064F"/>
    <w:multiLevelType w:val="hybridMultilevel"/>
    <w:tmpl w:val="6BB6903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04">
    <w:nsid w:val="3DC145AE"/>
    <w:multiLevelType w:val="hybridMultilevel"/>
    <w:tmpl w:val="30C45B3A"/>
    <w:lvl w:ilvl="0" w:tplc="DCFC2A54">
      <w:start w:val="2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05">
    <w:nsid w:val="3E882C2B"/>
    <w:multiLevelType w:val="hybridMultilevel"/>
    <w:tmpl w:val="65AABA12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06">
    <w:nsid w:val="3E9E7468"/>
    <w:multiLevelType w:val="hybridMultilevel"/>
    <w:tmpl w:val="F09089FC"/>
    <w:lvl w:ilvl="0" w:tplc="4C34BF6A">
      <w:start w:val="1"/>
      <w:numFmt w:val="upperLetter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5" w:hanging="360"/>
      </w:pPr>
    </w:lvl>
    <w:lvl w:ilvl="2" w:tplc="0409001B" w:tentative="1">
      <w:start w:val="1"/>
      <w:numFmt w:val="lowerRoman"/>
      <w:lvlText w:val="%3."/>
      <w:lvlJc w:val="right"/>
      <w:pPr>
        <w:ind w:left="1995" w:hanging="180"/>
      </w:pPr>
    </w:lvl>
    <w:lvl w:ilvl="3" w:tplc="0409000F" w:tentative="1">
      <w:start w:val="1"/>
      <w:numFmt w:val="decimal"/>
      <w:lvlText w:val="%4."/>
      <w:lvlJc w:val="left"/>
      <w:pPr>
        <w:ind w:left="2715" w:hanging="360"/>
      </w:pPr>
    </w:lvl>
    <w:lvl w:ilvl="4" w:tplc="04090019" w:tentative="1">
      <w:start w:val="1"/>
      <w:numFmt w:val="lowerLetter"/>
      <w:lvlText w:val="%5."/>
      <w:lvlJc w:val="left"/>
      <w:pPr>
        <w:ind w:left="3435" w:hanging="360"/>
      </w:pPr>
    </w:lvl>
    <w:lvl w:ilvl="5" w:tplc="0409001B" w:tentative="1">
      <w:start w:val="1"/>
      <w:numFmt w:val="lowerRoman"/>
      <w:lvlText w:val="%6."/>
      <w:lvlJc w:val="right"/>
      <w:pPr>
        <w:ind w:left="4155" w:hanging="180"/>
      </w:pPr>
    </w:lvl>
    <w:lvl w:ilvl="6" w:tplc="0409000F" w:tentative="1">
      <w:start w:val="1"/>
      <w:numFmt w:val="decimal"/>
      <w:lvlText w:val="%7."/>
      <w:lvlJc w:val="left"/>
      <w:pPr>
        <w:ind w:left="4875" w:hanging="360"/>
      </w:pPr>
    </w:lvl>
    <w:lvl w:ilvl="7" w:tplc="04090019" w:tentative="1">
      <w:start w:val="1"/>
      <w:numFmt w:val="lowerLetter"/>
      <w:lvlText w:val="%8."/>
      <w:lvlJc w:val="left"/>
      <w:pPr>
        <w:ind w:left="5595" w:hanging="360"/>
      </w:pPr>
    </w:lvl>
    <w:lvl w:ilvl="8" w:tplc="0409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507">
    <w:nsid w:val="3F061788"/>
    <w:multiLevelType w:val="hybridMultilevel"/>
    <w:tmpl w:val="F8CA296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8">
    <w:nsid w:val="3F16712E"/>
    <w:multiLevelType w:val="hybridMultilevel"/>
    <w:tmpl w:val="7562AD9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09">
    <w:nsid w:val="40362B0B"/>
    <w:multiLevelType w:val="hybridMultilevel"/>
    <w:tmpl w:val="036ECBA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10">
    <w:nsid w:val="409D7A6B"/>
    <w:multiLevelType w:val="hybridMultilevel"/>
    <w:tmpl w:val="5C5E205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11">
    <w:nsid w:val="40CE5A48"/>
    <w:multiLevelType w:val="hybridMultilevel"/>
    <w:tmpl w:val="68307C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2">
    <w:nsid w:val="4168743E"/>
    <w:multiLevelType w:val="hybridMultilevel"/>
    <w:tmpl w:val="F6D88602"/>
    <w:lvl w:ilvl="0" w:tplc="0409000F">
      <w:start w:val="3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13">
    <w:nsid w:val="41785AA0"/>
    <w:multiLevelType w:val="hybridMultilevel"/>
    <w:tmpl w:val="EF88C80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14">
    <w:nsid w:val="422674F4"/>
    <w:multiLevelType w:val="hybridMultilevel"/>
    <w:tmpl w:val="FDB006E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15">
    <w:nsid w:val="433D46EA"/>
    <w:multiLevelType w:val="hybridMultilevel"/>
    <w:tmpl w:val="8564E91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16">
    <w:nsid w:val="4345752C"/>
    <w:multiLevelType w:val="hybridMultilevel"/>
    <w:tmpl w:val="90E2B28E"/>
    <w:lvl w:ilvl="0" w:tplc="D3CA6CAE">
      <w:start w:val="28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17">
    <w:nsid w:val="43914298"/>
    <w:multiLevelType w:val="hybridMultilevel"/>
    <w:tmpl w:val="F386E17E"/>
    <w:lvl w:ilvl="0" w:tplc="000000EC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8">
    <w:nsid w:val="43974837"/>
    <w:multiLevelType w:val="hybridMultilevel"/>
    <w:tmpl w:val="49F0D5CC"/>
    <w:lvl w:ilvl="0" w:tplc="000000EC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9">
    <w:nsid w:val="43C21CB7"/>
    <w:multiLevelType w:val="hybridMultilevel"/>
    <w:tmpl w:val="9BD6DEC6"/>
    <w:lvl w:ilvl="0" w:tplc="000000EC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0">
    <w:nsid w:val="43E85EB7"/>
    <w:multiLevelType w:val="hybridMultilevel"/>
    <w:tmpl w:val="451A8B2C"/>
    <w:lvl w:ilvl="0" w:tplc="B35409EA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21">
    <w:nsid w:val="43ED10C7"/>
    <w:multiLevelType w:val="hybridMultilevel"/>
    <w:tmpl w:val="AB9E3E1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22">
    <w:nsid w:val="44761B7C"/>
    <w:multiLevelType w:val="hybridMultilevel"/>
    <w:tmpl w:val="12C6AC92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23">
    <w:nsid w:val="44831A13"/>
    <w:multiLevelType w:val="hybridMultilevel"/>
    <w:tmpl w:val="FA9A802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24">
    <w:nsid w:val="44995C73"/>
    <w:multiLevelType w:val="hybridMultilevel"/>
    <w:tmpl w:val="F3CA54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5">
    <w:nsid w:val="44E72717"/>
    <w:multiLevelType w:val="hybridMultilevel"/>
    <w:tmpl w:val="B740C0B6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26">
    <w:nsid w:val="451863AA"/>
    <w:multiLevelType w:val="hybridMultilevel"/>
    <w:tmpl w:val="6EBC88D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27">
    <w:nsid w:val="46223B3D"/>
    <w:multiLevelType w:val="hybridMultilevel"/>
    <w:tmpl w:val="86946916"/>
    <w:lvl w:ilvl="0" w:tplc="2CC49F5E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28">
    <w:nsid w:val="46573845"/>
    <w:multiLevelType w:val="hybridMultilevel"/>
    <w:tmpl w:val="D5D8617E"/>
    <w:lvl w:ilvl="0" w:tplc="174063B6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29">
    <w:nsid w:val="46BB4709"/>
    <w:multiLevelType w:val="hybridMultilevel"/>
    <w:tmpl w:val="EC40EA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0">
    <w:nsid w:val="46BD7F8D"/>
    <w:multiLevelType w:val="hybridMultilevel"/>
    <w:tmpl w:val="B308CA00"/>
    <w:lvl w:ilvl="0" w:tplc="F044F82E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31">
    <w:nsid w:val="47125189"/>
    <w:multiLevelType w:val="hybridMultilevel"/>
    <w:tmpl w:val="8CCABEE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32">
    <w:nsid w:val="47D85CFC"/>
    <w:multiLevelType w:val="hybridMultilevel"/>
    <w:tmpl w:val="B1465564"/>
    <w:lvl w:ilvl="0" w:tplc="12E2D284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33">
    <w:nsid w:val="47F422FD"/>
    <w:multiLevelType w:val="hybridMultilevel"/>
    <w:tmpl w:val="82267E0C"/>
    <w:lvl w:ilvl="0" w:tplc="E44497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4">
    <w:nsid w:val="4813562F"/>
    <w:multiLevelType w:val="hybridMultilevel"/>
    <w:tmpl w:val="FDDA2D3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35">
    <w:nsid w:val="48A6526D"/>
    <w:multiLevelType w:val="hybridMultilevel"/>
    <w:tmpl w:val="D084064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36">
    <w:nsid w:val="48F063BD"/>
    <w:multiLevelType w:val="hybridMultilevel"/>
    <w:tmpl w:val="44D4FAD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37">
    <w:nsid w:val="49336C54"/>
    <w:multiLevelType w:val="hybridMultilevel"/>
    <w:tmpl w:val="643CEBA6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38">
    <w:nsid w:val="497377BB"/>
    <w:multiLevelType w:val="hybridMultilevel"/>
    <w:tmpl w:val="1B70DE5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9">
    <w:nsid w:val="49D35FCD"/>
    <w:multiLevelType w:val="hybridMultilevel"/>
    <w:tmpl w:val="8048E43E"/>
    <w:lvl w:ilvl="0" w:tplc="8A7A148A">
      <w:start w:val="14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40">
    <w:nsid w:val="4A136D74"/>
    <w:multiLevelType w:val="hybridMultilevel"/>
    <w:tmpl w:val="9790E7B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41">
    <w:nsid w:val="4AFB3496"/>
    <w:multiLevelType w:val="hybridMultilevel"/>
    <w:tmpl w:val="30164C52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42">
    <w:nsid w:val="4B1F1605"/>
    <w:multiLevelType w:val="hybridMultilevel"/>
    <w:tmpl w:val="C09002B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43">
    <w:nsid w:val="4B4604D8"/>
    <w:multiLevelType w:val="hybridMultilevel"/>
    <w:tmpl w:val="0A92F7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4">
    <w:nsid w:val="4B595101"/>
    <w:multiLevelType w:val="hybridMultilevel"/>
    <w:tmpl w:val="A37EC0E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45">
    <w:nsid w:val="4C767E25"/>
    <w:multiLevelType w:val="hybridMultilevel"/>
    <w:tmpl w:val="D84C8C56"/>
    <w:lvl w:ilvl="0" w:tplc="E6BC6262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46">
    <w:nsid w:val="4CCA2D44"/>
    <w:multiLevelType w:val="hybridMultilevel"/>
    <w:tmpl w:val="84A05D0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47">
    <w:nsid w:val="4DBD7F97"/>
    <w:multiLevelType w:val="hybridMultilevel"/>
    <w:tmpl w:val="3C2603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8">
    <w:nsid w:val="4E0D19CF"/>
    <w:multiLevelType w:val="hybridMultilevel"/>
    <w:tmpl w:val="8468267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9">
    <w:nsid w:val="4E1705EF"/>
    <w:multiLevelType w:val="hybridMultilevel"/>
    <w:tmpl w:val="A0E4BD2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50">
    <w:nsid w:val="4E677952"/>
    <w:multiLevelType w:val="hybridMultilevel"/>
    <w:tmpl w:val="15F48DB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1">
    <w:nsid w:val="4EAE37A1"/>
    <w:multiLevelType w:val="hybridMultilevel"/>
    <w:tmpl w:val="B75CCF2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52">
    <w:nsid w:val="4EC46915"/>
    <w:multiLevelType w:val="hybridMultilevel"/>
    <w:tmpl w:val="3B08F8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3">
    <w:nsid w:val="4ED62DD0"/>
    <w:multiLevelType w:val="hybridMultilevel"/>
    <w:tmpl w:val="FCE0AF2C"/>
    <w:lvl w:ilvl="0" w:tplc="C5AAB7A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54">
    <w:nsid w:val="4EFE2A73"/>
    <w:multiLevelType w:val="hybridMultilevel"/>
    <w:tmpl w:val="7D66487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55">
    <w:nsid w:val="4F274BC4"/>
    <w:multiLevelType w:val="hybridMultilevel"/>
    <w:tmpl w:val="3F2279A8"/>
    <w:lvl w:ilvl="0" w:tplc="C97079B2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56">
    <w:nsid w:val="4F29155C"/>
    <w:multiLevelType w:val="hybridMultilevel"/>
    <w:tmpl w:val="36FE12A6"/>
    <w:lvl w:ilvl="0" w:tplc="000000EC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7">
    <w:nsid w:val="4FAC38D1"/>
    <w:multiLevelType w:val="hybridMultilevel"/>
    <w:tmpl w:val="E7E0FBC6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58">
    <w:nsid w:val="4FAF38DE"/>
    <w:multiLevelType w:val="multilevel"/>
    <w:tmpl w:val="64AA2754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59">
    <w:nsid w:val="4FC3253E"/>
    <w:multiLevelType w:val="hybridMultilevel"/>
    <w:tmpl w:val="FC3A011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60">
    <w:nsid w:val="509357DB"/>
    <w:multiLevelType w:val="hybridMultilevel"/>
    <w:tmpl w:val="7560695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61">
    <w:nsid w:val="50E70591"/>
    <w:multiLevelType w:val="hybridMultilevel"/>
    <w:tmpl w:val="6C78BE3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62">
    <w:nsid w:val="5149246E"/>
    <w:multiLevelType w:val="hybridMultilevel"/>
    <w:tmpl w:val="B0AC4A6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3">
    <w:nsid w:val="5226384E"/>
    <w:multiLevelType w:val="hybridMultilevel"/>
    <w:tmpl w:val="894EE84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64">
    <w:nsid w:val="52722D3B"/>
    <w:multiLevelType w:val="hybridMultilevel"/>
    <w:tmpl w:val="B0D0D270"/>
    <w:lvl w:ilvl="0" w:tplc="D3CA6CA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65">
    <w:nsid w:val="52AA03CE"/>
    <w:multiLevelType w:val="hybridMultilevel"/>
    <w:tmpl w:val="555897B4"/>
    <w:lvl w:ilvl="0" w:tplc="000000EC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6">
    <w:nsid w:val="52BD5B38"/>
    <w:multiLevelType w:val="hybridMultilevel"/>
    <w:tmpl w:val="27CAB43E"/>
    <w:lvl w:ilvl="0" w:tplc="AD2AA2CE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67">
    <w:nsid w:val="538E4655"/>
    <w:multiLevelType w:val="hybridMultilevel"/>
    <w:tmpl w:val="E13E97E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68">
    <w:nsid w:val="53BE768D"/>
    <w:multiLevelType w:val="hybridMultilevel"/>
    <w:tmpl w:val="BC5A62C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9">
    <w:nsid w:val="5443600E"/>
    <w:multiLevelType w:val="hybridMultilevel"/>
    <w:tmpl w:val="A11E709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70">
    <w:nsid w:val="54534D8E"/>
    <w:multiLevelType w:val="hybridMultilevel"/>
    <w:tmpl w:val="14DEF22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71">
    <w:nsid w:val="54620018"/>
    <w:multiLevelType w:val="hybridMultilevel"/>
    <w:tmpl w:val="6A2E06B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72">
    <w:nsid w:val="546A2BE6"/>
    <w:multiLevelType w:val="hybridMultilevel"/>
    <w:tmpl w:val="8A44E2A2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73">
    <w:nsid w:val="548A7035"/>
    <w:multiLevelType w:val="hybridMultilevel"/>
    <w:tmpl w:val="F11435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4">
    <w:nsid w:val="54EF0CC7"/>
    <w:multiLevelType w:val="hybridMultilevel"/>
    <w:tmpl w:val="FBE657EC"/>
    <w:lvl w:ilvl="0" w:tplc="B35409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75">
    <w:nsid w:val="55B71A2F"/>
    <w:multiLevelType w:val="hybridMultilevel"/>
    <w:tmpl w:val="48DA2A82"/>
    <w:lvl w:ilvl="0" w:tplc="000000EC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6">
    <w:nsid w:val="55BA7D6D"/>
    <w:multiLevelType w:val="hybridMultilevel"/>
    <w:tmpl w:val="0C8A8A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7">
    <w:nsid w:val="55BD094C"/>
    <w:multiLevelType w:val="hybridMultilevel"/>
    <w:tmpl w:val="D90654CA"/>
    <w:lvl w:ilvl="0" w:tplc="000000EC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8">
    <w:nsid w:val="56595668"/>
    <w:multiLevelType w:val="hybridMultilevel"/>
    <w:tmpl w:val="15187ECC"/>
    <w:lvl w:ilvl="0" w:tplc="AE8E2086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79">
    <w:nsid w:val="56DE4B8B"/>
    <w:multiLevelType w:val="hybridMultilevel"/>
    <w:tmpl w:val="9E246A2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80">
    <w:nsid w:val="5705138C"/>
    <w:multiLevelType w:val="hybridMultilevel"/>
    <w:tmpl w:val="1F3C811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81">
    <w:nsid w:val="5790D4D2"/>
    <w:multiLevelType w:val="singleLevel"/>
    <w:tmpl w:val="5790D4D2"/>
    <w:lvl w:ilvl="0">
      <w:start w:val="4"/>
      <w:numFmt w:val="decimal"/>
      <w:suff w:val="space"/>
      <w:lvlText w:val="%1."/>
      <w:lvlJc w:val="left"/>
    </w:lvl>
  </w:abstractNum>
  <w:abstractNum w:abstractNumId="582">
    <w:nsid w:val="587E227D"/>
    <w:multiLevelType w:val="hybridMultilevel"/>
    <w:tmpl w:val="98C2B7EC"/>
    <w:lvl w:ilvl="0" w:tplc="000000EC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3">
    <w:nsid w:val="58E107B7"/>
    <w:multiLevelType w:val="hybridMultilevel"/>
    <w:tmpl w:val="3B163F38"/>
    <w:lvl w:ilvl="0" w:tplc="000000EC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4">
    <w:nsid w:val="590B531F"/>
    <w:multiLevelType w:val="hybridMultilevel"/>
    <w:tmpl w:val="4B2083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5">
    <w:nsid w:val="5954438A"/>
    <w:multiLevelType w:val="hybridMultilevel"/>
    <w:tmpl w:val="EB141496"/>
    <w:lvl w:ilvl="0" w:tplc="3A5C5DAC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86">
    <w:nsid w:val="596F38F4"/>
    <w:multiLevelType w:val="hybridMultilevel"/>
    <w:tmpl w:val="396C750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87">
    <w:nsid w:val="5A7873FD"/>
    <w:multiLevelType w:val="hybridMultilevel"/>
    <w:tmpl w:val="1F22D892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88">
    <w:nsid w:val="5A8C074D"/>
    <w:multiLevelType w:val="hybridMultilevel"/>
    <w:tmpl w:val="8730B7F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89">
    <w:nsid w:val="5C0C7161"/>
    <w:multiLevelType w:val="hybridMultilevel"/>
    <w:tmpl w:val="40788BE6"/>
    <w:lvl w:ilvl="0" w:tplc="B35409EA">
      <w:start w:val="3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90">
    <w:nsid w:val="5DA83FE0"/>
    <w:multiLevelType w:val="hybridMultilevel"/>
    <w:tmpl w:val="70A28906"/>
    <w:lvl w:ilvl="0" w:tplc="000000EC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1">
    <w:nsid w:val="5E1D4528"/>
    <w:multiLevelType w:val="hybridMultilevel"/>
    <w:tmpl w:val="B6A6979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92">
    <w:nsid w:val="5E7A261C"/>
    <w:multiLevelType w:val="hybridMultilevel"/>
    <w:tmpl w:val="D3BC5896"/>
    <w:lvl w:ilvl="0" w:tplc="57B42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3">
    <w:nsid w:val="5F2A1C81"/>
    <w:multiLevelType w:val="hybridMultilevel"/>
    <w:tmpl w:val="5FBE544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94">
    <w:nsid w:val="5F9227F1"/>
    <w:multiLevelType w:val="hybridMultilevel"/>
    <w:tmpl w:val="23D06AC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95">
    <w:nsid w:val="5FA628AB"/>
    <w:multiLevelType w:val="hybridMultilevel"/>
    <w:tmpl w:val="BA4685D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96">
    <w:nsid w:val="612931AA"/>
    <w:multiLevelType w:val="hybridMultilevel"/>
    <w:tmpl w:val="E592AD1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97">
    <w:nsid w:val="62470EDB"/>
    <w:multiLevelType w:val="hybridMultilevel"/>
    <w:tmpl w:val="542A3ED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8">
    <w:nsid w:val="624A6E1A"/>
    <w:multiLevelType w:val="hybridMultilevel"/>
    <w:tmpl w:val="34CAA9A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99">
    <w:nsid w:val="62C9734B"/>
    <w:multiLevelType w:val="hybridMultilevel"/>
    <w:tmpl w:val="B32E9D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0">
    <w:nsid w:val="634944A6"/>
    <w:multiLevelType w:val="hybridMultilevel"/>
    <w:tmpl w:val="9FB8E90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01">
    <w:nsid w:val="636617C6"/>
    <w:multiLevelType w:val="hybridMultilevel"/>
    <w:tmpl w:val="91A6015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02">
    <w:nsid w:val="63D94F35"/>
    <w:multiLevelType w:val="hybridMultilevel"/>
    <w:tmpl w:val="BE22D5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3">
    <w:nsid w:val="65541B7F"/>
    <w:multiLevelType w:val="hybridMultilevel"/>
    <w:tmpl w:val="69F2F61E"/>
    <w:lvl w:ilvl="0" w:tplc="770C835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04">
    <w:nsid w:val="67B30F88"/>
    <w:multiLevelType w:val="hybridMultilevel"/>
    <w:tmpl w:val="1ACC74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5">
    <w:nsid w:val="67D06DAC"/>
    <w:multiLevelType w:val="hybridMultilevel"/>
    <w:tmpl w:val="55E238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6">
    <w:nsid w:val="68636F7B"/>
    <w:multiLevelType w:val="hybridMultilevel"/>
    <w:tmpl w:val="02282C0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07">
    <w:nsid w:val="69650394"/>
    <w:multiLevelType w:val="hybridMultilevel"/>
    <w:tmpl w:val="FF0AEFD8"/>
    <w:lvl w:ilvl="0" w:tplc="000000EC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8">
    <w:nsid w:val="69744E69"/>
    <w:multiLevelType w:val="hybridMultilevel"/>
    <w:tmpl w:val="D0D6327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09">
    <w:nsid w:val="69AE7F63"/>
    <w:multiLevelType w:val="hybridMultilevel"/>
    <w:tmpl w:val="9CF027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0">
    <w:nsid w:val="69D9771E"/>
    <w:multiLevelType w:val="hybridMultilevel"/>
    <w:tmpl w:val="F97A7B6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11">
    <w:nsid w:val="6A4413F6"/>
    <w:multiLevelType w:val="hybridMultilevel"/>
    <w:tmpl w:val="FFB2EC8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12">
    <w:nsid w:val="6A755CCC"/>
    <w:multiLevelType w:val="hybridMultilevel"/>
    <w:tmpl w:val="808AD3A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13">
    <w:nsid w:val="6B126911"/>
    <w:multiLevelType w:val="hybridMultilevel"/>
    <w:tmpl w:val="17DA506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4">
    <w:nsid w:val="6C3459CE"/>
    <w:multiLevelType w:val="multilevel"/>
    <w:tmpl w:val="64AA2754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15">
    <w:nsid w:val="6DB758C2"/>
    <w:multiLevelType w:val="hybridMultilevel"/>
    <w:tmpl w:val="B0729056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16">
    <w:nsid w:val="6EB9057D"/>
    <w:multiLevelType w:val="hybridMultilevel"/>
    <w:tmpl w:val="800A94F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17">
    <w:nsid w:val="6FF976AE"/>
    <w:multiLevelType w:val="multilevel"/>
    <w:tmpl w:val="64AA2754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18">
    <w:nsid w:val="7004254D"/>
    <w:multiLevelType w:val="hybridMultilevel"/>
    <w:tmpl w:val="7A42C5B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19">
    <w:nsid w:val="702879A2"/>
    <w:multiLevelType w:val="hybridMultilevel"/>
    <w:tmpl w:val="020852EE"/>
    <w:lvl w:ilvl="0" w:tplc="04090001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20">
    <w:nsid w:val="71691317"/>
    <w:multiLevelType w:val="hybridMultilevel"/>
    <w:tmpl w:val="122A26E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21">
    <w:nsid w:val="71A516D6"/>
    <w:multiLevelType w:val="hybridMultilevel"/>
    <w:tmpl w:val="74C081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2">
    <w:nsid w:val="71A9279F"/>
    <w:multiLevelType w:val="hybridMultilevel"/>
    <w:tmpl w:val="62C4575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3">
    <w:nsid w:val="71B278B9"/>
    <w:multiLevelType w:val="hybridMultilevel"/>
    <w:tmpl w:val="62D04A7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24">
    <w:nsid w:val="71D30B31"/>
    <w:multiLevelType w:val="hybridMultilevel"/>
    <w:tmpl w:val="02C0F25C"/>
    <w:lvl w:ilvl="0" w:tplc="000000EC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5">
    <w:nsid w:val="71FE644A"/>
    <w:multiLevelType w:val="hybridMultilevel"/>
    <w:tmpl w:val="83D285A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6">
    <w:nsid w:val="72562105"/>
    <w:multiLevelType w:val="hybridMultilevel"/>
    <w:tmpl w:val="F23A4B0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27">
    <w:nsid w:val="72F27362"/>
    <w:multiLevelType w:val="hybridMultilevel"/>
    <w:tmpl w:val="9C9443C6"/>
    <w:lvl w:ilvl="0" w:tplc="000000EC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8">
    <w:nsid w:val="733F0D15"/>
    <w:multiLevelType w:val="hybridMultilevel"/>
    <w:tmpl w:val="16503BA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29">
    <w:nsid w:val="73C81630"/>
    <w:multiLevelType w:val="hybridMultilevel"/>
    <w:tmpl w:val="BCCA1330"/>
    <w:lvl w:ilvl="0" w:tplc="000000EC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0">
    <w:nsid w:val="73FA0E16"/>
    <w:multiLevelType w:val="hybridMultilevel"/>
    <w:tmpl w:val="0852A5E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1">
    <w:nsid w:val="74F22A75"/>
    <w:multiLevelType w:val="hybridMultilevel"/>
    <w:tmpl w:val="F35EFE4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32">
    <w:nsid w:val="76486B94"/>
    <w:multiLevelType w:val="hybridMultilevel"/>
    <w:tmpl w:val="A5869396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33">
    <w:nsid w:val="76503FA0"/>
    <w:multiLevelType w:val="hybridMultilevel"/>
    <w:tmpl w:val="25B2A2F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34">
    <w:nsid w:val="76A72E3B"/>
    <w:multiLevelType w:val="hybridMultilevel"/>
    <w:tmpl w:val="736092D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35">
    <w:nsid w:val="770714A9"/>
    <w:multiLevelType w:val="hybridMultilevel"/>
    <w:tmpl w:val="8BC2039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36">
    <w:nsid w:val="776820F2"/>
    <w:multiLevelType w:val="hybridMultilevel"/>
    <w:tmpl w:val="3ECC81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7">
    <w:nsid w:val="77776388"/>
    <w:multiLevelType w:val="hybridMultilevel"/>
    <w:tmpl w:val="2BA4AAA2"/>
    <w:lvl w:ilvl="0" w:tplc="000000EC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8">
    <w:nsid w:val="77CD47C5"/>
    <w:multiLevelType w:val="hybridMultilevel"/>
    <w:tmpl w:val="32B0EDA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39">
    <w:nsid w:val="77F24567"/>
    <w:multiLevelType w:val="hybridMultilevel"/>
    <w:tmpl w:val="96F47F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0">
    <w:nsid w:val="7824405D"/>
    <w:multiLevelType w:val="hybridMultilevel"/>
    <w:tmpl w:val="F5AA336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1">
    <w:nsid w:val="784A0199"/>
    <w:multiLevelType w:val="hybridMultilevel"/>
    <w:tmpl w:val="DB38720A"/>
    <w:lvl w:ilvl="0" w:tplc="000000EC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2">
    <w:nsid w:val="788E4201"/>
    <w:multiLevelType w:val="hybridMultilevel"/>
    <w:tmpl w:val="C7CEC80A"/>
    <w:lvl w:ilvl="0" w:tplc="000000EC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3">
    <w:nsid w:val="788F470E"/>
    <w:multiLevelType w:val="hybridMultilevel"/>
    <w:tmpl w:val="64AC96A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44">
    <w:nsid w:val="79422396"/>
    <w:multiLevelType w:val="hybridMultilevel"/>
    <w:tmpl w:val="F470247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5">
    <w:nsid w:val="799C371A"/>
    <w:multiLevelType w:val="hybridMultilevel"/>
    <w:tmpl w:val="32E281F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46">
    <w:nsid w:val="79E50FA7"/>
    <w:multiLevelType w:val="hybridMultilevel"/>
    <w:tmpl w:val="6F126B5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47">
    <w:nsid w:val="7A100BC7"/>
    <w:multiLevelType w:val="hybridMultilevel"/>
    <w:tmpl w:val="0C300CA2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48">
    <w:nsid w:val="7B106498"/>
    <w:multiLevelType w:val="hybridMultilevel"/>
    <w:tmpl w:val="D4C4F40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49">
    <w:nsid w:val="7B831B0D"/>
    <w:multiLevelType w:val="hybridMultilevel"/>
    <w:tmpl w:val="004A691A"/>
    <w:lvl w:ilvl="0" w:tplc="000000EC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0">
    <w:nsid w:val="7C3A0385"/>
    <w:multiLevelType w:val="hybridMultilevel"/>
    <w:tmpl w:val="49F48CC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1">
    <w:nsid w:val="7C7B5505"/>
    <w:multiLevelType w:val="hybridMultilevel"/>
    <w:tmpl w:val="DE3A006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52">
    <w:nsid w:val="7CB20D6B"/>
    <w:multiLevelType w:val="hybridMultilevel"/>
    <w:tmpl w:val="069AC3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3">
    <w:nsid w:val="7CFD4156"/>
    <w:multiLevelType w:val="hybridMultilevel"/>
    <w:tmpl w:val="686A02E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54">
    <w:nsid w:val="7D322A75"/>
    <w:multiLevelType w:val="hybridMultilevel"/>
    <w:tmpl w:val="176E5E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5">
    <w:nsid w:val="7D83534A"/>
    <w:multiLevelType w:val="hybridMultilevel"/>
    <w:tmpl w:val="E7EA78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6">
    <w:nsid w:val="7DA3219A"/>
    <w:multiLevelType w:val="hybridMultilevel"/>
    <w:tmpl w:val="A00C7AC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57">
    <w:nsid w:val="7E0C7544"/>
    <w:multiLevelType w:val="hybridMultilevel"/>
    <w:tmpl w:val="95FECD20"/>
    <w:lvl w:ilvl="0" w:tplc="9DF68BAA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58">
    <w:nsid w:val="7E1550D8"/>
    <w:multiLevelType w:val="hybridMultilevel"/>
    <w:tmpl w:val="86169BB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59">
    <w:nsid w:val="7E4C72FA"/>
    <w:multiLevelType w:val="hybridMultilevel"/>
    <w:tmpl w:val="87A07E5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60">
    <w:nsid w:val="7EF12BA6"/>
    <w:multiLevelType w:val="hybridMultilevel"/>
    <w:tmpl w:val="78329C7A"/>
    <w:lvl w:ilvl="0" w:tplc="FA2064C6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61">
    <w:nsid w:val="7EFA1702"/>
    <w:multiLevelType w:val="hybridMultilevel"/>
    <w:tmpl w:val="CD52747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62">
    <w:nsid w:val="7F3A21EF"/>
    <w:multiLevelType w:val="hybridMultilevel"/>
    <w:tmpl w:val="0F7C891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3">
    <w:nsid w:val="7F470AE8"/>
    <w:multiLevelType w:val="hybridMultilevel"/>
    <w:tmpl w:val="478E676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64">
    <w:nsid w:val="7F4B3CA5"/>
    <w:multiLevelType w:val="multilevel"/>
    <w:tmpl w:val="64AA2754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85"/>
  </w:num>
  <w:num w:numId="3">
    <w:abstractNumId w:val="7"/>
  </w:num>
  <w:num w:numId="4">
    <w:abstractNumId w:val="246"/>
  </w:num>
  <w:num w:numId="5">
    <w:abstractNumId w:val="238"/>
  </w:num>
  <w:num w:numId="6">
    <w:abstractNumId w:val="196"/>
  </w:num>
  <w:num w:numId="7">
    <w:abstractNumId w:val="197"/>
  </w:num>
  <w:num w:numId="8">
    <w:abstractNumId w:val="242"/>
  </w:num>
  <w:num w:numId="9">
    <w:abstractNumId w:val="224"/>
  </w:num>
  <w:num w:numId="10">
    <w:abstractNumId w:val="345"/>
  </w:num>
  <w:num w:numId="11">
    <w:abstractNumId w:val="354"/>
  </w:num>
  <w:num w:numId="12">
    <w:abstractNumId w:val="10"/>
  </w:num>
  <w:num w:numId="13">
    <w:abstractNumId w:val="275"/>
  </w:num>
  <w:num w:numId="14">
    <w:abstractNumId w:val="87"/>
  </w:num>
  <w:num w:numId="15">
    <w:abstractNumId w:val="203"/>
  </w:num>
  <w:num w:numId="16">
    <w:abstractNumId w:val="308"/>
  </w:num>
  <w:num w:numId="17">
    <w:abstractNumId w:val="320"/>
  </w:num>
  <w:num w:numId="18">
    <w:abstractNumId w:val="348"/>
  </w:num>
  <w:num w:numId="19">
    <w:abstractNumId w:val="113"/>
  </w:num>
  <w:num w:numId="20">
    <w:abstractNumId w:val="91"/>
  </w:num>
  <w:num w:numId="21">
    <w:abstractNumId w:val="37"/>
  </w:num>
  <w:num w:numId="22">
    <w:abstractNumId w:val="228"/>
  </w:num>
  <w:num w:numId="23">
    <w:abstractNumId w:val="314"/>
  </w:num>
  <w:num w:numId="24">
    <w:abstractNumId w:val="146"/>
  </w:num>
  <w:num w:numId="25">
    <w:abstractNumId w:val="318"/>
  </w:num>
  <w:num w:numId="26">
    <w:abstractNumId w:val="99"/>
  </w:num>
  <w:num w:numId="27">
    <w:abstractNumId w:val="264"/>
  </w:num>
  <w:num w:numId="28">
    <w:abstractNumId w:val="75"/>
  </w:num>
  <w:num w:numId="29">
    <w:abstractNumId w:val="256"/>
  </w:num>
  <w:num w:numId="30">
    <w:abstractNumId w:val="68"/>
  </w:num>
  <w:num w:numId="31">
    <w:abstractNumId w:val="190"/>
  </w:num>
  <w:num w:numId="32">
    <w:abstractNumId w:val="202"/>
  </w:num>
  <w:num w:numId="33">
    <w:abstractNumId w:val="124"/>
  </w:num>
  <w:num w:numId="34">
    <w:abstractNumId w:val="271"/>
  </w:num>
  <w:num w:numId="35">
    <w:abstractNumId w:val="1"/>
  </w:num>
  <w:num w:numId="36">
    <w:abstractNumId w:val="9"/>
  </w:num>
  <w:num w:numId="37">
    <w:abstractNumId w:val="230"/>
  </w:num>
  <w:num w:numId="38">
    <w:abstractNumId w:val="116"/>
  </w:num>
  <w:num w:numId="39">
    <w:abstractNumId w:val="49"/>
  </w:num>
  <w:num w:numId="40">
    <w:abstractNumId w:val="152"/>
  </w:num>
  <w:num w:numId="41">
    <w:abstractNumId w:val="33"/>
  </w:num>
  <w:num w:numId="42">
    <w:abstractNumId w:val="123"/>
  </w:num>
  <w:num w:numId="43">
    <w:abstractNumId w:val="332"/>
  </w:num>
  <w:num w:numId="44">
    <w:abstractNumId w:val="160"/>
  </w:num>
  <w:num w:numId="45">
    <w:abstractNumId w:val="40"/>
  </w:num>
  <w:num w:numId="46">
    <w:abstractNumId w:val="351"/>
  </w:num>
  <w:num w:numId="47">
    <w:abstractNumId w:val="25"/>
  </w:num>
  <w:num w:numId="48">
    <w:abstractNumId w:val="16"/>
  </w:num>
  <w:num w:numId="49">
    <w:abstractNumId w:val="222"/>
  </w:num>
  <w:num w:numId="50">
    <w:abstractNumId w:val="42"/>
  </w:num>
  <w:num w:numId="51">
    <w:abstractNumId w:val="163"/>
  </w:num>
  <w:num w:numId="52">
    <w:abstractNumId w:val="211"/>
  </w:num>
  <w:num w:numId="53">
    <w:abstractNumId w:val="149"/>
  </w:num>
  <w:num w:numId="54">
    <w:abstractNumId w:val="232"/>
  </w:num>
  <w:num w:numId="55">
    <w:abstractNumId w:val="117"/>
  </w:num>
  <w:num w:numId="56">
    <w:abstractNumId w:val="154"/>
  </w:num>
  <w:num w:numId="57">
    <w:abstractNumId w:val="144"/>
  </w:num>
  <w:num w:numId="58">
    <w:abstractNumId w:val="226"/>
  </w:num>
  <w:num w:numId="59">
    <w:abstractNumId w:val="97"/>
  </w:num>
  <w:num w:numId="60">
    <w:abstractNumId w:val="38"/>
  </w:num>
  <w:num w:numId="61">
    <w:abstractNumId w:val="244"/>
  </w:num>
  <w:num w:numId="62">
    <w:abstractNumId w:val="141"/>
  </w:num>
  <w:num w:numId="63">
    <w:abstractNumId w:val="143"/>
  </w:num>
  <w:num w:numId="64">
    <w:abstractNumId w:val="92"/>
  </w:num>
  <w:num w:numId="65">
    <w:abstractNumId w:val="325"/>
  </w:num>
  <w:num w:numId="66">
    <w:abstractNumId w:val="74"/>
  </w:num>
  <w:num w:numId="67">
    <w:abstractNumId w:val="421"/>
  </w:num>
  <w:num w:numId="68">
    <w:abstractNumId w:val="105"/>
  </w:num>
  <w:num w:numId="69">
    <w:abstractNumId w:val="210"/>
  </w:num>
  <w:num w:numId="70">
    <w:abstractNumId w:val="204"/>
  </w:num>
  <w:num w:numId="71">
    <w:abstractNumId w:val="5"/>
  </w:num>
  <w:num w:numId="72">
    <w:abstractNumId w:val="240"/>
  </w:num>
  <w:num w:numId="73">
    <w:abstractNumId w:val="319"/>
  </w:num>
  <w:num w:numId="74">
    <w:abstractNumId w:val="103"/>
  </w:num>
  <w:num w:numId="75">
    <w:abstractNumId w:val="164"/>
  </w:num>
  <w:num w:numId="76">
    <w:abstractNumId w:val="236"/>
  </w:num>
  <w:num w:numId="77">
    <w:abstractNumId w:val="289"/>
  </w:num>
  <w:num w:numId="78">
    <w:abstractNumId w:val="11"/>
  </w:num>
  <w:num w:numId="79">
    <w:abstractNumId w:val="187"/>
  </w:num>
  <w:num w:numId="80">
    <w:abstractNumId w:val="261"/>
  </w:num>
  <w:num w:numId="81">
    <w:abstractNumId w:val="129"/>
  </w:num>
  <w:num w:numId="82">
    <w:abstractNumId w:val="19"/>
  </w:num>
  <w:num w:numId="83">
    <w:abstractNumId w:val="46"/>
  </w:num>
  <w:num w:numId="84">
    <w:abstractNumId w:val="27"/>
  </w:num>
  <w:num w:numId="85">
    <w:abstractNumId w:val="330"/>
  </w:num>
  <w:num w:numId="86">
    <w:abstractNumId w:val="279"/>
  </w:num>
  <w:num w:numId="87">
    <w:abstractNumId w:val="71"/>
  </w:num>
  <w:num w:numId="88">
    <w:abstractNumId w:val="206"/>
  </w:num>
  <w:num w:numId="89">
    <w:abstractNumId w:val="213"/>
  </w:num>
  <w:num w:numId="90">
    <w:abstractNumId w:val="298"/>
  </w:num>
  <w:num w:numId="91">
    <w:abstractNumId w:val="170"/>
  </w:num>
  <w:num w:numId="92">
    <w:abstractNumId w:val="88"/>
  </w:num>
  <w:num w:numId="93">
    <w:abstractNumId w:val="2"/>
  </w:num>
  <w:num w:numId="94">
    <w:abstractNumId w:val="95"/>
  </w:num>
  <w:num w:numId="95">
    <w:abstractNumId w:val="302"/>
  </w:num>
  <w:num w:numId="96">
    <w:abstractNumId w:val="291"/>
  </w:num>
  <w:num w:numId="97">
    <w:abstractNumId w:val="328"/>
  </w:num>
  <w:num w:numId="98">
    <w:abstractNumId w:val="281"/>
  </w:num>
  <w:num w:numId="99">
    <w:abstractNumId w:val="191"/>
  </w:num>
  <w:num w:numId="100">
    <w:abstractNumId w:val="304"/>
  </w:num>
  <w:num w:numId="101">
    <w:abstractNumId w:val="148"/>
  </w:num>
  <w:num w:numId="102">
    <w:abstractNumId w:val="121"/>
  </w:num>
  <w:num w:numId="103">
    <w:abstractNumId w:val="218"/>
  </w:num>
  <w:num w:numId="104">
    <w:abstractNumId w:val="200"/>
  </w:num>
  <w:num w:numId="105">
    <w:abstractNumId w:val="184"/>
  </w:num>
  <w:num w:numId="106">
    <w:abstractNumId w:val="151"/>
  </w:num>
  <w:num w:numId="107">
    <w:abstractNumId w:val="199"/>
  </w:num>
  <w:num w:numId="108">
    <w:abstractNumId w:val="253"/>
  </w:num>
  <w:num w:numId="109">
    <w:abstractNumId w:val="21"/>
  </w:num>
  <w:num w:numId="110">
    <w:abstractNumId w:val="280"/>
  </w:num>
  <w:num w:numId="111">
    <w:abstractNumId w:val="174"/>
  </w:num>
  <w:num w:numId="112">
    <w:abstractNumId w:val="194"/>
  </w:num>
  <w:num w:numId="113">
    <w:abstractNumId w:val="270"/>
  </w:num>
  <w:num w:numId="114">
    <w:abstractNumId w:val="259"/>
  </w:num>
  <w:num w:numId="115">
    <w:abstractNumId w:val="94"/>
  </w:num>
  <w:num w:numId="116">
    <w:abstractNumId w:val="195"/>
  </w:num>
  <w:num w:numId="117">
    <w:abstractNumId w:val="4"/>
  </w:num>
  <w:num w:numId="118">
    <w:abstractNumId w:val="8"/>
  </w:num>
  <w:num w:numId="119">
    <w:abstractNumId w:val="205"/>
  </w:num>
  <w:num w:numId="120">
    <w:abstractNumId w:val="167"/>
  </w:num>
  <w:num w:numId="121">
    <w:abstractNumId w:val="23"/>
  </w:num>
  <w:num w:numId="122">
    <w:abstractNumId w:val="12"/>
  </w:num>
  <w:num w:numId="123">
    <w:abstractNumId w:val="340"/>
  </w:num>
  <w:num w:numId="124">
    <w:abstractNumId w:val="323"/>
  </w:num>
  <w:num w:numId="125">
    <w:abstractNumId w:val="169"/>
  </w:num>
  <w:num w:numId="126">
    <w:abstractNumId w:val="136"/>
  </w:num>
  <w:num w:numId="127">
    <w:abstractNumId w:val="108"/>
  </w:num>
  <w:num w:numId="128">
    <w:abstractNumId w:val="344"/>
  </w:num>
  <w:num w:numId="129">
    <w:abstractNumId w:val="189"/>
  </w:num>
  <w:num w:numId="130">
    <w:abstractNumId w:val="140"/>
  </w:num>
  <w:num w:numId="131">
    <w:abstractNumId w:val="343"/>
  </w:num>
  <w:num w:numId="132">
    <w:abstractNumId w:val="216"/>
  </w:num>
  <w:num w:numId="133">
    <w:abstractNumId w:val="15"/>
  </w:num>
  <w:num w:numId="134">
    <w:abstractNumId w:val="135"/>
  </w:num>
  <w:num w:numId="135">
    <w:abstractNumId w:val="24"/>
  </w:num>
  <w:num w:numId="136">
    <w:abstractNumId w:val="212"/>
  </w:num>
  <w:num w:numId="137">
    <w:abstractNumId w:val="352"/>
  </w:num>
  <w:num w:numId="138">
    <w:abstractNumId w:val="56"/>
  </w:num>
  <w:num w:numId="139">
    <w:abstractNumId w:val="317"/>
  </w:num>
  <w:num w:numId="140">
    <w:abstractNumId w:val="159"/>
  </w:num>
  <w:num w:numId="141">
    <w:abstractNumId w:val="233"/>
  </w:num>
  <w:num w:numId="142">
    <w:abstractNumId w:val="193"/>
  </w:num>
  <w:num w:numId="143">
    <w:abstractNumId w:val="106"/>
  </w:num>
  <w:num w:numId="144">
    <w:abstractNumId w:val="17"/>
  </w:num>
  <w:num w:numId="145">
    <w:abstractNumId w:val="30"/>
  </w:num>
  <w:num w:numId="146">
    <w:abstractNumId w:val="14"/>
  </w:num>
  <w:num w:numId="147">
    <w:abstractNumId w:val="303"/>
  </w:num>
  <w:num w:numId="148">
    <w:abstractNumId w:val="300"/>
  </w:num>
  <w:num w:numId="149">
    <w:abstractNumId w:val="76"/>
  </w:num>
  <w:num w:numId="150">
    <w:abstractNumId w:val="299"/>
  </w:num>
  <w:num w:numId="151">
    <w:abstractNumId w:val="267"/>
  </w:num>
  <w:num w:numId="152">
    <w:abstractNumId w:val="180"/>
  </w:num>
  <w:num w:numId="153">
    <w:abstractNumId w:val="284"/>
  </w:num>
  <w:num w:numId="154">
    <w:abstractNumId w:val="175"/>
  </w:num>
  <w:num w:numId="155">
    <w:abstractNumId w:val="272"/>
  </w:num>
  <w:num w:numId="156">
    <w:abstractNumId w:val="55"/>
  </w:num>
  <w:num w:numId="157">
    <w:abstractNumId w:val="179"/>
  </w:num>
  <w:num w:numId="158">
    <w:abstractNumId w:val="219"/>
  </w:num>
  <w:num w:numId="159">
    <w:abstractNumId w:val="181"/>
  </w:num>
  <w:num w:numId="160">
    <w:abstractNumId w:val="90"/>
  </w:num>
  <w:num w:numId="161">
    <w:abstractNumId w:val="161"/>
  </w:num>
  <w:num w:numId="162">
    <w:abstractNumId w:val="306"/>
  </w:num>
  <w:num w:numId="163">
    <w:abstractNumId w:val="110"/>
  </w:num>
  <w:num w:numId="164">
    <w:abstractNumId w:val="138"/>
  </w:num>
  <w:num w:numId="165">
    <w:abstractNumId w:val="254"/>
  </w:num>
  <w:num w:numId="166">
    <w:abstractNumId w:val="36"/>
  </w:num>
  <w:num w:numId="167">
    <w:abstractNumId w:val="66"/>
  </w:num>
  <w:num w:numId="168">
    <w:abstractNumId w:val="57"/>
  </w:num>
  <w:num w:numId="169">
    <w:abstractNumId w:val="48"/>
  </w:num>
  <w:num w:numId="170">
    <w:abstractNumId w:val="277"/>
  </w:num>
  <w:num w:numId="171">
    <w:abstractNumId w:val="262"/>
  </w:num>
  <w:num w:numId="172">
    <w:abstractNumId w:val="43"/>
  </w:num>
  <w:num w:numId="173">
    <w:abstractNumId w:val="268"/>
  </w:num>
  <w:num w:numId="174">
    <w:abstractNumId w:val="131"/>
  </w:num>
  <w:num w:numId="175">
    <w:abstractNumId w:val="69"/>
  </w:num>
  <w:num w:numId="176">
    <w:abstractNumId w:val="162"/>
  </w:num>
  <w:num w:numId="177">
    <w:abstractNumId w:val="111"/>
  </w:num>
  <w:num w:numId="178">
    <w:abstractNumId w:val="13"/>
  </w:num>
  <w:num w:numId="179">
    <w:abstractNumId w:val="35"/>
  </w:num>
  <w:num w:numId="180">
    <w:abstractNumId w:val="63"/>
  </w:num>
  <w:num w:numId="181">
    <w:abstractNumId w:val="114"/>
  </w:num>
  <w:num w:numId="182">
    <w:abstractNumId w:val="185"/>
  </w:num>
  <w:num w:numId="183">
    <w:abstractNumId w:val="255"/>
  </w:num>
  <w:num w:numId="184">
    <w:abstractNumId w:val="269"/>
  </w:num>
  <w:num w:numId="185">
    <w:abstractNumId w:val="316"/>
  </w:num>
  <w:num w:numId="186">
    <w:abstractNumId w:val="349"/>
  </w:num>
  <w:num w:numId="187">
    <w:abstractNumId w:val="29"/>
  </w:num>
  <w:num w:numId="188">
    <w:abstractNumId w:val="315"/>
  </w:num>
  <w:num w:numId="189">
    <w:abstractNumId w:val="290"/>
  </w:num>
  <w:num w:numId="190">
    <w:abstractNumId w:val="173"/>
  </w:num>
  <w:num w:numId="191">
    <w:abstractNumId w:val="285"/>
  </w:num>
  <w:num w:numId="192">
    <w:abstractNumId w:val="201"/>
  </w:num>
  <w:num w:numId="193">
    <w:abstractNumId w:val="58"/>
  </w:num>
  <w:num w:numId="194">
    <w:abstractNumId w:val="77"/>
  </w:num>
  <w:num w:numId="195">
    <w:abstractNumId w:val="329"/>
  </w:num>
  <w:num w:numId="196">
    <w:abstractNumId w:val="223"/>
  </w:num>
  <w:num w:numId="197">
    <w:abstractNumId w:val="158"/>
  </w:num>
  <w:num w:numId="198">
    <w:abstractNumId w:val="112"/>
  </w:num>
  <w:num w:numId="199">
    <w:abstractNumId w:val="307"/>
  </w:num>
  <w:num w:numId="200">
    <w:abstractNumId w:val="252"/>
  </w:num>
  <w:num w:numId="201">
    <w:abstractNumId w:val="239"/>
  </w:num>
  <w:num w:numId="202">
    <w:abstractNumId w:val="65"/>
  </w:num>
  <w:num w:numId="203">
    <w:abstractNumId w:val="139"/>
  </w:num>
  <w:num w:numId="204">
    <w:abstractNumId w:val="258"/>
  </w:num>
  <w:num w:numId="205">
    <w:abstractNumId w:val="165"/>
  </w:num>
  <w:num w:numId="206">
    <w:abstractNumId w:val="350"/>
  </w:num>
  <w:num w:numId="207">
    <w:abstractNumId w:val="78"/>
  </w:num>
  <w:num w:numId="208">
    <w:abstractNumId w:val="273"/>
  </w:num>
  <w:num w:numId="209">
    <w:abstractNumId w:val="198"/>
  </w:num>
  <w:num w:numId="210">
    <w:abstractNumId w:val="67"/>
  </w:num>
  <w:num w:numId="211">
    <w:abstractNumId w:val="128"/>
  </w:num>
  <w:num w:numId="212">
    <w:abstractNumId w:val="107"/>
  </w:num>
  <w:num w:numId="213">
    <w:abstractNumId w:val="89"/>
  </w:num>
  <w:num w:numId="214">
    <w:abstractNumId w:val="209"/>
  </w:num>
  <w:num w:numId="215">
    <w:abstractNumId w:val="229"/>
  </w:num>
  <w:num w:numId="216">
    <w:abstractNumId w:val="322"/>
  </w:num>
  <w:num w:numId="217">
    <w:abstractNumId w:val="142"/>
  </w:num>
  <w:num w:numId="218">
    <w:abstractNumId w:val="100"/>
  </w:num>
  <w:num w:numId="219">
    <w:abstractNumId w:val="47"/>
  </w:num>
  <w:num w:numId="220">
    <w:abstractNumId w:val="251"/>
  </w:num>
  <w:num w:numId="221">
    <w:abstractNumId w:val="250"/>
  </w:num>
  <w:num w:numId="222">
    <w:abstractNumId w:val="192"/>
  </w:num>
  <w:num w:numId="223">
    <w:abstractNumId w:val="120"/>
  </w:num>
  <w:num w:numId="224">
    <w:abstractNumId w:val="126"/>
  </w:num>
  <w:num w:numId="225">
    <w:abstractNumId w:val="341"/>
  </w:num>
  <w:num w:numId="226">
    <w:abstractNumId w:val="72"/>
  </w:num>
  <w:num w:numId="227">
    <w:abstractNumId w:val="183"/>
  </w:num>
  <w:num w:numId="228">
    <w:abstractNumId w:val="312"/>
  </w:num>
  <w:num w:numId="229">
    <w:abstractNumId w:val="235"/>
  </w:num>
  <w:num w:numId="230">
    <w:abstractNumId w:val="60"/>
  </w:num>
  <w:num w:numId="231">
    <w:abstractNumId w:val="293"/>
  </w:num>
  <w:num w:numId="232">
    <w:abstractNumId w:val="335"/>
  </w:num>
  <w:num w:numId="233">
    <w:abstractNumId w:val="70"/>
  </w:num>
  <w:num w:numId="234">
    <w:abstractNumId w:val="102"/>
  </w:num>
  <w:num w:numId="235">
    <w:abstractNumId w:val="214"/>
  </w:num>
  <w:num w:numId="236">
    <w:abstractNumId w:val="276"/>
  </w:num>
  <w:num w:numId="237">
    <w:abstractNumId w:val="96"/>
  </w:num>
  <w:num w:numId="238">
    <w:abstractNumId w:val="301"/>
  </w:num>
  <w:num w:numId="239">
    <w:abstractNumId w:val="331"/>
  </w:num>
  <w:num w:numId="240">
    <w:abstractNumId w:val="166"/>
  </w:num>
  <w:num w:numId="241">
    <w:abstractNumId w:val="333"/>
  </w:num>
  <w:num w:numId="242">
    <w:abstractNumId w:val="346"/>
  </w:num>
  <w:num w:numId="243">
    <w:abstractNumId w:val="137"/>
  </w:num>
  <w:num w:numId="244">
    <w:abstractNumId w:val="115"/>
  </w:num>
  <w:num w:numId="245">
    <w:abstractNumId w:val="39"/>
  </w:num>
  <w:num w:numId="246">
    <w:abstractNumId w:val="327"/>
  </w:num>
  <w:num w:numId="247">
    <w:abstractNumId w:val="6"/>
  </w:num>
  <w:num w:numId="248">
    <w:abstractNumId w:val="278"/>
  </w:num>
  <w:num w:numId="249">
    <w:abstractNumId w:val="130"/>
  </w:num>
  <w:num w:numId="250">
    <w:abstractNumId w:val="336"/>
  </w:num>
  <w:num w:numId="251">
    <w:abstractNumId w:val="62"/>
  </w:num>
  <w:num w:numId="252">
    <w:abstractNumId w:val="231"/>
  </w:num>
  <w:num w:numId="253">
    <w:abstractNumId w:val="3"/>
  </w:num>
  <w:num w:numId="254">
    <w:abstractNumId w:val="122"/>
  </w:num>
  <w:num w:numId="255">
    <w:abstractNumId w:val="294"/>
  </w:num>
  <w:num w:numId="256">
    <w:abstractNumId w:val="86"/>
  </w:num>
  <w:num w:numId="257">
    <w:abstractNumId w:val="309"/>
  </w:num>
  <w:num w:numId="258">
    <w:abstractNumId w:val="109"/>
  </w:num>
  <w:num w:numId="259">
    <w:abstractNumId w:val="310"/>
  </w:num>
  <w:num w:numId="260">
    <w:abstractNumId w:val="243"/>
  </w:num>
  <w:num w:numId="261">
    <w:abstractNumId w:val="147"/>
  </w:num>
  <w:num w:numId="262">
    <w:abstractNumId w:val="133"/>
  </w:num>
  <w:num w:numId="263">
    <w:abstractNumId w:val="44"/>
  </w:num>
  <w:num w:numId="264">
    <w:abstractNumId w:val="227"/>
  </w:num>
  <w:num w:numId="265">
    <w:abstractNumId w:val="52"/>
  </w:num>
  <w:num w:numId="266">
    <w:abstractNumId w:val="283"/>
  </w:num>
  <w:num w:numId="267">
    <w:abstractNumId w:val="83"/>
  </w:num>
  <w:num w:numId="268">
    <w:abstractNumId w:val="220"/>
  </w:num>
  <w:num w:numId="269">
    <w:abstractNumId w:val="98"/>
  </w:num>
  <w:num w:numId="270">
    <w:abstractNumId w:val="101"/>
  </w:num>
  <w:num w:numId="271">
    <w:abstractNumId w:val="134"/>
  </w:num>
  <w:num w:numId="272">
    <w:abstractNumId w:val="188"/>
  </w:num>
  <w:num w:numId="273">
    <w:abstractNumId w:val="217"/>
  </w:num>
  <w:num w:numId="274">
    <w:abstractNumId w:val="339"/>
  </w:num>
  <w:num w:numId="275">
    <w:abstractNumId w:val="28"/>
  </w:num>
  <w:num w:numId="276">
    <w:abstractNumId w:val="234"/>
  </w:num>
  <w:num w:numId="277">
    <w:abstractNumId w:val="104"/>
  </w:num>
  <w:num w:numId="278">
    <w:abstractNumId w:val="34"/>
  </w:num>
  <w:num w:numId="279">
    <w:abstractNumId w:val="22"/>
  </w:num>
  <w:num w:numId="280">
    <w:abstractNumId w:val="260"/>
  </w:num>
  <w:num w:numId="281">
    <w:abstractNumId w:val="20"/>
  </w:num>
  <w:num w:numId="282">
    <w:abstractNumId w:val="248"/>
  </w:num>
  <w:num w:numId="283">
    <w:abstractNumId w:val="186"/>
  </w:num>
  <w:num w:numId="284">
    <w:abstractNumId w:val="274"/>
  </w:num>
  <w:num w:numId="285">
    <w:abstractNumId w:val="286"/>
  </w:num>
  <w:num w:numId="286">
    <w:abstractNumId w:val="153"/>
  </w:num>
  <w:num w:numId="287">
    <w:abstractNumId w:val="237"/>
  </w:num>
  <w:num w:numId="288">
    <w:abstractNumId w:val="215"/>
  </w:num>
  <w:num w:numId="289">
    <w:abstractNumId w:val="155"/>
  </w:num>
  <w:num w:numId="290">
    <w:abstractNumId w:val="313"/>
  </w:num>
  <w:num w:numId="291">
    <w:abstractNumId w:val="265"/>
  </w:num>
  <w:num w:numId="292">
    <w:abstractNumId w:val="0"/>
  </w:num>
  <w:num w:numId="293">
    <w:abstractNumId w:val="266"/>
  </w:num>
  <w:num w:numId="294">
    <w:abstractNumId w:val="119"/>
  </w:num>
  <w:num w:numId="295">
    <w:abstractNumId w:val="324"/>
  </w:num>
  <w:num w:numId="296">
    <w:abstractNumId w:val="79"/>
  </w:num>
  <w:num w:numId="297">
    <w:abstractNumId w:val="257"/>
  </w:num>
  <w:num w:numId="298">
    <w:abstractNumId w:val="296"/>
  </w:num>
  <w:num w:numId="299">
    <w:abstractNumId w:val="80"/>
  </w:num>
  <w:num w:numId="300">
    <w:abstractNumId w:val="172"/>
  </w:num>
  <w:num w:numId="301">
    <w:abstractNumId w:val="53"/>
  </w:num>
  <w:num w:numId="302">
    <w:abstractNumId w:val="247"/>
  </w:num>
  <w:num w:numId="303">
    <w:abstractNumId w:val="249"/>
    <w:lvlOverride w:ilvl="0">
      <w:startOverride w:val="1"/>
    </w:lvlOverride>
  </w:num>
  <w:num w:numId="304">
    <w:abstractNumId w:val="177"/>
  </w:num>
  <w:num w:numId="305">
    <w:abstractNumId w:val="245"/>
  </w:num>
  <w:num w:numId="306">
    <w:abstractNumId w:val="73"/>
  </w:num>
  <w:num w:numId="307">
    <w:abstractNumId w:val="207"/>
  </w:num>
  <w:num w:numId="308">
    <w:abstractNumId w:val="263"/>
  </w:num>
  <w:num w:numId="309">
    <w:abstractNumId w:val="225"/>
  </w:num>
  <w:num w:numId="310">
    <w:abstractNumId w:val="353"/>
  </w:num>
  <w:num w:numId="311">
    <w:abstractNumId w:val="59"/>
  </w:num>
  <w:num w:numId="312">
    <w:abstractNumId w:val="82"/>
  </w:num>
  <w:num w:numId="313">
    <w:abstractNumId w:val="297"/>
  </w:num>
  <w:num w:numId="314">
    <w:abstractNumId w:val="150"/>
  </w:num>
  <w:num w:numId="315">
    <w:abstractNumId w:val="45"/>
  </w:num>
  <w:num w:numId="316">
    <w:abstractNumId w:val="132"/>
  </w:num>
  <w:num w:numId="317">
    <w:abstractNumId w:val="64"/>
  </w:num>
  <w:num w:numId="318">
    <w:abstractNumId w:val="54"/>
  </w:num>
  <w:num w:numId="319">
    <w:abstractNumId w:val="171"/>
  </w:num>
  <w:num w:numId="320">
    <w:abstractNumId w:val="84"/>
  </w:num>
  <w:num w:numId="321">
    <w:abstractNumId w:val="127"/>
  </w:num>
  <w:num w:numId="322">
    <w:abstractNumId w:val="41"/>
  </w:num>
  <w:num w:numId="323">
    <w:abstractNumId w:val="93"/>
  </w:num>
  <w:num w:numId="324">
    <w:abstractNumId w:val="61"/>
  </w:num>
  <w:num w:numId="325">
    <w:abstractNumId w:val="31"/>
  </w:num>
  <w:num w:numId="326">
    <w:abstractNumId w:val="145"/>
  </w:num>
  <w:num w:numId="327">
    <w:abstractNumId w:val="337"/>
  </w:num>
  <w:num w:numId="328">
    <w:abstractNumId w:val="81"/>
  </w:num>
  <w:num w:numId="329">
    <w:abstractNumId w:val="288"/>
  </w:num>
  <w:num w:numId="330">
    <w:abstractNumId w:val="221"/>
  </w:num>
  <w:num w:numId="331">
    <w:abstractNumId w:val="208"/>
  </w:num>
  <w:num w:numId="332">
    <w:abstractNumId w:val="26"/>
  </w:num>
  <w:num w:numId="333">
    <w:abstractNumId w:val="347"/>
  </w:num>
  <w:num w:numId="334">
    <w:abstractNumId w:val="292"/>
  </w:num>
  <w:num w:numId="335">
    <w:abstractNumId w:val="50"/>
  </w:num>
  <w:num w:numId="336">
    <w:abstractNumId w:val="282"/>
  </w:num>
  <w:num w:numId="337">
    <w:abstractNumId w:val="51"/>
  </w:num>
  <w:num w:numId="338">
    <w:abstractNumId w:val="156"/>
  </w:num>
  <w:num w:numId="339">
    <w:abstractNumId w:val="125"/>
  </w:num>
  <w:num w:numId="340">
    <w:abstractNumId w:val="295"/>
  </w:num>
  <w:num w:numId="341">
    <w:abstractNumId w:val="118"/>
  </w:num>
  <w:num w:numId="342">
    <w:abstractNumId w:val="178"/>
  </w:num>
  <w:num w:numId="343">
    <w:abstractNumId w:val="342"/>
  </w:num>
  <w:num w:numId="344">
    <w:abstractNumId w:val="287"/>
  </w:num>
  <w:num w:numId="345">
    <w:abstractNumId w:val="338"/>
  </w:num>
  <w:num w:numId="346">
    <w:abstractNumId w:val="311"/>
  </w:num>
  <w:num w:numId="347">
    <w:abstractNumId w:val="334"/>
  </w:num>
  <w:num w:numId="348">
    <w:abstractNumId w:val="326"/>
  </w:num>
  <w:num w:numId="349">
    <w:abstractNumId w:val="305"/>
  </w:num>
  <w:num w:numId="350">
    <w:abstractNumId w:val="241"/>
  </w:num>
  <w:num w:numId="351">
    <w:abstractNumId w:val="182"/>
  </w:num>
  <w:num w:numId="352">
    <w:abstractNumId w:val="321"/>
  </w:num>
  <w:num w:numId="353">
    <w:abstractNumId w:val="32"/>
  </w:num>
  <w:num w:numId="354">
    <w:abstractNumId w:val="157"/>
  </w:num>
  <w:num w:numId="355">
    <w:abstractNumId w:val="168"/>
  </w:num>
  <w:num w:numId="356">
    <w:abstractNumId w:val="176"/>
  </w:num>
  <w:num w:numId="357">
    <w:abstractNumId w:val="388"/>
  </w:num>
  <w:num w:numId="358">
    <w:abstractNumId w:val="477"/>
  </w:num>
  <w:num w:numId="359">
    <w:abstractNumId w:val="606"/>
  </w:num>
  <w:num w:numId="360">
    <w:abstractNumId w:val="634"/>
  </w:num>
  <w:num w:numId="361">
    <w:abstractNumId w:val="643"/>
  </w:num>
  <w:num w:numId="362">
    <w:abstractNumId w:val="560"/>
  </w:num>
  <w:num w:numId="363">
    <w:abstractNumId w:val="612"/>
  </w:num>
  <w:num w:numId="364">
    <w:abstractNumId w:val="482"/>
  </w:num>
  <w:num w:numId="365">
    <w:abstractNumId w:val="564"/>
  </w:num>
  <w:num w:numId="366">
    <w:abstractNumId w:val="570"/>
  </w:num>
  <w:num w:numId="367">
    <w:abstractNumId w:val="495"/>
  </w:num>
  <w:num w:numId="368">
    <w:abstractNumId w:val="638"/>
  </w:num>
  <w:num w:numId="369">
    <w:abstractNumId w:val="424"/>
  </w:num>
  <w:num w:numId="370">
    <w:abstractNumId w:val="466"/>
  </w:num>
  <w:num w:numId="371">
    <w:abstractNumId w:val="423"/>
  </w:num>
  <w:num w:numId="372">
    <w:abstractNumId w:val="451"/>
  </w:num>
  <w:num w:numId="373">
    <w:abstractNumId w:val="485"/>
  </w:num>
  <w:num w:numId="374">
    <w:abstractNumId w:val="455"/>
  </w:num>
  <w:num w:numId="375">
    <w:abstractNumId w:val="400"/>
  </w:num>
  <w:num w:numId="376">
    <w:abstractNumId w:val="499"/>
  </w:num>
  <w:num w:numId="377">
    <w:abstractNumId w:val="645"/>
  </w:num>
  <w:num w:numId="378">
    <w:abstractNumId w:val="429"/>
  </w:num>
  <w:num w:numId="379">
    <w:abstractNumId w:val="526"/>
  </w:num>
  <w:num w:numId="380">
    <w:abstractNumId w:val="376"/>
  </w:num>
  <w:num w:numId="381">
    <w:abstractNumId w:val="501"/>
  </w:num>
  <w:num w:numId="382">
    <w:abstractNumId w:val="365"/>
  </w:num>
  <w:num w:numId="383">
    <w:abstractNumId w:val="473"/>
  </w:num>
  <w:num w:numId="384">
    <w:abstractNumId w:val="437"/>
  </w:num>
  <w:num w:numId="385">
    <w:abstractNumId w:val="422"/>
  </w:num>
  <w:num w:numId="386">
    <w:abstractNumId w:val="488"/>
  </w:num>
  <w:num w:numId="387">
    <w:abstractNumId w:val="362"/>
  </w:num>
  <w:num w:numId="388">
    <w:abstractNumId w:val="615"/>
  </w:num>
  <w:num w:numId="389">
    <w:abstractNumId w:val="588"/>
  </w:num>
  <w:num w:numId="390">
    <w:abstractNumId w:val="633"/>
  </w:num>
  <w:num w:numId="391">
    <w:abstractNumId w:val="595"/>
  </w:num>
  <w:num w:numId="392">
    <w:abstractNumId w:val="416"/>
  </w:num>
  <w:num w:numId="393">
    <w:abstractNumId w:val="516"/>
  </w:num>
  <w:num w:numId="394">
    <w:abstractNumId w:val="480"/>
  </w:num>
  <w:num w:numId="395">
    <w:abstractNumId w:val="632"/>
  </w:num>
  <w:num w:numId="396">
    <w:abstractNumId w:val="531"/>
  </w:num>
  <w:num w:numId="397">
    <w:abstractNumId w:val="364"/>
  </w:num>
  <w:num w:numId="398">
    <w:abstractNumId w:val="510"/>
  </w:num>
  <w:num w:numId="399">
    <w:abstractNumId w:val="496"/>
  </w:num>
  <w:num w:numId="400">
    <w:abstractNumId w:val="556"/>
  </w:num>
  <w:num w:numId="401">
    <w:abstractNumId w:val="470"/>
  </w:num>
  <w:num w:numId="402">
    <w:abstractNumId w:val="431"/>
  </w:num>
  <w:num w:numId="403">
    <w:abstractNumId w:val="592"/>
  </w:num>
  <w:num w:numId="404">
    <w:abstractNumId w:val="607"/>
  </w:num>
  <w:num w:numId="405">
    <w:abstractNumId w:val="360"/>
  </w:num>
  <w:num w:numId="406">
    <w:abstractNumId w:val="649"/>
  </w:num>
  <w:num w:numId="407">
    <w:abstractNumId w:val="627"/>
  </w:num>
  <w:num w:numId="408">
    <w:abstractNumId w:val="418"/>
  </w:num>
  <w:num w:numId="409">
    <w:abstractNumId w:val="575"/>
  </w:num>
  <w:num w:numId="410">
    <w:abstractNumId w:val="624"/>
  </w:num>
  <w:num w:numId="411">
    <w:abstractNumId w:val="629"/>
  </w:num>
  <w:num w:numId="412">
    <w:abstractNumId w:val="517"/>
  </w:num>
  <w:num w:numId="413">
    <w:abstractNumId w:val="583"/>
  </w:num>
  <w:num w:numId="414">
    <w:abstractNumId w:val="443"/>
  </w:num>
  <w:num w:numId="415">
    <w:abstractNumId w:val="641"/>
  </w:num>
  <w:num w:numId="416">
    <w:abstractNumId w:val="439"/>
  </w:num>
  <w:num w:numId="417">
    <w:abstractNumId w:val="533"/>
  </w:num>
  <w:num w:numId="418">
    <w:abstractNumId w:val="637"/>
  </w:num>
  <w:num w:numId="419">
    <w:abstractNumId w:val="590"/>
  </w:num>
  <w:num w:numId="420">
    <w:abstractNumId w:val="447"/>
  </w:num>
  <w:num w:numId="421">
    <w:abstractNumId w:val="461"/>
  </w:num>
  <w:num w:numId="422">
    <w:abstractNumId w:val="518"/>
  </w:num>
  <w:num w:numId="423">
    <w:abstractNumId w:val="395"/>
  </w:num>
  <w:num w:numId="424">
    <w:abstractNumId w:val="468"/>
  </w:num>
  <w:num w:numId="425">
    <w:abstractNumId w:val="519"/>
  </w:num>
  <w:num w:numId="426">
    <w:abstractNumId w:val="577"/>
  </w:num>
  <w:num w:numId="427">
    <w:abstractNumId w:val="565"/>
  </w:num>
  <w:num w:numId="428">
    <w:abstractNumId w:val="411"/>
  </w:num>
  <w:num w:numId="429">
    <w:abstractNumId w:val="444"/>
  </w:num>
  <w:num w:numId="430">
    <w:abstractNumId w:val="452"/>
  </w:num>
  <w:num w:numId="431">
    <w:abstractNumId w:val="457"/>
  </w:num>
  <w:num w:numId="432">
    <w:abstractNumId w:val="582"/>
  </w:num>
  <w:num w:numId="433">
    <w:abstractNumId w:val="642"/>
  </w:num>
  <w:num w:numId="434">
    <w:abstractNumId w:val="603"/>
  </w:num>
  <w:num w:numId="435">
    <w:abstractNumId w:val="553"/>
  </w:num>
  <w:num w:numId="436">
    <w:abstractNumId w:val="555"/>
  </w:num>
  <w:num w:numId="437">
    <w:abstractNumId w:val="545"/>
  </w:num>
  <w:num w:numId="438">
    <w:abstractNumId w:val="420"/>
  </w:num>
  <w:num w:numId="439">
    <w:abstractNumId w:val="532"/>
  </w:num>
  <w:num w:numId="440">
    <w:abstractNumId w:val="491"/>
  </w:num>
  <w:num w:numId="441">
    <w:abstractNumId w:val="425"/>
  </w:num>
  <w:num w:numId="442">
    <w:abstractNumId w:val="578"/>
  </w:num>
  <w:num w:numId="443">
    <w:abstractNumId w:val="467"/>
  </w:num>
  <w:num w:numId="444">
    <w:abstractNumId w:val="528"/>
  </w:num>
  <w:num w:numId="445">
    <w:abstractNumId w:val="498"/>
  </w:num>
  <w:num w:numId="446">
    <w:abstractNumId w:val="493"/>
  </w:num>
  <w:num w:numId="447">
    <w:abstractNumId w:val="585"/>
  </w:num>
  <w:num w:numId="448">
    <w:abstractNumId w:val="355"/>
  </w:num>
  <w:num w:numId="449">
    <w:abstractNumId w:val="530"/>
  </w:num>
  <w:num w:numId="450">
    <w:abstractNumId w:val="657"/>
  </w:num>
  <w:num w:numId="451">
    <w:abstractNumId w:val="660"/>
  </w:num>
  <w:num w:numId="452">
    <w:abstractNumId w:val="566"/>
  </w:num>
  <w:num w:numId="453">
    <w:abstractNumId w:val="404"/>
  </w:num>
  <w:num w:numId="454">
    <w:abstractNumId w:val="527"/>
  </w:num>
  <w:num w:numId="455">
    <w:abstractNumId w:val="521"/>
  </w:num>
  <w:num w:numId="456">
    <w:abstractNumId w:val="417"/>
  </w:num>
  <w:num w:numId="457">
    <w:abstractNumId w:val="536"/>
  </w:num>
  <w:num w:numId="458">
    <w:abstractNumId w:val="428"/>
  </w:num>
  <w:num w:numId="459">
    <w:abstractNumId w:val="479"/>
  </w:num>
  <w:num w:numId="460">
    <w:abstractNumId w:val="438"/>
  </w:num>
  <w:num w:numId="461">
    <w:abstractNumId w:val="409"/>
  </w:num>
  <w:num w:numId="462">
    <w:abstractNumId w:val="386"/>
  </w:num>
  <w:num w:numId="463">
    <w:abstractNumId w:val="450"/>
  </w:num>
  <w:num w:numId="464">
    <w:abstractNumId w:val="414"/>
  </w:num>
  <w:num w:numId="465">
    <w:abstractNumId w:val="503"/>
  </w:num>
  <w:num w:numId="466">
    <w:abstractNumId w:val="586"/>
  </w:num>
  <w:num w:numId="467">
    <w:abstractNumId w:val="549"/>
  </w:num>
  <w:num w:numId="468">
    <w:abstractNumId w:val="370"/>
  </w:num>
  <w:num w:numId="469">
    <w:abstractNumId w:val="554"/>
  </w:num>
  <w:num w:numId="470">
    <w:abstractNumId w:val="646"/>
  </w:num>
  <w:num w:numId="471">
    <w:abstractNumId w:val="626"/>
  </w:num>
  <w:num w:numId="472">
    <w:abstractNumId w:val="494"/>
  </w:num>
  <w:num w:numId="473">
    <w:abstractNumId w:val="509"/>
  </w:num>
  <w:num w:numId="474">
    <w:abstractNumId w:val="389"/>
  </w:num>
  <w:num w:numId="475">
    <w:abstractNumId w:val="591"/>
  </w:num>
  <w:num w:numId="476">
    <w:abstractNumId w:val="508"/>
  </w:num>
  <w:num w:numId="477">
    <w:abstractNumId w:val="541"/>
  </w:num>
  <w:num w:numId="478">
    <w:abstractNumId w:val="490"/>
  </w:num>
  <w:num w:numId="479">
    <w:abstractNumId w:val="453"/>
  </w:num>
  <w:num w:numId="480">
    <w:abstractNumId w:val="385"/>
  </w:num>
  <w:num w:numId="481">
    <w:abstractNumId w:val="534"/>
  </w:num>
  <w:num w:numId="482">
    <w:abstractNumId w:val="542"/>
  </w:num>
  <w:num w:numId="483">
    <w:abstractNumId w:val="383"/>
  </w:num>
  <w:num w:numId="484">
    <w:abstractNumId w:val="399"/>
  </w:num>
  <w:num w:numId="485">
    <w:abstractNumId w:val="366"/>
  </w:num>
  <w:num w:numId="486">
    <w:abstractNumId w:val="463"/>
  </w:num>
  <w:num w:numId="487">
    <w:abstractNumId w:val="513"/>
  </w:num>
  <w:num w:numId="488">
    <w:abstractNumId w:val="525"/>
  </w:num>
  <w:num w:numId="489">
    <w:abstractNumId w:val="631"/>
  </w:num>
  <w:num w:numId="490">
    <w:abstractNumId w:val="610"/>
  </w:num>
  <w:num w:numId="491">
    <w:abstractNumId w:val="512"/>
  </w:num>
  <w:num w:numId="492">
    <w:abstractNumId w:val="546"/>
  </w:num>
  <w:num w:numId="493">
    <w:abstractNumId w:val="505"/>
  </w:num>
  <w:num w:numId="494">
    <w:abstractNumId w:val="658"/>
  </w:num>
  <w:num w:numId="495">
    <w:abstractNumId w:val="458"/>
  </w:num>
  <w:num w:numId="496">
    <w:abstractNumId w:val="460"/>
  </w:num>
  <w:num w:numId="497">
    <w:abstractNumId w:val="515"/>
  </w:num>
  <w:num w:numId="498">
    <w:abstractNumId w:val="611"/>
  </w:num>
  <w:num w:numId="499">
    <w:abstractNumId w:val="544"/>
  </w:num>
  <w:num w:numId="500">
    <w:abstractNumId w:val="514"/>
  </w:num>
  <w:num w:numId="501">
    <w:abstractNumId w:val="618"/>
  </w:num>
  <w:num w:numId="502">
    <w:abstractNumId w:val="402"/>
  </w:num>
  <w:num w:numId="503">
    <w:abstractNumId w:val="381"/>
  </w:num>
  <w:num w:numId="504">
    <w:abstractNumId w:val="449"/>
  </w:num>
  <w:num w:numId="505">
    <w:abstractNumId w:val="635"/>
  </w:num>
  <w:num w:numId="506">
    <w:abstractNumId w:val="620"/>
  </w:num>
  <w:num w:numId="507">
    <w:abstractNumId w:val="387"/>
  </w:num>
  <w:num w:numId="508">
    <w:abstractNumId w:val="427"/>
  </w:num>
  <w:num w:numId="509">
    <w:abstractNumId w:val="572"/>
  </w:num>
  <w:num w:numId="510">
    <w:abstractNumId w:val="363"/>
  </w:num>
  <w:num w:numId="511">
    <w:abstractNumId w:val="504"/>
  </w:num>
  <w:num w:numId="512">
    <w:abstractNumId w:val="562"/>
  </w:num>
  <w:num w:numId="513">
    <w:abstractNumId w:val="472"/>
  </w:num>
  <w:num w:numId="514">
    <w:abstractNumId w:val="550"/>
  </w:num>
  <w:num w:numId="515">
    <w:abstractNumId w:val="445"/>
  </w:num>
  <w:num w:numId="516">
    <w:abstractNumId w:val="568"/>
  </w:num>
  <w:num w:numId="517">
    <w:abstractNumId w:val="497"/>
  </w:num>
  <w:num w:numId="518">
    <w:abstractNumId w:val="408"/>
  </w:num>
  <w:num w:numId="519">
    <w:abstractNumId w:val="507"/>
  </w:num>
  <w:num w:numId="520">
    <w:abstractNumId w:val="622"/>
  </w:num>
  <w:num w:numId="521">
    <w:abstractNumId w:val="597"/>
  </w:num>
  <w:num w:numId="522">
    <w:abstractNumId w:val="469"/>
  </w:num>
  <w:num w:numId="523">
    <w:abstractNumId w:val="538"/>
  </w:num>
  <w:num w:numId="524">
    <w:abstractNumId w:val="650"/>
  </w:num>
  <w:num w:numId="525">
    <w:abstractNumId w:val="548"/>
  </w:num>
  <w:num w:numId="526">
    <w:abstractNumId w:val="625"/>
  </w:num>
  <w:num w:numId="527">
    <w:abstractNumId w:val="465"/>
  </w:num>
  <w:num w:numId="528">
    <w:abstractNumId w:val="396"/>
  </w:num>
  <w:num w:numId="529">
    <w:abstractNumId w:val="487"/>
  </w:num>
  <w:num w:numId="530">
    <w:abstractNumId w:val="357"/>
  </w:num>
  <w:num w:numId="531">
    <w:abstractNumId w:val="662"/>
  </w:num>
  <w:num w:numId="532">
    <w:abstractNumId w:val="379"/>
  </w:num>
  <w:num w:numId="533">
    <w:abstractNumId w:val="378"/>
  </w:num>
  <w:num w:numId="534">
    <w:abstractNumId w:val="486"/>
  </w:num>
  <w:num w:numId="535">
    <w:abstractNumId w:val="630"/>
  </w:num>
  <w:num w:numId="536">
    <w:abstractNumId w:val="401"/>
  </w:num>
  <w:num w:numId="537">
    <w:abstractNumId w:val="361"/>
  </w:num>
  <w:num w:numId="538">
    <w:abstractNumId w:val="415"/>
  </w:num>
  <w:num w:numId="539">
    <w:abstractNumId w:val="391"/>
  </w:num>
  <w:num w:numId="540">
    <w:abstractNumId w:val="644"/>
  </w:num>
  <w:num w:numId="541">
    <w:abstractNumId w:val="640"/>
  </w:num>
  <w:num w:numId="542">
    <w:abstractNumId w:val="406"/>
  </w:num>
  <w:num w:numId="543">
    <w:abstractNumId w:val="407"/>
  </w:num>
  <w:num w:numId="544">
    <w:abstractNumId w:val="613"/>
  </w:num>
  <w:num w:numId="545">
    <w:abstractNumId w:val="475"/>
  </w:num>
  <w:num w:numId="546">
    <w:abstractNumId w:val="448"/>
  </w:num>
  <w:num w:numId="547">
    <w:abstractNumId w:val="368"/>
  </w:num>
  <w:num w:numId="548">
    <w:abstractNumId w:val="520"/>
  </w:num>
  <w:num w:numId="549">
    <w:abstractNumId w:val="522"/>
  </w:num>
  <w:num w:numId="550">
    <w:abstractNumId w:val="647"/>
  </w:num>
  <w:num w:numId="551">
    <w:abstractNumId w:val="398"/>
  </w:num>
  <w:num w:numId="552">
    <w:abstractNumId w:val="435"/>
  </w:num>
  <w:num w:numId="553">
    <w:abstractNumId w:val="651"/>
  </w:num>
  <w:num w:numId="554">
    <w:abstractNumId w:val="653"/>
  </w:num>
  <w:num w:numId="555">
    <w:abstractNumId w:val="371"/>
  </w:num>
  <w:num w:numId="556">
    <w:abstractNumId w:val="587"/>
  </w:num>
  <w:num w:numId="557">
    <w:abstractNumId w:val="392"/>
  </w:num>
  <w:num w:numId="558">
    <w:abstractNumId w:val="663"/>
  </w:num>
  <w:num w:numId="559">
    <w:abstractNumId w:val="661"/>
  </w:num>
  <w:num w:numId="560">
    <w:abstractNumId w:val="413"/>
  </w:num>
  <w:num w:numId="561">
    <w:abstractNumId w:val="359"/>
  </w:num>
  <w:num w:numId="562">
    <w:abstractNumId w:val="600"/>
  </w:num>
  <w:num w:numId="563">
    <w:abstractNumId w:val="593"/>
  </w:num>
  <w:num w:numId="564">
    <w:abstractNumId w:val="648"/>
  </w:num>
  <w:num w:numId="565">
    <w:abstractNumId w:val="567"/>
  </w:num>
  <w:num w:numId="566">
    <w:abstractNumId w:val="377"/>
  </w:num>
  <w:num w:numId="567">
    <w:abstractNumId w:val="356"/>
  </w:num>
  <w:num w:numId="568">
    <w:abstractNumId w:val="430"/>
  </w:num>
  <w:num w:numId="569">
    <w:abstractNumId w:val="393"/>
  </w:num>
  <w:num w:numId="570">
    <w:abstractNumId w:val="419"/>
  </w:num>
  <w:num w:numId="571">
    <w:abstractNumId w:val="623"/>
  </w:num>
  <w:num w:numId="572">
    <w:abstractNumId w:val="432"/>
  </w:num>
  <w:num w:numId="573">
    <w:abstractNumId w:val="594"/>
  </w:num>
  <w:num w:numId="574">
    <w:abstractNumId w:val="394"/>
  </w:num>
  <w:num w:numId="575">
    <w:abstractNumId w:val="601"/>
  </w:num>
  <w:num w:numId="576">
    <w:abstractNumId w:val="628"/>
  </w:num>
  <w:num w:numId="577">
    <w:abstractNumId w:val="471"/>
  </w:num>
  <w:num w:numId="578">
    <w:abstractNumId w:val="589"/>
  </w:num>
  <w:num w:numId="579">
    <w:abstractNumId w:val="551"/>
  </w:num>
  <w:num w:numId="580">
    <w:abstractNumId w:val="410"/>
  </w:num>
  <w:num w:numId="581">
    <w:abstractNumId w:val="574"/>
  </w:num>
  <w:num w:numId="582">
    <w:abstractNumId w:val="523"/>
  </w:num>
  <w:num w:numId="583">
    <w:abstractNumId w:val="412"/>
  </w:num>
  <w:num w:numId="584">
    <w:abstractNumId w:val="478"/>
  </w:num>
  <w:num w:numId="585">
    <w:abstractNumId w:val="557"/>
  </w:num>
  <w:num w:numId="586">
    <w:abstractNumId w:val="484"/>
  </w:num>
  <w:num w:numId="587">
    <w:abstractNumId w:val="358"/>
  </w:num>
  <w:num w:numId="588">
    <w:abstractNumId w:val="656"/>
  </w:num>
  <w:num w:numId="589">
    <w:abstractNumId w:val="369"/>
  </w:num>
  <w:num w:numId="590">
    <w:abstractNumId w:val="374"/>
  </w:num>
  <w:num w:numId="591">
    <w:abstractNumId w:val="474"/>
  </w:num>
  <w:num w:numId="592">
    <w:abstractNumId w:val="456"/>
  </w:num>
  <w:num w:numId="593">
    <w:abstractNumId w:val="397"/>
  </w:num>
  <w:num w:numId="594">
    <w:abstractNumId w:val="539"/>
  </w:num>
  <w:num w:numId="595">
    <w:abstractNumId w:val="440"/>
  </w:num>
  <w:num w:numId="596">
    <w:abstractNumId w:val="579"/>
  </w:num>
  <w:num w:numId="597">
    <w:abstractNumId w:val="433"/>
  </w:num>
  <w:num w:numId="598">
    <w:abstractNumId w:val="561"/>
  </w:num>
  <w:num w:numId="599">
    <w:abstractNumId w:val="375"/>
  </w:num>
  <w:num w:numId="600">
    <w:abstractNumId w:val="540"/>
  </w:num>
  <w:num w:numId="601">
    <w:abstractNumId w:val="608"/>
  </w:num>
  <w:num w:numId="602">
    <w:abstractNumId w:val="559"/>
  </w:num>
  <w:num w:numId="603">
    <w:abstractNumId w:val="481"/>
  </w:num>
  <w:num w:numId="604">
    <w:abstractNumId w:val="569"/>
  </w:num>
  <w:num w:numId="605">
    <w:abstractNumId w:val="616"/>
  </w:num>
  <w:num w:numId="606">
    <w:abstractNumId w:val="659"/>
  </w:num>
  <w:num w:numId="607">
    <w:abstractNumId w:val="462"/>
  </w:num>
  <w:num w:numId="608">
    <w:abstractNumId w:val="441"/>
  </w:num>
  <w:num w:numId="609">
    <w:abstractNumId w:val="580"/>
  </w:num>
  <w:num w:numId="610">
    <w:abstractNumId w:val="598"/>
  </w:num>
  <w:num w:numId="611">
    <w:abstractNumId w:val="537"/>
  </w:num>
  <w:num w:numId="612">
    <w:abstractNumId w:val="596"/>
  </w:num>
  <w:num w:numId="613">
    <w:abstractNumId w:val="563"/>
  </w:num>
  <w:num w:numId="614">
    <w:abstractNumId w:val="434"/>
  </w:num>
  <w:num w:numId="615">
    <w:abstractNumId w:val="535"/>
  </w:num>
  <w:num w:numId="616">
    <w:abstractNumId w:val="464"/>
  </w:num>
  <w:num w:numId="617">
    <w:abstractNumId w:val="621"/>
  </w:num>
  <w:num w:numId="618">
    <w:abstractNumId w:val="636"/>
  </w:num>
  <w:num w:numId="619">
    <w:abstractNumId w:val="511"/>
  </w:num>
  <w:num w:numId="620">
    <w:abstractNumId w:val="639"/>
  </w:num>
  <w:num w:numId="621">
    <w:abstractNumId w:val="436"/>
  </w:num>
  <w:num w:numId="622">
    <w:abstractNumId w:val="529"/>
  </w:num>
  <w:num w:numId="623">
    <w:abstractNumId w:val="403"/>
  </w:num>
  <w:num w:numId="624">
    <w:abstractNumId w:val="442"/>
  </w:num>
  <w:num w:numId="625">
    <w:abstractNumId w:val="405"/>
  </w:num>
  <w:num w:numId="626">
    <w:abstractNumId w:val="492"/>
  </w:num>
  <w:num w:numId="627">
    <w:abstractNumId w:val="584"/>
  </w:num>
  <w:num w:numId="628">
    <w:abstractNumId w:val="543"/>
  </w:num>
  <w:num w:numId="629">
    <w:abstractNumId w:val="599"/>
  </w:num>
  <w:num w:numId="630">
    <w:abstractNumId w:val="552"/>
  </w:num>
  <w:num w:numId="631">
    <w:abstractNumId w:val="489"/>
  </w:num>
  <w:num w:numId="632">
    <w:abstractNumId w:val="655"/>
  </w:num>
  <w:num w:numId="633">
    <w:abstractNumId w:val="576"/>
  </w:num>
  <w:num w:numId="634">
    <w:abstractNumId w:val="652"/>
  </w:num>
  <w:num w:numId="635">
    <w:abstractNumId w:val="524"/>
  </w:num>
  <w:num w:numId="636">
    <w:abstractNumId w:val="476"/>
  </w:num>
  <w:num w:numId="637">
    <w:abstractNumId w:val="459"/>
  </w:num>
  <w:num w:numId="638">
    <w:abstractNumId w:val="602"/>
  </w:num>
  <w:num w:numId="639">
    <w:abstractNumId w:val="573"/>
  </w:num>
  <w:num w:numId="640">
    <w:abstractNumId w:val="446"/>
  </w:num>
  <w:num w:numId="641">
    <w:abstractNumId w:val="372"/>
  </w:num>
  <w:num w:numId="642">
    <w:abstractNumId w:val="547"/>
  </w:num>
  <w:num w:numId="643">
    <w:abstractNumId w:val="483"/>
  </w:num>
  <w:num w:numId="644">
    <w:abstractNumId w:val="605"/>
  </w:num>
  <w:num w:numId="645">
    <w:abstractNumId w:val="609"/>
  </w:num>
  <w:num w:numId="646">
    <w:abstractNumId w:val="384"/>
  </w:num>
  <w:num w:numId="647">
    <w:abstractNumId w:val="654"/>
  </w:num>
  <w:num w:numId="648">
    <w:abstractNumId w:val="454"/>
  </w:num>
  <w:num w:numId="649">
    <w:abstractNumId w:val="382"/>
  </w:num>
  <w:num w:numId="650">
    <w:abstractNumId w:val="604"/>
  </w:num>
  <w:num w:numId="651">
    <w:abstractNumId w:val="571"/>
  </w:num>
  <w:num w:numId="652">
    <w:abstractNumId w:val="390"/>
  </w:num>
  <w:num w:numId="653">
    <w:abstractNumId w:val="380"/>
  </w:num>
  <w:num w:numId="654">
    <w:abstractNumId w:val="373"/>
  </w:num>
  <w:num w:numId="655">
    <w:abstractNumId w:val="367"/>
  </w:num>
  <w:num w:numId="656">
    <w:abstractNumId w:val="426"/>
  </w:num>
  <w:num w:numId="657">
    <w:abstractNumId w:val="619"/>
  </w:num>
  <w:num w:numId="658">
    <w:abstractNumId w:val="617"/>
  </w:num>
  <w:num w:numId="659">
    <w:abstractNumId w:val="558"/>
  </w:num>
  <w:num w:numId="660">
    <w:abstractNumId w:val="502"/>
  </w:num>
  <w:num w:numId="661">
    <w:abstractNumId w:val="664"/>
  </w:num>
  <w:num w:numId="662">
    <w:abstractNumId w:val="614"/>
  </w:num>
  <w:num w:numId="663">
    <w:abstractNumId w:val="500"/>
  </w:num>
  <w:num w:numId="664">
    <w:abstractNumId w:val="506"/>
  </w:num>
  <w:num w:numId="665">
    <w:abstractNumId w:val="581"/>
  </w:num>
  <w:numIdMacAtCleanup w:val="6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4CFC"/>
    <w:rsid w:val="00007479"/>
    <w:rsid w:val="000074EB"/>
    <w:rsid w:val="00014DCE"/>
    <w:rsid w:val="000A2E93"/>
    <w:rsid w:val="000E6A86"/>
    <w:rsid w:val="00101A41"/>
    <w:rsid w:val="00150D90"/>
    <w:rsid w:val="00190E6E"/>
    <w:rsid w:val="001A4CFC"/>
    <w:rsid w:val="001F14AD"/>
    <w:rsid w:val="0020430D"/>
    <w:rsid w:val="00204E6E"/>
    <w:rsid w:val="00210CDD"/>
    <w:rsid w:val="00213A9E"/>
    <w:rsid w:val="00231EEF"/>
    <w:rsid w:val="002678F4"/>
    <w:rsid w:val="00281877"/>
    <w:rsid w:val="002C5B35"/>
    <w:rsid w:val="00344F57"/>
    <w:rsid w:val="003A0B7B"/>
    <w:rsid w:val="003B3522"/>
    <w:rsid w:val="003C2103"/>
    <w:rsid w:val="003E3F62"/>
    <w:rsid w:val="00407A3B"/>
    <w:rsid w:val="00422AA4"/>
    <w:rsid w:val="0043353B"/>
    <w:rsid w:val="00446DDC"/>
    <w:rsid w:val="0049524D"/>
    <w:rsid w:val="004B1E7E"/>
    <w:rsid w:val="004D3D07"/>
    <w:rsid w:val="004F5AC6"/>
    <w:rsid w:val="00520523"/>
    <w:rsid w:val="00531210"/>
    <w:rsid w:val="00534BCB"/>
    <w:rsid w:val="005714E6"/>
    <w:rsid w:val="005E503B"/>
    <w:rsid w:val="005E50B9"/>
    <w:rsid w:val="00663AB0"/>
    <w:rsid w:val="006963CA"/>
    <w:rsid w:val="006E53DA"/>
    <w:rsid w:val="00702EE8"/>
    <w:rsid w:val="007114B9"/>
    <w:rsid w:val="00711594"/>
    <w:rsid w:val="0071212C"/>
    <w:rsid w:val="00716487"/>
    <w:rsid w:val="00725AA1"/>
    <w:rsid w:val="007461E9"/>
    <w:rsid w:val="0077200E"/>
    <w:rsid w:val="008204BD"/>
    <w:rsid w:val="00834949"/>
    <w:rsid w:val="0088069E"/>
    <w:rsid w:val="0089013A"/>
    <w:rsid w:val="00896703"/>
    <w:rsid w:val="008A7E24"/>
    <w:rsid w:val="008B16FF"/>
    <w:rsid w:val="008C19FC"/>
    <w:rsid w:val="008E1988"/>
    <w:rsid w:val="00903A45"/>
    <w:rsid w:val="0090407D"/>
    <w:rsid w:val="009259FE"/>
    <w:rsid w:val="0096549D"/>
    <w:rsid w:val="00972A7A"/>
    <w:rsid w:val="00990E43"/>
    <w:rsid w:val="009A4BEC"/>
    <w:rsid w:val="009C1404"/>
    <w:rsid w:val="00A5409D"/>
    <w:rsid w:val="00AA4E22"/>
    <w:rsid w:val="00AD5DA7"/>
    <w:rsid w:val="00B34688"/>
    <w:rsid w:val="00B620D9"/>
    <w:rsid w:val="00B82B08"/>
    <w:rsid w:val="00B8564D"/>
    <w:rsid w:val="00C33080"/>
    <w:rsid w:val="00C5763E"/>
    <w:rsid w:val="00C96AF3"/>
    <w:rsid w:val="00D6323A"/>
    <w:rsid w:val="00E05D48"/>
    <w:rsid w:val="00E21FCD"/>
    <w:rsid w:val="00E462AE"/>
    <w:rsid w:val="00EC7DFA"/>
    <w:rsid w:val="00EF4A11"/>
    <w:rsid w:val="00EF4DA1"/>
    <w:rsid w:val="00F45206"/>
    <w:rsid w:val="00F47FF2"/>
    <w:rsid w:val="00F751F9"/>
    <w:rsid w:val="00F86617"/>
    <w:rsid w:val="00F95A3A"/>
    <w:rsid w:val="00FA3257"/>
    <w:rsid w:val="00FB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4F8AE8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4CFC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2C5B35"/>
    <w:pPr>
      <w:keepNext/>
      <w:keepLines/>
      <w:spacing w:before="340" w:after="330" w:line="576" w:lineRule="auto"/>
      <w:outlineLvl w:val="0"/>
    </w:pPr>
    <w:rPr>
      <w:rFonts w:ascii="Times New Roman" w:eastAsia="宋体" w:hAnsi="Times New Roman" w:cs="Times New Roman"/>
      <w:b/>
      <w:kern w:val="44"/>
      <w:sz w:val="44"/>
      <w:szCs w:val="2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C5B35"/>
    <w:pPr>
      <w:keepNext/>
      <w:keepLines/>
      <w:spacing w:before="260" w:after="260" w:line="416" w:lineRule="auto"/>
      <w:outlineLvl w:val="1"/>
    </w:pPr>
    <w:rPr>
      <w:rFonts w:ascii="Calibri" w:eastAsia="宋体" w:hAnsi="Calibri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A4CFC"/>
    <w:rPr>
      <w:rFonts w:ascii="Heiti SC Light" w:eastAsia="Heiti SC Light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A4CFC"/>
    <w:rPr>
      <w:rFonts w:ascii="Heiti SC Light" w:eastAsia="Heiti SC Light"/>
      <w:sz w:val="18"/>
      <w:szCs w:val="18"/>
    </w:rPr>
  </w:style>
  <w:style w:type="paragraph" w:styleId="a4">
    <w:name w:val="header"/>
    <w:basedOn w:val="a"/>
    <w:link w:val="Char0"/>
    <w:unhideWhenUsed/>
    <w:rsid w:val="008C19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8C19FC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8C19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8C19FC"/>
    <w:rPr>
      <w:sz w:val="18"/>
      <w:szCs w:val="18"/>
    </w:rPr>
  </w:style>
  <w:style w:type="character" w:customStyle="1" w:styleId="1Char">
    <w:name w:val="标题 1 Char"/>
    <w:basedOn w:val="a0"/>
    <w:link w:val="1"/>
    <w:rsid w:val="002C5B35"/>
    <w:rPr>
      <w:rFonts w:ascii="Times New Roman" w:eastAsia="宋体" w:hAnsi="Times New Roman" w:cs="Times New Roman"/>
      <w:b/>
      <w:kern w:val="44"/>
      <w:sz w:val="44"/>
      <w:szCs w:val="20"/>
    </w:rPr>
  </w:style>
  <w:style w:type="character" w:customStyle="1" w:styleId="2Char">
    <w:name w:val="标题 2 Char"/>
    <w:basedOn w:val="a0"/>
    <w:link w:val="2"/>
    <w:uiPriority w:val="9"/>
    <w:semiHidden/>
    <w:rsid w:val="002C5B35"/>
    <w:rPr>
      <w:rFonts w:ascii="Calibri" w:eastAsia="宋体" w:hAnsi="Calibri" w:cs="Times New Roman"/>
      <w:b/>
      <w:bCs/>
      <w:sz w:val="32"/>
      <w:szCs w:val="32"/>
    </w:rPr>
  </w:style>
  <w:style w:type="paragraph" w:styleId="a6">
    <w:name w:val="Title"/>
    <w:basedOn w:val="a"/>
    <w:next w:val="a"/>
    <w:link w:val="Char2"/>
    <w:qFormat/>
    <w:rsid w:val="002C5B35"/>
    <w:pPr>
      <w:spacing w:before="240" w:after="60"/>
      <w:jc w:val="center"/>
      <w:outlineLvl w:val="0"/>
    </w:pPr>
    <w:rPr>
      <w:rFonts w:ascii="Cambria" w:eastAsia="宋体" w:hAnsi="Cambria" w:cs="Times New Roman"/>
      <w:b/>
      <w:sz w:val="32"/>
      <w:szCs w:val="20"/>
    </w:rPr>
  </w:style>
  <w:style w:type="character" w:customStyle="1" w:styleId="Char2">
    <w:name w:val="标题 Char"/>
    <w:basedOn w:val="a0"/>
    <w:link w:val="a6"/>
    <w:rsid w:val="002C5B35"/>
    <w:rPr>
      <w:rFonts w:ascii="Cambria" w:eastAsia="宋体" w:hAnsi="Cambria" w:cs="Times New Roman"/>
      <w:b/>
      <w:sz w:val="32"/>
      <w:szCs w:val="20"/>
    </w:rPr>
  </w:style>
  <w:style w:type="paragraph" w:customStyle="1" w:styleId="10">
    <w:name w:val="列出段落1"/>
    <w:basedOn w:val="a"/>
    <w:rsid w:val="002C5B35"/>
    <w:pPr>
      <w:ind w:firstLineChars="200" w:firstLine="420"/>
    </w:pPr>
    <w:rPr>
      <w:rFonts w:ascii="Times New Roman" w:eastAsia="宋体" w:hAnsi="Times New Roman" w:cs="Times New Roman"/>
      <w:sz w:val="21"/>
      <w:szCs w:val="20"/>
    </w:rPr>
  </w:style>
  <w:style w:type="paragraph" w:styleId="11">
    <w:name w:val="toc 1"/>
    <w:basedOn w:val="a"/>
    <w:next w:val="a"/>
    <w:uiPriority w:val="39"/>
    <w:rsid w:val="002C5B35"/>
    <w:rPr>
      <w:rFonts w:ascii="Times New Roman" w:eastAsia="宋体" w:hAnsi="Times New Roman" w:cs="Times New Roman"/>
      <w:sz w:val="21"/>
      <w:szCs w:val="20"/>
    </w:rPr>
  </w:style>
  <w:style w:type="paragraph" w:styleId="a7">
    <w:name w:val="List Paragraph"/>
    <w:basedOn w:val="a"/>
    <w:uiPriority w:val="34"/>
    <w:qFormat/>
    <w:rsid w:val="002C5B35"/>
    <w:pPr>
      <w:ind w:firstLineChars="200" w:firstLine="420"/>
    </w:pPr>
    <w:rPr>
      <w:rFonts w:ascii="Times New Roman" w:eastAsia="宋体" w:hAnsi="Times New Roman" w:cs="Times New Roman"/>
      <w:sz w:val="21"/>
      <w:szCs w:val="20"/>
    </w:rPr>
  </w:style>
  <w:style w:type="paragraph" w:styleId="a8">
    <w:name w:val="Plain Text"/>
    <w:basedOn w:val="a"/>
    <w:link w:val="Char3"/>
    <w:rsid w:val="002C5B35"/>
    <w:rPr>
      <w:rFonts w:ascii="宋体" w:eastAsia="宋体" w:hAnsi="Courier New" w:cs="Courier New"/>
      <w:sz w:val="21"/>
      <w:szCs w:val="21"/>
    </w:rPr>
  </w:style>
  <w:style w:type="character" w:customStyle="1" w:styleId="Char3">
    <w:name w:val="纯文本 Char"/>
    <w:basedOn w:val="a0"/>
    <w:link w:val="a8"/>
    <w:rsid w:val="002C5B35"/>
    <w:rPr>
      <w:rFonts w:ascii="宋体" w:eastAsia="宋体" w:hAnsi="Courier New" w:cs="Courier New"/>
      <w:sz w:val="21"/>
      <w:szCs w:val="21"/>
    </w:rPr>
  </w:style>
  <w:style w:type="table" w:styleId="a9">
    <w:name w:val="Table Grid"/>
    <w:basedOn w:val="a1"/>
    <w:uiPriority w:val="39"/>
    <w:rsid w:val="002C5B35"/>
    <w:rPr>
      <w:rFonts w:ascii="Calibri" w:eastAsia="宋体" w:hAnsi="Calibri" w:cs="Times New Roman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page number"/>
    <w:basedOn w:val="a0"/>
    <w:rsid w:val="002C5B35"/>
  </w:style>
  <w:style w:type="paragraph" w:customStyle="1" w:styleId="Default">
    <w:name w:val="Default"/>
    <w:uiPriority w:val="99"/>
    <w:qFormat/>
    <w:rsid w:val="002C5B35"/>
    <w:pPr>
      <w:widowControl w:val="0"/>
      <w:autoSpaceDE w:val="0"/>
      <w:autoSpaceDN w:val="0"/>
      <w:adjustRightInd w:val="0"/>
    </w:pPr>
    <w:rPr>
      <w:rFonts w:ascii="Calibri" w:eastAsia="宋体" w:hAnsi="Calibri" w:cs="Calibri"/>
      <w:color w:val="000000"/>
      <w:kern w:val="0"/>
    </w:rPr>
  </w:style>
  <w:style w:type="paragraph" w:styleId="20">
    <w:name w:val="toc 2"/>
    <w:basedOn w:val="a"/>
    <w:next w:val="a"/>
    <w:autoRedefine/>
    <w:uiPriority w:val="39"/>
    <w:unhideWhenUsed/>
    <w:rsid w:val="003B3522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3B3522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3B3522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3B3522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3B3522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3B3522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3B3522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3B3522"/>
    <w:pPr>
      <w:ind w:leftChars="1600" w:left="33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4CFC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2C5B35"/>
    <w:pPr>
      <w:keepNext/>
      <w:keepLines/>
      <w:spacing w:before="340" w:after="330" w:line="576" w:lineRule="auto"/>
      <w:outlineLvl w:val="0"/>
    </w:pPr>
    <w:rPr>
      <w:rFonts w:ascii="Times New Roman" w:eastAsia="宋体" w:hAnsi="Times New Roman" w:cs="Times New Roman"/>
      <w:b/>
      <w:kern w:val="44"/>
      <w:sz w:val="44"/>
      <w:szCs w:val="2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C5B35"/>
    <w:pPr>
      <w:keepNext/>
      <w:keepLines/>
      <w:spacing w:before="260" w:after="260" w:line="416" w:lineRule="auto"/>
      <w:outlineLvl w:val="1"/>
    </w:pPr>
    <w:rPr>
      <w:rFonts w:ascii="Calibri" w:eastAsia="宋体" w:hAnsi="Calibri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A4CFC"/>
    <w:rPr>
      <w:rFonts w:ascii="Heiti SC Light" w:eastAsia="Heiti SC Light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A4CFC"/>
    <w:rPr>
      <w:rFonts w:ascii="Heiti SC Light" w:eastAsia="Heiti SC Light"/>
      <w:sz w:val="18"/>
      <w:szCs w:val="18"/>
    </w:rPr>
  </w:style>
  <w:style w:type="paragraph" w:styleId="a4">
    <w:name w:val="header"/>
    <w:basedOn w:val="a"/>
    <w:link w:val="Char0"/>
    <w:unhideWhenUsed/>
    <w:rsid w:val="008C19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8C19FC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8C19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8C19FC"/>
    <w:rPr>
      <w:sz w:val="18"/>
      <w:szCs w:val="18"/>
    </w:rPr>
  </w:style>
  <w:style w:type="character" w:customStyle="1" w:styleId="1Char">
    <w:name w:val="标题 1 Char"/>
    <w:basedOn w:val="a0"/>
    <w:link w:val="1"/>
    <w:rsid w:val="002C5B35"/>
    <w:rPr>
      <w:rFonts w:ascii="Times New Roman" w:eastAsia="宋体" w:hAnsi="Times New Roman" w:cs="Times New Roman"/>
      <w:b/>
      <w:kern w:val="44"/>
      <w:sz w:val="44"/>
      <w:szCs w:val="20"/>
    </w:rPr>
  </w:style>
  <w:style w:type="character" w:customStyle="1" w:styleId="2Char">
    <w:name w:val="标题 2 Char"/>
    <w:basedOn w:val="a0"/>
    <w:link w:val="2"/>
    <w:uiPriority w:val="9"/>
    <w:semiHidden/>
    <w:rsid w:val="002C5B35"/>
    <w:rPr>
      <w:rFonts w:ascii="Calibri" w:eastAsia="宋体" w:hAnsi="Calibri" w:cs="Times New Roman"/>
      <w:b/>
      <w:bCs/>
      <w:sz w:val="32"/>
      <w:szCs w:val="32"/>
    </w:rPr>
  </w:style>
  <w:style w:type="paragraph" w:styleId="a6">
    <w:name w:val="Title"/>
    <w:basedOn w:val="a"/>
    <w:next w:val="a"/>
    <w:link w:val="Char2"/>
    <w:qFormat/>
    <w:rsid w:val="002C5B35"/>
    <w:pPr>
      <w:spacing w:before="240" w:after="60"/>
      <w:jc w:val="center"/>
      <w:outlineLvl w:val="0"/>
    </w:pPr>
    <w:rPr>
      <w:rFonts w:ascii="Cambria" w:eastAsia="宋体" w:hAnsi="Cambria" w:cs="Times New Roman"/>
      <w:b/>
      <w:sz w:val="32"/>
      <w:szCs w:val="20"/>
    </w:rPr>
  </w:style>
  <w:style w:type="character" w:customStyle="1" w:styleId="Char2">
    <w:name w:val="标题 Char"/>
    <w:basedOn w:val="a0"/>
    <w:link w:val="a6"/>
    <w:rsid w:val="002C5B35"/>
    <w:rPr>
      <w:rFonts w:ascii="Cambria" w:eastAsia="宋体" w:hAnsi="Cambria" w:cs="Times New Roman"/>
      <w:b/>
      <w:sz w:val="32"/>
      <w:szCs w:val="20"/>
    </w:rPr>
  </w:style>
  <w:style w:type="paragraph" w:customStyle="1" w:styleId="10">
    <w:name w:val="列出段落1"/>
    <w:basedOn w:val="a"/>
    <w:rsid w:val="002C5B35"/>
    <w:pPr>
      <w:ind w:firstLineChars="200" w:firstLine="420"/>
    </w:pPr>
    <w:rPr>
      <w:rFonts w:ascii="Times New Roman" w:eastAsia="宋体" w:hAnsi="Times New Roman" w:cs="Times New Roman"/>
      <w:sz w:val="21"/>
      <w:szCs w:val="20"/>
    </w:rPr>
  </w:style>
  <w:style w:type="paragraph" w:styleId="11">
    <w:name w:val="toc 1"/>
    <w:basedOn w:val="a"/>
    <w:next w:val="a"/>
    <w:uiPriority w:val="39"/>
    <w:rsid w:val="002C5B35"/>
    <w:rPr>
      <w:rFonts w:ascii="Times New Roman" w:eastAsia="宋体" w:hAnsi="Times New Roman" w:cs="Times New Roman"/>
      <w:sz w:val="21"/>
      <w:szCs w:val="20"/>
    </w:rPr>
  </w:style>
  <w:style w:type="paragraph" w:styleId="a7">
    <w:name w:val="List Paragraph"/>
    <w:basedOn w:val="a"/>
    <w:uiPriority w:val="34"/>
    <w:qFormat/>
    <w:rsid w:val="002C5B35"/>
    <w:pPr>
      <w:ind w:firstLineChars="200" w:firstLine="420"/>
    </w:pPr>
    <w:rPr>
      <w:rFonts w:ascii="Times New Roman" w:eastAsia="宋体" w:hAnsi="Times New Roman" w:cs="Times New Roman"/>
      <w:sz w:val="21"/>
      <w:szCs w:val="20"/>
    </w:rPr>
  </w:style>
  <w:style w:type="paragraph" w:styleId="a8">
    <w:name w:val="Plain Text"/>
    <w:basedOn w:val="a"/>
    <w:link w:val="Char3"/>
    <w:rsid w:val="002C5B35"/>
    <w:rPr>
      <w:rFonts w:ascii="宋体" w:eastAsia="宋体" w:hAnsi="Courier New" w:cs="Courier New"/>
      <w:sz w:val="21"/>
      <w:szCs w:val="21"/>
    </w:rPr>
  </w:style>
  <w:style w:type="character" w:customStyle="1" w:styleId="Char3">
    <w:name w:val="纯文本 Char"/>
    <w:basedOn w:val="a0"/>
    <w:link w:val="a8"/>
    <w:rsid w:val="002C5B35"/>
    <w:rPr>
      <w:rFonts w:ascii="宋体" w:eastAsia="宋体" w:hAnsi="Courier New" w:cs="Courier New"/>
      <w:sz w:val="21"/>
      <w:szCs w:val="21"/>
    </w:rPr>
  </w:style>
  <w:style w:type="table" w:styleId="a9">
    <w:name w:val="Table Grid"/>
    <w:basedOn w:val="a1"/>
    <w:uiPriority w:val="39"/>
    <w:rsid w:val="002C5B35"/>
    <w:rPr>
      <w:rFonts w:ascii="Calibri" w:eastAsia="宋体" w:hAnsi="Calibri" w:cs="Times New Roman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page number"/>
    <w:basedOn w:val="a0"/>
    <w:rsid w:val="002C5B35"/>
  </w:style>
  <w:style w:type="paragraph" w:customStyle="1" w:styleId="Default">
    <w:name w:val="Default"/>
    <w:uiPriority w:val="99"/>
    <w:qFormat/>
    <w:rsid w:val="002C5B35"/>
    <w:pPr>
      <w:widowControl w:val="0"/>
      <w:autoSpaceDE w:val="0"/>
      <w:autoSpaceDN w:val="0"/>
      <w:adjustRightInd w:val="0"/>
    </w:pPr>
    <w:rPr>
      <w:rFonts w:ascii="Calibri" w:eastAsia="宋体" w:hAnsi="Calibri" w:cs="Calibri"/>
      <w:color w:val="000000"/>
      <w:kern w:val="0"/>
    </w:rPr>
  </w:style>
  <w:style w:type="paragraph" w:styleId="20">
    <w:name w:val="toc 2"/>
    <w:basedOn w:val="a"/>
    <w:next w:val="a"/>
    <w:autoRedefine/>
    <w:uiPriority w:val="39"/>
    <w:unhideWhenUsed/>
    <w:rsid w:val="003B3522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3B3522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3B3522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3B3522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3B3522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3B3522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3B3522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3B3522"/>
    <w:pPr>
      <w:ind w:leftChars="1600" w:left="3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338</Pages>
  <Words>68661</Words>
  <Characters>391373</Characters>
  <Application>Microsoft Office Word</Application>
  <DocSecurity>0</DocSecurity>
  <Lines>3261</Lines>
  <Paragraphs>918</Paragraphs>
  <ScaleCrop>false</ScaleCrop>
  <Company/>
  <LinksUpToDate>false</LinksUpToDate>
  <CharactersWithSpaces>459116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Phoebe</dc:creator>
  <cp:keywords/>
  <dc:description/>
  <cp:lastModifiedBy>Administrator</cp:lastModifiedBy>
  <cp:revision>85</cp:revision>
  <dcterms:created xsi:type="dcterms:W3CDTF">2016-01-24T13:13:00Z</dcterms:created>
  <dcterms:modified xsi:type="dcterms:W3CDTF">2020-01-14T16:27:00Z</dcterms:modified>
</cp:coreProperties>
</file>